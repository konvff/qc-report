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 w:rsidRPr="003E698B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Bjorna-</w:t>
            </w:r>
            <w:r w:rsidR="008E7B4A" w:rsidRPr="003E698B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FRI-</w:t>
            </w:r>
            <w:r w:rsidRPr="003E698B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202</w:t>
            </w:r>
            <w:r w:rsidR="00160CB3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6</w:t>
            </w:r>
            <w:r w:rsidR="005A18BB" w:rsidRPr="003E698B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-</w:t>
            </w:r>
            <w:r w:rsidR="00160CB3"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  <w:t>78</w:t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 xml:space="preserve">Bjorna 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Denmark</w:t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Final Inspection Report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>06</w:t>
            </w:r>
            <w:r w:rsidR="00160CB3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  <w:vertAlign w:val="superscript"/>
              </w:rPr>
              <w:t>t</w:t>
            </w:r>
            <w:r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  <w:vertAlign w:val="superscript"/>
              </w:rPr>
              <w:t>h</w:t>
            </w:r>
            <w:r w:rsidR="00C822D1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 xml:space="preserve"> </w:t>
            </w:r>
            <w:r w:rsidR="005C713F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>April</w:t>
            </w:r>
            <w:r w:rsidR="00061753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 xml:space="preserve"> </w:t>
            </w:r>
            <w:r w:rsidR="005E446C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>202</w:t>
            </w:r>
            <w:r w:rsidR="00160CB3"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  <w:t>6</w:t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Gohar Textile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3.5-K.M. Jhumra Road, Khurianwala, Faisalabad, Punjab 38000, Pakistan.</w:t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Mr. Imran</w:t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1</w:t>
            </w:r>
            <w:r w:rsidR="00A41C7B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0</w:t>
            </w:r>
            <w:r w:rsidR="00CD6694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:00</w:t>
            </w:r>
            <w:r w:rsidR="00CE0B71" w:rsidRPr="00330789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A</w:t>
            </w:r>
            <w:r w:rsidR="005E446C" w:rsidRPr="00330789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.M.</w:t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 xml:space="preserve">Mr. Hamid / </w:t>
            </w:r>
            <w:r w:rsidR="001B70DB"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Ms</w:t>
            </w: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.</w:t>
            </w:r>
            <w:r w:rsidR="001B70DB"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 xml:space="preserve"> Areeba</w:t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1</w:t>
            </w:r>
            <w:r w:rsidR="0031150A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5</w:t>
            </w:r>
            <w:r w:rsidR="00CD6694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:</w:t>
            </w:r>
            <w:r w:rsidR="00A41C7B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3</w:t>
            </w:r>
            <w:r w:rsidR="00CD6694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0</w:t>
            </w:r>
            <w:r w:rsidR="008827F4" w:rsidRPr="00330789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 xml:space="preserve"> P</w:t>
            </w:r>
            <w:r w:rsidR="005E446C" w:rsidRPr="00330789"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  <w:t>.M.</w:t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Coca Cola</w:t>
            </w:r>
            <w:r w:rsidR="00FA39CE">
              <w:rPr>
                <w:rFonts w:ascii="Cambria" w:hAnsi="Cambria"/>
                <w:b/>
                <w:color w:val="000099"/>
                <w:sz w:val="16"/>
                <w:szCs w:val="16"/>
              </w:rPr>
              <w:t xml:space="preserve"> </w:t>
            </w:r>
            <w:r w:rsidR="00730F2A" w:rsidRPr="00665988">
              <w:rPr>
                <w:rFonts w:ascii="Cambria" w:hAnsi="Cambria"/>
                <w:b/>
                <w:color w:val="000099"/>
                <w:sz w:val="16"/>
                <w:szCs w:val="16"/>
              </w:rPr>
              <w:t>(Duvet Set)</w:t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color w:val="000099"/>
                <w:sz w:val="16"/>
                <w:szCs w:val="16"/>
              </w:rPr>
              <w:t>100% cotton, 30</w:t>
            </w:r>
            <w:r w:rsidR="002C5B60">
              <w:rPr>
                <w:rFonts w:ascii="Cambria" w:hAnsi="Cambria"/>
                <w:b/>
                <w:color w:val="000099"/>
                <w:sz w:val="16"/>
                <w:szCs w:val="16"/>
              </w:rPr>
              <w:t>x</w:t>
            </w:r>
            <w:r w:rsidRPr="00663350">
              <w:rPr>
                <w:rFonts w:ascii="Cambria" w:hAnsi="Cambria"/>
                <w:b/>
                <w:color w:val="000099"/>
                <w:sz w:val="16"/>
                <w:szCs w:val="16"/>
              </w:rPr>
              <w:t>30</w:t>
            </w:r>
            <w:r w:rsidR="002C5B60">
              <w:rPr>
                <w:rFonts w:ascii="Cambria" w:hAnsi="Cambria"/>
                <w:b/>
                <w:color w:val="000099"/>
                <w:sz w:val="16"/>
                <w:szCs w:val="16"/>
              </w:rPr>
              <w:t>/76x6</w:t>
            </w:r>
            <w:r w:rsidR="00B34827">
              <w:rPr>
                <w:rFonts w:ascii="Cambria" w:hAnsi="Cambria"/>
                <w:b/>
                <w:color w:val="000099"/>
                <w:sz w:val="16"/>
                <w:szCs w:val="16"/>
              </w:rPr>
              <w:t>8</w:t>
            </w:r>
            <w:r w:rsidR="00A41C7B">
              <w:rPr>
                <w:rFonts w:ascii="Cambria" w:hAnsi="Cambria"/>
                <w:b/>
                <w:color w:val="000099"/>
                <w:sz w:val="16"/>
                <w:szCs w:val="16"/>
              </w:rPr>
              <w:t>/110 GSM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 w:rsidRPr="00CE1A96">
              <w:rPr>
                <w:rFonts w:ascii="Cambria" w:hAnsi="Cambria"/>
                <w:b/>
                <w:color w:val="000099"/>
                <w:sz w:val="16"/>
                <w:szCs w:val="16"/>
              </w:rPr>
              <w:t xml:space="preserve">100% cotton, </w:t>
            </w:r>
            <w:r w:rsidR="002C5B60" w:rsidRPr="00CE1A96">
              <w:rPr>
                <w:rFonts w:ascii="Cambria" w:hAnsi="Cambria"/>
                <w:b/>
                <w:color w:val="000099"/>
                <w:sz w:val="16"/>
                <w:szCs w:val="16"/>
              </w:rPr>
              <w:t>30x30/</w:t>
            </w:r>
            <w:r w:rsidR="00C521BF" w:rsidRPr="00CE1A96">
              <w:rPr>
                <w:rFonts w:ascii="Cambria" w:hAnsi="Cambria"/>
                <w:b/>
                <w:color w:val="000099"/>
                <w:sz w:val="16"/>
                <w:szCs w:val="16"/>
              </w:rPr>
              <w:t>7</w:t>
            </w:r>
            <w:r w:rsidR="00CE1A96">
              <w:rPr>
                <w:rFonts w:ascii="Cambria" w:hAnsi="Cambria"/>
                <w:b/>
                <w:color w:val="000099"/>
                <w:sz w:val="16"/>
                <w:szCs w:val="16"/>
              </w:rPr>
              <w:t>7</w:t>
            </w:r>
            <w:r w:rsidR="001A12FC" w:rsidRPr="00CE1A96">
              <w:rPr>
                <w:rFonts w:ascii="Cambria" w:hAnsi="Cambria"/>
                <w:b/>
                <w:color w:val="000099"/>
                <w:sz w:val="16"/>
                <w:szCs w:val="16"/>
              </w:rPr>
              <w:t>x6</w:t>
            </w:r>
            <w:r w:rsidR="00CE1A96">
              <w:rPr>
                <w:rFonts w:ascii="Cambria" w:hAnsi="Cambria"/>
                <w:b/>
                <w:color w:val="000099"/>
                <w:sz w:val="16"/>
                <w:szCs w:val="16"/>
              </w:rPr>
              <w:t>5</w:t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3E4C28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N/A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B6643B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N/A</w:t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13320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A41C7B">
              <w:rPr>
                <w:rFonts w:ascii="Cambria" w:hAnsi="Cambria" w:cs="Calibri"/>
                <w:color w:val="000099"/>
                <w:sz w:val="16"/>
                <w:szCs w:val="16"/>
              </w:rPr>
              <w:t>5710348115285</w:t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Duvet Set</w:t>
            </w: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 xml:space="preserve"> Assorted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 xml:space="preserve">RED </w:t>
            </w:r>
            <w:r w:rsidRPr="00A41C7B">
              <w:rPr>
                <w:rFonts w:ascii="Cambria" w:hAnsi="Cambria" w:cs="Calibri"/>
                <w:color w:val="000099"/>
                <w:sz w:val="16"/>
                <w:szCs w:val="16"/>
              </w:rPr>
              <w:t>COB80190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2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11304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11304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100</w:t>
            </w:r>
            <w:r w:rsidRPr="007940BC">
              <w:rPr>
                <w:rFonts w:ascii="Cambria" w:hAnsi="Cambria" w:cs="Calibri"/>
                <w:color w:val="000099"/>
                <w:sz w:val="16"/>
                <w:szCs w:val="16"/>
              </w:rPr>
              <w:t>%</w:t>
            </w:r>
          </w:p>
        </w:tc>
      </w:tr>
      <w:tr w:rsidR="00C4258F" w:rsidRPr="007940BC" w14:paraId="5BCA5E8A" w14:textId="77777777" w:rsidTr="00C4258F">
        <w:trPr>
          <w:trHeight w:val="464"/>
        </w:trPr>
        <w:tc>
          <w:tcPr>
            <w:tcW w:w="143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7EA2FB" w14:textId="1E1D2847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F77FC" w14:textId="739C5DD5" w:rsidR="00C4258F" w:rsidRPr="007940BC" w:rsidRDefault="002C4547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571034811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8385</w:t>
            </w:r>
          </w:p>
        </w:tc>
        <w:tc>
          <w:tcPr>
            <w:tcW w:w="1256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4EAE1AD" w14:textId="0D06C4D9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E08FAD" w14:textId="7D078D2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 xml:space="preserve">White </w:t>
            </w:r>
            <w:r w:rsidRPr="00A41C7B">
              <w:rPr>
                <w:rFonts w:ascii="Cambria" w:hAnsi="Cambria" w:cs="Calibri"/>
                <w:color w:val="000099"/>
                <w:sz w:val="16"/>
                <w:szCs w:val="16"/>
              </w:rPr>
              <w:t>COB80</w:t>
            </w:r>
            <w:r w:rsidR="00A2224B">
              <w:rPr>
                <w:rFonts w:ascii="Cambria" w:hAnsi="Cambria" w:cs="Calibri"/>
                <w:color w:val="000099"/>
                <w:sz w:val="16"/>
                <w:szCs w:val="16"/>
              </w:rPr>
              <w:t>203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4B3EB" w14:textId="0642E4A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A71091" w14:textId="157F8BC4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2</w:t>
            </w:r>
          </w:p>
        </w:tc>
        <w:tc>
          <w:tcPr>
            <w:tcW w:w="877" w:type="dxa"/>
            <w:vMerge/>
            <w:tcBorders>
              <w:left w:val="nil"/>
              <w:right w:val="nil"/>
            </w:tcBorders>
            <w:vAlign w:val="center"/>
          </w:tcPr>
          <w:p w14:paraId="40336E7B" w14:textId="76F13B26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left w:val="single" w:sz="8" w:space="0" w:color="auto"/>
              <w:right w:val="nil"/>
            </w:tcBorders>
            <w:vAlign w:val="center"/>
          </w:tcPr>
          <w:p w14:paraId="10223C6E" w14:textId="1836E34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right w:val="nil"/>
            </w:tcBorders>
            <w:vAlign w:val="center"/>
          </w:tcPr>
          <w:p w14:paraId="0C74EFFA" w14:textId="4834448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26FD25" w14:textId="50F00D88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</w:tr>
      <w:tr w:rsidR="00C4258F" w:rsidRPr="007940BC" w14:paraId="293D00B4" w14:textId="77777777" w:rsidTr="00C4258F">
        <w:trPr>
          <w:trHeight w:val="464"/>
        </w:trPr>
        <w:tc>
          <w:tcPr>
            <w:tcW w:w="143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9B5C3" w14:textId="5F9EF2C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DEEDAF" w14:textId="2E6C12E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A41C7B">
              <w:rPr>
                <w:rFonts w:ascii="Cambria" w:hAnsi="Cambria" w:cs="Calibri"/>
                <w:color w:val="000099"/>
                <w:sz w:val="16"/>
                <w:szCs w:val="16"/>
              </w:rPr>
              <w:t>57103481152</w:t>
            </w:r>
            <w:r>
              <w:rPr>
                <w:rFonts w:ascii="Cambria" w:hAnsi="Cambria" w:cs="Calibri"/>
                <w:color w:val="000099"/>
                <w:sz w:val="16"/>
                <w:szCs w:val="16"/>
              </w:rPr>
              <w:t>78</w:t>
            </w:r>
          </w:p>
        </w:tc>
        <w:tc>
          <w:tcPr>
            <w:tcW w:w="1256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50FF28" w14:textId="57BA7885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597E4B" w14:textId="02B4745F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 xml:space="preserve">Black </w:t>
            </w:r>
            <w:r w:rsidRPr="00A41C7B">
              <w:rPr>
                <w:rFonts w:ascii="Cambria" w:hAnsi="Cambria" w:cs="Calibri"/>
                <w:color w:val="000099"/>
                <w:sz w:val="16"/>
                <w:szCs w:val="16"/>
              </w:rPr>
              <w:t>COB80194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4ED824" w14:textId="4F4AC73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C6AF33" w14:textId="7760179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2</w:t>
            </w:r>
          </w:p>
        </w:tc>
        <w:tc>
          <w:tcPr>
            <w:tcW w:w="877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93C145D" w14:textId="1F771B64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E60FA7" w14:textId="62A91E3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4F3214F" w14:textId="0CBA505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87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518A8C" w14:textId="2444093A" w:rsidR="00C4258F" w:rsidRPr="007940BC" w:rsidRDefault="00C4258F" w:rsidP="00C4258F">
            <w:pPr>
              <w:jc w:val="center"/>
              <w:rPr>
                <w:rFonts w:ascii="Cambria" w:hAnsi="Cambria" w:cs="Calibri"/>
                <w:color w:val="FF0000"/>
                <w:sz w:val="16"/>
                <w:szCs w:val="16"/>
              </w:rPr>
            </w:pP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11304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11304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100</w:t>
            </w:r>
            <w:r w:rsidR="00466F6A" w:rsidRPr="00466F6A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%</w:t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 w:rsidRPr="00466F6A">
              <w:rPr>
                <w:rFonts w:ascii="Cambria" w:hAnsi="Cambria" w:cs="Calibri"/>
                <w:color w:val="000099"/>
                <w:sz w:val="16"/>
                <w:szCs w:val="16"/>
              </w:rPr>
              <w:t>Duvet Set Assorted</w:t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color w:val="000099"/>
                <w:sz w:val="16"/>
                <w:szCs w:val="16"/>
              </w:rPr>
              <w:t>315</w:t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11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14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</w:t>
            </w:r>
            <w:r w:rsidR="00046398">
              <w:rPr>
                <w:rFonts w:ascii="Cambria" w:hAnsi="Cambria"/>
                <w:color w:val="000099"/>
                <w:sz w:val="16"/>
                <w:szCs w:val="16"/>
              </w:rPr>
              <w:t>8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21</w:t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C713F">
              <w:rPr>
                <w:rFonts w:ascii="Cambria" w:hAnsi="Cambria" w:cs="Arial"/>
                <w:b/>
                <w:color w:val="FF0000"/>
                <w:sz w:val="16"/>
                <w:szCs w:val="16"/>
              </w:rPr>
              <w:t>Pending</w:t>
            </w:r>
          </w:p>
        </w:tc>
      </w:tr>
      <w:tr w:rsidR="00111B8D" w:rsidRPr="00C2021C" w14:paraId="6717651D" w14:textId="77777777" w:rsidTr="008F1E66">
        <w:trPr>
          <w:trHeight w:val="365"/>
          <w:jc w:val="center"/>
        </w:trPr>
        <w:tc>
          <w:tcPr>
            <w:tcW w:w="1119" w:type="dxa"/>
            <w:vMerge/>
            <w:tcBorders>
              <w:left w:val="double" w:sz="4" w:space="0" w:color="000000"/>
            </w:tcBorders>
            <w:vAlign w:val="center"/>
          </w:tcPr>
          <w:p w14:paraId="65EB7F32" w14:textId="097DE80A" w:rsidR="00111B8D" w:rsidRPr="00451F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67B8B1E" w14:textId="1ED7E69B" w:rsidR="00111B8D" w:rsidRPr="004464C2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50" w:type="dxa"/>
            <w:vMerge/>
            <w:tcBorders>
              <w:right w:val="double" w:sz="4" w:space="0" w:color="000000"/>
            </w:tcBorders>
            <w:vAlign w:val="center"/>
          </w:tcPr>
          <w:p w14:paraId="1C94AB3C" w14:textId="7777777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double" w:sz="4" w:space="0" w:color="000000"/>
            </w:tcBorders>
            <w:vAlign w:val="center"/>
          </w:tcPr>
          <w:p w14:paraId="0E79CC28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08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199C636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335601D9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0591C1F8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43CAFC4B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183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5D3DA1BC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938" w:type="dxa"/>
            <w:vMerge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207296FF" w14:textId="77777777" w:rsidR="00111B8D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:rsidRPr="00C2021C" w14:paraId="245E5208" w14:textId="77777777" w:rsidTr="008F1E66">
        <w:trPr>
          <w:trHeight w:val="365"/>
          <w:jc w:val="center"/>
        </w:trPr>
        <w:tc>
          <w:tcPr>
            <w:tcW w:w="1119" w:type="dxa"/>
            <w:vMerge/>
            <w:tcBorders>
              <w:left w:val="double" w:sz="4" w:space="0" w:color="000000"/>
            </w:tcBorders>
            <w:vAlign w:val="center"/>
          </w:tcPr>
          <w:p w14:paraId="25D02192" w14:textId="694E1161" w:rsidR="00111B8D" w:rsidRPr="00451F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CA498A2" w14:textId="07608A06" w:rsidR="00111B8D" w:rsidRPr="004464C2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50" w:type="dxa"/>
            <w:vMerge/>
            <w:tcBorders>
              <w:right w:val="double" w:sz="4" w:space="0" w:color="000000"/>
            </w:tcBorders>
            <w:vAlign w:val="center"/>
          </w:tcPr>
          <w:p w14:paraId="11805A58" w14:textId="7777777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double" w:sz="4" w:space="0" w:color="000000"/>
            </w:tcBorders>
            <w:vAlign w:val="center"/>
          </w:tcPr>
          <w:p w14:paraId="04168D22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08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030F670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216B2385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63E7079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double" w:sz="4" w:space="0" w:color="000000"/>
            </w:tcBorders>
            <w:vAlign w:val="center"/>
          </w:tcPr>
          <w:p w14:paraId="446D8C8D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1183" w:type="dxa"/>
            <w:vMerge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9B5D8B6" w14:textId="77777777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938" w:type="dxa"/>
            <w:vMerge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10478FA4" w14:textId="77777777" w:rsidR="00111B8D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  <w:t>315</w:t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11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</w:t>
            </w:r>
            <w:r w:rsidR="00111B8D">
              <w:rPr>
                <w:rFonts w:ascii="Cambria" w:hAnsi="Cambria"/>
                <w:color w:val="000099"/>
                <w:sz w:val="16"/>
                <w:szCs w:val="16"/>
              </w:rPr>
              <w:t>4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</w:t>
            </w:r>
            <w:r w:rsidR="00046398">
              <w:rPr>
                <w:rFonts w:ascii="Cambria" w:hAnsi="Cambria"/>
                <w:color w:val="000099"/>
                <w:sz w:val="16"/>
                <w:szCs w:val="16"/>
              </w:rPr>
              <w:t>8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21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FF0000"/>
                <w:sz w:val="16"/>
                <w:szCs w:val="16"/>
              </w:rPr>
              <w:t>Pending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  <w:r w:rsidRPr="00BA2D93"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  <w:sym w:font="Wingdings 2" w:char="F050"/>
            </w: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color w:val="000099"/>
                <w:sz w:val="16"/>
                <w:szCs w:val="16"/>
              </w:rPr>
              <w:t>13320</w:t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A004C"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Multi</w:t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</w:tr>
      <w:tr w:rsidR="00111B8D" w:rsidRPr="00DF585E" w14:paraId="3DA95469" w14:textId="77777777" w:rsidTr="005C713F">
        <w:trPr>
          <w:trHeight w:val="346"/>
        </w:trPr>
        <w:tc>
          <w:tcPr>
            <w:tcW w:w="1534" w:type="dxa"/>
            <w:vMerge/>
            <w:tcBorders>
              <w:left w:val="single" w:sz="4" w:space="0" w:color="auto"/>
            </w:tcBorders>
            <w:vAlign w:val="center"/>
          </w:tcPr>
          <w:p w14:paraId="5BC7D251" w14:textId="58B5C921" w:rsidR="00111B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529" w:type="dxa"/>
            <w:vAlign w:val="center"/>
          </w:tcPr>
          <w:p w14:paraId="1BDC6085" w14:textId="09EF697C" w:rsidR="00111B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23" w:type="dxa"/>
            <w:vAlign w:val="center"/>
          </w:tcPr>
          <w:p w14:paraId="706F81CA" w14:textId="07273EEF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FF4F67"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Multi</w:t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0D31A6C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</w:tr>
      <w:tr w:rsidR="00111B8D" w:rsidRPr="00DF585E" w14:paraId="1D33507D" w14:textId="77777777" w:rsidTr="005C713F">
        <w:trPr>
          <w:trHeight w:val="346"/>
        </w:trPr>
        <w:tc>
          <w:tcPr>
            <w:tcW w:w="153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FA739" w14:textId="699FD2C5" w:rsidR="00111B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</w:p>
        </w:tc>
        <w:tc>
          <w:tcPr>
            <w:tcW w:w="1529" w:type="dxa"/>
            <w:vAlign w:val="center"/>
          </w:tcPr>
          <w:p w14:paraId="700F0C52" w14:textId="7F2539EB" w:rsidR="00111B8D" w:rsidRDefault="00111B8D" w:rsidP="00111B8D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 w:rsidRPr="00C4258F">
              <w:rPr>
                <w:rFonts w:ascii="Cambria" w:hAnsi="Cambria" w:cs="Calibri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823" w:type="dxa"/>
            <w:vAlign w:val="center"/>
          </w:tcPr>
          <w:p w14:paraId="0C58A519" w14:textId="07A60EE0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FF4F67"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Multi</w:t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3FC25493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A3312F9" wp14:editId="7CDB4F50">
                  <wp:extent cx="3386455" cy="2552700"/>
                  <wp:effectExtent l="0" t="0" r="4445" b="0"/>
                  <wp:docPr id="146012809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45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D8445DF" wp14:editId="121CF9E5">
                  <wp:extent cx="3390900" cy="2543175"/>
                  <wp:effectExtent l="0" t="0" r="0" b="9525"/>
                  <wp:docPr id="204214451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9D29EA8" wp14:editId="1E71E2F8">
                  <wp:extent cx="3389272" cy="2542032"/>
                  <wp:effectExtent l="0" t="0" r="1905" b="0"/>
                  <wp:docPr id="163444255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272" cy="254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0F3E31" wp14:editId="18A21E52">
                  <wp:extent cx="3386455" cy="2540000"/>
                  <wp:effectExtent l="0" t="0" r="4445" b="0"/>
                  <wp:docPr id="106194027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455" cy="2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4D0BFCD" wp14:editId="3565ACC7">
                  <wp:extent cx="3390900" cy="2543175"/>
                  <wp:effectExtent l="0" t="0" r="0" b="9525"/>
                  <wp:docPr id="214712424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B1D4207" wp14:editId="14705B27">
                  <wp:extent cx="3386455" cy="2540000"/>
                  <wp:effectExtent l="0" t="0" r="4445" b="0"/>
                  <wp:docPr id="122641526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455" cy="2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E66C6AF" wp14:editId="30B3CD64">
                  <wp:extent cx="3314700" cy="2565400"/>
                  <wp:effectExtent l="0" t="0" r="0" b="6350"/>
                  <wp:docPr id="70818847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19" b="30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56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F6949AA" wp14:editId="5E24468F">
                  <wp:extent cx="3390900" cy="2571750"/>
                  <wp:effectExtent l="0" t="0" r="0" b="0"/>
                  <wp:docPr id="601520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89C3FF" wp14:editId="7544BE74">
                  <wp:extent cx="3389272" cy="2542032"/>
                  <wp:effectExtent l="0" t="0" r="1905" b="0"/>
                  <wp:docPr id="89559880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272" cy="254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AA873D" wp14:editId="6174EFE6">
                  <wp:extent cx="3449320" cy="2587625"/>
                  <wp:effectExtent l="0" t="0" r="0" b="3175"/>
                  <wp:docPr id="6950498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89" t="16933" r="4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750" cy="2593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5CDC457" wp14:editId="345D30CC">
                  <wp:extent cx="3449320" cy="2586990"/>
                  <wp:effectExtent l="0" t="0" r="0" b="3810"/>
                  <wp:docPr id="2174293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E16E48C" wp14:editId="1867CECB">
                  <wp:extent cx="3449955" cy="2587625"/>
                  <wp:effectExtent l="0" t="0" r="0" b="3175"/>
                  <wp:docPr id="11391164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9D4A8B1" wp14:editId="484EF708">
                  <wp:extent cx="3449320" cy="2586990"/>
                  <wp:effectExtent l="0" t="0" r="0" b="3810"/>
                  <wp:docPr id="1631489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5D179CB" wp14:editId="50CC4A65">
                  <wp:extent cx="3496733" cy="2622550"/>
                  <wp:effectExtent l="0" t="0" r="8890" b="6350"/>
                  <wp:docPr id="33944248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783" cy="2627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5EB568" wp14:editId="0E9DA4E9">
                  <wp:extent cx="3449955" cy="2586990"/>
                  <wp:effectExtent l="0" t="0" r="0" b="3810"/>
                  <wp:docPr id="19581957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4920480" wp14:editId="0FC1887C">
                  <wp:extent cx="3449320" cy="2586990"/>
                  <wp:effectExtent l="0" t="0" r="0" b="3810"/>
                  <wp:docPr id="27034113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9D2A2AE" wp14:editId="04496C04">
                  <wp:extent cx="3449955" cy="2587625"/>
                  <wp:effectExtent l="0" t="0" r="0" b="3175"/>
                  <wp:docPr id="122935314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4399FB0" wp14:editId="63B3D042">
                  <wp:extent cx="3449955" cy="2587625"/>
                  <wp:effectExtent l="0" t="0" r="0" b="3175"/>
                  <wp:docPr id="80861119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D269C8D" wp14:editId="4371115C">
                  <wp:extent cx="3449320" cy="2586990"/>
                  <wp:effectExtent l="0" t="0" r="0" b="3810"/>
                  <wp:docPr id="119773039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F55DF" wp14:editId="6C6D981A">
                  <wp:extent cx="3449955" cy="2587625"/>
                  <wp:effectExtent l="0" t="0" r="0" b="3175"/>
                  <wp:docPr id="181482783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F6A30C5" wp14:editId="7A6E16CC">
                  <wp:extent cx="3449320" cy="2586990"/>
                  <wp:effectExtent l="0" t="0" r="0" b="3810"/>
                  <wp:docPr id="124652805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5B5E6F1" wp14:editId="51CB2C44">
                  <wp:extent cx="3449955" cy="2587625"/>
                  <wp:effectExtent l="0" t="0" r="0" b="3175"/>
                  <wp:docPr id="147784749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8E118DF" wp14:editId="4182CBA4">
                  <wp:extent cx="3449320" cy="2586990"/>
                  <wp:effectExtent l="0" t="0" r="0" b="3810"/>
                  <wp:docPr id="95049619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EFD9DCD" wp14:editId="0CE0F25C">
                  <wp:extent cx="2571858" cy="3429144"/>
                  <wp:effectExtent l="9525" t="0" r="9525" b="9525"/>
                  <wp:docPr id="184658751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82559" cy="344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1915E5" wp14:editId="4F531614">
                  <wp:extent cx="3449955" cy="2587625"/>
                  <wp:effectExtent l="0" t="0" r="0" b="3175"/>
                  <wp:docPr id="178928499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73B9F2" wp14:editId="569FE64E">
                  <wp:extent cx="3389376" cy="2542032"/>
                  <wp:effectExtent l="0" t="0" r="1905" b="0"/>
                  <wp:docPr id="105606552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376" cy="254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77F5FDB" wp14:editId="7C2FF390">
                  <wp:extent cx="3449320" cy="2586990"/>
                  <wp:effectExtent l="0" t="0" r="0" b="3810"/>
                  <wp:docPr id="47990937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38DB8FA" wp14:editId="6EBA4D2F">
                  <wp:extent cx="3449955" cy="2587625"/>
                  <wp:effectExtent l="0" t="0" r="0" b="3175"/>
                  <wp:docPr id="2131709425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CE0D216" wp14:editId="34AD0EE7">
                  <wp:extent cx="3449320" cy="2586990"/>
                  <wp:effectExtent l="0" t="0" r="0" b="3810"/>
                  <wp:docPr id="162901671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12E738" wp14:editId="651EEEC1">
                  <wp:extent cx="3386667" cy="2540000"/>
                  <wp:effectExtent l="0" t="0" r="4445" b="0"/>
                  <wp:docPr id="161430348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1473" cy="254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 w:rsidRPr="00D27072"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133</w:t>
            </w: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20</w:t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 Assorted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 xml:space="preserve">5710348115285 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 xml:space="preserve">5710348115285 </w:t>
            </w:r>
          </w:p>
        </w:tc>
      </w:tr>
      <w:tr w:rsidR="00A2224B" w:rsidRPr="00C2021C" w14:paraId="29E5CCE6" w14:textId="77777777" w:rsidTr="000B096B">
        <w:trPr>
          <w:cantSplit/>
          <w:trHeight w:hRule="exact" w:val="467"/>
        </w:trPr>
        <w:tc>
          <w:tcPr>
            <w:tcW w:w="1712" w:type="dxa"/>
            <w:vMerge/>
            <w:tcBorders>
              <w:left w:val="single" w:sz="4" w:space="0" w:color="000000"/>
            </w:tcBorders>
            <w:vAlign w:val="center"/>
          </w:tcPr>
          <w:p w14:paraId="5918C001" w14:textId="08F614BC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</w:p>
        </w:tc>
        <w:tc>
          <w:tcPr>
            <w:tcW w:w="18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AD615" w14:textId="6000DBE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43B6CC" w14:textId="302F2F20" w:rsidR="00A2224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C8A1C6" w14:textId="52E242BF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571034811</w:t>
            </w:r>
            <w:r w:rsidR="002C4547">
              <w:rPr>
                <w:rFonts w:ascii="Cambria" w:hAnsi="Cambria"/>
                <w:color w:val="000099"/>
                <w:sz w:val="16"/>
                <w:szCs w:val="16"/>
              </w:rPr>
              <w:t>8385</w:t>
            </w: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 xml:space="preserve"> 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317D4" w14:textId="0B9E46F2" w:rsidR="00A2224B" w:rsidRPr="000B096B" w:rsidRDefault="002C4547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571034811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8385</w:t>
            </w:r>
            <w:r w:rsidR="00A2224B" w:rsidRPr="00A2224B">
              <w:rPr>
                <w:rFonts w:ascii="Cambria" w:hAnsi="Cambria"/>
                <w:color w:val="000099"/>
                <w:sz w:val="16"/>
                <w:szCs w:val="16"/>
              </w:rPr>
              <w:t xml:space="preserve"> </w:t>
            </w:r>
          </w:p>
        </w:tc>
      </w:tr>
      <w:tr w:rsidR="00A2224B" w:rsidRPr="00C2021C" w14:paraId="7CEEC1FA" w14:textId="77777777" w:rsidTr="000B096B">
        <w:trPr>
          <w:cantSplit/>
          <w:trHeight w:hRule="exact" w:val="467"/>
        </w:trPr>
        <w:tc>
          <w:tcPr>
            <w:tcW w:w="1712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5960A1" w14:textId="638631EF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</w:p>
        </w:tc>
        <w:tc>
          <w:tcPr>
            <w:tcW w:w="18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CC831" w14:textId="1C02048B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8F97C" w14:textId="6EB78C72" w:rsidR="00A2224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7E34A" w14:textId="0E5BF96B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5710348115278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4E2D" w14:textId="315F0C32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A2224B">
              <w:rPr>
                <w:rFonts w:ascii="Cambria" w:hAnsi="Cambria"/>
                <w:color w:val="000099"/>
                <w:sz w:val="16"/>
                <w:szCs w:val="16"/>
              </w:rPr>
              <w:t>5710348115278</w:t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 w:rsidRPr="002C4547">
              <w:rPr>
                <w:rFonts w:ascii="Cambria" w:hAnsi="Cambria"/>
                <w:color w:val="000099"/>
                <w:sz w:val="16"/>
                <w:szCs w:val="16"/>
              </w:rPr>
              <w:t>135x200+ 80x80</w:t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 w:rsidRPr="002C4547">
              <w:rPr>
                <w:rFonts w:ascii="Cambria" w:hAnsi="Cambria"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  <w:lang w:val="en-GB"/>
              </w:rPr>
              <w:t>-</w:t>
            </w:r>
          </w:p>
        </w:tc>
      </w:tr>
      <w:tr w:rsidR="002C4547" w:rsidRPr="00C2021C" w14:paraId="39235904" w14:textId="77777777" w:rsidTr="005C713F">
        <w:trPr>
          <w:trHeight w:hRule="exact" w:val="317"/>
          <w:jc w:val="center"/>
        </w:trPr>
        <w:tc>
          <w:tcPr>
            <w:tcW w:w="1348" w:type="dxa"/>
            <w:vMerge/>
            <w:tcBorders>
              <w:left w:val="single" w:sz="4" w:space="0" w:color="000000"/>
            </w:tcBorders>
            <w:vAlign w:val="center"/>
          </w:tcPr>
          <w:p w14:paraId="4D3F2270" w14:textId="166522D9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718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A19061F" w14:textId="77777777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2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C8828" w14:textId="77777777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</w:p>
        </w:tc>
        <w:tc>
          <w:tcPr>
            <w:tcW w:w="2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06FDF" w14:textId="77777777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BC44" w14:textId="656D5CDD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  <w:lang w:val="en-GB"/>
              </w:rPr>
              <w:t>-</w:t>
            </w:r>
          </w:p>
        </w:tc>
      </w:tr>
      <w:tr w:rsidR="002C4547" w:rsidRPr="00C2021C" w14:paraId="7152242A" w14:textId="77777777" w:rsidTr="005C713F">
        <w:trPr>
          <w:trHeight w:hRule="exact" w:val="317"/>
          <w:jc w:val="center"/>
        </w:trPr>
        <w:tc>
          <w:tcPr>
            <w:tcW w:w="1348" w:type="dxa"/>
            <w:vMerge/>
            <w:tcBorders>
              <w:left w:val="single" w:sz="4" w:space="0" w:color="000000"/>
              <w:bottom w:val="single" w:sz="2" w:space="0" w:color="000000"/>
            </w:tcBorders>
            <w:vAlign w:val="center"/>
          </w:tcPr>
          <w:p w14:paraId="46B2FA3E" w14:textId="40F68E30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718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B36EAE6" w14:textId="77777777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2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533E" w14:textId="77777777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</w:p>
        </w:tc>
        <w:tc>
          <w:tcPr>
            <w:tcW w:w="2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C5B9F" w14:textId="77777777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3C466" w14:textId="2F906FBD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color w:val="000099"/>
                <w:sz w:val="16"/>
                <w:szCs w:val="16"/>
                <w:lang w:val="en-GB"/>
              </w:rPr>
              <w:t>-</w:t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Duvet Set</w:t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 w:rsidRPr="002C4547">
              <w:rPr>
                <w:rFonts w:ascii="Cambria" w:hAnsi="Cambria"/>
                <w:color w:val="000099"/>
                <w:sz w:val="16"/>
                <w:szCs w:val="16"/>
              </w:rPr>
              <w:t>135x200+ 80x80</w:t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315</w:t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Multi</w:t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 xml:space="preserve">Open Seam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2</w:t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lastRenderedPageBreak/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2</w:t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2</w:t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eastAsia="SimSun" w:hAnsi="Cambria"/>
                <w:color w:val="000099"/>
                <w:lang w:eastAsia="zh-CN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  <w:t>1</w:t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07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13</w:t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</w:t>
            </w:r>
            <w:r w:rsidR="003849BC">
              <w:rPr>
                <w:rFonts w:ascii="Cambria" w:hAnsi="Cambria"/>
                <w:b/>
                <w:color w:val="000099"/>
                <w:sz w:val="16"/>
                <w:szCs w:val="16"/>
              </w:rPr>
              <w:t>4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21</w:t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/>
                <w:b/>
                <w:bCs/>
                <w:color w:val="000099"/>
              </w:rPr>
              <w:t>Pending</w:t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99674B9" wp14:editId="3C089601">
                  <wp:extent cx="3436620" cy="2577465"/>
                  <wp:effectExtent l="0" t="0" r="0" b="0"/>
                  <wp:docPr id="779247058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7502811" wp14:editId="660096CC">
                  <wp:extent cx="2561034" cy="3414712"/>
                  <wp:effectExtent l="0" t="7620" r="3175" b="3175"/>
                  <wp:docPr id="2137232388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69542" cy="3426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15EBCA1" wp14:editId="6A7730D2">
                  <wp:extent cx="3436620" cy="2577465"/>
                  <wp:effectExtent l="0" t="0" r="0" b="0"/>
                  <wp:docPr id="45051223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EFC7C98" wp14:editId="7744B8E5">
                  <wp:extent cx="2582863" cy="3443817"/>
                  <wp:effectExtent l="7620" t="0" r="0" b="0"/>
                  <wp:docPr id="166935041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91701" cy="345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248E65" wp14:editId="19E940FE">
                  <wp:extent cx="3436620" cy="2577465"/>
                  <wp:effectExtent l="0" t="0" r="0" b="0"/>
                  <wp:docPr id="115665157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A14D4E8" wp14:editId="09F06A71">
                  <wp:extent cx="2570163" cy="3426884"/>
                  <wp:effectExtent l="0" t="9207" r="0" b="0"/>
                  <wp:docPr id="75236484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78740" cy="343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80C6F84" wp14:editId="101F1B29">
                  <wp:extent cx="3436620" cy="2577465"/>
                  <wp:effectExtent l="0" t="0" r="0" b="0"/>
                  <wp:docPr id="148841583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76C6E1E" wp14:editId="678FFCFC">
                  <wp:extent cx="3448050" cy="2586355"/>
                  <wp:effectExtent l="0" t="0" r="0" b="4445"/>
                  <wp:docPr id="89677357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7E8635D" wp14:editId="79389AEF">
                  <wp:extent cx="3436620" cy="2577465"/>
                  <wp:effectExtent l="0" t="0" r="0" b="0"/>
                  <wp:docPr id="189989586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3662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877F2C3" wp14:editId="1A8F8450">
                  <wp:extent cx="3448050" cy="2586355"/>
                  <wp:effectExtent l="0" t="0" r="0" b="4445"/>
                  <wp:docPr id="2124824752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48050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2B9CD3" wp14:editId="172BFE5B">
                  <wp:extent cx="2576032" cy="3436137"/>
                  <wp:effectExtent l="7937" t="0" r="4128" b="4127"/>
                  <wp:docPr id="1566945495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81945" cy="344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6941956" wp14:editId="4369B243">
                  <wp:extent cx="3448050" cy="2586355"/>
                  <wp:effectExtent l="0" t="0" r="0" b="4445"/>
                  <wp:docPr id="1656084243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 w:rsidR="00C96623" w:rsidRPr="00C2021C" w14:paraId="7AD7C348" w14:textId="77777777" w:rsidTr="00CE45E9">
        <w:trPr>
          <w:trHeight w:val="251"/>
          <w:jc w:val="center"/>
        </w:trPr>
        <w:tc>
          <w:tcPr>
            <w:tcW w:w="1455" w:type="dxa"/>
            <w:vAlign w:val="center"/>
          </w:tcPr>
          <w:p w14:paraId="2BA782F2" w14:textId="5F5F5EC7" w:rsidR="00C96623" w:rsidRDefault="00C96623" w:rsidP="002D54EA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9815" w:type="dxa"/>
            <w:gridSpan w:val="13"/>
          </w:tcPr>
          <w:p w14:paraId="0B774D29" w14:textId="738A9C61" w:rsidR="00C96623" w:rsidRPr="00BC24C4" w:rsidRDefault="00C96623" w:rsidP="00C96623">
            <w:pPr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Red)</w:t>
            </w:r>
          </w:p>
        </w:tc>
      </w:tr>
      <w:tr w:rsidR="00964963" w:rsidRPr="00C2021C" w14:paraId="4359907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66A6C5F7" w14:textId="07A97349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27059216" w14:textId="474FD233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1BC22B6A" w14:textId="24AFDFA0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 w:rsidR="00CE45E9"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3C4F16CD" w14:textId="611B15C8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412A82D3" w14:textId="13DA0D1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137.5</w:t>
            </w:r>
          </w:p>
        </w:tc>
        <w:tc>
          <w:tcPr>
            <w:tcW w:w="784" w:type="dxa"/>
            <w:vAlign w:val="center"/>
          </w:tcPr>
          <w:p w14:paraId="16E9B604" w14:textId="3179830F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1EF8775F" w14:textId="5993E0B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78" w:type="dxa"/>
            <w:vAlign w:val="center"/>
          </w:tcPr>
          <w:p w14:paraId="3D0828AA" w14:textId="0DC2D83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7D0CE196" w14:textId="3D30FD0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78" w:type="dxa"/>
            <w:vAlign w:val="center"/>
          </w:tcPr>
          <w:p w14:paraId="723743E8" w14:textId="3144240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</w:t>
            </w:r>
          </w:p>
        </w:tc>
        <w:tc>
          <w:tcPr>
            <w:tcW w:w="719" w:type="dxa"/>
            <w:vAlign w:val="center"/>
          </w:tcPr>
          <w:p w14:paraId="4D350468" w14:textId="36A3EC7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41" w:type="dxa"/>
            <w:vAlign w:val="center"/>
          </w:tcPr>
          <w:p w14:paraId="05F6DDA1" w14:textId="1728F8C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54" w:type="dxa"/>
            <w:vAlign w:val="center"/>
          </w:tcPr>
          <w:p w14:paraId="6AA126C7" w14:textId="4B285B4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</w:tr>
      <w:tr w:rsidR="00964963" w:rsidRPr="00C2021C" w14:paraId="5D9BC66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92AD71F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B8B960E" w14:textId="72ED20D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75087019" w14:textId="16631C28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42A305DF" w14:textId="256B4F2A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03250406" w14:textId="16C08376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84" w:type="dxa"/>
            <w:vAlign w:val="center"/>
          </w:tcPr>
          <w:p w14:paraId="3E17FCA6" w14:textId="746986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</w:t>
            </w:r>
          </w:p>
        </w:tc>
        <w:tc>
          <w:tcPr>
            <w:tcW w:w="778" w:type="dxa"/>
            <w:vAlign w:val="center"/>
          </w:tcPr>
          <w:p w14:paraId="39443510" w14:textId="5AF1A233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08B47F9B" w14:textId="6ACBBFB7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0F901A27" w14:textId="5F3CA14B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26481087" w14:textId="3E0BAC7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</w:t>
            </w:r>
          </w:p>
        </w:tc>
        <w:tc>
          <w:tcPr>
            <w:tcW w:w="719" w:type="dxa"/>
            <w:vAlign w:val="center"/>
          </w:tcPr>
          <w:p w14:paraId="35AED406" w14:textId="054829A8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0F08C0E0" w14:textId="5DFEF852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54" w:type="dxa"/>
            <w:vAlign w:val="center"/>
          </w:tcPr>
          <w:p w14:paraId="5DDC0AEB" w14:textId="682B4E8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200</w:t>
            </w:r>
          </w:p>
        </w:tc>
      </w:tr>
      <w:tr w:rsidR="00964963" w:rsidRPr="00C2021C" w14:paraId="6C8139D5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66242CDA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4D988AE" w14:textId="248B5CEB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785D3ABF" w14:textId="02E85EAA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20EBD89" w14:textId="754CB1E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4A89F58E" w14:textId="435C6E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84" w:type="dxa"/>
            <w:vAlign w:val="center"/>
          </w:tcPr>
          <w:p w14:paraId="299E18B0" w14:textId="54E9F50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3125D215" w14:textId="1CC5664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12F947AC" w14:textId="7992E8F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003F5560" w14:textId="1718178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18BAE6B8" w14:textId="4FE51D9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5531E614" w14:textId="5730607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41" w:type="dxa"/>
            <w:vAlign w:val="center"/>
          </w:tcPr>
          <w:p w14:paraId="76546F2D" w14:textId="4794020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54" w:type="dxa"/>
            <w:vAlign w:val="center"/>
          </w:tcPr>
          <w:p w14:paraId="203A0291" w14:textId="19753C5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964963" w:rsidRPr="00C2021C" w14:paraId="7B262CE3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C7296E8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31427F6" w14:textId="287CB22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274DCE80" w14:textId="278454F5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7DB4A974" w14:textId="1DA765A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16D5CCAA" w14:textId="6CEC79F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84" w:type="dxa"/>
            <w:vAlign w:val="center"/>
          </w:tcPr>
          <w:p w14:paraId="2319639C" w14:textId="54534CE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200F26F3" w14:textId="7004E61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0055F280" w14:textId="394017C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7C44D124" w14:textId="07385305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77185E91" w14:textId="2ADC521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19" w:type="dxa"/>
            <w:vAlign w:val="center"/>
          </w:tcPr>
          <w:p w14:paraId="7CF0DF14" w14:textId="462B9D61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41" w:type="dxa"/>
            <w:vAlign w:val="center"/>
          </w:tcPr>
          <w:p w14:paraId="3FAAEC97" w14:textId="0252B326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54" w:type="dxa"/>
            <w:vAlign w:val="center"/>
          </w:tcPr>
          <w:p w14:paraId="1B432D1B" w14:textId="07C11C30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</w:tr>
      <w:tr w:rsidR="00964963" w:rsidRPr="00C2021C" w14:paraId="258421C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77F47EFE" w14:textId="04D37287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363" w:type="dxa"/>
            <w:vAlign w:val="center"/>
          </w:tcPr>
          <w:p w14:paraId="79B8BDF9" w14:textId="52F7E4EC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White</w:t>
            </w:r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778" w:type="dxa"/>
            <w:vAlign w:val="bottom"/>
          </w:tcPr>
          <w:p w14:paraId="3F5CE24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961C27D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66F298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bottom"/>
          </w:tcPr>
          <w:p w14:paraId="5199CE8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1494F5C0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31A47F0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0EA9CC7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2315CF6B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bottom"/>
          </w:tcPr>
          <w:p w14:paraId="16C2FBB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bottom"/>
          </w:tcPr>
          <w:p w14:paraId="513F45A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bottom"/>
          </w:tcPr>
          <w:p w14:paraId="03606EB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  <w:tr w:rsidR="00CE45E9" w:rsidRPr="00C2021C" w14:paraId="6DF5854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1279FBC6" w14:textId="50CF23BD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6CBC9ED0" w14:textId="359AE2C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1B258122" w14:textId="4772DA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08D7BAAA" w14:textId="0C63C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5720BFE8" w14:textId="14BE87D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84" w:type="dxa"/>
            <w:vAlign w:val="center"/>
          </w:tcPr>
          <w:p w14:paraId="1E6F114F" w14:textId="78004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78" w:type="dxa"/>
            <w:vAlign w:val="center"/>
          </w:tcPr>
          <w:p w14:paraId="25F7B800" w14:textId="254BA9C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2B5AA999" w14:textId="1989874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</w:t>
            </w:r>
          </w:p>
        </w:tc>
        <w:tc>
          <w:tcPr>
            <w:tcW w:w="778" w:type="dxa"/>
            <w:vAlign w:val="center"/>
          </w:tcPr>
          <w:p w14:paraId="50292501" w14:textId="3264E4D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78" w:type="dxa"/>
            <w:vAlign w:val="center"/>
          </w:tcPr>
          <w:p w14:paraId="557D69B5" w14:textId="3CF2F75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19" w:type="dxa"/>
            <w:vAlign w:val="center"/>
          </w:tcPr>
          <w:p w14:paraId="474D367F" w14:textId="46F30DB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41" w:type="dxa"/>
            <w:vAlign w:val="center"/>
          </w:tcPr>
          <w:p w14:paraId="783075A2" w14:textId="2A645C5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54" w:type="dxa"/>
            <w:vAlign w:val="center"/>
          </w:tcPr>
          <w:p w14:paraId="761DBD56" w14:textId="6DDF014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</w:tr>
      <w:tr w:rsidR="00CE45E9" w:rsidRPr="00C2021C" w14:paraId="3A211E6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F9A432A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2C0F6CF6" w14:textId="49C1E791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66D3F6E0" w14:textId="3C04157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6CB2E396" w14:textId="629F680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25D1E722" w14:textId="15DD8C1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84" w:type="dxa"/>
            <w:vAlign w:val="center"/>
          </w:tcPr>
          <w:p w14:paraId="009CBDBA" w14:textId="36C5FA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201.5</w:t>
            </w:r>
          </w:p>
        </w:tc>
        <w:tc>
          <w:tcPr>
            <w:tcW w:w="778" w:type="dxa"/>
            <w:vAlign w:val="center"/>
          </w:tcPr>
          <w:p w14:paraId="182728CB" w14:textId="6D76C25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3154AB45" w14:textId="1EF0A06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183B4BE6" w14:textId="0BDEA6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78" w:type="dxa"/>
            <w:vAlign w:val="center"/>
          </w:tcPr>
          <w:p w14:paraId="35DB7FDF" w14:textId="6B05743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40C570E1" w14:textId="38EA71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7188483E" w14:textId="4B7E94B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54" w:type="dxa"/>
            <w:vAlign w:val="center"/>
          </w:tcPr>
          <w:p w14:paraId="144870EE" w14:textId="6E5BC5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</w:t>
            </w:r>
          </w:p>
        </w:tc>
      </w:tr>
      <w:tr w:rsidR="00CE45E9" w:rsidRPr="00C2021C" w14:paraId="7598553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3D24447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492171C" w14:textId="597A282B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638D534E" w14:textId="097431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3FC1B1C6" w14:textId="21E0994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04CDDBFD" w14:textId="162609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84" w:type="dxa"/>
            <w:vAlign w:val="center"/>
          </w:tcPr>
          <w:p w14:paraId="687D3154" w14:textId="4F123F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25DA5B1A" w14:textId="69AE47E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44E5CA63" w14:textId="02D9FFA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3E921EEB" w14:textId="1EC72C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06B8E6E1" w14:textId="4F7A642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19" w:type="dxa"/>
            <w:vAlign w:val="center"/>
          </w:tcPr>
          <w:p w14:paraId="7E7E007B" w14:textId="3FC48D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82</w:t>
            </w:r>
          </w:p>
        </w:tc>
        <w:tc>
          <w:tcPr>
            <w:tcW w:w="741" w:type="dxa"/>
            <w:vAlign w:val="center"/>
          </w:tcPr>
          <w:p w14:paraId="42E5581C" w14:textId="1E4608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54" w:type="dxa"/>
            <w:vAlign w:val="center"/>
          </w:tcPr>
          <w:p w14:paraId="7371F386" w14:textId="0F28A74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CE45E9" w:rsidRPr="00C2021C" w14:paraId="2B57884A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4A7FAA19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EAD54DB" w14:textId="58C7278E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7A9D0BE1" w14:textId="71D0A7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75DDAB06" w14:textId="3EFF0B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53F701C9" w14:textId="160D3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84" w:type="dxa"/>
            <w:vAlign w:val="center"/>
          </w:tcPr>
          <w:p w14:paraId="460C588E" w14:textId="189AD4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62AE25F0" w14:textId="6E3CA4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DF246AC" w14:textId="429161C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78" w:type="dxa"/>
            <w:vAlign w:val="center"/>
          </w:tcPr>
          <w:p w14:paraId="628E1032" w14:textId="5EBE9B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7F103496" w14:textId="0A48B8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19" w:type="dxa"/>
            <w:vAlign w:val="center"/>
          </w:tcPr>
          <w:p w14:paraId="2BBE6A4F" w14:textId="090AA7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41" w:type="dxa"/>
            <w:vAlign w:val="center"/>
          </w:tcPr>
          <w:p w14:paraId="43013071" w14:textId="2A128AA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54" w:type="dxa"/>
            <w:vAlign w:val="center"/>
          </w:tcPr>
          <w:p w14:paraId="1FAC2D6E" w14:textId="2D0D215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</w:tr>
      <w:tr w:rsidR="00964963" w:rsidRPr="00C2021C" w14:paraId="29ADED02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4D7C7F8" w14:textId="4BB54035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363" w:type="dxa"/>
            <w:vAlign w:val="center"/>
          </w:tcPr>
          <w:p w14:paraId="051F3443" w14:textId="4FA73341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Black</w:t>
            </w:r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778" w:type="dxa"/>
            <w:vAlign w:val="bottom"/>
          </w:tcPr>
          <w:p w14:paraId="1924A68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2E15B8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1251F61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bottom"/>
          </w:tcPr>
          <w:p w14:paraId="6D5A69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408C819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953B6BF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4B96AF21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EC9547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bottom"/>
          </w:tcPr>
          <w:p w14:paraId="3CBB0E89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bottom"/>
          </w:tcPr>
          <w:p w14:paraId="6F29706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bottom"/>
          </w:tcPr>
          <w:p w14:paraId="23CA79C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  <w:tr w:rsidR="00CE45E9" w:rsidRPr="00C2021C" w14:paraId="05F09F4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3483F7D9" w14:textId="6FDC350E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45C802D1" w14:textId="6DEC4575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2520F49A" w14:textId="233CF93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7C548844" w14:textId="720196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78" w:type="dxa"/>
            <w:vAlign w:val="center"/>
          </w:tcPr>
          <w:p w14:paraId="51FC8E1D" w14:textId="48CE408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84" w:type="dxa"/>
            <w:vAlign w:val="center"/>
          </w:tcPr>
          <w:p w14:paraId="60E4E0A6" w14:textId="6DEC067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</w:t>
            </w:r>
          </w:p>
        </w:tc>
        <w:tc>
          <w:tcPr>
            <w:tcW w:w="778" w:type="dxa"/>
            <w:vAlign w:val="center"/>
          </w:tcPr>
          <w:p w14:paraId="478B32A5" w14:textId="401568F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4222C4D3" w14:textId="0AAFC34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6.5</w:t>
            </w:r>
          </w:p>
        </w:tc>
        <w:tc>
          <w:tcPr>
            <w:tcW w:w="778" w:type="dxa"/>
            <w:vAlign w:val="center"/>
          </w:tcPr>
          <w:p w14:paraId="4AE5A72C" w14:textId="3751DC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78" w:type="dxa"/>
            <w:vAlign w:val="center"/>
          </w:tcPr>
          <w:p w14:paraId="674B18A0" w14:textId="29E95D2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7.</w:t>
            </w:r>
            <w:r>
              <w:rPr>
                <w:color w:val="000099"/>
                <w:sz w:val="16"/>
                <w:szCs w:val="16"/>
              </w:rPr>
              <w:t>5</w:t>
            </w:r>
          </w:p>
        </w:tc>
        <w:tc>
          <w:tcPr>
            <w:tcW w:w="719" w:type="dxa"/>
            <w:vAlign w:val="center"/>
          </w:tcPr>
          <w:p w14:paraId="46FCA391" w14:textId="07DFEF2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41" w:type="dxa"/>
            <w:vAlign w:val="center"/>
          </w:tcPr>
          <w:p w14:paraId="651BCBAA" w14:textId="23AA63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</w:t>
            </w:r>
          </w:p>
        </w:tc>
        <w:tc>
          <w:tcPr>
            <w:tcW w:w="754" w:type="dxa"/>
            <w:vAlign w:val="center"/>
          </w:tcPr>
          <w:p w14:paraId="7661185D" w14:textId="404323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6</w:t>
            </w:r>
          </w:p>
        </w:tc>
      </w:tr>
      <w:tr w:rsidR="00CE45E9" w:rsidRPr="00C2021C" w14:paraId="1F424CF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792D74BF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5FE4C469" w14:textId="7B3105AA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664FE841" w14:textId="5F88D84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228DE5F9" w14:textId="57B828A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8BC4B90" w14:textId="775682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84" w:type="dxa"/>
            <w:vAlign w:val="center"/>
          </w:tcPr>
          <w:p w14:paraId="2AAB9F71" w14:textId="05C7DC7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15107A82" w14:textId="20DB2EC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78" w:type="dxa"/>
            <w:vAlign w:val="center"/>
          </w:tcPr>
          <w:p w14:paraId="34389981" w14:textId="423A21D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7A65C041" w14:textId="25B0225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2C8D6803" w14:textId="6A49F24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19" w:type="dxa"/>
            <w:vAlign w:val="center"/>
          </w:tcPr>
          <w:p w14:paraId="47DC123B" w14:textId="1017D182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199.5</w:t>
            </w:r>
          </w:p>
        </w:tc>
        <w:tc>
          <w:tcPr>
            <w:tcW w:w="741" w:type="dxa"/>
            <w:vAlign w:val="center"/>
          </w:tcPr>
          <w:p w14:paraId="60B444C9" w14:textId="67ADD82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54" w:type="dxa"/>
            <w:vAlign w:val="center"/>
          </w:tcPr>
          <w:p w14:paraId="7EBFCDAC" w14:textId="49BA21BF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</w:t>
            </w:r>
          </w:p>
        </w:tc>
      </w:tr>
      <w:tr w:rsidR="00CE45E9" w:rsidRPr="00C2021C" w14:paraId="7D00945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AA21E66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8751C61" w14:textId="1F83BAC4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5FCE693D" w14:textId="772084E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0CA82540" w14:textId="798048E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78" w:type="dxa"/>
            <w:vAlign w:val="center"/>
          </w:tcPr>
          <w:p w14:paraId="29A9C4CB" w14:textId="21E57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84" w:type="dxa"/>
            <w:vAlign w:val="center"/>
          </w:tcPr>
          <w:p w14:paraId="70EF7097" w14:textId="07E0E8A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78" w:type="dxa"/>
            <w:vAlign w:val="center"/>
          </w:tcPr>
          <w:p w14:paraId="2CBF50AF" w14:textId="76C6E12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42871EEB" w14:textId="6578BC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54B9F2F0" w14:textId="2239AA9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7CA9CBA8" w14:textId="72640A0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18F6F082" w14:textId="126415A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54756419" w14:textId="7E43C59E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54" w:type="dxa"/>
            <w:vAlign w:val="center"/>
          </w:tcPr>
          <w:p w14:paraId="368DE7C0" w14:textId="08CEF45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</w:tr>
      <w:tr w:rsidR="00CE45E9" w:rsidRPr="00C2021C" w14:paraId="6D2C628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E7B0E31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1DC3403" w14:textId="0ACCDF6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47C41222" w14:textId="45FD8EF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7F88149" w14:textId="470A0C8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2384ACAE" w14:textId="1EACDB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84" w:type="dxa"/>
            <w:vAlign w:val="center"/>
          </w:tcPr>
          <w:p w14:paraId="33E15CEA" w14:textId="5A3DD801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67B63E58" w14:textId="6D5582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55829ECB" w14:textId="7BE100B8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0F12B002" w14:textId="4D26FE1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5AF70388" w14:textId="1D47790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19" w:type="dxa"/>
            <w:vAlign w:val="center"/>
          </w:tcPr>
          <w:p w14:paraId="514F6B32" w14:textId="3BB764A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41" w:type="dxa"/>
            <w:vAlign w:val="center"/>
          </w:tcPr>
          <w:p w14:paraId="6ED0417E" w14:textId="7291A6A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0.5</w:t>
            </w:r>
          </w:p>
        </w:tc>
        <w:tc>
          <w:tcPr>
            <w:tcW w:w="754" w:type="dxa"/>
            <w:vAlign w:val="center"/>
          </w:tcPr>
          <w:p w14:paraId="466D60EE" w14:textId="12FA3FF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964963" w:rsidRPr="00C2021C" w14:paraId="3E6E6D2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53FB19F" w14:textId="77777777" w:rsidR="00964963" w:rsidRDefault="00964963" w:rsidP="0096496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78DEBB1" w14:textId="77777777" w:rsidR="00964963" w:rsidRDefault="00964963" w:rsidP="0096496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3A97B15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687BB18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6C571841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center"/>
          </w:tcPr>
          <w:p w14:paraId="644A71FE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17040B3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112E428D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36BBD65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5F1AAD8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center"/>
          </w:tcPr>
          <w:p w14:paraId="1D7F2F44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center"/>
          </w:tcPr>
          <w:p w14:paraId="334511C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center"/>
          </w:tcPr>
          <w:p w14:paraId="7BC7E37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C80D04D" wp14:editId="1AF7CBFD">
                  <wp:extent cx="3453130" cy="2590165"/>
                  <wp:effectExtent l="0" t="0" r="0" b="635"/>
                  <wp:docPr id="131738263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079C665" wp14:editId="36489E90">
                  <wp:extent cx="3437255" cy="2578100"/>
                  <wp:effectExtent l="0" t="0" r="0" b="0"/>
                  <wp:docPr id="1886894175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203D0C5" wp14:editId="0A9FFA0E">
                  <wp:extent cx="3453130" cy="2590165"/>
                  <wp:effectExtent l="0" t="0" r="0" b="635"/>
                  <wp:docPr id="129084649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F931526" wp14:editId="14EE076F">
                  <wp:extent cx="3437255" cy="2578100"/>
                  <wp:effectExtent l="0" t="0" r="0" b="0"/>
                  <wp:docPr id="73177126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E7B18BF" wp14:editId="52A4BCDB">
                  <wp:extent cx="3453130" cy="2590165"/>
                  <wp:effectExtent l="0" t="0" r="0" b="635"/>
                  <wp:docPr id="129062354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D7F5EC8" wp14:editId="03C5B45B">
                  <wp:extent cx="3437255" cy="2578100"/>
                  <wp:effectExtent l="0" t="0" r="0" b="0"/>
                  <wp:docPr id="1574040784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B92306" wp14:editId="0E9EF911">
                  <wp:extent cx="3453130" cy="2590165"/>
                  <wp:effectExtent l="0" t="0" r="0" b="635"/>
                  <wp:docPr id="85417710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8D2A706" wp14:editId="74EEF7A2">
                  <wp:extent cx="3437255" cy="2578100"/>
                  <wp:effectExtent l="0" t="0" r="0" b="0"/>
                  <wp:docPr id="1778909213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7323121" wp14:editId="0A9E45F8">
                  <wp:extent cx="3453130" cy="2590165"/>
                  <wp:effectExtent l="0" t="0" r="0" b="635"/>
                  <wp:docPr id="65158138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0058C11" wp14:editId="3EBD98DE">
                  <wp:extent cx="3437255" cy="2578100"/>
                  <wp:effectExtent l="0" t="0" r="0" b="0"/>
                  <wp:docPr id="101195532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3D923F7" wp14:editId="16726C9E">
                  <wp:extent cx="3453130" cy="2590165"/>
                  <wp:effectExtent l="0" t="0" r="0" b="635"/>
                  <wp:docPr id="1119219599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15F3D0E" wp14:editId="1988214E">
                  <wp:extent cx="3437255" cy="2578100"/>
                  <wp:effectExtent l="0" t="0" r="0" b="0"/>
                  <wp:docPr id="2093915738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BBA709" wp14:editId="0EE59B6B">
                  <wp:extent cx="3453130" cy="2590165"/>
                  <wp:effectExtent l="0" t="0" r="0" b="635"/>
                  <wp:docPr id="899633317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C917B59" wp14:editId="009C7FF5">
                  <wp:extent cx="3437255" cy="2578100"/>
                  <wp:effectExtent l="0" t="0" r="0" b="0"/>
                  <wp:docPr id="183793112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C5291BE" wp14:editId="7D88B534">
                  <wp:extent cx="3453130" cy="2590165"/>
                  <wp:effectExtent l="0" t="0" r="0" b="635"/>
                  <wp:docPr id="1488436926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3A1011" wp14:editId="2CD8357D">
                  <wp:extent cx="3437255" cy="2578100"/>
                  <wp:effectExtent l="0" t="0" r="0" b="0"/>
                  <wp:docPr id="400721840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6F569E6" wp14:editId="5A3E8DF1">
                  <wp:extent cx="3453130" cy="2590165"/>
                  <wp:effectExtent l="0" t="0" r="0" b="635"/>
                  <wp:docPr id="1660373476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F89E0E6" wp14:editId="6BE5641D">
                  <wp:extent cx="3437255" cy="2578100"/>
                  <wp:effectExtent l="0" t="0" r="0" b="0"/>
                  <wp:docPr id="17655916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AC6A84" wp14:editId="60886707">
                  <wp:extent cx="3453130" cy="2590165"/>
                  <wp:effectExtent l="0" t="0" r="0" b="635"/>
                  <wp:docPr id="615806696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0783E07" wp14:editId="1F216E12">
                  <wp:extent cx="3437255" cy="2578100"/>
                  <wp:effectExtent l="0" t="0" r="0" b="0"/>
                  <wp:docPr id="413999778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B1EE567" wp14:editId="6A92DC7C">
                  <wp:extent cx="3453130" cy="2590165"/>
                  <wp:effectExtent l="0" t="0" r="0" b="635"/>
                  <wp:docPr id="1356446449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C60C4FD" wp14:editId="405A7DA4">
                  <wp:extent cx="3437255" cy="2578100"/>
                  <wp:effectExtent l="0" t="0" r="0" b="0"/>
                  <wp:docPr id="126964851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BB98A05" wp14:editId="41038D8F">
                  <wp:extent cx="3453130" cy="2590165"/>
                  <wp:effectExtent l="0" t="0" r="0" b="635"/>
                  <wp:docPr id="619514018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95856EC" wp14:editId="1EF1E5A4">
                  <wp:extent cx="3437255" cy="2578100"/>
                  <wp:effectExtent l="0" t="0" r="0" b="0"/>
                  <wp:docPr id="1305541714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255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1EFDA5A1" wp14:editId="64A09AA7">
                  <wp:extent cx="1805940" cy="2408728"/>
                  <wp:effectExtent l="0" t="0" r="3810" b="0"/>
                  <wp:docPr id="72342007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737" cy="2412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051D6631" wp14:editId="5C9017E7">
                  <wp:extent cx="1857737" cy="2477924"/>
                  <wp:effectExtent l="0" t="0" r="9525" b="0"/>
                  <wp:docPr id="739125189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505" cy="2492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8ED356A" wp14:editId="0A96B28E">
                  <wp:extent cx="1419225" cy="1064260"/>
                  <wp:effectExtent l="0" t="0" r="9525" b="2540"/>
                  <wp:docPr id="1018635330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6FD056B" wp14:editId="3BAD8366">
                  <wp:extent cx="1058323" cy="1411571"/>
                  <wp:effectExtent l="0" t="5080" r="3810" b="3810"/>
                  <wp:docPr id="1618342502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64982" cy="1420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D931956" wp14:editId="09E40637">
                  <wp:extent cx="1432841" cy="1156881"/>
                  <wp:effectExtent l="4762" t="0" r="953" b="952"/>
                  <wp:docPr id="983611072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24" t="1841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37205" cy="116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C59E52D" wp14:editId="125CB6F8">
                  <wp:extent cx="1155459" cy="1399859"/>
                  <wp:effectExtent l="0" t="0" r="6985" b="0"/>
                  <wp:docPr id="598019710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62" b="18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081" cy="14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A823F6B" wp14:editId="549279EF">
                  <wp:extent cx="1419225" cy="1064260"/>
                  <wp:effectExtent l="0" t="0" r="9525" b="2540"/>
                  <wp:docPr id="192941667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077EC5B" wp14:editId="15FE370C">
                  <wp:extent cx="1419225" cy="1064260"/>
                  <wp:effectExtent l="0" t="0" r="9525" b="2540"/>
                  <wp:docPr id="1390706946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61DB324" wp14:editId="200C6152">
                  <wp:extent cx="1419225" cy="1892300"/>
                  <wp:effectExtent l="0" t="0" r="9525" b="0"/>
                  <wp:docPr id="1164567139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67A417C" wp14:editId="118B175F">
                  <wp:extent cx="1419225" cy="1892300"/>
                  <wp:effectExtent l="0" t="0" r="9525" b="0"/>
                  <wp:docPr id="1317287726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51F621E3" wp14:editId="22437924">
                  <wp:extent cx="1419225" cy="1064260"/>
                  <wp:effectExtent l="0" t="0" r="9525" b="2540"/>
                  <wp:docPr id="183202186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4A4396F4" wp14:editId="2BE8EFC7">
                  <wp:extent cx="1419225" cy="1064260"/>
                  <wp:effectExtent l="0" t="0" r="9525" b="2540"/>
                  <wp:docPr id="1427297161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48F4F3AD" wp14:editId="6EED97E4">
                  <wp:extent cx="1040961" cy="1388414"/>
                  <wp:effectExtent l="0" t="2222" r="4762" b="4763"/>
                  <wp:docPr id="35541053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52972" cy="140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  <w:r>
              <w:rPr>
                <w:noProof/>
              </w:rPr>
              <w:drawing>
                <wp:inline distT="0" distB="0" distL="0" distR="0" wp14:anchorId="50523ADF" wp14:editId="0BA909E7">
                  <wp:extent cx="1419225" cy="1064260"/>
                  <wp:effectExtent l="0" t="0" r="9525" b="2540"/>
                  <wp:docPr id="95906991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A06447" wp14:editId="5162F64F">
                  <wp:extent cx="3449955" cy="2587625"/>
                  <wp:effectExtent l="0" t="0" r="0" b="3175"/>
                  <wp:docPr id="1244044300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1553FD" wp14:editId="68CB1148">
                  <wp:extent cx="3449320" cy="2586990"/>
                  <wp:effectExtent l="0" t="0" r="0" b="3810"/>
                  <wp:docPr id="1567283917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7CD6F9" wp14:editId="5AAAE2C9">
                  <wp:extent cx="3449955" cy="2587625"/>
                  <wp:effectExtent l="0" t="0" r="0" b="3175"/>
                  <wp:docPr id="2130310781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E7C0C9E" wp14:editId="39144BC0">
                  <wp:extent cx="3449320" cy="2586990"/>
                  <wp:effectExtent l="0" t="0" r="0" b="3810"/>
                  <wp:docPr id="644129679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3836BD1" wp14:editId="7D477304">
                  <wp:extent cx="3449955" cy="2587625"/>
                  <wp:effectExtent l="0" t="0" r="0" b="3175"/>
                  <wp:docPr id="72707966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B7C8CBB" wp14:editId="49E55054">
                  <wp:extent cx="3449320" cy="2586990"/>
                  <wp:effectExtent l="0" t="0" r="0" b="3810"/>
                  <wp:docPr id="2006477110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55650B6" wp14:editId="64025E37">
                  <wp:extent cx="3449955" cy="2586990"/>
                  <wp:effectExtent l="0" t="0" r="0" b="3810"/>
                  <wp:docPr id="1448563453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6267C75" wp14:editId="24F19C35">
                  <wp:extent cx="3449320" cy="2586990"/>
                  <wp:effectExtent l="0" t="0" r="0" b="3810"/>
                  <wp:docPr id="1644561011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469D74" wp14:editId="38D07799">
                  <wp:extent cx="3449262" cy="2575367"/>
                  <wp:effectExtent l="0" t="0" r="0" b="0"/>
                  <wp:docPr id="1200085934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9311" cy="2590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A319E36" wp14:editId="33B946C9">
                  <wp:extent cx="3447543" cy="2586941"/>
                  <wp:effectExtent l="0" t="0" r="635" b="4445"/>
                  <wp:docPr id="1647501264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040" cy="2594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5857753" wp14:editId="7DA458DA">
                  <wp:extent cx="3449955" cy="2587625"/>
                  <wp:effectExtent l="0" t="0" r="0" b="3175"/>
                  <wp:docPr id="1628795270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2CEDC24" wp14:editId="5B483EF6">
                  <wp:extent cx="3449320" cy="2586990"/>
                  <wp:effectExtent l="0" t="0" r="0" b="3810"/>
                  <wp:docPr id="329268280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15D2EC5" wp14:editId="21B10A41">
                  <wp:extent cx="2604436" cy="3474019"/>
                  <wp:effectExtent l="3493" t="0" r="9207" b="9208"/>
                  <wp:docPr id="2133945026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612797" cy="3485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8536AC6" wp14:editId="1AAA6D67">
                  <wp:extent cx="2632104" cy="3510603"/>
                  <wp:effectExtent l="0" t="952" r="0" b="0"/>
                  <wp:docPr id="286872342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44017" cy="352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365648" wp14:editId="54B267E2">
                  <wp:extent cx="3449955" cy="2587625"/>
                  <wp:effectExtent l="0" t="0" r="0" b="3175"/>
                  <wp:docPr id="569469939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C543347" wp14:editId="29F482A8">
                  <wp:extent cx="2598274" cy="3465481"/>
                  <wp:effectExtent l="4445" t="0" r="0" b="0"/>
                  <wp:docPr id="439816118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17634" cy="3491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84C3C75" wp14:editId="1EACAE98">
                  <wp:extent cx="2575499" cy="3435421"/>
                  <wp:effectExtent l="7938" t="0" r="4762" b="4763"/>
                  <wp:docPr id="2086347443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89638" cy="3454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4F3D1C6" wp14:editId="4A6D175B">
                  <wp:extent cx="2576576" cy="3436541"/>
                  <wp:effectExtent l="8255" t="0" r="3810" b="3810"/>
                  <wp:docPr id="1534070443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89936" cy="345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C46F792" wp14:editId="57DD0269">
                  <wp:extent cx="3449320" cy="2586990"/>
                  <wp:effectExtent l="0" t="0" r="0" b="3810"/>
                  <wp:docPr id="758630855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6139A14" wp14:editId="2EADAD45">
                  <wp:extent cx="3449955" cy="2587625"/>
                  <wp:effectExtent l="0" t="0" r="0" b="3175"/>
                  <wp:docPr id="1454625327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74F622" wp14:editId="5997C6AC">
                  <wp:extent cx="3449320" cy="2586990"/>
                  <wp:effectExtent l="0" t="0" r="0" b="3810"/>
                  <wp:docPr id="567161898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AEA77F5" wp14:editId="3322D024">
                  <wp:extent cx="3449320" cy="2586990"/>
                  <wp:effectExtent l="0" t="0" r="0" b="3810"/>
                  <wp:docPr id="749789115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733E24F" wp14:editId="50283FC2">
                  <wp:extent cx="3449955" cy="2587625"/>
                  <wp:effectExtent l="0" t="0" r="0" b="3175"/>
                  <wp:docPr id="1048893081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1A4DB57" wp14:editId="3A6858ED">
                  <wp:extent cx="3449320" cy="2586990"/>
                  <wp:effectExtent l="0" t="0" r="0" b="3810"/>
                  <wp:docPr id="14533987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CBD8CC" wp14:editId="1DA1CF0C">
                  <wp:extent cx="3448685" cy="2610092"/>
                  <wp:effectExtent l="0" t="0" r="0" b="0"/>
                  <wp:docPr id="423236702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897" cy="2617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CDF16C1" wp14:editId="23F99F7E">
                  <wp:extent cx="3449916" cy="2592729"/>
                  <wp:effectExtent l="0" t="0" r="0" b="0"/>
                  <wp:docPr id="777229818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323" cy="2605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0C74FA5" wp14:editId="2F748406">
                  <wp:extent cx="3449320" cy="2586990"/>
                  <wp:effectExtent l="0" t="0" r="0" b="3810"/>
                  <wp:docPr id="1982543513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30B1CCF" wp14:editId="2B6727F4">
                  <wp:extent cx="3449320" cy="2586990"/>
                  <wp:effectExtent l="0" t="0" r="0" b="3810"/>
                  <wp:docPr id="2009645865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F56AE4" wp14:editId="22081700">
                  <wp:extent cx="3449955" cy="2587625"/>
                  <wp:effectExtent l="0" t="0" r="0" b="3175"/>
                  <wp:docPr id="1071959858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615033" wp14:editId="76F4A26D">
                  <wp:extent cx="3449320" cy="2586990"/>
                  <wp:effectExtent l="0" t="0" r="0" b="3810"/>
                  <wp:docPr id="2024064458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32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065E56C" wp14:editId="50556446">
                  <wp:extent cx="3449955" cy="2587625"/>
                  <wp:effectExtent l="0" t="0" r="0" b="3175"/>
                  <wp:docPr id="159042615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ED8D904" wp14:editId="0785F6BE">
                  <wp:extent cx="2487420" cy="3317628"/>
                  <wp:effectExtent l="4128" t="0" r="0" b="0"/>
                  <wp:docPr id="1090052375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93446" cy="332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809A01C" wp14:editId="7CAACCBF">
                  <wp:extent cx="2520890" cy="3362579"/>
                  <wp:effectExtent l="0" t="1905" r="0" b="0"/>
                  <wp:docPr id="800269703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30620" cy="3375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 w:rsidR="008468F4" w:rsidRPr="00C669D2" w14:paraId="5F8A087F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5A7DA" w14:textId="78D5ED91" w:rsidR="008468F4" w:rsidRPr="008468F4" w:rsidRDefault="00901BE6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D505DA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4E43C1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01BE6" w:rsidRPr="00C669D2" w14:paraId="16117500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8A988" w14:textId="045AC01D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CC57C" w14:textId="2888BB4E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910249" w14:textId="20865D9B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-2.21%</w:t>
            </w:r>
          </w:p>
        </w:tc>
      </w:tr>
      <w:tr w:rsidR="00901BE6" w:rsidRPr="00C669D2" w14:paraId="3B95EB2A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2499B" w14:textId="5DC1B49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E9985" w14:textId="6B3AB271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197.5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477D5" w14:textId="45DC76D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-1.74%</w:t>
            </w:r>
          </w:p>
        </w:tc>
      </w:tr>
      <w:tr w:rsidR="00901BE6" w:rsidRPr="00C669D2" w14:paraId="3C54A93B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7A5C" w14:textId="35C8BFA6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41D592" w14:textId="716D0218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AAF3B7" w14:textId="7DF634C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-3.66%</w:t>
            </w:r>
          </w:p>
        </w:tc>
      </w:tr>
      <w:tr w:rsidR="00901BE6" w:rsidRPr="00C669D2" w14:paraId="7C2AB6F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18B9E" w14:textId="69546D78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62BC6" w14:textId="66F87C11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A430A" w14:textId="65BC9275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-1.85%</w:t>
            </w:r>
          </w:p>
        </w:tc>
      </w:tr>
      <w:tr w:rsidR="008468F4" w:rsidRPr="00C669D2" w14:paraId="56A97E73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983D0" w14:textId="448068C6" w:rsidR="008468F4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White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27D16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56325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72576" w:rsidRPr="00C669D2" w14:paraId="15C7B207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DDDF9" w14:textId="711B59D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945BD" w14:textId="4152D02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54AEA" w14:textId="2107EE1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-1.84%</w:t>
            </w:r>
          </w:p>
        </w:tc>
      </w:tr>
      <w:tr w:rsidR="00C72576" w:rsidRPr="00C669D2" w14:paraId="011F1FB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0ACC1" w14:textId="4845A93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06564" w14:textId="337A94E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196.5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EA224" w14:textId="00AF328C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-1.75%</w:t>
            </w:r>
          </w:p>
        </w:tc>
      </w:tr>
      <w:tr w:rsidR="00C72576" w:rsidRPr="00C669D2" w14:paraId="138E23E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FE49" w14:textId="5C32C30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EE13B" w14:textId="2271D1A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35C71" w14:textId="038478E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-1.85%</w:t>
            </w:r>
          </w:p>
        </w:tc>
      </w:tr>
      <w:tr w:rsidR="00C72576" w:rsidRPr="00C669D2" w14:paraId="60845180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12C33" w14:textId="0C1F77E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9993D" w14:textId="2E47E363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8849D" w14:textId="16EB1A3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-1.25%</w:t>
            </w:r>
          </w:p>
        </w:tc>
      </w:tr>
      <w:tr w:rsidR="003C39AD" w:rsidRPr="00C669D2" w14:paraId="44B8902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70C36" w14:textId="27917FEA" w:rsidR="003C39AD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Black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4C51F3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0CB6B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72576" w:rsidRPr="00C669D2" w14:paraId="07DE9B79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2A858" w14:textId="04D1226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0FD33" w14:textId="6620AE2A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876F" w14:textId="0EC673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-1.48%</w:t>
            </w:r>
          </w:p>
        </w:tc>
      </w:tr>
      <w:tr w:rsidR="00C72576" w:rsidRPr="00C669D2" w14:paraId="6403764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A1FE" w14:textId="6E50755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13AD4" w14:textId="1FB234A4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197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AC1A3" w14:textId="129A4D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-1.50%</w:t>
            </w:r>
          </w:p>
        </w:tc>
      </w:tr>
      <w:tr w:rsidR="00C72576" w:rsidRPr="00C669D2" w14:paraId="25B0581F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56F04" w14:textId="44A28E0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60C29F" w14:textId="2B2ECA5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77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72342" w14:textId="3D15C08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-3.75%</w:t>
            </w:r>
          </w:p>
        </w:tc>
      </w:tr>
      <w:tr w:rsidR="00C72576" w:rsidRPr="00C669D2" w14:paraId="0B108AF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74DD2" w14:textId="0688C39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130FA" w14:textId="47C4D7BE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0CFCB" w14:textId="659563F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-1.25%</w:t>
            </w:r>
          </w:p>
        </w:tc>
      </w:tr>
      <w:tr w:rsidR="008468F4" w:rsidRPr="00C669D2" w14:paraId="4CDAE57E" w14:textId="77777777" w:rsidTr="008468F4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1441" w14:textId="74EE59A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B098" w14:textId="677E577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98CCA" w14:textId="769FB20B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EB2CF" w14:textId="77777777" w:rsidR="005C713F" w:rsidRPr="00CB6921" w:rsidRDefault="005C713F" w:rsidP="00CB6921">
    <w:pPr>
      <w:pStyle w:val="Header"/>
      <w:tabs>
        <w:tab w:val="left" w:pos="2550"/>
        <w:tab w:val="right" w:pos="9029"/>
      </w:tabs>
      <w:jc w:val="right"/>
      <w:rPr>
        <w:color w:val="D9D9D9"/>
      </w:rPr>
    </w:pPr>
    <w:r>
      <w:rPr>
        <w:b/>
        <w:color w:val="C8C8C8"/>
        <w:sz w:val="28"/>
      </w:rPr>
      <w:t>[ COMPANY LOGO HERE ]</w:t>
    </w:r>
  </w:p>
  <w:p w14:paraId="68AF5DBF" w14:textId="6BEBD6C3" w:rsidR="005C713F" w:rsidRDefault="005C713F" w:rsidP="00F82AAF"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           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       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