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DF3230E" w14:textId="5442574D" w:rsidR="00EE28A4" w:rsidRPr="00C2021C" w:rsidRDefault="00EE28A4" w:rsidP="007C08C6">
      <w:pPr>
        <w:pStyle w:val="Subtitle"/>
        <w:spacing w:line="360" w:lineRule="auto"/>
        <w:rPr>
          <w:rFonts w:ascii="Cambria" w:hAnsi="Cambria"/>
          <w:b/>
          <w:sz w:val="24"/>
        </w:rPr>
      </w:pPr>
      <w:r w:rsidRPr="00C2021C">
        <w:rPr>
          <w:rFonts w:ascii="Cambria" w:hAnsi="Cambria"/>
          <w:b/>
          <w:sz w:val="24"/>
        </w:rPr>
        <w:t>INSPECTION REPORT</w:t>
      </w:r>
    </w:p>
    <w:p w14:paraId="1EAE5C91" w14:textId="220679F4" w:rsidR="00607796" w:rsidRDefault="00EE28A4" w:rsidP="007C08C6">
      <w:pPr>
        <w:pStyle w:val="Subtitle"/>
        <w:spacing w:line="360" w:lineRule="auto"/>
        <w:rPr>
          <w:rFonts w:ascii="Cambria" w:hAnsi="Cambria"/>
          <w:b/>
          <w:i/>
          <w:color w:val="BFBFBF"/>
          <w:sz w:val="16"/>
        </w:rPr>
      </w:pPr>
      <w:r w:rsidRPr="00C2021C">
        <w:rPr>
          <w:rFonts w:ascii="Cambria" w:hAnsi="Cambria"/>
          <w:b/>
          <w:i/>
          <w:color w:val="BFBFBF"/>
          <w:sz w:val="16"/>
        </w:rPr>
        <w:t>(NOT FOR NEGOTIATION)</w:t>
      </w:r>
    </w:p>
    <w:tbl>
      <w:tblPr>
        <w:tblW w:w="11307" w:type="dxa"/>
        <w:jc w:val="center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980"/>
        <w:gridCol w:w="2769"/>
        <w:gridCol w:w="2697"/>
        <w:gridCol w:w="2861"/>
      </w:tblGrid>
      <w:tr w:rsidR="005A18BB" w:rsidRPr="00C2021C" w14:paraId="5D660CAC" w14:textId="77777777" w:rsidTr="00A70EB8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1E65E" w14:textId="6E0B621E" w:rsidR="005A18BB" w:rsidRPr="00C2021C" w:rsidRDefault="005A18BB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/>
                <w:smallCaps/>
              </w:rPr>
            </w:pPr>
            <w:r w:rsidRPr="00C2021C">
              <w:rPr>
                <w:rFonts w:ascii="Cambria" w:hAnsi="Cambria"/>
                <w:b/>
                <w:lang w:val="en-GB"/>
              </w:rPr>
              <w:t>Report</w:t>
            </w:r>
            <w:r w:rsidRPr="00C2021C">
              <w:rPr>
                <w:rFonts w:ascii="Cambria" w:eastAsia="Arial" w:hAnsi="Cambria"/>
                <w:b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lang w:val="en-GB"/>
              </w:rPr>
              <w:t>No</w:t>
            </w:r>
          </w:p>
        </w:tc>
        <w:tc>
          <w:tcPr>
            <w:tcW w:w="83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F66C3" w14:textId="2F56113A" w:rsidR="00FA39CE" w:rsidRPr="00C2021C" w:rsidRDefault="00CE0B71" w:rsidP="005A18BB">
            <w:pPr>
              <w:tabs>
                <w:tab w:val="left" w:pos="2250"/>
              </w:tabs>
              <w:snapToGrid w:val="0"/>
              <w:rPr>
                <w:rFonts w:ascii="Cambria" w:hAnsi="Cambria"/>
                <w:bCs/>
                <w:smallCaps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  <w:t>TEST-FILLED-01</w:t>
            </w:r>
          </w:p>
        </w:tc>
      </w:tr>
      <w:tr w:rsidR="005E446C" w:rsidRPr="00C2021C" w14:paraId="36843612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1076A" w14:textId="0089BE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Customer Name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63AAF" w14:textId="079262A3" w:rsidR="005E446C" w:rsidRPr="00C2021C" w:rsidRDefault="005E446C" w:rsidP="005E446C">
            <w:pPr>
              <w:tabs>
                <w:tab w:val="right" w:pos="2670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  <w:t>Acme Corp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28DD" w14:textId="6C4A4583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Destination Country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5F3B" w14:textId="52799886" w:rsidR="005E446C" w:rsidRPr="00C2021C" w:rsidRDefault="005C713F" w:rsidP="005E446C">
            <w:pPr>
              <w:tabs>
                <w:tab w:val="left" w:pos="2250"/>
              </w:tabs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034E0791" w14:textId="77777777" w:rsidTr="00DA2F5A">
        <w:trPr>
          <w:trHeight w:hRule="exact" w:val="369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B3000" w14:textId="1FAC3ED6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eastAsia="Arial" w:hAnsi="Cambria"/>
                <w:b/>
                <w:lang w:val="en-GB"/>
              </w:rPr>
              <w:t>T</w:t>
            </w:r>
            <w:r w:rsidRPr="00AC6180">
              <w:rPr>
                <w:rFonts w:ascii="Cambria" w:eastAsia="Arial" w:hAnsi="Cambria"/>
                <w:b/>
                <w:lang w:val="en-GB"/>
              </w:rPr>
              <w:t>ype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3335" w14:textId="79381F23" w:rsidR="005E446C" w:rsidRPr="00C2021C" w:rsidRDefault="005E446C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75D5" w14:textId="33629D08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Inspection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D</w:t>
            </w:r>
            <w:r w:rsidRPr="00AC6180">
              <w:rPr>
                <w:rFonts w:ascii="Cambria" w:hAnsi="Cambria"/>
                <w:b/>
                <w:lang w:val="en-GB"/>
              </w:rPr>
              <w:t>ate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F56B4" w14:textId="4846AC0C" w:rsidR="005E446C" w:rsidRPr="00C2021C" w:rsidRDefault="00A41C7B" w:rsidP="00CE0B71">
            <w:pPr>
              <w:snapToGrid w:val="0"/>
              <w:rPr>
                <w:rFonts w:ascii="Cambria" w:hAnsi="Cambria" w:cs="Arial"/>
                <w:bCs/>
                <w:smallCaps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1B70DB" w:rsidRPr="00C2021C" w14:paraId="354C8DA2" w14:textId="77777777" w:rsidTr="00DD42F1">
        <w:trPr>
          <w:trHeight w:hRule="exact" w:val="730"/>
          <w:jc w:val="center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06C9" w14:textId="2BE32FA4" w:rsidR="001B70DB" w:rsidRPr="00C2021C" w:rsidRDefault="001B70DB" w:rsidP="001B70DB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>Manufacturer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2474F" w14:textId="776F52E8" w:rsidR="001B70DB" w:rsidRPr="00C2021C" w:rsidRDefault="001B70DB" w:rsidP="001B70DB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6569A" w14:textId="2D36914D" w:rsidR="001B70DB" w:rsidRPr="00C2021C" w:rsidRDefault="001B70DB" w:rsidP="001B70DB">
            <w:pPr>
              <w:snapToGrid w:val="0"/>
              <w:ind w:right="-108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>Inspection Location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50E91" w14:textId="26E8F802" w:rsidR="001B70DB" w:rsidRPr="00C2021C" w:rsidRDefault="001B70DB" w:rsidP="001B70DB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2F25CBD5" w14:textId="77777777" w:rsidTr="00DA2F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69"/>
          <w:jc w:val="center"/>
        </w:trPr>
        <w:tc>
          <w:tcPr>
            <w:tcW w:w="2980" w:type="dxa"/>
            <w:vAlign w:val="center"/>
          </w:tcPr>
          <w:p w14:paraId="54E23D7B" w14:textId="73C8C490" w:rsidR="005E446C" w:rsidRPr="00C2021C" w:rsidRDefault="005E446C" w:rsidP="005E446C">
            <w:pPr>
              <w:snapToGrid w:val="0"/>
              <w:rPr>
                <w:rFonts w:ascii="Cambria" w:hAnsi="Cambria"/>
                <w:b/>
                <w:lang w:val="en-GB"/>
              </w:rPr>
            </w:pPr>
            <w:r w:rsidRPr="00AC6180">
              <w:rPr>
                <w:rFonts w:ascii="Cambria" w:hAnsi="Cambria"/>
                <w:b/>
                <w:lang w:val="en-GB"/>
              </w:rPr>
              <w:t xml:space="preserve">Factory </w:t>
            </w:r>
            <w:r>
              <w:rPr>
                <w:rFonts w:ascii="Cambria" w:hAnsi="Cambria"/>
                <w:b/>
                <w:lang w:val="en-GB"/>
              </w:rPr>
              <w:t>R</w:t>
            </w:r>
            <w:r w:rsidRPr="00AC6180">
              <w:rPr>
                <w:rFonts w:ascii="Cambria" w:hAnsi="Cambria"/>
                <w:b/>
                <w:lang w:val="en-GB"/>
              </w:rPr>
              <w:t>epresentative</w:t>
            </w:r>
            <w:r w:rsidRPr="00AC6180">
              <w:rPr>
                <w:rFonts w:ascii="Cambria" w:eastAsia="Arial" w:hAnsi="Cambria"/>
                <w:b/>
                <w:lang w:val="en-GB"/>
              </w:rPr>
              <w:t xml:space="preserve"> </w:t>
            </w:r>
            <w:r>
              <w:rPr>
                <w:rFonts w:ascii="Cambria" w:hAnsi="Cambria"/>
                <w:b/>
                <w:lang w:val="en-GB"/>
              </w:rPr>
              <w:t>N</w:t>
            </w:r>
            <w:r w:rsidRPr="00AC6180">
              <w:rPr>
                <w:rFonts w:ascii="Cambria" w:hAnsi="Cambria"/>
                <w:b/>
                <w:lang w:val="en-GB"/>
              </w:rPr>
              <w:t>ame</w:t>
            </w:r>
          </w:p>
        </w:tc>
        <w:tc>
          <w:tcPr>
            <w:tcW w:w="2769" w:type="dxa"/>
            <w:vAlign w:val="center"/>
          </w:tcPr>
          <w:p w14:paraId="065D6DAB" w14:textId="3C0541F2" w:rsidR="005E446C" w:rsidRPr="003E698B" w:rsidRDefault="001B70DB" w:rsidP="005E446C">
            <w:pPr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vAlign w:val="center"/>
          </w:tcPr>
          <w:p w14:paraId="4944E9F9" w14:textId="4FB1B482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Inspector's </w:t>
            </w:r>
            <w:r>
              <w:rPr>
                <w:rFonts w:ascii="Cambria" w:hAnsi="Cambria"/>
                <w:b/>
                <w:spacing w:val="-3"/>
              </w:rPr>
              <w:t>A</w:t>
            </w:r>
            <w:r w:rsidRPr="00AC6180">
              <w:rPr>
                <w:rFonts w:ascii="Cambria" w:hAnsi="Cambria"/>
                <w:b/>
                <w:spacing w:val="-3"/>
              </w:rPr>
              <w:t xml:space="preserve">rrival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73D0DFC7" w14:textId="2741E914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  <w:tr w:rsidR="005E446C" w:rsidRPr="00C2021C" w14:paraId="393AB755" w14:textId="77777777" w:rsidTr="00DD42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hRule="exact" w:val="352"/>
          <w:jc w:val="center"/>
        </w:trPr>
        <w:tc>
          <w:tcPr>
            <w:tcW w:w="2980" w:type="dxa"/>
            <w:vAlign w:val="center"/>
          </w:tcPr>
          <w:p w14:paraId="58096BA4" w14:textId="59270019" w:rsidR="005E446C" w:rsidRPr="00C2021C" w:rsidRDefault="005E446C" w:rsidP="005E446C">
            <w:pPr>
              <w:rPr>
                <w:rFonts w:ascii="Cambria" w:hAnsi="Cambria"/>
                <w:b/>
                <w:bCs/>
                <w:u w:val="single"/>
              </w:rPr>
            </w:pPr>
            <w:r w:rsidRPr="00AC6180">
              <w:rPr>
                <w:rFonts w:ascii="Cambria" w:hAnsi="Cambria"/>
                <w:b/>
              </w:rPr>
              <w:t>Inspector(s) Name</w:t>
            </w:r>
          </w:p>
        </w:tc>
        <w:tc>
          <w:tcPr>
            <w:tcW w:w="2769" w:type="dxa"/>
            <w:vAlign w:val="center"/>
          </w:tcPr>
          <w:p w14:paraId="7C73546E" w14:textId="2394CE0F" w:rsidR="005E446C" w:rsidRPr="00002681" w:rsidRDefault="00A41C7B" w:rsidP="009569AD">
            <w:pPr>
              <w:snapToGrid w:val="0"/>
              <w:rPr>
                <w:rFonts w:ascii="Cambria" w:hAnsi="Cambria"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  <w:tc>
          <w:tcPr>
            <w:tcW w:w="2697" w:type="dxa"/>
            <w:vAlign w:val="center"/>
          </w:tcPr>
          <w:p w14:paraId="6F7B08B4" w14:textId="0C00B12D" w:rsidR="005E446C" w:rsidRPr="00C2021C" w:rsidRDefault="005E446C" w:rsidP="005E446C">
            <w:pPr>
              <w:rPr>
                <w:rFonts w:ascii="Cambria" w:hAnsi="Cambria"/>
                <w:b/>
              </w:rPr>
            </w:pPr>
            <w:r w:rsidRPr="00AC6180">
              <w:rPr>
                <w:rFonts w:ascii="Cambria" w:hAnsi="Cambria"/>
                <w:b/>
                <w:spacing w:val="-3"/>
              </w:rPr>
              <w:t xml:space="preserve">Inspector’s </w:t>
            </w:r>
            <w:r>
              <w:rPr>
                <w:rFonts w:ascii="Cambria" w:hAnsi="Cambria"/>
                <w:b/>
                <w:spacing w:val="-3"/>
              </w:rPr>
              <w:t>D</w:t>
            </w:r>
            <w:r w:rsidRPr="00AC6180">
              <w:rPr>
                <w:rFonts w:ascii="Cambria" w:hAnsi="Cambria"/>
                <w:b/>
                <w:spacing w:val="-3"/>
              </w:rPr>
              <w:t xml:space="preserve">eparture </w:t>
            </w:r>
            <w:r>
              <w:rPr>
                <w:rFonts w:ascii="Cambria" w:hAnsi="Cambria"/>
                <w:b/>
                <w:spacing w:val="-3"/>
              </w:rPr>
              <w:t>T</w:t>
            </w:r>
            <w:r w:rsidRPr="00AC6180">
              <w:rPr>
                <w:rFonts w:ascii="Cambria" w:hAnsi="Cambria"/>
                <w:b/>
                <w:spacing w:val="-3"/>
              </w:rPr>
              <w:t>ime</w:t>
            </w:r>
          </w:p>
        </w:tc>
        <w:tc>
          <w:tcPr>
            <w:tcW w:w="2861" w:type="dxa"/>
            <w:vAlign w:val="center"/>
          </w:tcPr>
          <w:p w14:paraId="5E09CE43" w14:textId="1BA870AD" w:rsidR="005E446C" w:rsidRPr="00330789" w:rsidRDefault="00B34827" w:rsidP="005E446C">
            <w:pPr>
              <w:snapToGrid w:val="0"/>
              <w:rPr>
                <w:rFonts w:ascii="Cambria" w:hAnsi="Cambria" w:cs="Arial"/>
                <w:bCs/>
                <w:color w:val="000099"/>
                <w:sz w:val="18"/>
                <w:szCs w:val="18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8"/>
              </w:rPr>
            </w:r>
          </w:p>
        </w:tc>
      </w:tr>
    </w:tbl>
    <w:p w14:paraId="2696D626" w14:textId="74B9BA18" w:rsidR="00B70360" w:rsidRDefault="00B70360" w:rsidP="005C6664">
      <w:pPr>
        <w:rPr>
          <w:rFonts w:ascii="Cambria" w:hAnsi="Cambria"/>
        </w:rPr>
      </w:pPr>
    </w:p>
    <w:tbl>
      <w:tblPr>
        <w:tblW w:w="113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163"/>
        <w:gridCol w:w="2441"/>
        <w:gridCol w:w="1176"/>
        <w:gridCol w:w="1899"/>
        <w:gridCol w:w="1543"/>
        <w:gridCol w:w="2150"/>
      </w:tblGrid>
      <w:tr w:rsidR="005A18BB" w14:paraId="68D6EAE1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ED0B5" w14:textId="77777777" w:rsidR="005A18BB" w:rsidRDefault="005A18BB" w:rsidP="005A18BB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PRODUCT CATEGORY</w:t>
            </w:r>
          </w:p>
        </w:tc>
        <w:tc>
          <w:tcPr>
            <w:tcW w:w="9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9949B" w14:textId="67465A17" w:rsidR="005A18BB" w:rsidRDefault="00A41C7B" w:rsidP="005A18BB">
            <w:pPr>
              <w:ind w:right="-864"/>
              <w:rPr>
                <w:rFonts w:ascii="Cambria" w:hAnsi="Cambria"/>
                <w:b/>
                <w:color w:val="000099"/>
                <w:sz w:val="18"/>
                <w:szCs w:val="18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2E4D1A" w14:paraId="34F391BB" w14:textId="77777777" w:rsidTr="00F730E9">
        <w:trPr>
          <w:trHeight w:hRule="exact" w:val="358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D9B39" w14:textId="77777777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 xml:space="preserve">BATH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8993E" w14:textId="7E2CAD5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KITCHEN / UTILITY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E0ED" w14:textId="00231FD4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TABLE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0B23F" w14:textId="3E23473B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BEDDING    </w:t>
            </w: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30608" w14:textId="7A4DA4BA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WINDOW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B575D" w14:textId="3BBA8C32" w:rsidR="002E4D1A" w:rsidRDefault="002E4D1A" w:rsidP="002E4D1A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</w:rPr>
              <w:t xml:space="preserve">OTHER    </w:t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</w:tr>
      <w:tr w:rsidR="000D166D" w:rsidRPr="00F730E9" w14:paraId="3BE63265" w14:textId="77777777" w:rsidTr="00663350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2A9204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1F30908D" w14:textId="77777777" w:rsidR="000D166D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636AF" w14:textId="18D8DA32" w:rsidR="00B34827" w:rsidRPr="002C5B60" w:rsidRDefault="006E769B" w:rsidP="001B098E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2CB0F" w14:textId="77777777" w:rsidR="000D166D" w:rsidRPr="00663350" w:rsidRDefault="000D166D" w:rsidP="000D166D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Fabric Construction</w:t>
            </w:r>
          </w:p>
          <w:p w14:paraId="6C6FCA2C" w14:textId="5004DBCF" w:rsidR="000D166D" w:rsidRPr="00663350" w:rsidRDefault="000D166D" w:rsidP="000D166D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 w:rsidRPr="00663350">
              <w:rPr>
                <w:rFonts w:ascii="Cambria" w:hAnsi="Cambria"/>
                <w:b/>
                <w:sz w:val="18"/>
                <w:szCs w:val="18"/>
              </w:rPr>
              <w:t>Found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BFBC3" w14:textId="0A03D6D5" w:rsidR="002C5B60" w:rsidRPr="001A12FC" w:rsidRDefault="006E769B" w:rsidP="00A3610F">
            <w:pPr>
              <w:ind w:right="-864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C92B66" w14:paraId="369A765E" w14:textId="77777777" w:rsidTr="00F730E9">
        <w:trPr>
          <w:trHeight w:hRule="exact" w:val="562"/>
          <w:jc w:val="center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281C45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62D132CB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Required</w:t>
            </w:r>
          </w:p>
        </w:tc>
        <w:tc>
          <w:tcPr>
            <w:tcW w:w="361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68AA3" w14:textId="2D960F0E" w:rsidR="00C92B66" w:rsidRDefault="00C92B66" w:rsidP="00C92B66">
            <w:pPr>
              <w:ind w:right="-864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B8A82" w14:textId="77777777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Polyester Filling</w:t>
            </w:r>
          </w:p>
          <w:p w14:paraId="0A893A2E" w14:textId="549D9A95" w:rsidR="00C92B66" w:rsidRDefault="00C92B66" w:rsidP="00C92B66">
            <w:pPr>
              <w:ind w:right="-864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Found as per Sample</w:t>
            </w:r>
          </w:p>
        </w:tc>
        <w:tc>
          <w:tcPr>
            <w:tcW w:w="36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9B2BA" w14:textId="5F708644" w:rsidR="00C92B66" w:rsidRPr="00B6643B" w:rsidRDefault="00C92B66" w:rsidP="00C92B66">
            <w:pPr>
              <w:ind w:right="-864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</w:tbl>
    <w:p w14:paraId="0AEDD771" w14:textId="245E62BD" w:rsidR="00AE7645" w:rsidRDefault="00AE7645" w:rsidP="005C6664">
      <w:pPr>
        <w:rPr>
          <w:rFonts w:ascii="Cambria" w:hAnsi="Cambria"/>
          <w:sz w:val="16"/>
          <w:szCs w:val="16"/>
        </w:rPr>
      </w:pPr>
    </w:p>
    <w:tbl>
      <w:tblPr>
        <w:tblW w:w="11343" w:type="dxa"/>
        <w:tblInd w:w="-1180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36"/>
        <w:gridCol w:w="1795"/>
        <w:gridCol w:w="1256"/>
        <w:gridCol w:w="1078"/>
        <w:gridCol w:w="1392"/>
        <w:gridCol w:w="876"/>
        <w:gridCol w:w="877"/>
        <w:gridCol w:w="877"/>
        <w:gridCol w:w="878"/>
        <w:gridCol w:w="878"/>
      </w:tblGrid>
      <w:tr w:rsidR="008F1E66" w:rsidRPr="007940BC" w14:paraId="591B313B" w14:textId="77777777" w:rsidTr="008F1E66">
        <w:trPr>
          <w:trHeight w:val="331"/>
        </w:trPr>
        <w:tc>
          <w:tcPr>
            <w:tcW w:w="14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9848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Number</w:t>
            </w:r>
          </w:p>
        </w:tc>
        <w:tc>
          <w:tcPr>
            <w:tcW w:w="179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29E9E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SKU / UPC #</w:t>
            </w:r>
          </w:p>
        </w:tc>
        <w:tc>
          <w:tcPr>
            <w:tcW w:w="12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FFD5F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Item Description</w:t>
            </w:r>
          </w:p>
        </w:tc>
        <w:tc>
          <w:tcPr>
            <w:tcW w:w="10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C0D07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Design/ Color</w:t>
            </w:r>
          </w:p>
        </w:tc>
        <w:tc>
          <w:tcPr>
            <w:tcW w:w="13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09DCE9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Size (cm)</w:t>
            </w:r>
          </w:p>
        </w:tc>
        <w:tc>
          <w:tcPr>
            <w:tcW w:w="8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6CD0A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Pcs / Set / CTN</w:t>
            </w:r>
          </w:p>
        </w:tc>
        <w:tc>
          <w:tcPr>
            <w:tcW w:w="87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8C7F3D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PO Qty (Sets)</w:t>
            </w:r>
          </w:p>
        </w:tc>
        <w:tc>
          <w:tcPr>
            <w:tcW w:w="175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9FA1D55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 xml:space="preserve">Offer Qty </w:t>
            </w:r>
          </w:p>
        </w:tc>
        <w:tc>
          <w:tcPr>
            <w:tcW w:w="8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43F502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+/- Then PO (%)</w:t>
            </w:r>
          </w:p>
        </w:tc>
      </w:tr>
      <w:tr w:rsidR="008F1E66" w:rsidRPr="007940BC" w14:paraId="538B4C77" w14:textId="77777777" w:rsidTr="00830E45">
        <w:trPr>
          <w:trHeight w:val="331"/>
        </w:trPr>
        <w:tc>
          <w:tcPr>
            <w:tcW w:w="14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3C86AB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79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07069E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95B397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790AD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16417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DA85EA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503C5F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828F010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Sets</w:t>
            </w: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8E70B3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</w:pPr>
            <w:r w:rsidRPr="007940BC">
              <w:rPr>
                <w:rFonts w:ascii="Cambria" w:hAnsi="Cambria" w:cs="Calibri"/>
                <w:b/>
                <w:bCs/>
                <w:color w:val="000000"/>
                <w:sz w:val="15"/>
                <w:szCs w:val="15"/>
              </w:rPr>
              <w:t>Carton</w:t>
            </w:r>
          </w:p>
        </w:tc>
        <w:tc>
          <w:tcPr>
            <w:tcW w:w="8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866988" w14:textId="77777777" w:rsidR="007940BC" w:rsidRPr="007940BC" w:rsidRDefault="007940BC" w:rsidP="007940BC">
            <w:pP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4258F" w:rsidRPr="007940BC" w14:paraId="76109DB2" w14:textId="77777777" w:rsidTr="00C4258F">
        <w:trPr>
          <w:trHeight w:val="464"/>
        </w:trPr>
        <w:tc>
          <w:tcPr>
            <w:tcW w:w="1436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220144B4" w14:textId="62C657AE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PO-8888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56E35" w14:textId="5092276D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SKU123</w:t>
            </w:r>
          </w:p>
        </w:tc>
        <w:tc>
          <w:tcPr>
            <w:tcW w:w="1256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3C519F4D" w14:textId="0A9EBB1F" w:rsidR="00C4258F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Bath Towel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5921B8" w14:textId="7DCC287A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Navy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6F5407" w14:textId="02AEC83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L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F7759F" w14:textId="26041390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5682FE1" w14:textId="435274C2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500</w:t>
            </w:r>
          </w:p>
        </w:tc>
        <w:tc>
          <w:tcPr>
            <w:tcW w:w="877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0901796C" w14:textId="70592DD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nil"/>
            </w:tcBorders>
            <w:vAlign w:val="center"/>
          </w:tcPr>
          <w:p w14:paraId="189BDDEF" w14:textId="4CB63C4C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50</w:t>
            </w:r>
          </w:p>
        </w:tc>
        <w:tc>
          <w:tcPr>
            <w:tcW w:w="87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E9DC80E" w14:textId="54BA7569" w:rsidR="00C4258F" w:rsidRPr="007940BC" w:rsidRDefault="00C4258F" w:rsidP="00C4258F">
            <w:pPr>
              <w:jc w:val="center"/>
              <w:rPr>
                <w:rFonts w:ascii="Cambria" w:hAnsi="Cambria" w:cs="Calibri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8F1E66" w:rsidRPr="007940BC" w14:paraId="730CB696" w14:textId="77777777" w:rsidTr="00C4258F">
        <w:trPr>
          <w:trHeight w:val="331"/>
        </w:trPr>
        <w:tc>
          <w:tcPr>
            <w:tcW w:w="143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67114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60F2C7B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F2A5A67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6DAF4AA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8F008" w14:textId="77777777" w:rsidR="007940BC" w:rsidRPr="007940BC" w:rsidRDefault="007940BC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 w:rsidRPr="007940BC"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B4D2752" w14:textId="29F3C5E6" w:rsidR="007940BC" w:rsidRPr="007940BC" w:rsidRDefault="00C4258F" w:rsidP="00C4258F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6</w:t>
            </w:r>
          </w:p>
        </w:tc>
        <w:tc>
          <w:tcPr>
            <w:tcW w:w="8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EA220C" w14:textId="0B506C33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500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28F51D" w14:textId="4BC6E6C8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500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00957" w14:textId="0C274E3E" w:rsidR="007940BC" w:rsidRPr="007940BC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50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32419" w14:textId="6BCDFB53" w:rsidR="007940BC" w:rsidRPr="00466F6A" w:rsidRDefault="00C4258F" w:rsidP="007940BC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</w:tbl>
    <w:p w14:paraId="53FEA72E" w14:textId="6B60643A" w:rsidR="007940BC" w:rsidRDefault="007940BC" w:rsidP="005C6664">
      <w:pPr>
        <w:rPr>
          <w:rFonts w:ascii="Cambria" w:hAnsi="Cambria"/>
          <w:sz w:val="16"/>
          <w:szCs w:val="16"/>
        </w:rPr>
      </w:pPr>
    </w:p>
    <w:p w14:paraId="1C77053C" w14:textId="77777777" w:rsidR="0000356B" w:rsidRPr="00622D40" w:rsidRDefault="0000356B" w:rsidP="005C6664">
      <w:pPr>
        <w:rPr>
          <w:rFonts w:ascii="Cambria" w:hAnsi="Cambria"/>
          <w:vanish/>
          <w:sz w:val="16"/>
          <w:szCs w:val="16"/>
        </w:rPr>
      </w:pPr>
    </w:p>
    <w:p w14:paraId="1042F926" w14:textId="77777777" w:rsidR="00941CCE" w:rsidRPr="00C2021C" w:rsidRDefault="00941CCE" w:rsidP="00941CCE">
      <w:pPr>
        <w:rPr>
          <w:rFonts w:ascii="Cambria" w:hAnsi="Cambria"/>
          <w:vanish/>
        </w:rPr>
      </w:pPr>
    </w:p>
    <w:p w14:paraId="70C109F6" w14:textId="77777777" w:rsidR="00785E40" w:rsidRPr="00C2021C" w:rsidRDefault="00785E40" w:rsidP="00785E40">
      <w:pPr>
        <w:rPr>
          <w:rFonts w:ascii="Cambria" w:hAnsi="Cambria"/>
          <w:vanish/>
        </w:rPr>
      </w:pPr>
    </w:p>
    <w:p w14:paraId="043EDA94" w14:textId="7D45DDC6" w:rsidR="00B92AB1" w:rsidRPr="00C2021C" w:rsidRDefault="00B92AB1" w:rsidP="004D6D02">
      <w:pPr>
        <w:ind w:left="-1134" w:right="-578"/>
        <w:jc w:val="right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C4258F">
        <w:rPr>
          <w:rFonts w:ascii="Cambria" w:hAnsi="Cambria"/>
          <w:b/>
          <w:color w:val="000099"/>
          <w:sz w:val="18"/>
        </w:rPr>
        <w:t>315</w:t>
      </w:r>
      <w:r w:rsidR="00405AF1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7A541E8D" w14:textId="77777777" w:rsidR="00B92AB1" w:rsidRPr="00C2021C" w:rsidRDefault="00B92AB1" w:rsidP="00B92AB1">
      <w:pPr>
        <w:ind w:left="-864" w:right="-576"/>
        <w:rPr>
          <w:rFonts w:ascii="Cambria" w:hAnsi="Cambria"/>
          <w:b/>
          <w:sz w:val="18"/>
        </w:rPr>
      </w:pPr>
    </w:p>
    <w:tbl>
      <w:tblPr>
        <w:tblW w:w="11407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119"/>
        <w:gridCol w:w="1418"/>
        <w:gridCol w:w="850"/>
        <w:gridCol w:w="993"/>
        <w:gridCol w:w="1084"/>
        <w:gridCol w:w="1274"/>
        <w:gridCol w:w="1274"/>
        <w:gridCol w:w="1274"/>
        <w:gridCol w:w="1183"/>
        <w:gridCol w:w="938"/>
      </w:tblGrid>
      <w:tr w:rsidR="00B92AB1" w:rsidRPr="00C2021C" w14:paraId="11374A3F" w14:textId="77777777" w:rsidTr="00442940">
        <w:trPr>
          <w:trHeight w:val="472"/>
          <w:jc w:val="center"/>
        </w:trPr>
        <w:tc>
          <w:tcPr>
            <w:tcW w:w="1119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8250FAC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Item Description</w:t>
            </w:r>
          </w:p>
        </w:tc>
        <w:tc>
          <w:tcPr>
            <w:tcW w:w="1418" w:type="dxa"/>
            <w:tcBorders>
              <w:top w:val="double" w:sz="4" w:space="0" w:color="000000"/>
            </w:tcBorders>
            <w:vAlign w:val="center"/>
          </w:tcPr>
          <w:p w14:paraId="10D6E41F" w14:textId="3881EA0A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Size (</w:t>
            </w:r>
            <w:r w:rsidR="007513C9">
              <w:rPr>
                <w:rFonts w:ascii="Cambria" w:hAnsi="Cambria"/>
                <w:b/>
                <w:sz w:val="16"/>
                <w:szCs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)</w:t>
            </w:r>
          </w:p>
        </w:tc>
        <w:tc>
          <w:tcPr>
            <w:tcW w:w="850" w:type="dxa"/>
            <w:tcBorders>
              <w:top w:val="double" w:sz="4" w:space="0" w:color="000000"/>
              <w:right w:val="double" w:sz="4" w:space="0" w:color="000000"/>
            </w:tcBorders>
            <w:vAlign w:val="center"/>
          </w:tcPr>
          <w:p w14:paraId="1EFA3A4D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SAMPLE SIZE</w:t>
            </w:r>
          </w:p>
        </w:tc>
        <w:tc>
          <w:tcPr>
            <w:tcW w:w="993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009B68E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FOUND</w:t>
            </w:r>
          </w:p>
        </w:tc>
        <w:tc>
          <w:tcPr>
            <w:tcW w:w="108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515147A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hAnsi="Cambria"/>
                <w:b/>
                <w:sz w:val="14"/>
                <w:szCs w:val="14"/>
              </w:rPr>
              <w:t>CRITICAL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74BF77FE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FOUND</w:t>
            </w:r>
          </w:p>
        </w:tc>
        <w:tc>
          <w:tcPr>
            <w:tcW w:w="1274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06B314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MAJOR DEFECTIVE ALLOWED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</w:tcBorders>
            <w:vAlign w:val="center"/>
          </w:tcPr>
          <w:p w14:paraId="5B4D4654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FOUND</w:t>
            </w:r>
          </w:p>
        </w:tc>
        <w:tc>
          <w:tcPr>
            <w:tcW w:w="1183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3E8FFBE0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MINOR DEFECTIVE ALLOWED</w:t>
            </w:r>
          </w:p>
        </w:tc>
        <w:tc>
          <w:tcPr>
            <w:tcW w:w="93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  <w:vAlign w:val="center"/>
          </w:tcPr>
          <w:p w14:paraId="34BEA7C7" w14:textId="77777777" w:rsidR="00B92AB1" w:rsidRPr="00C2021C" w:rsidRDefault="00B92AB1" w:rsidP="004814BA">
            <w:pPr>
              <w:jc w:val="center"/>
              <w:rPr>
                <w:rFonts w:ascii="Cambria" w:hAnsi="Cambria"/>
                <w:b/>
                <w:sz w:val="14"/>
                <w:szCs w:val="14"/>
              </w:rPr>
            </w:pPr>
            <w:r w:rsidRPr="00C2021C">
              <w:rPr>
                <w:rFonts w:ascii="Cambria" w:eastAsia="SimSun" w:hAnsi="Cambria"/>
                <w:b/>
                <w:sz w:val="14"/>
                <w:szCs w:val="14"/>
              </w:rPr>
              <w:t>PASS / FAIL</w:t>
            </w:r>
          </w:p>
        </w:tc>
      </w:tr>
      <w:tr w:rsidR="00111B8D" w:rsidRPr="00C2021C" w14:paraId="098D959D" w14:textId="77777777" w:rsidTr="008F1E66">
        <w:trPr>
          <w:trHeight w:val="365"/>
          <w:jc w:val="center"/>
        </w:trPr>
        <w:tc>
          <w:tcPr>
            <w:tcW w:w="1119" w:type="dxa"/>
            <w:vMerge w:val="restart"/>
            <w:tcBorders>
              <w:left w:val="double" w:sz="4" w:space="0" w:color="000000"/>
            </w:tcBorders>
            <w:vAlign w:val="center"/>
          </w:tcPr>
          <w:p w14:paraId="30AA7DB2" w14:textId="27E31629" w:rsidR="00111B8D" w:rsidRPr="00466F6A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Bath Towel</w:t>
            </w:r>
          </w:p>
        </w:tc>
        <w:tc>
          <w:tcPr>
            <w:tcW w:w="1418" w:type="dxa"/>
            <w:vAlign w:val="center"/>
          </w:tcPr>
          <w:p w14:paraId="17A4E158" w14:textId="76AFE93D" w:rsidR="00111B8D" w:rsidRPr="00031A8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4"/>
                <w:szCs w:val="14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L</w:t>
            </w:r>
          </w:p>
        </w:tc>
        <w:tc>
          <w:tcPr>
            <w:tcW w:w="850" w:type="dxa"/>
            <w:vMerge w:val="restart"/>
            <w:tcBorders>
              <w:right w:val="double" w:sz="4" w:space="0" w:color="000000"/>
            </w:tcBorders>
            <w:vAlign w:val="center"/>
          </w:tcPr>
          <w:p w14:paraId="2B65B1FB" w14:textId="525369E7" w:rsidR="00111B8D" w:rsidRDefault="00111B8D" w:rsidP="00111B8D">
            <w:pPr>
              <w:jc w:val="center"/>
              <w:rPr>
                <w:rFonts w:ascii="Cambria" w:hAnsi="Cambria" w:cs="Arial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993" w:type="dxa"/>
            <w:vMerge w:val="restart"/>
            <w:tcBorders>
              <w:left w:val="double" w:sz="4" w:space="0" w:color="000000"/>
            </w:tcBorders>
            <w:vAlign w:val="center"/>
          </w:tcPr>
          <w:p w14:paraId="7769A8D2" w14:textId="2439FF7F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00</w:t>
            </w:r>
          </w:p>
        </w:tc>
        <w:tc>
          <w:tcPr>
            <w:tcW w:w="108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2B7E7ACC" w14:textId="600B78D6" w:rsidR="00111B8D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00</w:t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2E39BD5A" w14:textId="22813161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7821E5FB" w14:textId="2D8198AE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274" w:type="dxa"/>
            <w:vMerge w:val="restart"/>
            <w:tcBorders>
              <w:left w:val="double" w:sz="4" w:space="0" w:color="000000"/>
            </w:tcBorders>
            <w:vAlign w:val="center"/>
          </w:tcPr>
          <w:p w14:paraId="4780C88B" w14:textId="5A3C3072" w:rsidR="00111B8D" w:rsidRPr="00AB6421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183" w:type="dxa"/>
            <w:vMerge w:val="restart"/>
            <w:tcBorders>
              <w:right w:val="double" w:sz="4" w:space="0" w:color="000000"/>
            </w:tcBorders>
            <w:shd w:val="clear" w:color="auto" w:fill="F2F2F2"/>
            <w:vAlign w:val="center"/>
          </w:tcPr>
          <w:p w14:paraId="329A47CD" w14:textId="26AC483B" w:rsidR="00111B8D" w:rsidRPr="00572610" w:rsidRDefault="00111B8D" w:rsidP="00111B8D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938" w:type="dxa"/>
            <w:vMerge w:val="restart"/>
            <w:tcBorders>
              <w:left w:val="double" w:sz="4" w:space="0" w:color="000000"/>
              <w:right w:val="double" w:sz="4" w:space="0" w:color="000000"/>
            </w:tcBorders>
            <w:vAlign w:val="center"/>
          </w:tcPr>
          <w:p w14:paraId="63C14C00" w14:textId="154ABB4A" w:rsidR="00111B8D" w:rsidRPr="00572610" w:rsidRDefault="00111B8D" w:rsidP="00111B8D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  <w:t>PASS</w:t>
            </w:r>
          </w:p>
        </w:tc>
      </w:tr>
      <w:tr w:rsidR="00466F6A" w:rsidRPr="00C2021C" w14:paraId="5C270B9A" w14:textId="77777777" w:rsidTr="00442940">
        <w:trPr>
          <w:trHeight w:val="375"/>
          <w:jc w:val="center"/>
        </w:trPr>
        <w:tc>
          <w:tcPr>
            <w:tcW w:w="2537" w:type="dxa"/>
            <w:gridSpan w:val="2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140CEF68" w14:textId="1E68ACF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Total</w:t>
            </w: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: -</w:t>
            </w:r>
          </w:p>
        </w:tc>
        <w:tc>
          <w:tcPr>
            <w:tcW w:w="850" w:type="dxa"/>
            <w:tcBorders>
              <w:bottom w:val="double" w:sz="4" w:space="0" w:color="000000"/>
              <w:right w:val="double" w:sz="4" w:space="0" w:color="000000"/>
            </w:tcBorders>
            <w:vAlign w:val="center"/>
          </w:tcPr>
          <w:p w14:paraId="4F492686" w14:textId="47B47A92" w:rsidR="00466F6A" w:rsidRPr="00C2021C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993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4457AFEE" w14:textId="4F61B7A0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08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730521B6" w14:textId="1B12C9D2" w:rsidR="00466F6A" w:rsidRPr="00C2021C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6EB44AC" w14:textId="14AE8CB2" w:rsidR="00466F6A" w:rsidRPr="00AB6421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2AB63036" w14:textId="0F5375A8" w:rsidR="00466F6A" w:rsidRPr="00572610" w:rsidRDefault="00466F6A" w:rsidP="00466F6A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</w:tcBorders>
            <w:vAlign w:val="center"/>
          </w:tcPr>
          <w:p w14:paraId="2A644429" w14:textId="03A87E2C" w:rsidR="00466F6A" w:rsidRPr="00AB6421" w:rsidRDefault="00466F6A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1183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F2F2F2"/>
            <w:vAlign w:val="center"/>
          </w:tcPr>
          <w:p w14:paraId="6397A9BE" w14:textId="10E68B27" w:rsidR="00466F6A" w:rsidRPr="00572610" w:rsidRDefault="00111B8D" w:rsidP="00466F6A">
            <w:pPr>
              <w:jc w:val="center"/>
              <w:rPr>
                <w:rFonts w:ascii="Cambria" w:hAnsi="Cambria" w:cs="Arial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  <w:t>0</w:t>
            </w:r>
          </w:p>
        </w:tc>
        <w:tc>
          <w:tcPr>
            <w:tcW w:w="93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57B77D" w14:textId="081FB3D0" w:rsidR="00466F6A" w:rsidRPr="00572610" w:rsidRDefault="00466F6A" w:rsidP="00466F6A">
            <w:pPr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FF0000"/>
                <w:sz w:val="16"/>
              </w:rPr>
              <w:t>PASS</w:t>
            </w:r>
          </w:p>
        </w:tc>
      </w:tr>
    </w:tbl>
    <w:p w14:paraId="74DD6BEC" w14:textId="77777777" w:rsidR="00DF37B9" w:rsidRDefault="00DF37B9" w:rsidP="00B92AB1">
      <w:pPr>
        <w:rPr>
          <w:rFonts w:ascii="Cambria" w:hAnsi="Cambria" w:cs="Arial"/>
          <w:sz w:val="18"/>
          <w:lang w:val="en-GB"/>
        </w:rPr>
      </w:pPr>
    </w:p>
    <w:p w14:paraId="494FF5A4" w14:textId="77777777" w:rsidR="00466F6A" w:rsidRDefault="00466F6A" w:rsidP="00B92AB1">
      <w:pPr>
        <w:rPr>
          <w:rFonts w:ascii="Cambria" w:hAnsi="Cambria" w:cs="Arial"/>
          <w:sz w:val="18"/>
          <w:lang w:val="en-GB"/>
        </w:rPr>
      </w:pPr>
    </w:p>
    <w:p w14:paraId="6BADCC75" w14:textId="77777777" w:rsidR="00466F6A" w:rsidRPr="00C2021C" w:rsidRDefault="00466F6A" w:rsidP="00B92AB1">
      <w:pPr>
        <w:rPr>
          <w:rFonts w:ascii="Cambria" w:hAnsi="Cambria" w:cs="Arial"/>
          <w:sz w:val="18"/>
          <w:lang w:val="en-GB"/>
        </w:rPr>
      </w:pPr>
    </w:p>
    <w:tbl>
      <w:tblPr>
        <w:tblW w:w="1090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73"/>
        <w:gridCol w:w="160"/>
        <w:gridCol w:w="459"/>
        <w:gridCol w:w="1395"/>
        <w:gridCol w:w="287"/>
        <w:gridCol w:w="452"/>
        <w:gridCol w:w="1961"/>
        <w:gridCol w:w="315"/>
        <w:gridCol w:w="450"/>
        <w:gridCol w:w="1850"/>
      </w:tblGrid>
      <w:tr w:rsidR="00F52D3B" w:rsidRPr="00C2021C" w14:paraId="4DCB805F" w14:textId="77777777" w:rsidTr="00652229">
        <w:trPr>
          <w:trHeight w:hRule="exact" w:val="461"/>
          <w:jc w:val="center"/>
        </w:trPr>
        <w:tc>
          <w:tcPr>
            <w:tcW w:w="3573" w:type="dxa"/>
            <w:hideMark/>
          </w:tcPr>
          <w:p w14:paraId="0E952616" w14:textId="77777777" w:rsidR="00F52D3B" w:rsidRPr="00C2021C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INSPECTION</w:t>
            </w:r>
            <w:r w:rsidRPr="00C2021C">
              <w:rPr>
                <w:rFonts w:ascii="Cambria" w:eastAsia="Arial" w:hAnsi="Cambria"/>
                <w:b/>
                <w:sz w:val="22"/>
                <w:szCs w:val="22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CONCLUSION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2DDBB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C610A34" w14:textId="46F7630F" w:rsidR="00F52D3B" w:rsidRPr="00BA2D93" w:rsidRDefault="00F52D3B" w:rsidP="00652229">
            <w:pPr>
              <w:snapToGrid w:val="0"/>
              <w:spacing w:before="60" w:after="60"/>
              <w:jc w:val="center"/>
              <w:rPr>
                <w:rFonts w:ascii="Cambria" w:hAnsi="Cambria"/>
                <w:b/>
                <w:color w:val="000099"/>
                <w:sz w:val="32"/>
                <w:szCs w:val="32"/>
                <w:lang w:val="en-GB"/>
              </w:rPr>
            </w:pPr>
            <w:r>
              <w:rPr>
                <w:rFonts w:ascii="Wingdings 2" w:hAnsi="Wingdings 2" w:eastAsia="Cambria"/>
                <w:b/>
                <w:sz w:val="32"/>
              </w:rPr>
              <w:sym w:font="Wingdings 2" w:char="F050"/>
            </w:r>
          </w:p>
        </w:tc>
        <w:tc>
          <w:tcPr>
            <w:tcW w:w="1395" w:type="dxa"/>
            <w:hideMark/>
          </w:tcPr>
          <w:p w14:paraId="71D13A5D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CONFORM</w:t>
            </w:r>
          </w:p>
        </w:tc>
        <w:tc>
          <w:tcPr>
            <w:tcW w:w="28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2B8FAF3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7FE4D1" w14:textId="7E56B8C6" w:rsidR="00F52D3B" w:rsidRPr="00C2021C" w:rsidRDefault="00F52D3B" w:rsidP="00652229">
            <w:pPr>
              <w:jc w:val="center"/>
              <w:rPr>
                <w:rFonts w:ascii="Cambria" w:hAnsi="Cambria"/>
                <w:color w:val="FF0000"/>
                <w:sz w:val="24"/>
                <w:szCs w:val="24"/>
              </w:rPr>
            </w:pPr>
          </w:p>
        </w:tc>
        <w:tc>
          <w:tcPr>
            <w:tcW w:w="1961" w:type="dxa"/>
            <w:hideMark/>
          </w:tcPr>
          <w:p w14:paraId="7E79E3AA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>NOT CONFORM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51FFB61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sz w:val="22"/>
                <w:szCs w:val="22"/>
                <w:lang w:val="en-GB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B6D36" w14:textId="1BA0014E" w:rsidR="00F52D3B" w:rsidRPr="00C2021C" w:rsidRDefault="003245C5" w:rsidP="00652229">
            <w:pPr>
              <w:snapToGrid w:val="0"/>
              <w:spacing w:before="60" w:after="60"/>
              <w:rPr>
                <w:rFonts w:ascii="Cambria" w:hAnsi="Cambria"/>
                <w:b/>
                <w:color w:val="FF0000"/>
                <w:sz w:val="22"/>
                <w:szCs w:val="22"/>
                <w:lang w:val="en-GB"/>
              </w:rPr>
            </w:pPr>
          </w:p>
        </w:tc>
        <w:tc>
          <w:tcPr>
            <w:tcW w:w="1850" w:type="dxa"/>
            <w:hideMark/>
          </w:tcPr>
          <w:p w14:paraId="06999A92" w14:textId="77777777" w:rsidR="00F52D3B" w:rsidRPr="00C2021C" w:rsidRDefault="00F52D3B" w:rsidP="00652229">
            <w:pPr>
              <w:snapToGrid w:val="0"/>
              <w:spacing w:before="60" w:after="60"/>
              <w:rPr>
                <w:rFonts w:ascii="Cambria" w:hAnsi="Cambria"/>
                <w:b/>
                <w:sz w:val="22"/>
                <w:szCs w:val="22"/>
                <w:lang w:val="en-GB"/>
              </w:rPr>
            </w:pPr>
            <w:r w:rsidRPr="00C2021C">
              <w:rPr>
                <w:rFonts w:ascii="Cambria" w:hAnsi="Cambria"/>
                <w:b/>
                <w:sz w:val="22"/>
                <w:szCs w:val="22"/>
                <w:lang w:val="en-GB"/>
              </w:rPr>
              <w:t xml:space="preserve">PENDING </w:t>
            </w:r>
          </w:p>
        </w:tc>
      </w:tr>
    </w:tbl>
    <w:p w14:paraId="7AA69222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51A163DC" w14:textId="77777777" w:rsidR="00466F6A" w:rsidRDefault="00466F6A" w:rsidP="009B1AEA">
      <w:pPr>
        <w:ind w:left="-1170" w:right="-576"/>
        <w:rPr>
          <w:b/>
          <w:sz w:val="22"/>
          <w:szCs w:val="22"/>
          <w:u w:val="single"/>
        </w:rPr>
      </w:pPr>
    </w:p>
    <w:p w14:paraId="36C626E9" w14:textId="3780C397" w:rsidR="009B1AEA" w:rsidRDefault="009B1AEA" w:rsidP="009B1AEA">
      <w:pPr>
        <w:ind w:left="-1170" w:right="-576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Additional Comments (if any)</w:t>
      </w:r>
      <w:r w:rsidRPr="00BF1AC7">
        <w:rPr>
          <w:b/>
          <w:sz w:val="22"/>
          <w:szCs w:val="22"/>
          <w:u w:val="single"/>
        </w:rPr>
        <w:t>:</w:t>
      </w:r>
    </w:p>
    <w:p w14:paraId="6ACF9A6C" w14:textId="77777777" w:rsidR="009B1AEA" w:rsidRPr="00D207EA" w:rsidRDefault="009B1AEA" w:rsidP="009B1AEA">
      <w:pPr>
        <w:ind w:left="-1170" w:right="-576"/>
        <w:rPr>
          <w:b/>
          <w:sz w:val="16"/>
          <w:szCs w:val="16"/>
          <w:u w:val="single"/>
        </w:rPr>
      </w:pPr>
    </w:p>
    <w:tbl>
      <w:tblPr>
        <w:tblpPr w:leftFromText="180" w:rightFromText="180" w:vertAnchor="text" w:horzAnchor="margin" w:tblpXSpec="center" w:tblpY="21"/>
        <w:tblW w:w="11388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534"/>
        <w:gridCol w:w="1529"/>
        <w:gridCol w:w="823"/>
        <w:gridCol w:w="7502"/>
      </w:tblGrid>
      <w:tr w:rsidR="009B1AEA" w:rsidRPr="00DF585E" w14:paraId="35B955E3" w14:textId="77777777" w:rsidTr="00442940">
        <w:trPr>
          <w:trHeight w:val="260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42303" w14:textId="77777777" w:rsidR="009B1AEA" w:rsidRPr="00DF585E" w:rsidRDefault="009B1AEA" w:rsidP="001552E6">
            <w:pPr>
              <w:jc w:val="center"/>
              <w:rPr>
                <w:rFonts w:eastAsia="SimSun"/>
                <w:b/>
                <w:sz w:val="18"/>
                <w:szCs w:val="18"/>
                <w:lang w:eastAsia="zh-CN"/>
              </w:rPr>
            </w:pPr>
            <w:r w:rsidRPr="00DF585E">
              <w:rPr>
                <w:rFonts w:eastAsia="SimSun" w:hint="eastAsia"/>
                <w:b/>
                <w:sz w:val="18"/>
                <w:szCs w:val="18"/>
                <w:lang w:eastAsia="zh-CN"/>
              </w:rPr>
              <w:t>PO N</w:t>
            </w:r>
            <w:r w:rsidRPr="00DF585E">
              <w:rPr>
                <w:rFonts w:eastAsia="SimSun"/>
                <w:b/>
                <w:sz w:val="18"/>
                <w:szCs w:val="18"/>
                <w:lang w:eastAsia="zh-CN"/>
              </w:rPr>
              <w:t>umber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F4A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SKU / Style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DF585E">
              <w:rPr>
                <w:b/>
                <w:sz w:val="18"/>
                <w:szCs w:val="18"/>
              </w:rPr>
              <w:t>#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92D85" w14:textId="77777777" w:rsidR="009B1AEA" w:rsidRPr="00DF585E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 w:rsidRPr="00DF585E">
              <w:rPr>
                <w:b/>
                <w:sz w:val="18"/>
                <w:szCs w:val="18"/>
              </w:rPr>
              <w:t>Color</w:t>
            </w:r>
          </w:p>
        </w:tc>
        <w:tc>
          <w:tcPr>
            <w:tcW w:w="7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3F70C" w14:textId="77777777" w:rsidR="009B1AEA" w:rsidRDefault="009B1AEA" w:rsidP="001552E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Comments</w:t>
            </w:r>
          </w:p>
        </w:tc>
      </w:tr>
      <w:tr w:rsidR="00111B8D" w:rsidRPr="00DF585E" w14:paraId="59469B96" w14:textId="77777777" w:rsidTr="005C713F">
        <w:trPr>
          <w:trHeight w:val="346"/>
        </w:trPr>
        <w:tc>
          <w:tcPr>
            <w:tcW w:w="153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60DBA3" w14:textId="0165630A" w:rsidR="00111B8D" w:rsidRPr="00B324A1" w:rsidRDefault="005C713F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529" w:type="dxa"/>
            <w:vAlign w:val="center"/>
          </w:tcPr>
          <w:p w14:paraId="2DD6F440" w14:textId="0D6B0540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823" w:type="dxa"/>
            <w:vAlign w:val="center"/>
          </w:tcPr>
          <w:p w14:paraId="2A6514A4" w14:textId="357AF95B" w:rsidR="00111B8D" w:rsidRPr="006A004C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502" w:type="dxa"/>
            <w:tcBorders>
              <w:right w:val="single" w:sz="4" w:space="0" w:color="auto"/>
            </w:tcBorders>
            <w:vAlign w:val="center"/>
          </w:tcPr>
          <w:p w14:paraId="02D5A5CF" w14:textId="77777777" w:rsidR="00111B8D" w:rsidRPr="00B324A1" w:rsidRDefault="00111B8D" w:rsidP="00111B8D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</w:tbl>
    <w:p w14:paraId="748CE616" w14:textId="4341F0E7" w:rsidR="00DF4880" w:rsidRPr="00DF4880" w:rsidRDefault="0007710D" w:rsidP="00DF4880">
      <w:pPr>
        <w:spacing w:line="360" w:lineRule="auto"/>
        <w:ind w:left="-117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lastRenderedPageBreak/>
        <w:t>REFERENCE SAMPLES &amp; SPECIFICATIONS:</w:t>
      </w:r>
    </w:p>
    <w:tbl>
      <w:tblPr>
        <w:tblW w:w="11344" w:type="dxa"/>
        <w:jc w:val="center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703"/>
        <w:gridCol w:w="1443"/>
        <w:gridCol w:w="1262"/>
        <w:gridCol w:w="1262"/>
        <w:gridCol w:w="1443"/>
        <w:gridCol w:w="1624"/>
        <w:gridCol w:w="1607"/>
      </w:tblGrid>
      <w:tr w:rsidR="00665988" w:rsidRPr="00C2021C" w14:paraId="3BA5EC12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9C01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sz w:val="18"/>
                <w:szCs w:val="18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8"/>
                <w:szCs w:val="18"/>
                <w:lang w:eastAsia="en-IN" w:bidi="hi-IN"/>
              </w:rPr>
              <w:t>STANDARD &amp; REFERENCE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B7428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Cot-House Office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F94C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 xml:space="preserve">Provided by Customer to Supplier 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D67D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Supplier's Counter / Record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4593E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Not Available (Actual findings Reported)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08594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GB" w:eastAsia="en-IN" w:bidi="hi-IN"/>
              </w:rPr>
              <w:t>WITH Customer's Authentication (Sign/Stamp)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4160" w14:textId="77777777" w:rsidR="0007710D" w:rsidRPr="00C2021C" w:rsidRDefault="0007710D" w:rsidP="00652229">
            <w:pPr>
              <w:jc w:val="center"/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sz w:val="16"/>
                <w:szCs w:val="16"/>
                <w:lang w:val="en-IN" w:eastAsia="en-IN" w:bidi="hi-IN"/>
              </w:rPr>
              <w:t>WITHOUT Customer's authentication (Sign/Stamp)</w:t>
            </w:r>
          </w:p>
        </w:tc>
      </w:tr>
      <w:tr w:rsidR="00665988" w:rsidRPr="00C2021C" w14:paraId="0B920510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E5377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Reference Samples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4EFC6" w14:textId="77777777" w:rsidR="0007710D" w:rsidRPr="00C2021C" w:rsidRDefault="0007710D" w:rsidP="00652229">
            <w:pPr>
              <w:jc w:val="center"/>
              <w:rPr>
                <w:rFonts w:ascii="Cambria" w:hAnsi="Cambria"/>
                <w:color w:val="000000"/>
                <w:sz w:val="28"/>
                <w:szCs w:val="28"/>
                <w:lang w:val="en-IN" w:eastAsia="en-IN" w:bidi="hi-IN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F35DA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CB82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EF81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8E0F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B0093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  <w:tr w:rsidR="00665988" w:rsidRPr="00C2021C" w14:paraId="63E87CB3" w14:textId="77777777" w:rsidTr="00546C57">
        <w:trPr>
          <w:trHeight w:val="424"/>
          <w:jc w:val="center"/>
        </w:trPr>
        <w:tc>
          <w:tcPr>
            <w:tcW w:w="2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8DB73" w14:textId="77777777" w:rsidR="0007710D" w:rsidRPr="00C2021C" w:rsidRDefault="0007710D" w:rsidP="00652229">
            <w:pPr>
              <w:rPr>
                <w:rFonts w:ascii="Cambria" w:hAnsi="Cambria"/>
                <w:b/>
                <w:bCs/>
                <w:color w:val="000000"/>
                <w:lang w:val="en-IN" w:eastAsia="en-IN" w:bidi="hi-IN"/>
              </w:rPr>
            </w:pPr>
            <w:r w:rsidRPr="00C2021C">
              <w:rPr>
                <w:rFonts w:ascii="Cambria" w:hAnsi="Cambria"/>
                <w:b/>
                <w:bCs/>
                <w:color w:val="000000"/>
                <w:lang w:val="en-GB" w:eastAsia="en-IN" w:bidi="hi-IN"/>
              </w:rPr>
              <w:t>Specification File/Details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C42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D3CA0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96E6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8C80D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F7409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36AE5" w14:textId="77777777" w:rsidR="0007710D" w:rsidRPr="00C2021C" w:rsidRDefault="0007710D" w:rsidP="00652229">
            <w:pPr>
              <w:jc w:val="center"/>
              <w:rPr>
                <w:rFonts w:ascii="Cambria" w:hAnsi="Cambria"/>
              </w:rPr>
            </w:pPr>
            <w:r w:rsidRPr="00C2021C">
              <w:rPr>
                <w:rFonts w:ascii="Cambria" w:hAnsi="Cambr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8"/>
                <w:szCs w:val="28"/>
              </w:rPr>
              <w:instrText xml:space="preserve"> FORMCHECKBOX </w:instrText>
            </w:r>
            <w:r w:rsidR="005C713F">
              <w:rPr>
                <w:rFonts w:ascii="Cambria" w:hAnsi="Cambria"/>
                <w:sz w:val="28"/>
                <w:szCs w:val="28"/>
              </w:rPr>
            </w:r>
            <w:r w:rsidR="005C713F">
              <w:rPr>
                <w:rFonts w:ascii="Cambria" w:hAnsi="Cambria"/>
                <w:sz w:val="28"/>
                <w:szCs w:val="28"/>
              </w:rPr>
              <w:fldChar w:fldCharType="separate"/>
            </w:r>
            <w:r w:rsidRPr="00C2021C">
              <w:rPr>
                <w:rFonts w:ascii="Cambria" w:hAnsi="Cambria"/>
                <w:sz w:val="28"/>
                <w:szCs w:val="28"/>
              </w:rPr>
              <w:fldChar w:fldCharType="end"/>
            </w:r>
          </w:p>
        </w:tc>
      </w:tr>
    </w:tbl>
    <w:p w14:paraId="781F7564" w14:textId="77777777" w:rsidR="003245C5" w:rsidRDefault="003245C5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tbl>
      <w:tblPr>
        <w:tblW w:w="11105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549"/>
        <w:gridCol w:w="5556"/>
      </w:tblGrid>
      <w:tr w:rsidR="00B6513C" w:rsidRPr="00C2021C" w14:paraId="7333A0DF" w14:textId="77777777" w:rsidTr="00CC2C92">
        <w:trPr>
          <w:trHeight w:val="273"/>
          <w:jc w:val="center"/>
        </w:trPr>
        <w:tc>
          <w:tcPr>
            <w:tcW w:w="1110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0C3BF506" w14:textId="77777777" w:rsidR="00091122" w:rsidRPr="00C2021C" w:rsidRDefault="00091122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>Standards vs Production Photos</w:t>
            </w:r>
          </w:p>
        </w:tc>
      </w:tr>
      <w:tr w:rsidR="00B6513C" w:rsidRPr="005A472E" w14:paraId="513B6195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1EAF85F9" w14:textId="1E21C6FA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4EB357C8" w14:textId="7328EA01" w:rsidR="00091122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</w:tr>
      <w:tr w:rsidR="00111B8D" w:rsidRPr="005A472E" w14:paraId="6FDD9F99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5549" w:type="dxa"/>
            <w:vAlign w:val="center"/>
          </w:tcPr>
          <w:p w14:paraId="0B545D5B" w14:textId="6F7BAC7E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3E8E303E" w14:textId="76955E7F" w:rsidR="00111B8D" w:rsidRPr="005A472E" w:rsidRDefault="00111B8D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:rsidRPr="005A472E" w14:paraId="0693CF12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20"/>
          <w:jc w:val="center"/>
        </w:trPr>
        <w:tc>
          <w:tcPr>
            <w:tcW w:w="11105" w:type="dxa"/>
            <w:gridSpan w:val="2"/>
            <w:vAlign w:val="center"/>
          </w:tcPr>
          <w:p w14:paraId="6F4A0AF8" w14:textId="058D6065" w:rsidR="00111B8D" w:rsidRPr="005A472E" w:rsidRDefault="00512679" w:rsidP="001552E6">
            <w:pPr>
              <w:tabs>
                <w:tab w:val="center" w:pos="2592"/>
                <w:tab w:val="left" w:pos="3975"/>
              </w:tabs>
              <w:jc w:val="center"/>
              <w:rPr>
                <w:rFonts w:ascii="Cambria" w:hAnsi="Cambria" w:cs="Arial"/>
                <w:b/>
                <w:color w:val="FF0000"/>
                <w:sz w:val="16"/>
                <w:szCs w:val="16"/>
              </w:rPr>
            </w:pPr>
          </w:p>
        </w:tc>
      </w:tr>
      <w:tr w:rsidR="00111B8D" w14:paraId="0128C6FF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C5983FA" w14:textId="4C50504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1CA7D3C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9A8BAD" w14:textId="73B71BBE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3BED60D0" w14:textId="6986700D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2AF26248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71848F1C" w14:textId="14F5D0D0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057314D2" w14:textId="35587E79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512679" w14:paraId="7D32524C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CA1FB4B" w14:textId="19BE1455" w:rsidR="00512679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05BBE96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1501EBB3" w14:textId="34E84566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787E4D7C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00A26834" w14:textId="43131D2C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556" w:type="dxa"/>
            <w:vAlign w:val="center"/>
          </w:tcPr>
          <w:p w14:paraId="718438A7" w14:textId="1661C257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3C99A18F" w14:textId="77777777" w:rsidTr="00CC2C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5549" w:type="dxa"/>
            <w:vAlign w:val="center"/>
          </w:tcPr>
          <w:p w14:paraId="580C9BD6" w14:textId="00B7F101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  <w:tc>
          <w:tcPr>
            <w:tcW w:w="5556" w:type="dxa"/>
            <w:vAlign w:val="center"/>
          </w:tcPr>
          <w:p w14:paraId="76C34777" w14:textId="08069CBF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  <w:tr w:rsidR="00111B8D" w14:paraId="0F483D00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4624DD3D" w14:textId="06C5803B" w:rsidR="00111B8D" w:rsidRDefault="00512679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111B8D" w14:paraId="6F9F969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47"/>
          <w:jc w:val="center"/>
        </w:trPr>
        <w:tc>
          <w:tcPr>
            <w:tcW w:w="11105" w:type="dxa"/>
            <w:gridSpan w:val="2"/>
            <w:vAlign w:val="center"/>
          </w:tcPr>
          <w:p w14:paraId="2945A389" w14:textId="6215F17A" w:rsidR="00111B8D" w:rsidRDefault="00111B8D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Shade Comparison View with Approved Standard</w:t>
            </w:r>
          </w:p>
        </w:tc>
      </w:tr>
    </w:tbl>
    <w:p w14:paraId="14D995E6" w14:textId="77777777" w:rsidR="004E790E" w:rsidRDefault="004E790E" w:rsidP="00607796">
      <w:pPr>
        <w:ind w:left="-1134" w:right="-578"/>
        <w:rPr>
          <w:rFonts w:ascii="Cambria" w:hAnsi="Cambria"/>
          <w:b/>
          <w:sz w:val="16"/>
          <w:szCs w:val="16"/>
        </w:rPr>
      </w:pPr>
    </w:p>
    <w:p w14:paraId="6FA69280" w14:textId="7EA79BEC" w:rsidR="009468FC" w:rsidRDefault="009468FC" w:rsidP="009468FC">
      <w:pPr>
        <w:spacing w:line="360" w:lineRule="auto"/>
        <w:ind w:left="-1080" w:right="-871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 TEST REPORT:</w:t>
      </w:r>
      <w:r w:rsidR="00C57A78">
        <w:rPr>
          <w:rFonts w:ascii="Cambria" w:hAnsi="Cambria"/>
          <w:b/>
          <w:sz w:val="24"/>
          <w:szCs w:val="24"/>
          <w:u w:val="single"/>
          <w:lang w:val="en-GB"/>
        </w:rPr>
        <w:t xml:space="preserve"> </w:t>
      </w:r>
    </w:p>
    <w:tbl>
      <w:tblPr>
        <w:tblW w:w="11272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77"/>
        <w:gridCol w:w="637"/>
        <w:gridCol w:w="637"/>
        <w:gridCol w:w="637"/>
        <w:gridCol w:w="944"/>
        <w:gridCol w:w="4740"/>
      </w:tblGrid>
      <w:tr w:rsidR="008C2FCE" w:rsidRPr="00C2021C" w14:paraId="461C9990" w14:textId="77777777" w:rsidTr="00266E9B">
        <w:trPr>
          <w:trHeight w:val="468"/>
          <w:jc w:val="center"/>
        </w:trPr>
        <w:tc>
          <w:tcPr>
            <w:tcW w:w="3677" w:type="dxa"/>
            <w:shd w:val="clear" w:color="auto" w:fill="D9D9D9"/>
            <w:vAlign w:val="center"/>
          </w:tcPr>
          <w:p w14:paraId="08E2AD65" w14:textId="03787085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LAB</w:t>
            </w: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TEST</w:t>
            </w:r>
            <w:r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 xml:space="preserve"> REQUIREMENTS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B22AEA4" w14:textId="3D88BE2A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YES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7C92B732" w14:textId="4D1DE729" w:rsidR="008C2FCE" w:rsidRPr="00C2021C" w:rsidRDefault="008C2FCE" w:rsidP="008C2FCE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637" w:type="dxa"/>
            <w:shd w:val="clear" w:color="auto" w:fill="D9D9D9"/>
            <w:vAlign w:val="center"/>
          </w:tcPr>
          <w:p w14:paraId="238AEF7A" w14:textId="3E43E663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44" w:type="dxa"/>
            <w:shd w:val="clear" w:color="auto" w:fill="D9D9D9"/>
            <w:vAlign w:val="center"/>
          </w:tcPr>
          <w:p w14:paraId="2411EDF8" w14:textId="77777777" w:rsidR="008C2FCE" w:rsidRPr="00C2021C" w:rsidRDefault="008C2FCE" w:rsidP="008C2FCE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40" w:type="dxa"/>
            <w:shd w:val="clear" w:color="auto" w:fill="D9D9D9"/>
            <w:vAlign w:val="center"/>
          </w:tcPr>
          <w:p w14:paraId="5EE303FB" w14:textId="77777777" w:rsidR="008C2FCE" w:rsidRPr="00C2021C" w:rsidRDefault="008C2FCE" w:rsidP="008C2FCE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8E1B14" w:rsidRPr="00C2021C" w14:paraId="0A89B40F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23BF9EF" w14:textId="13DBF5B7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Test Exist</w:t>
            </w:r>
          </w:p>
        </w:tc>
        <w:tc>
          <w:tcPr>
            <w:tcW w:w="637" w:type="dxa"/>
            <w:vAlign w:val="center"/>
          </w:tcPr>
          <w:p w14:paraId="61F030BF" w14:textId="55474C3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68AF0F1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B4A3A6C" w14:textId="6957961D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9B01826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539B5E9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22536211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5FCD6310" w14:textId="2D5889D8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Reviewed</w:t>
            </w:r>
          </w:p>
        </w:tc>
        <w:tc>
          <w:tcPr>
            <w:tcW w:w="637" w:type="dxa"/>
            <w:vAlign w:val="center"/>
          </w:tcPr>
          <w:p w14:paraId="655E3ED1" w14:textId="4F112C5A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6B9CC83E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8BAD713" w14:textId="4A797FD1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2D9EB1D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D1D9112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E1B14" w:rsidRPr="00C2021C" w14:paraId="4CA3C9A8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73E5E9D5" w14:textId="26A226BC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Lab Report as per Protocols</w:t>
            </w:r>
          </w:p>
        </w:tc>
        <w:tc>
          <w:tcPr>
            <w:tcW w:w="637" w:type="dxa"/>
            <w:vAlign w:val="center"/>
          </w:tcPr>
          <w:p w14:paraId="56489168" w14:textId="761FD8E4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F03AF9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8FF1487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2CC35F67" w14:textId="7882A70F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5E2FBC85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68602CCE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</w:tr>
      <w:tr w:rsidR="008E1B14" w:rsidRPr="00C2021C" w14:paraId="4CCA44E2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427BFE4F" w14:textId="42E50946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>Any Deviation</w:t>
            </w:r>
          </w:p>
        </w:tc>
        <w:tc>
          <w:tcPr>
            <w:tcW w:w="637" w:type="dxa"/>
            <w:vAlign w:val="center"/>
          </w:tcPr>
          <w:p w14:paraId="29D7F318" w14:textId="585A4C6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5C95A3C1" w14:textId="5BE85AE2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3B7FA41" w14:textId="5D65F762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740872F7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032F688B" w14:textId="77777777" w:rsidR="008E1B14" w:rsidRPr="00C2021C" w:rsidRDefault="008E1B14" w:rsidP="008E1B14">
            <w:pPr>
              <w:snapToGrid w:val="0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</w:tr>
      <w:tr w:rsidR="008E1B14" w:rsidRPr="00C2021C" w14:paraId="604BB75C" w14:textId="77777777" w:rsidTr="00266E9B">
        <w:trPr>
          <w:trHeight w:val="479"/>
          <w:jc w:val="center"/>
        </w:trPr>
        <w:tc>
          <w:tcPr>
            <w:tcW w:w="3677" w:type="dxa"/>
            <w:vAlign w:val="center"/>
          </w:tcPr>
          <w:p w14:paraId="06C16846" w14:textId="237BBB73" w:rsidR="008E1B14" w:rsidRPr="00C2021C" w:rsidRDefault="008E1B14" w:rsidP="008E1B14">
            <w:pPr>
              <w:rPr>
                <w:rFonts w:ascii="Cambria" w:hAnsi="Cambria"/>
                <w:b/>
                <w:iCs/>
              </w:rPr>
            </w:pPr>
            <w:r>
              <w:rPr>
                <w:rFonts w:ascii="Cambria" w:hAnsi="Cambria"/>
                <w:b/>
                <w:iCs/>
              </w:rPr>
              <w:t xml:space="preserve">Result </w:t>
            </w:r>
            <w:r w:rsidRPr="00B8206E">
              <w:rPr>
                <w:rFonts w:ascii="Cambria" w:hAnsi="Cambria"/>
                <w:bCs/>
                <w:iCs/>
                <w:sz w:val="16"/>
                <w:szCs w:val="16"/>
              </w:rPr>
              <w:t>(Under Commercial Tolerance or Not)</w:t>
            </w:r>
          </w:p>
        </w:tc>
        <w:tc>
          <w:tcPr>
            <w:tcW w:w="637" w:type="dxa"/>
            <w:vAlign w:val="center"/>
          </w:tcPr>
          <w:p w14:paraId="79A96CC1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Pass</w:t>
            </w:r>
          </w:p>
          <w:p w14:paraId="44CA0B90" w14:textId="63081FA1" w:rsidR="008E1B14" w:rsidRPr="00C2021C" w:rsidRDefault="00B176C6" w:rsidP="008E1B14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3BFA8B60" w14:textId="77777777" w:rsidR="008E1B14" w:rsidRPr="00074123" w:rsidRDefault="008E1B14" w:rsidP="008E1B14">
            <w:pPr>
              <w:snapToGrid w:val="0"/>
              <w:jc w:val="center"/>
              <w:rPr>
                <w:rFonts w:ascii="Cambria" w:hAnsi="Cambria"/>
                <w:sz w:val="16"/>
                <w:szCs w:val="16"/>
              </w:rPr>
            </w:pPr>
            <w:r w:rsidRPr="00074123">
              <w:rPr>
                <w:rFonts w:ascii="Cambria" w:hAnsi="Cambria"/>
                <w:sz w:val="16"/>
                <w:szCs w:val="16"/>
              </w:rPr>
              <w:t>Fail</w:t>
            </w:r>
          </w:p>
          <w:p w14:paraId="162A6DC1" w14:textId="15C1BF63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37" w:type="dxa"/>
            <w:vAlign w:val="center"/>
          </w:tcPr>
          <w:p w14:paraId="74C141CD" w14:textId="3CC5677C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44" w:type="dxa"/>
            <w:vAlign w:val="center"/>
          </w:tcPr>
          <w:p w14:paraId="35065A9F" w14:textId="77777777" w:rsidR="008E1B14" w:rsidRPr="00C2021C" w:rsidRDefault="008E1B14" w:rsidP="008E1B14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40" w:type="dxa"/>
            <w:vAlign w:val="center"/>
          </w:tcPr>
          <w:p w14:paraId="4FCF570F" w14:textId="77777777" w:rsidR="008E1B14" w:rsidRPr="00C2021C" w:rsidRDefault="008E1B14" w:rsidP="008E1B14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</w:tbl>
    <w:p w14:paraId="16B10CDC" w14:textId="77777777" w:rsidR="004E790E" w:rsidRDefault="004E790E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33EB1A4A" w14:textId="283BBC3C" w:rsidR="00D87A1B" w:rsidRDefault="00D87A1B" w:rsidP="00D87A1B">
      <w:pPr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PACKING:</w:t>
      </w:r>
    </w:p>
    <w:tbl>
      <w:tblPr>
        <w:tblW w:w="11271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611"/>
        <w:gridCol w:w="707"/>
        <w:gridCol w:w="641"/>
        <w:gridCol w:w="168"/>
        <w:gridCol w:w="1077"/>
        <w:gridCol w:w="1454"/>
        <w:gridCol w:w="781"/>
        <w:gridCol w:w="366"/>
        <w:gridCol w:w="89"/>
        <w:gridCol w:w="1256"/>
        <w:gridCol w:w="179"/>
        <w:gridCol w:w="618"/>
        <w:gridCol w:w="635"/>
        <w:gridCol w:w="1689"/>
      </w:tblGrid>
      <w:tr w:rsidR="00B924B3" w:rsidRPr="00C2021C" w14:paraId="133B2835" w14:textId="77777777" w:rsidTr="001A12FC">
        <w:trPr>
          <w:trHeight w:val="33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56C71AE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</w:t>
            </w:r>
            <w:r>
              <w:rPr>
                <w:rFonts w:ascii="Cambria" w:hAnsi="Cambria"/>
                <w:b/>
                <w:sz w:val="16"/>
                <w:szCs w:val="16"/>
              </w:rPr>
              <w:t>a</w:t>
            </w:r>
            <w:r w:rsidRPr="00C2021C">
              <w:rPr>
                <w:rFonts w:ascii="Cambria" w:hAnsi="Cambria"/>
                <w:b/>
                <w:sz w:val="16"/>
                <w:szCs w:val="16"/>
              </w:rPr>
              <w:t>g Description</w:t>
            </w:r>
          </w:p>
        </w:tc>
        <w:tc>
          <w:tcPr>
            <w:tcW w:w="707" w:type="dxa"/>
            <w:vAlign w:val="center"/>
          </w:tcPr>
          <w:p w14:paraId="7C51EEE2" w14:textId="11D972C2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P</w:t>
            </w:r>
            <w:r w:rsidR="00540F2D">
              <w:rPr>
                <w:rFonts w:ascii="Cambria" w:hAnsi="Cambria"/>
                <w:sz w:val="16"/>
                <w:szCs w:val="16"/>
              </w:rPr>
              <w:t>L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4B64F7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B64F7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4B64F7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808" w:type="dxa"/>
            <w:gridSpan w:val="2"/>
            <w:vAlign w:val="center"/>
          </w:tcPr>
          <w:p w14:paraId="6E4649A9" w14:textId="638FB12A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</w:tcPr>
          <w:p w14:paraId="1984D873" w14:textId="195A644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LDPE 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18707797" w14:textId="078A07A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PVC 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DA89E1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PEVA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38C5C813" w14:textId="72ED0419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Fabric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16995413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4B42C297" w14:textId="77777777" w:rsidTr="001A12FC">
        <w:trPr>
          <w:trHeight w:val="527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F8241C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Bag Closures</w:t>
            </w:r>
          </w:p>
        </w:tc>
        <w:tc>
          <w:tcPr>
            <w:tcW w:w="1516" w:type="dxa"/>
            <w:gridSpan w:val="3"/>
            <w:vAlign w:val="center"/>
          </w:tcPr>
          <w:p w14:paraId="23228F44" w14:textId="6EFBB35E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Self-Adhesive 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51D2AA40" w14:textId="6C500EDA" w:rsidR="00B924B3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Studs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19DA460C" w14:textId="6B9F256E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Buttons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78F3C3B" w14:textId="5656AEC7" w:rsidR="00071800" w:rsidRPr="00C2021C" w:rsidRDefault="00071800" w:rsidP="00071800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Popper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s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3D067721" w14:textId="4461FA8C" w:rsidR="00B924B3" w:rsidRPr="00C2021C" w:rsidRDefault="00B924B3" w:rsidP="00E34A55">
            <w:pPr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            </w:t>
            </w:r>
            <w:r w:rsidR="00060089">
              <w:rPr>
                <w:rFonts w:ascii="Cambria" w:hAnsi="Cambria"/>
                <w:sz w:val="16"/>
                <w:szCs w:val="16"/>
              </w:rPr>
              <w:t xml:space="preserve">    </w:t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Zipper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</w:t>
            </w:r>
            <w:r w:rsidR="002E5F0B">
              <w:rPr>
                <w:rFonts w:ascii="Cambria" w:hAnsi="Cambria"/>
                <w:sz w:val="16"/>
                <w:szCs w:val="16"/>
              </w:rPr>
              <w:t xml:space="preserve"> </w:t>
            </w:r>
            <w:r w:rsidR="00863AF7">
              <w:rPr>
                <w:rFonts w:ascii="Cambria" w:hAnsi="Cambria"/>
                <w:sz w:val="16"/>
                <w:szCs w:val="16"/>
              </w:rPr>
              <w:t xml:space="preserve">        </w:t>
            </w:r>
            <w:r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3C1502B5" w14:textId="301F4736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Branded   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D15ABC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Non-Branded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136CAD58" w14:textId="4F870C93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  <w:r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6A539C0B" w14:textId="77777777" w:rsidTr="001A12FC">
        <w:trPr>
          <w:trHeight w:val="310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B2FE87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Certification</w:t>
            </w:r>
          </w:p>
        </w:tc>
        <w:tc>
          <w:tcPr>
            <w:tcW w:w="4047" w:type="dxa"/>
            <w:gridSpan w:val="5"/>
            <w:vAlign w:val="center"/>
          </w:tcPr>
          <w:p w14:paraId="57F6976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PROP-65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2A1BAA7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3" w:type="dxa"/>
            <w:gridSpan w:val="2"/>
            <w:vAlign w:val="center"/>
          </w:tcPr>
          <w:p w14:paraId="02670208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44C590DF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NA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794E04F8" w14:textId="77777777" w:rsidTr="001A12FC">
        <w:trPr>
          <w:trHeight w:val="469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24964B7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Inlay Card</w:t>
            </w:r>
          </w:p>
        </w:tc>
        <w:tc>
          <w:tcPr>
            <w:tcW w:w="1348" w:type="dxa"/>
            <w:gridSpan w:val="2"/>
            <w:vAlign w:val="center"/>
          </w:tcPr>
          <w:p w14:paraId="34D98BD7" w14:textId="148E4E3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U/J Shape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18D683C3" w14:textId="1C05D3C0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Hang Tag 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78897C58" w14:textId="12D995CC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Belly Band</w:t>
            </w:r>
            <w:r w:rsidR="004E790E">
              <w:rPr>
                <w:rFonts w:ascii="Cambria" w:hAnsi="Cambria"/>
                <w:sz w:val="16"/>
                <w:szCs w:val="16"/>
              </w:rPr>
              <w:t xml:space="preserve"> / Banderole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 </w:t>
            </w:r>
            <w:r w:rsidR="00A2194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2194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A2194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</w:tcPr>
          <w:p w14:paraId="4D743820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Book Fold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7E99FCB6" w14:textId="6F120AB4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Insert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7480D1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Header with Hanger 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</w:tcPr>
          <w:p w14:paraId="0CE6476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8E6F9C8" w14:textId="77777777" w:rsidTr="001A12FC">
        <w:trPr>
          <w:trHeight w:val="338"/>
          <w:jc w:val="center"/>
        </w:trPr>
        <w:tc>
          <w:tcPr>
            <w:tcW w:w="1611" w:type="dxa"/>
            <w:vMerge w:val="restart"/>
            <w:shd w:val="clear" w:color="auto" w:fill="F2F2F2"/>
            <w:vAlign w:val="center"/>
          </w:tcPr>
          <w:p w14:paraId="41219408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Stickers &amp; Barcode</w:t>
            </w:r>
          </w:p>
        </w:tc>
        <w:tc>
          <w:tcPr>
            <w:tcW w:w="1348" w:type="dxa"/>
            <w:gridSpan w:val="2"/>
            <w:vAlign w:val="center"/>
          </w:tcPr>
          <w:p w14:paraId="4038CD26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Size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45" w:type="dxa"/>
            <w:gridSpan w:val="2"/>
            <w:vAlign w:val="center"/>
          </w:tcPr>
          <w:p w14:paraId="5E23074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Break Pack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</w:tcPr>
          <w:p w14:paraId="00DA9B17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Barcode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492" w:type="dxa"/>
            <w:gridSpan w:val="4"/>
            <w:vAlign w:val="center"/>
          </w:tcPr>
          <w:p w14:paraId="5D7C7D99" w14:textId="4A13A8FC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 Bag </w:t>
            </w:r>
            <w:r w:rsidR="00340E53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40E53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340E53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BEB31ED" w14:textId="3BE0DB9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Holograms </w:t>
            </w:r>
            <w:r w:rsidR="00976465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76465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976465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6CCD45C" w14:textId="77777777" w:rsidTr="001A12FC">
        <w:trPr>
          <w:trHeight w:val="338"/>
          <w:jc w:val="center"/>
        </w:trPr>
        <w:tc>
          <w:tcPr>
            <w:tcW w:w="1611" w:type="dxa"/>
            <w:vMerge/>
            <w:shd w:val="clear" w:color="auto" w:fill="F2F2F2"/>
            <w:vAlign w:val="center"/>
          </w:tcPr>
          <w:p w14:paraId="30095FB3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1348" w:type="dxa"/>
            <w:gridSpan w:val="2"/>
            <w:vAlign w:val="center"/>
          </w:tcPr>
          <w:p w14:paraId="72A91B09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Pre-Tickets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gridSpan w:val="3"/>
            <w:vAlign w:val="center"/>
          </w:tcPr>
          <w:p w14:paraId="5C7F0D4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Kimball Labels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492" w:type="dxa"/>
            <w:gridSpan w:val="4"/>
            <w:vAlign w:val="center"/>
          </w:tcPr>
          <w:p w14:paraId="112D0A9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Price Stickers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07FB8292" w14:textId="0B088B82" w:rsidR="00B924B3" w:rsidRPr="00C2021C" w:rsidRDefault="00340E5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7D1D9E">
              <w:rPr>
                <w:rFonts w:ascii="Cambria" w:hAnsi="Cambria"/>
                <w:b/>
                <w:bCs/>
                <w:color w:val="000099"/>
                <w:sz w:val="16"/>
                <w:szCs w:val="16"/>
              </w:rPr>
              <w:t>Printed Safety &amp; Recycled Logo</w:t>
            </w:r>
            <w:r w:rsidR="00B924B3">
              <w:rPr>
                <w:rFonts w:ascii="Cambria" w:hAnsi="Cambria"/>
                <w:sz w:val="16"/>
                <w:szCs w:val="16"/>
              </w:rPr>
              <w:t xml:space="preserve"> </w:t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924B3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B924B3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="005136C1">
              <w:rPr>
                <w:rFonts w:ascii="Cambria" w:hAnsi="Cambria"/>
                <w:sz w:val="16"/>
                <w:szCs w:val="16"/>
              </w:rPr>
              <w:t xml:space="preserve"> </w:t>
            </w:r>
          </w:p>
        </w:tc>
      </w:tr>
      <w:tr w:rsidR="00B924B3" w:rsidRPr="00C2021C" w14:paraId="55CF3564" w14:textId="77777777" w:rsidTr="001A12FC">
        <w:trPr>
          <w:trHeight w:val="441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AFBA58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Pack Description</w:t>
            </w:r>
          </w:p>
        </w:tc>
        <w:tc>
          <w:tcPr>
            <w:tcW w:w="1516" w:type="dxa"/>
            <w:gridSpan w:val="3"/>
            <w:vAlign w:val="center"/>
            <w:hideMark/>
          </w:tcPr>
          <w:p w14:paraId="730A69FC" w14:textId="77777777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Individual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077" w:type="dxa"/>
            <w:vAlign w:val="center"/>
            <w:hideMark/>
          </w:tcPr>
          <w:p w14:paraId="7190D3FE" w14:textId="2F4453B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Set     </w:t>
            </w:r>
            <w:r w:rsidR="001D624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D624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D624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53" w:type="dxa"/>
            <w:vAlign w:val="center"/>
            <w:hideMark/>
          </w:tcPr>
          <w:p w14:paraId="5C21A365" w14:textId="19F1F3FB" w:rsidR="005136C1" w:rsidRPr="00C2021C" w:rsidRDefault="00B924B3" w:rsidP="0044294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Master Poly </w:t>
            </w:r>
            <w:r w:rsidR="002E1980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E1980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2E1980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36" w:type="dxa"/>
            <w:gridSpan w:val="3"/>
            <w:vAlign w:val="center"/>
            <w:hideMark/>
          </w:tcPr>
          <w:p w14:paraId="118637BB" w14:textId="074648DC" w:rsidR="00B924B3" w:rsidRPr="00C2021C" w:rsidRDefault="00B924B3" w:rsidP="00615A88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as Poly Bag 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256" w:type="dxa"/>
            <w:vAlign w:val="center"/>
          </w:tcPr>
          <w:p w14:paraId="6514B2D5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Zipper Closure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432" w:type="dxa"/>
            <w:gridSpan w:val="3"/>
            <w:vAlign w:val="center"/>
          </w:tcPr>
          <w:p w14:paraId="661D9488" w14:textId="130CB80A" w:rsidR="00B924B3" w:rsidRPr="00C2021C" w:rsidRDefault="00B924B3" w:rsidP="00060089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String / Draw Co</w:t>
            </w:r>
            <w:r w:rsidR="00AD50A2">
              <w:rPr>
                <w:rFonts w:ascii="Cambria" w:hAnsi="Cambria"/>
                <w:sz w:val="16"/>
                <w:szCs w:val="16"/>
              </w:rPr>
              <w:t>r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d </w:t>
            </w:r>
            <w:r w:rsidR="0006008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6008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60089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688" w:type="dxa"/>
            <w:vAlign w:val="center"/>
            <w:hideMark/>
          </w:tcPr>
          <w:p w14:paraId="17D8089D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 Closures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5393FDF6" w14:textId="77777777" w:rsidTr="001A12FC">
        <w:trPr>
          <w:trHeight w:hRule="exact" w:val="42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09402CAD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Inner Pack</w:t>
            </w:r>
          </w:p>
        </w:tc>
        <w:tc>
          <w:tcPr>
            <w:tcW w:w="1516" w:type="dxa"/>
            <w:gridSpan w:val="3"/>
            <w:vAlign w:val="center"/>
          </w:tcPr>
          <w:p w14:paraId="7DFE992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Holes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2B473342" w14:textId="5533E5F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Polybag Suffocation Warning  </w:t>
            </w:r>
            <w:r w:rsidR="00EC336D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C336D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C336D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671" w:type="dxa"/>
            <w:gridSpan w:val="5"/>
            <w:vAlign w:val="center"/>
          </w:tcPr>
          <w:p w14:paraId="658631A2" w14:textId="77777777" w:rsidR="00B924B3" w:rsidRPr="00C2021C" w:rsidRDefault="00B924B3" w:rsidP="00B231C0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Marking/Sticker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942" w:type="dxa"/>
            <w:gridSpan w:val="3"/>
            <w:vAlign w:val="center"/>
          </w:tcPr>
          <w:p w14:paraId="682AF8B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Inner Pack sealed by: </w:t>
            </w:r>
          </w:p>
        </w:tc>
      </w:tr>
      <w:tr w:rsidR="00B924B3" w:rsidRPr="00C2021C" w14:paraId="7D8A60D2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6F82A7C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Stiffener</w:t>
            </w:r>
          </w:p>
        </w:tc>
        <w:tc>
          <w:tcPr>
            <w:tcW w:w="1516" w:type="dxa"/>
            <w:gridSpan w:val="3"/>
            <w:vAlign w:val="center"/>
          </w:tcPr>
          <w:p w14:paraId="026B35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3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30" w:type="dxa"/>
            <w:gridSpan w:val="2"/>
            <w:vAlign w:val="center"/>
          </w:tcPr>
          <w:p w14:paraId="65FE3E8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556A6B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Ply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147" w:type="dxa"/>
            <w:gridSpan w:val="2"/>
            <w:vAlign w:val="center"/>
          </w:tcPr>
          <w:p w14:paraId="65B148FC" w14:textId="56EEF0E5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White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1345" w:type="dxa"/>
            <w:gridSpan w:val="2"/>
            <w:vAlign w:val="center"/>
          </w:tcPr>
          <w:p w14:paraId="5D49E621" w14:textId="076D9183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Brown </w:t>
            </w:r>
            <w:r w:rsidR="00EA224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EA224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EA224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3121" w:type="dxa"/>
            <w:gridSpan w:val="4"/>
            <w:vAlign w:val="center"/>
          </w:tcPr>
          <w:p w14:paraId="770E601E" w14:textId="19D210FA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Cutting Protector:    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057319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57319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057319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</w:tr>
      <w:tr w:rsidR="00B924B3" w:rsidRPr="00C2021C" w14:paraId="7EF4E64C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  <w:hideMark/>
          </w:tcPr>
          <w:p w14:paraId="40B1574B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Carton</w:t>
            </w:r>
          </w:p>
        </w:tc>
        <w:tc>
          <w:tcPr>
            <w:tcW w:w="2593" w:type="dxa"/>
            <w:gridSpan w:val="4"/>
            <w:vAlign w:val="center"/>
            <w:hideMark/>
          </w:tcPr>
          <w:p w14:paraId="6E6EAD96" w14:textId="7300816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Ply:  </w:t>
            </w:r>
            <w:r w:rsidRPr="000B4B1D">
              <w:rPr>
                <w:rFonts w:ascii="Cambria" w:hAnsi="Cambria"/>
                <w:b/>
                <w:bCs/>
                <w:sz w:val="16"/>
                <w:szCs w:val="16"/>
              </w:rPr>
              <w:t>5</w:t>
            </w:r>
            <w:r>
              <w:rPr>
                <w:rFonts w:ascii="Cambria" w:hAnsi="Cambria"/>
                <w:sz w:val="16"/>
                <w:szCs w:val="16"/>
              </w:rPr>
              <w:t xml:space="preserve"> Ply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4125" w:type="dxa"/>
            <w:gridSpan w:val="6"/>
            <w:vAlign w:val="center"/>
            <w:hideMark/>
          </w:tcPr>
          <w:p w14:paraId="27064F6D" w14:textId="753FD9AE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Poly Lining:     </w:t>
            </w:r>
            <w:r w:rsidR="00556A6B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YES  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56A6B"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556A6B"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NO</w:t>
            </w:r>
          </w:p>
        </w:tc>
        <w:tc>
          <w:tcPr>
            <w:tcW w:w="2942" w:type="dxa"/>
            <w:gridSpan w:val="3"/>
            <w:noWrap/>
            <w:vAlign w:val="center"/>
            <w:hideMark/>
          </w:tcPr>
          <w:p w14:paraId="3821CCD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        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03BCD99C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Non-Printed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32D62717" w14:textId="77777777" w:rsidTr="001A12FC">
        <w:trPr>
          <w:trHeight w:hRule="exact" w:val="348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1433ED65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Shipping Marks</w:t>
            </w:r>
          </w:p>
        </w:tc>
        <w:tc>
          <w:tcPr>
            <w:tcW w:w="2593" w:type="dxa"/>
            <w:gridSpan w:val="4"/>
            <w:vAlign w:val="center"/>
          </w:tcPr>
          <w:p w14:paraId="2726F1DE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Printed on Carton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C1991A4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Carton Stickers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1BF4F8B4" w14:textId="1C3709ED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4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323" w:type="dxa"/>
            <w:gridSpan w:val="2"/>
            <w:vAlign w:val="center"/>
          </w:tcPr>
          <w:p w14:paraId="1FF5C6BE" w14:textId="6B1EE278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124F4">
              <w:rPr>
                <w:rFonts w:ascii="Cambria" w:hAnsi="Cambria"/>
                <w:b/>
                <w:bCs/>
                <w:sz w:val="16"/>
                <w:szCs w:val="16"/>
              </w:rPr>
              <w:t>2</w:t>
            </w:r>
            <w:r w:rsidRPr="00C2021C">
              <w:rPr>
                <w:rFonts w:ascii="Cambria" w:hAnsi="Cambria"/>
                <w:sz w:val="16"/>
                <w:szCs w:val="16"/>
              </w:rPr>
              <w:t xml:space="preserve"> Side </w:t>
            </w:r>
            <w:r w:rsidR="00C124F4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124F4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C124F4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  <w:tr w:rsidR="00B924B3" w:rsidRPr="00C2021C" w14:paraId="19F754FD" w14:textId="77777777" w:rsidTr="001A12FC">
        <w:trPr>
          <w:trHeight w:hRule="exact" w:val="436"/>
          <w:jc w:val="center"/>
        </w:trPr>
        <w:tc>
          <w:tcPr>
            <w:tcW w:w="1611" w:type="dxa"/>
            <w:shd w:val="clear" w:color="auto" w:fill="F2F2F2"/>
            <w:vAlign w:val="center"/>
          </w:tcPr>
          <w:p w14:paraId="5CA65C72" w14:textId="77777777" w:rsidR="00B924B3" w:rsidRPr="00C2021C" w:rsidRDefault="00B924B3" w:rsidP="00E34A55">
            <w:pPr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>Pallets</w:t>
            </w:r>
          </w:p>
        </w:tc>
        <w:tc>
          <w:tcPr>
            <w:tcW w:w="2593" w:type="dxa"/>
            <w:gridSpan w:val="4"/>
            <w:vAlign w:val="center"/>
          </w:tcPr>
          <w:p w14:paraId="7535590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Wooden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235" w:type="dxa"/>
            <w:gridSpan w:val="2"/>
            <w:vAlign w:val="center"/>
          </w:tcPr>
          <w:p w14:paraId="1AA4622B" w14:textId="1DC3B831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1F41C1">
              <w:rPr>
                <w:rFonts w:ascii="Cambria" w:hAnsi="Cambria"/>
                <w:sz w:val="16"/>
                <w:szCs w:val="16"/>
              </w:rPr>
              <w:t xml:space="preserve">Corrugated </w:t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F41C1" w:rsidRPr="001F41C1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="001F41C1" w:rsidRPr="001F41C1"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  <w:tc>
          <w:tcPr>
            <w:tcW w:w="2508" w:type="dxa"/>
            <w:gridSpan w:val="5"/>
            <w:vAlign w:val="center"/>
          </w:tcPr>
          <w:p w14:paraId="2F56C731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PDQS </w:t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 w:rsidRPr="00C2021C">
              <w:rPr>
                <w:rFonts w:ascii="Cambria" w:hAnsi="Cambria"/>
                <w:sz w:val="16"/>
                <w:szCs w:val="16"/>
              </w:rPr>
              <w:fldChar w:fldCharType="end"/>
            </w:r>
          </w:p>
          <w:p w14:paraId="2F2465CA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>No of Pieces/Sets</w:t>
            </w:r>
          </w:p>
        </w:tc>
        <w:tc>
          <w:tcPr>
            <w:tcW w:w="2323" w:type="dxa"/>
            <w:gridSpan w:val="2"/>
            <w:vAlign w:val="center"/>
          </w:tcPr>
          <w:p w14:paraId="2261B8B2" w14:textId="77777777" w:rsidR="00B924B3" w:rsidRPr="00C2021C" w:rsidRDefault="00B924B3" w:rsidP="00E34A55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C2021C">
              <w:rPr>
                <w:rFonts w:ascii="Cambria" w:hAnsi="Cambria"/>
                <w:sz w:val="16"/>
                <w:szCs w:val="16"/>
              </w:rPr>
              <w:t xml:space="preserve">Others </w:t>
            </w:r>
            <w:r>
              <w:rPr>
                <w:rFonts w:ascii="Cambria" w:hAnsi="Cambri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6"/>
                <w:szCs w:val="16"/>
              </w:rPr>
              <w:instrText xml:space="preserve"> FORMCHECKBOX </w:instrText>
            </w:r>
            <w:r w:rsidR="005C713F">
              <w:rPr>
                <w:rFonts w:ascii="Cambria" w:hAnsi="Cambria"/>
                <w:sz w:val="16"/>
                <w:szCs w:val="16"/>
              </w:rPr>
            </w:r>
            <w:r w:rsidR="005C713F">
              <w:rPr>
                <w:rFonts w:ascii="Cambria" w:hAnsi="Cambria"/>
                <w:sz w:val="16"/>
                <w:szCs w:val="16"/>
              </w:rPr>
              <w:fldChar w:fldCharType="separate"/>
            </w:r>
            <w:r>
              <w:rPr>
                <w:rFonts w:ascii="Cambria" w:hAnsi="Cambria"/>
                <w:sz w:val="16"/>
                <w:szCs w:val="16"/>
              </w:rPr>
              <w:fldChar w:fldCharType="end"/>
            </w:r>
          </w:p>
        </w:tc>
      </w:tr>
    </w:tbl>
    <w:p w14:paraId="031E17DD" w14:textId="77777777" w:rsidR="00AB6B53" w:rsidRDefault="00AB6B53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65946B15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p w14:paraId="7C858E46" w14:textId="77777777" w:rsidR="00512679" w:rsidRDefault="00512679" w:rsidP="00EB40A4">
      <w:pPr>
        <w:tabs>
          <w:tab w:val="left" w:pos="284"/>
        </w:tabs>
        <w:spacing w:line="360" w:lineRule="auto"/>
        <w:jc w:val="both"/>
        <w:rPr>
          <w:rFonts w:ascii="Cambria" w:hAnsi="Cambria"/>
          <w:b/>
          <w:sz w:val="14"/>
          <w:szCs w:val="24"/>
          <w:u w:val="single"/>
          <w:lang w:val="en-GB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DA5E24" w:rsidRPr="00057319" w14:paraId="492BEDC7" w14:textId="77777777" w:rsidTr="002F2842">
        <w:trPr>
          <w:trHeight w:val="180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54D1504" w14:textId="2FE29CD4" w:rsidR="00DA5E24" w:rsidRPr="00057319" w:rsidRDefault="00DA5E24" w:rsidP="00055CB0">
            <w:pPr>
              <w:jc w:val="center"/>
              <w:rPr>
                <w:rFonts w:ascii="Cambria" w:hAnsi="Cambria" w:cs="Arial"/>
              </w:rPr>
            </w:pPr>
            <w:r w:rsidRPr="00057319">
              <w:rPr>
                <w:rFonts w:ascii="Cambria" w:hAnsi="Cambria" w:cs="Arial"/>
                <w:b/>
                <w:i/>
              </w:rPr>
              <w:lastRenderedPageBreak/>
              <w:t>PACKING PHOTOS</w:t>
            </w:r>
          </w:p>
        </w:tc>
      </w:tr>
      <w:tr w:rsidR="005C4169" w:rsidRPr="00057319" w14:paraId="74C02380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0B16F3D7" w14:textId="676F4223" w:rsidR="005C4169" w:rsidRPr="00057319" w:rsidRDefault="00773352" w:rsidP="005E724A">
            <w:pPr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149BC0E" w14:textId="238F5FF4" w:rsidR="005C4169" w:rsidRPr="0005731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A02C48" w:rsidRPr="00057319" w14:paraId="0CB076CD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870C64C" w14:textId="7777777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36D7B7BC" w14:textId="0348BD37" w:rsidR="00A02C48" w:rsidRPr="00057319" w:rsidRDefault="00A02C48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Cartons Stacking View</w:t>
            </w:r>
          </w:p>
        </w:tc>
      </w:tr>
      <w:tr w:rsidR="00801029" w:rsidRPr="00057319" w14:paraId="591F7C54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3038127E" w14:textId="685D2E16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722A3AD2" w14:textId="6764C622" w:rsidR="00801029" w:rsidRDefault="00773352" w:rsidP="0005731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01029" w:rsidRPr="00057319" w14:paraId="6B5E37C7" w14:textId="77777777" w:rsidTr="00A02C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tcBorders>
              <w:bottom w:val="single" w:sz="4" w:space="0" w:color="auto"/>
            </w:tcBorders>
            <w:vAlign w:val="center"/>
          </w:tcPr>
          <w:p w14:paraId="2BE8D802" w14:textId="70F90DA9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Shipping Mark View</w:t>
            </w:r>
          </w:p>
        </w:tc>
        <w:tc>
          <w:tcPr>
            <w:tcW w:w="5648" w:type="dxa"/>
            <w:tcBorders>
              <w:bottom w:val="single" w:sz="4" w:space="0" w:color="auto"/>
            </w:tcBorders>
            <w:vAlign w:val="center"/>
          </w:tcPr>
          <w:p w14:paraId="1EB39B6C" w14:textId="0E8E04F4" w:rsidR="00801029" w:rsidRDefault="00801029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Barcode 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BA59C3" w:rsidRPr="00057319" w14:paraId="1CE0F20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532711C1" w14:textId="367ED202" w:rsidR="00BA59C3" w:rsidRDefault="00773352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BA59C3" w:rsidRPr="00057319" w14:paraId="1410629E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tcBorders>
              <w:bottom w:val="single" w:sz="4" w:space="0" w:color="auto"/>
            </w:tcBorders>
            <w:vAlign w:val="center"/>
          </w:tcPr>
          <w:p w14:paraId="413B1E90" w14:textId="071EF1A3" w:rsidR="00BA59C3" w:rsidRDefault="00BA59C3" w:rsidP="00801029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Packed Carton </w:t>
            </w:r>
            <w:r w:rsidR="00773352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Sticker</w:t>
            </w: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View</w:t>
            </w:r>
          </w:p>
        </w:tc>
      </w:tr>
      <w:tr w:rsidR="00801029" w:rsidRPr="00057319" w14:paraId="7B2C27D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1C2BD7C" w14:textId="07FF0A3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16EC1D49" w14:textId="3022A9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3363B9D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06734A6" w14:textId="7555D4E9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Shorter Side View</w:t>
            </w:r>
          </w:p>
        </w:tc>
        <w:tc>
          <w:tcPr>
            <w:tcW w:w="5648" w:type="dxa"/>
            <w:vAlign w:val="center"/>
          </w:tcPr>
          <w:p w14:paraId="225BB60C" w14:textId="19D496D5" w:rsidR="00801029" w:rsidRDefault="00BA59C3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Longer Side View</w:t>
            </w:r>
          </w:p>
        </w:tc>
      </w:tr>
      <w:tr w:rsidR="00773352" w:rsidRPr="00057319" w14:paraId="62447209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697C57E2" w14:textId="1A83B424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773352" w:rsidRPr="00057319" w14:paraId="434E8424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06ECBE55" w14:textId="4291871B" w:rsidR="00773352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Packed Carton Corner Side View</w:t>
            </w:r>
          </w:p>
        </w:tc>
      </w:tr>
      <w:tr w:rsidR="00801029" w:rsidRPr="00057319" w14:paraId="471CB12C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B886E5" w14:textId="0E83345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0B1BDDE8" w14:textId="038C3474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7B04B868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16D0DDB" w14:textId="7C5311AF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Open View with Protector Sheet</w:t>
            </w:r>
          </w:p>
        </w:tc>
        <w:tc>
          <w:tcPr>
            <w:tcW w:w="5648" w:type="dxa"/>
            <w:vAlign w:val="center"/>
          </w:tcPr>
          <w:p w14:paraId="2FB983DE" w14:textId="19DA5B51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Carton Open View without Protector Sheet </w:t>
            </w:r>
          </w:p>
        </w:tc>
      </w:tr>
      <w:tr w:rsidR="00801029" w:rsidRPr="00057319" w14:paraId="33243BC1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B9F5A94" w14:textId="5892D313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1B62AA19" w14:textId="6003D9DC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28E7C565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DA4E378" w14:textId="3ADD2BCE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Carton Packing Style View</w:t>
            </w:r>
          </w:p>
        </w:tc>
        <w:tc>
          <w:tcPr>
            <w:tcW w:w="5648" w:type="dxa"/>
            <w:vAlign w:val="center"/>
          </w:tcPr>
          <w:p w14:paraId="19B75294" w14:textId="3F1C9BC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5Ply Carton Quality View</w:t>
            </w:r>
          </w:p>
        </w:tc>
      </w:tr>
      <w:tr w:rsidR="00801029" w:rsidRPr="00057319" w14:paraId="4FDC138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446526E" w14:textId="36A6E130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68D5098B" w14:textId="48A1D729" w:rsidR="00801029" w:rsidRDefault="00773352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801029" w:rsidRPr="00057319" w14:paraId="4D01975E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DCFA852" w14:textId="009D6355" w:rsidR="00801029" w:rsidRDefault="0080102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Front  Side View</w:t>
            </w:r>
          </w:p>
        </w:tc>
        <w:tc>
          <w:tcPr>
            <w:tcW w:w="5648" w:type="dxa"/>
            <w:vAlign w:val="center"/>
          </w:tcPr>
          <w:p w14:paraId="12792809" w14:textId="65F3D575" w:rsidR="00801029" w:rsidRDefault="003B578A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Packed Set</w:t>
            </w:r>
            <w:r w:rsidR="0096463D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Back Side View</w:t>
            </w:r>
          </w:p>
        </w:tc>
      </w:tr>
      <w:tr w:rsidR="00512679" w:rsidRPr="00057319" w14:paraId="1BBE6C5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E7F7BD5" w14:textId="2F4565D5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512679" w:rsidRPr="00057319" w14:paraId="712B190D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33D0ED44" w14:textId="3D8EE827" w:rsidR="0051267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 Printed Safety View &amp; Recycled Logo View</w:t>
            </w:r>
          </w:p>
        </w:tc>
      </w:tr>
      <w:tr w:rsidR="00801029" w:rsidRPr="00057319" w14:paraId="49AACCD4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F1D7AA7" w14:textId="07C87057" w:rsidR="00801029" w:rsidRPr="00057319" w:rsidRDefault="00512679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8F71343" w14:textId="4D488719" w:rsidR="00801029" w:rsidRPr="00057319" w:rsidRDefault="00A2224B" w:rsidP="00801029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7DBD9687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CB807F6" w14:textId="2447C445" w:rsidR="0096463D" w:rsidRPr="00057319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Card &amp;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</w:t>
            </w:r>
            <w:r w:rsidR="00A2224B"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Poly Bag</w:t>
            </w: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 xml:space="preserve"> View</w:t>
            </w:r>
          </w:p>
        </w:tc>
        <w:tc>
          <w:tcPr>
            <w:tcW w:w="5648" w:type="dxa"/>
            <w:vAlign w:val="center"/>
          </w:tcPr>
          <w:p w14:paraId="5B16335E" w14:textId="458C9F9D" w:rsidR="0096463D" w:rsidRPr="00057319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55A1AEB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149C9235" w14:textId="32537A16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1E760C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5381325D" w14:textId="6A4347A0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  <w:t>Set with Loose Card &amp; Poly Bag View</w:t>
            </w:r>
          </w:p>
        </w:tc>
      </w:tr>
      <w:tr w:rsidR="0096463D" w:rsidRPr="00057319" w14:paraId="0B2A1CC2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B276DCB" w14:textId="3E0DC669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2ABFD88" w14:textId="4D05FE93" w:rsidR="0096463D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96463D" w:rsidRPr="00057319" w14:paraId="4D19EC23" w14:textId="77777777" w:rsidTr="00AF2D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D931CE4" w14:textId="03A0C9E9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  <w:tc>
          <w:tcPr>
            <w:tcW w:w="5648" w:type="dxa"/>
            <w:vAlign w:val="center"/>
          </w:tcPr>
          <w:p w14:paraId="4FC82AAC" w14:textId="061C5A40" w:rsidR="0096463D" w:rsidRDefault="0096463D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  <w:tr w:rsidR="00D27072" w:rsidRPr="00057319" w14:paraId="3B63CEE3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280AA4DF" w14:textId="3CCBDF42" w:rsidR="00D27072" w:rsidRDefault="00A2224B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</w:p>
        </w:tc>
      </w:tr>
      <w:tr w:rsidR="00D27072" w:rsidRPr="00057319" w14:paraId="63C8C0AA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11297" w:type="dxa"/>
            <w:gridSpan w:val="2"/>
            <w:vAlign w:val="center"/>
          </w:tcPr>
          <w:p w14:paraId="4875A1B0" w14:textId="65E79F75" w:rsidR="00D27072" w:rsidRDefault="00D27072" w:rsidP="0096463D">
            <w:pPr>
              <w:jc w:val="center"/>
              <w:rPr>
                <w:rFonts w:ascii="Cambria" w:hAnsi="Cambria"/>
                <w:b/>
                <w:noProof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Printed Barcode View</w:t>
            </w:r>
          </w:p>
        </w:tc>
      </w:tr>
    </w:tbl>
    <w:p w14:paraId="43634631" w14:textId="77777777" w:rsidR="005020DB" w:rsidRDefault="005020DB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</w:p>
    <w:p w14:paraId="41356935" w14:textId="40AC9D3A" w:rsidR="00995265" w:rsidRPr="00C2021C" w:rsidRDefault="00995265" w:rsidP="00995265">
      <w:pPr>
        <w:spacing w:line="360" w:lineRule="auto"/>
        <w:ind w:left="-1152"/>
        <w:rPr>
          <w:rFonts w:ascii="Cambria" w:hAnsi="Cambria"/>
          <w:b/>
          <w:sz w:val="24"/>
          <w:szCs w:val="24"/>
          <w:u w:val="single"/>
          <w:lang w:val="en-GB"/>
        </w:rPr>
      </w:pP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MARKING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/</w:t>
      </w:r>
      <w:r w:rsidRPr="00C2021C">
        <w:rPr>
          <w:rFonts w:ascii="Cambria" w:eastAsia="Arial" w:hAnsi="Cambria"/>
          <w:b/>
          <w:sz w:val="24"/>
          <w:szCs w:val="24"/>
          <w:u w:val="single"/>
          <w:lang w:val="en-GB"/>
        </w:rPr>
        <w:t xml:space="preserve"> </w:t>
      </w:r>
      <w:r w:rsidRPr="00C2021C">
        <w:rPr>
          <w:rFonts w:ascii="Cambria" w:hAnsi="Cambria"/>
          <w:b/>
          <w:sz w:val="24"/>
          <w:szCs w:val="24"/>
          <w:u w:val="single"/>
          <w:lang w:val="en-GB"/>
        </w:rPr>
        <w:t>LABELING:</w:t>
      </w:r>
    </w:p>
    <w:tbl>
      <w:tblPr>
        <w:tblW w:w="1131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595"/>
        <w:gridCol w:w="1115"/>
        <w:gridCol w:w="1332"/>
        <w:gridCol w:w="994"/>
        <w:gridCol w:w="4282"/>
      </w:tblGrid>
      <w:tr w:rsidR="00995265" w:rsidRPr="00C2021C" w14:paraId="60D6BB9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11EA53" w14:textId="28E574D8" w:rsidR="00995265" w:rsidRPr="00C2021C" w:rsidRDefault="00756170" w:rsidP="00756170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 w:cs="Arial"/>
                <w:b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74458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E5EE23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Not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Conform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ED8C74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NA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232E1" w14:textId="77777777" w:rsidR="00995265" w:rsidRPr="00C2021C" w:rsidRDefault="00995265" w:rsidP="00321A18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jc w:val="center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Observations</w:t>
            </w:r>
          </w:p>
        </w:tc>
      </w:tr>
      <w:tr w:rsidR="00995265" w:rsidRPr="00C2021C" w14:paraId="12117E6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BF9DB2" w14:textId="66A80917" w:rsidR="00995265" w:rsidRPr="00C2021C" w:rsidRDefault="00995265" w:rsidP="00321A18">
            <w:pPr>
              <w:tabs>
                <w:tab w:val="left" w:pos="7050"/>
              </w:tabs>
              <w:snapToGrid w:val="0"/>
              <w:rPr>
                <w:rFonts w:ascii="Cambria" w:hAnsi="Cambria"/>
                <w:b/>
                <w:color w:val="0000FF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Shipping Mark</w:t>
            </w:r>
            <w:r w:rsidR="000431F8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 xml:space="preserve">- </w:t>
            </w:r>
            <w:r w:rsidRPr="000431F8">
              <w:rPr>
                <w:rFonts w:ascii="Cambria" w:hAnsi="Cambria"/>
                <w:b/>
                <w:sz w:val="18"/>
                <w:szCs w:val="18"/>
                <w:lang w:val="en-GB"/>
              </w:rPr>
              <w:t>Carton Sticker</w:t>
            </w:r>
          </w:p>
        </w:tc>
      </w:tr>
      <w:tr w:rsidR="00057319" w:rsidRPr="00C2021C" w14:paraId="6FACB8A0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B706" w14:textId="77777777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92716" w14:textId="2DBA5BBD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D62E3" w14:textId="77777777" w:rsidR="00057319" w:rsidRPr="00C2021C" w:rsidRDefault="00057319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78DE2" w14:textId="77777777" w:rsidR="00057319" w:rsidRPr="00C2021C" w:rsidRDefault="00057319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AF4C3" w14:textId="38C1D7C0" w:rsidR="00057319" w:rsidRPr="00C2021C" w:rsidRDefault="00057319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035490" w:rsidRPr="00C2021C" w14:paraId="552CAE1D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033BF85" w14:textId="77777777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C4732A5" w14:textId="73E75428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15215A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215A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15215A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26EE246" w14:textId="77777777" w:rsidR="00035490" w:rsidRPr="00C2021C" w:rsidRDefault="00035490" w:rsidP="00035490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2EB547E" w14:textId="77777777" w:rsidR="00035490" w:rsidRPr="00C2021C" w:rsidRDefault="00035490" w:rsidP="00035490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9156767" w14:textId="3B351478" w:rsidR="00035490" w:rsidRPr="00C2021C" w:rsidRDefault="00035490" w:rsidP="00035490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233819" w:rsidRPr="00C2021C" w14:paraId="7364443E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C98966" w14:textId="7149A541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A8C7BF" w14:textId="17D0E6BC" w:rsidR="00233819" w:rsidRPr="0015215A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03E558" w14:textId="3D5A2E1B" w:rsidR="00233819" w:rsidRPr="00C2021C" w:rsidRDefault="00233819" w:rsidP="00233819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823DA9" w14:textId="6A168E47" w:rsidR="00233819" w:rsidRPr="00C2021C" w:rsidRDefault="00233819" w:rsidP="00233819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8423F6" w14:textId="77777777" w:rsidR="00233819" w:rsidRPr="00C2021C" w:rsidRDefault="00233819" w:rsidP="00233819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55D5C26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034DC0" w14:textId="28201E1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Batch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CA83C2" w14:textId="270493EE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D8E7C" w14:textId="75ABE1A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BFD8D5" w14:textId="5DFBEB53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EE162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04EBF63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639D1D" w14:textId="74C909BE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Order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8F5E10" w14:textId="58D2900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1887D2" w14:textId="20EC99D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1F4E71" w14:textId="2FD593A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1126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24500440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2EC8F6" w14:textId="5217BD40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Customer Article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E03193" w14:textId="73C429F9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DAB4AF" w14:textId="478B1A9C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A528713" w14:textId="3E88B4E7" w:rsidR="00896053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B14B427" w14:textId="338A375F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1629AEF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1776E6" w14:textId="1E8A52B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39512F" w14:textId="3B94AC9F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3EC6D2F" w14:textId="51AF1DB0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25A09C" w14:textId="4612BF2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8F2FCD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41886EC2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DDE9A5" w14:textId="583D242C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 xml:space="preserve">Product 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Size: Inch, (Cm.), lbs/DZ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59309E" w14:textId="3CA18B5E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0AAD06C" w14:textId="1C6C77C2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0AB3D3" w14:textId="083B0274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A17167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4F607B3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41BA1F" w14:textId="741622B3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Quantity: Pcs, (DZ)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8E08EF" w14:textId="103E113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F99237" w14:textId="3826F28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6B1635" w14:textId="4933CBF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3FBB02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896053" w:rsidRPr="00C2021C" w14:paraId="7EEC867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1BAC574" w14:textId="632473CF" w:rsidR="00896053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Size: Inch, (Cm.)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35AC77" w14:textId="6E142C37" w:rsidR="00896053" w:rsidRPr="00C2021C" w:rsidRDefault="00694E3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72602FC" w14:textId="0A7840FD" w:rsidR="00896053" w:rsidRPr="00C2021C" w:rsidRDefault="00896053" w:rsidP="00896053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84D4867" w14:textId="4261EC26" w:rsidR="00896053" w:rsidRPr="00C2021C" w:rsidRDefault="00896053" w:rsidP="00896053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DF5C80" w14:textId="77777777" w:rsidR="00896053" w:rsidRPr="00C2021C" w:rsidRDefault="00896053" w:rsidP="00896053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214AB607" w14:textId="77777777" w:rsidTr="006C7EDF">
        <w:trPr>
          <w:trHeight w:val="376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E206441" w14:textId="5E04278C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Gross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BB2E3A9" w14:textId="606E058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8D4A044" w14:textId="77D77D9C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0150A52" w14:textId="20FABAE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239DFC8" w14:textId="4A1556A9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4265DF1B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A8573" w14:textId="4DE081F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Net Weight: ___ KG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75E7" w14:textId="38E7937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E09B1" w14:textId="2711EE5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69EFF" w14:textId="75F04CF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725A" w14:textId="754022D4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Printed on Shipping Mark</w:t>
            </w:r>
          </w:p>
        </w:tc>
      </w:tr>
      <w:tr w:rsidR="001F33E2" w:rsidRPr="00C2021C" w14:paraId="2CEC71B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1DD4" w14:textId="50AFEF04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694E33">
              <w:rPr>
                <w:rFonts w:ascii="Cambria" w:hAnsi="Cambria"/>
                <w:sz w:val="18"/>
                <w:szCs w:val="18"/>
                <w:lang w:val="en-GB"/>
              </w:rPr>
              <w:t>Carton Number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40529" w14:textId="3232FF2B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6EA1C" w14:textId="32172889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0371" w14:textId="5B4284B4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0CFF" w14:textId="64033092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highlight w:val="yellow"/>
                <w:lang w:val="en-GB"/>
              </w:rPr>
            </w:pPr>
            <w:r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  <w:t>No Carton# found during inspection.</w:t>
            </w:r>
          </w:p>
        </w:tc>
      </w:tr>
      <w:tr w:rsidR="001F33E2" w:rsidRPr="00C2021C" w14:paraId="4C6FECE9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7E93D" w14:textId="54BCF308" w:rsidR="001F33E2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Bar</w:t>
            </w:r>
            <w:r>
              <w:rPr>
                <w:rFonts w:ascii="Cambria" w:hAnsi="Cambria"/>
                <w:sz w:val="18"/>
                <w:szCs w:val="18"/>
                <w:lang w:val="en-GB"/>
              </w:rPr>
              <w:t>c</w:t>
            </w: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ode Sticker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C6F6" w14:textId="6FC46859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CAAC" w14:textId="5CE41FF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7F356" w14:textId="36AADD23" w:rsidR="001F33E2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F15B0" w14:textId="39D3249E" w:rsidR="001F33E2" w:rsidRPr="002F37B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FF0000"/>
                <w:sz w:val="18"/>
                <w:szCs w:val="18"/>
                <w:highlight w:val="yellow"/>
                <w:lang w:val="en-GB"/>
              </w:rPr>
            </w:pPr>
          </w:p>
        </w:tc>
      </w:tr>
      <w:tr w:rsidR="001F33E2" w:rsidRPr="00C2021C" w14:paraId="196996B3" w14:textId="77777777" w:rsidTr="006C7EDF">
        <w:trPr>
          <w:trHeight w:val="329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CF4F" w14:textId="7A6F97ED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>
              <w:rPr>
                <w:rFonts w:ascii="Cambria" w:hAnsi="Cambria"/>
                <w:sz w:val="18"/>
                <w:szCs w:val="18"/>
                <w:lang w:val="en-GB"/>
              </w:rPr>
              <w:t>FSC Carton Printing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2B529" w14:textId="3E960CED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A6DB" w14:textId="7B29860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A0BE8" w14:textId="32EF4FE2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78FF0" w14:textId="3F4B5B0A" w:rsidR="001F33E2" w:rsidRPr="004648EE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840215B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2A9FC6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Polybag Warning</w:t>
            </w:r>
          </w:p>
        </w:tc>
      </w:tr>
      <w:tr w:rsidR="001F33E2" w:rsidRPr="00C2021C" w14:paraId="3DD2A89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F4C8345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 xml:space="preserve"> [mention if Print or </w:t>
            </w:r>
            <w:r w:rsidRPr="000B770A">
              <w:rPr>
                <w:rFonts w:ascii="Cambria" w:eastAsia="Arial" w:hAnsi="Cambria"/>
                <w:sz w:val="18"/>
                <w:szCs w:val="18"/>
                <w:lang w:val="en-GB"/>
              </w:rPr>
              <w:t>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]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54A511" w14:textId="3C5BBC0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B4D3D18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2D72DE" w14:textId="4488B97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B4D8" w14:textId="7F551A78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6BA954A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ABF2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A46FF9" w14:textId="0294A9E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686266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E93ACB6" w14:textId="5BC9CCA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58ACB" w14:textId="4013D18C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00F7270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EFE285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75ED0D4" w14:textId="481363C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B7DF71B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A7DB974" w14:textId="57A5DF1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0472C" w14:textId="31213245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</w:p>
        </w:tc>
      </w:tr>
      <w:tr w:rsidR="001F33E2" w:rsidRPr="00C2021C" w14:paraId="463DB75C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0C1F6" w14:textId="408B5C85" w:rsidR="001F33E2" w:rsidRPr="008F3FBD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bCs/>
                <w:sz w:val="18"/>
                <w:szCs w:val="18"/>
                <w:lang w:val="en-GB"/>
              </w:rPr>
            </w:pPr>
            <w:r w:rsidRPr="00A30DBD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Brand Label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&amp;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8F3FBD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Care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Label</w:t>
            </w:r>
            <w:r w:rsidRPr="008F3FBD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Content / Origin Label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22870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Logo Label</w:t>
            </w:r>
          </w:p>
        </w:tc>
      </w:tr>
      <w:tr w:rsidR="001F33E2" w:rsidRPr="00C2021C" w14:paraId="123D5FDB" w14:textId="77777777" w:rsidTr="006C7EDF">
        <w:trPr>
          <w:trHeight w:val="39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243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47C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018B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47F9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C30255" w14:textId="3C3FD13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35D096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7931A64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168534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4ED827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2" w:space="0" w:color="000000"/>
            </w:tcBorders>
            <w:vAlign w:val="center"/>
          </w:tcPr>
          <w:p w14:paraId="1DC72D75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D279A72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3C2844A9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3F070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FDFB4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9CA05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BF03A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AFB779B" w14:textId="77777777" w:rsidR="001F33E2" w:rsidRPr="00C2021C" w:rsidRDefault="001F33E2" w:rsidP="001F33E2">
            <w:pPr>
              <w:tabs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color w:val="000099"/>
                <w:sz w:val="18"/>
                <w:szCs w:val="18"/>
                <w:lang w:val="en-GB"/>
              </w:rPr>
            </w:pPr>
          </w:p>
        </w:tc>
      </w:tr>
      <w:tr w:rsidR="001F33E2" w:rsidRPr="00C2021C" w14:paraId="50C1D70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EC894" w14:textId="7181E39E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133C39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lastRenderedPageBreak/>
              <w:t>Inner Pack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734BA1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Polybag Label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Recycled Logo</w:t>
            </w:r>
          </w:p>
        </w:tc>
      </w:tr>
      <w:tr w:rsidR="001F33E2" w:rsidRPr="00C2021C" w14:paraId="5A00F246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629B08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E24EEE" w14:textId="2DAB8E8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FAF62C" w14:textId="3D174BC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C2DD89" w14:textId="724ACEFD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5CB9ABCE" w14:textId="64D45544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3BCC1EF9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B4B9B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7073E4" w14:textId="68A76BF6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1AD1F6" w14:textId="37CC2AEE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F5A5EE" w14:textId="2F977E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8EB73F4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11FD0FF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CD0D4D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840A74" w14:textId="7852DA54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91E8EB" w14:textId="566D707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A1650D" w14:textId="6DCB6273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AE69DB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70F7CA15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1A9B1" w14:textId="1029C304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Photo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0C629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Text Insert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1F33E2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>Bellyband Card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/</w:t>
            </w:r>
            <w:r w:rsidRPr="001F33E2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Lodret Banderols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U-Card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EE51BE"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>Insert Card</w:t>
            </w:r>
            <w:r>
              <w:rPr>
                <w:rFonts w:ascii="Cambria" w:eastAsia="Arial" w:hAnsi="Cambria"/>
                <w:bCs/>
                <w:sz w:val="18"/>
                <w:szCs w:val="18"/>
                <w:lang w:val="en-GB"/>
              </w:rPr>
              <w:t xml:space="preserve"> / </w:t>
            </w:r>
            <w:r w:rsidRPr="00CE0B71">
              <w:rPr>
                <w:rFonts w:ascii="Cambria" w:eastAsia="Arial" w:hAnsi="Cambria"/>
                <w:sz w:val="18"/>
                <w:szCs w:val="18"/>
                <w:lang w:val="en-GB"/>
              </w:rPr>
              <w:t>Hang Tag</w:t>
            </w:r>
          </w:p>
        </w:tc>
      </w:tr>
      <w:tr w:rsidR="001F33E2" w:rsidRPr="00C2021C" w14:paraId="5E8C6328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6D107F36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CED36ED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2360E2C3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2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6E8235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29F910D" w14:textId="1887EA35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1F29E305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AC4E1A7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E11A1A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726ECA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210F20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20FA2A" w14:textId="77777777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41F4504B" w14:textId="77777777" w:rsidTr="006C7EDF">
        <w:trPr>
          <w:trHeight w:val="354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F6EE6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2529CE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C1A0C0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B40A237" w14:textId="484AFB02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99C083A" w14:textId="04C71791" w:rsidR="001F33E2" w:rsidRPr="00C2021C" w:rsidRDefault="001F33E2" w:rsidP="001F33E2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</w:tr>
      <w:tr w:rsidR="001F33E2" w:rsidRPr="00C2021C" w14:paraId="5D5CB154" w14:textId="77777777" w:rsidTr="006C7EDF">
        <w:trPr>
          <w:trHeight w:val="354"/>
          <w:jc w:val="center"/>
        </w:trPr>
        <w:tc>
          <w:tcPr>
            <w:tcW w:w="11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92210" w14:textId="59B6A731" w:rsidR="001F33E2" w:rsidRPr="00C2021C" w:rsidRDefault="001F33E2" w:rsidP="001F33E2">
            <w:pPr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b/>
                <w:sz w:val="18"/>
                <w:szCs w:val="18"/>
                <w:lang w:val="en-GB"/>
              </w:rPr>
              <w:t>Other Label or Tag</w:t>
            </w:r>
            <w:r w:rsidRPr="00C2021C">
              <w:rPr>
                <w:rFonts w:ascii="Cambria" w:eastAsia="Arial" w:hAnsi="Cambria"/>
                <w:b/>
                <w:sz w:val="18"/>
                <w:szCs w:val="18"/>
                <w:lang w:val="en-GB"/>
              </w:rPr>
              <w:t xml:space="preserve"> 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[Specify: ____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>Round</w:t>
            </w:r>
            <w:r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Size</w:t>
            </w:r>
            <w:r w:rsidRPr="00FC61FB">
              <w:rPr>
                <w:rFonts w:ascii="Cambria" w:eastAsia="Arial" w:hAnsi="Cambria"/>
                <w:b/>
                <w:bCs/>
                <w:sz w:val="18"/>
                <w:szCs w:val="18"/>
                <w:lang w:val="en-GB"/>
              </w:rPr>
              <w:t xml:space="preserve"> Sticker</w:t>
            </w:r>
            <w:r w:rsidRPr="00C2021C">
              <w:rPr>
                <w:rFonts w:ascii="Cambria" w:eastAsia="Arial" w:hAnsi="Cambria"/>
                <w:sz w:val="18"/>
                <w:szCs w:val="18"/>
                <w:lang w:val="en-GB"/>
              </w:rPr>
              <w:t>_________]</w:t>
            </w:r>
          </w:p>
        </w:tc>
      </w:tr>
      <w:tr w:rsidR="001F33E2" w:rsidRPr="00C2021C" w14:paraId="5C15EA83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C479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Presence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D3173" w14:textId="5888BCBB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B3F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9C9A3" w14:textId="419F2A2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A96F0D" w14:textId="356B906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1F33E2" w:rsidRPr="00C2021C" w14:paraId="5A2E6769" w14:textId="77777777" w:rsidTr="002772EB">
        <w:trPr>
          <w:trHeight w:val="368"/>
          <w:jc w:val="center"/>
        </w:trPr>
        <w:tc>
          <w:tcPr>
            <w:tcW w:w="35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FD2848C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Position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33D5CF" w14:textId="4644C595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19E5612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258AB49" w14:textId="0A4560C1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FD295" w14:textId="2A15247F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  <w:tr w:rsidR="001F33E2" w:rsidRPr="00C2021C" w14:paraId="4166999B" w14:textId="77777777" w:rsidTr="006C7EDF">
        <w:trPr>
          <w:trHeight w:val="368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420A5A" w14:textId="77777777" w:rsidR="001F33E2" w:rsidRPr="00C2021C" w:rsidRDefault="001F33E2" w:rsidP="001F33E2">
            <w:pPr>
              <w:tabs>
                <w:tab w:val="left" w:pos="497"/>
                <w:tab w:val="left" w:pos="4253"/>
                <w:tab w:val="left" w:pos="4395"/>
                <w:tab w:val="left" w:pos="5529"/>
                <w:tab w:val="left" w:pos="6804"/>
              </w:tabs>
              <w:snapToGrid w:val="0"/>
              <w:rPr>
                <w:rFonts w:ascii="Cambria" w:hAnsi="Cambria"/>
                <w:sz w:val="18"/>
                <w:szCs w:val="18"/>
                <w:lang w:val="en-GB"/>
              </w:rPr>
            </w:pPr>
            <w:r w:rsidRPr="00C2021C">
              <w:rPr>
                <w:rFonts w:ascii="Cambria" w:hAnsi="Cambria"/>
                <w:sz w:val="18"/>
                <w:szCs w:val="18"/>
                <w:lang w:val="en-GB"/>
              </w:rPr>
              <w:t>Information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93E50E" w14:textId="1B538A90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C71311" w14:textId="77777777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3349DE" w14:textId="0EDB798A" w:rsidR="001F33E2" w:rsidRPr="00C2021C" w:rsidRDefault="001F33E2" w:rsidP="001F33E2">
            <w:pPr>
              <w:snapToGrid w:val="0"/>
              <w:jc w:val="center"/>
              <w:rPr>
                <w:rFonts w:ascii="Cambria" w:hAnsi="Cambria"/>
                <w:sz w:val="18"/>
                <w:szCs w:val="18"/>
              </w:rPr>
            </w:pPr>
            <w:r w:rsidRPr="00C2021C">
              <w:rPr>
                <w:rFonts w:ascii="Cambria" w:hAnsi="Cambri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18"/>
                <w:szCs w:val="18"/>
              </w:rPr>
              <w:instrText xml:space="preserve"> FORMCHECKBOX </w:instrText>
            </w:r>
            <w:r w:rsidR="005C713F">
              <w:rPr>
                <w:rFonts w:ascii="Cambria" w:hAnsi="Cambria"/>
                <w:sz w:val="18"/>
                <w:szCs w:val="18"/>
              </w:rPr>
            </w:r>
            <w:r w:rsidR="005C713F">
              <w:rPr>
                <w:rFonts w:ascii="Cambria" w:hAnsi="Cambria"/>
                <w:sz w:val="18"/>
                <w:szCs w:val="18"/>
              </w:rPr>
              <w:fldChar w:fldCharType="separate"/>
            </w:r>
            <w:r w:rsidRPr="00C2021C">
              <w:rPr>
                <w:rFonts w:ascii="Cambria" w:hAnsi="Cambria"/>
                <w:sz w:val="18"/>
                <w:szCs w:val="18"/>
              </w:rPr>
              <w:fldChar w:fldCharType="end"/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A5A98E" w14:textId="77777777" w:rsidR="001F33E2" w:rsidRPr="00C2021C" w:rsidRDefault="001F33E2" w:rsidP="001F33E2">
            <w:pPr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</w:p>
        </w:tc>
      </w:tr>
    </w:tbl>
    <w:p w14:paraId="67FB3A86" w14:textId="77777777" w:rsidR="00470341" w:rsidRDefault="00470341" w:rsidP="00995265">
      <w:pPr>
        <w:rPr>
          <w:rFonts w:ascii="Cambria" w:hAnsi="Cambria"/>
        </w:rPr>
      </w:pPr>
    </w:p>
    <w:tbl>
      <w:tblPr>
        <w:tblpPr w:leftFromText="180" w:rightFromText="180" w:vertAnchor="text" w:horzAnchor="margin" w:tblpXSpec="center" w:tblpY="77"/>
        <w:tblW w:w="11329" w:type="dxa"/>
        <w:tblLayout w:type="fixed"/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712"/>
        <w:gridCol w:w="1809"/>
        <w:gridCol w:w="1720"/>
        <w:gridCol w:w="2375"/>
        <w:gridCol w:w="3713"/>
      </w:tblGrid>
      <w:tr w:rsidR="00AF059D" w:rsidRPr="00C2021C" w14:paraId="7CD3CE3D" w14:textId="77777777" w:rsidTr="00333088">
        <w:trPr>
          <w:cantSplit/>
          <w:trHeight w:hRule="exact" w:val="456"/>
        </w:trPr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EFFCCD" w14:textId="237F0F0A" w:rsidR="00AF059D" w:rsidRPr="00C2021C" w:rsidRDefault="00F65585" w:rsidP="00AF059D">
            <w:pPr>
              <w:jc w:val="center"/>
              <w:rPr>
                <w:rFonts w:ascii="Cambria" w:hAnsi="Cambria"/>
                <w:b/>
                <w:lang w:val="en-GB"/>
              </w:rPr>
            </w:pPr>
            <w:r>
              <w:rPr>
                <w:rFonts w:ascii="Cambria" w:hAnsi="Cambria"/>
                <w:b/>
                <w:lang w:val="en-GB"/>
              </w:rPr>
              <w:t xml:space="preserve">PO </w:t>
            </w:r>
            <w:r w:rsidR="00AF059D" w:rsidRPr="00C2021C">
              <w:rPr>
                <w:rFonts w:ascii="Cambria" w:hAnsi="Cambria"/>
                <w:b/>
                <w:lang w:val="en-GB"/>
              </w:rPr>
              <w:t>#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215C6" w14:textId="77777777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Item Description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CA037A" w14:textId="38CA76F4" w:rsidR="00AF059D" w:rsidRPr="00C2021C" w:rsidRDefault="00AF059D" w:rsidP="00AF059D">
            <w:pPr>
              <w:snapToGrid w:val="0"/>
              <w:ind w:left="-250" w:firstLine="284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Size</w:t>
            </w:r>
            <w:r w:rsidR="00057319">
              <w:rPr>
                <w:rFonts w:ascii="Cambria" w:hAnsi="Cambria"/>
                <w:b/>
                <w:lang w:val="en-GB"/>
              </w:rPr>
              <w:t xml:space="preserve"> (cm)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F44227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per PO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AB30D" w14:textId="77777777" w:rsidR="00AF059D" w:rsidRPr="00C2021C" w:rsidRDefault="00AF059D" w:rsidP="00AF059D">
            <w:pPr>
              <w:snapToGrid w:val="0"/>
              <w:jc w:val="center"/>
              <w:rPr>
                <w:rFonts w:ascii="Cambria" w:hAnsi="Cambria"/>
                <w:b/>
                <w:lang w:val="en-GB"/>
              </w:rPr>
            </w:pPr>
            <w:r w:rsidRPr="00C2021C">
              <w:rPr>
                <w:rFonts w:ascii="Cambria" w:hAnsi="Cambria"/>
                <w:b/>
                <w:lang w:val="en-GB"/>
              </w:rPr>
              <w:t>UPC Number as Observed &amp; Scanned</w:t>
            </w:r>
          </w:p>
        </w:tc>
      </w:tr>
      <w:tr w:rsidR="00A2224B" w:rsidRPr="00C2021C" w14:paraId="615D0DFA" w14:textId="77777777" w:rsidTr="000B096B">
        <w:trPr>
          <w:cantSplit/>
          <w:trHeight w:hRule="exact" w:val="467"/>
        </w:trPr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4CD536" w14:textId="4748E8F8" w:rsidR="00A2224B" w:rsidRPr="005020D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  <w:highlight w:val="yellow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9C1ED5" w14:textId="582008DD" w:rsidR="00A2224B" w:rsidRDefault="00A2224B" w:rsidP="00A2224B">
            <w:pPr>
              <w:jc w:val="center"/>
              <w:rPr>
                <w:rFonts w:ascii="Cambria" w:hAnsi="Cambria" w:cs="Arial"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579D49" w14:textId="705D1F4D" w:rsidR="00A2224B" w:rsidRPr="00C52490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39AD12" w14:textId="3161D119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1642D" w14:textId="3BC68A6A" w:rsidR="00A2224B" w:rsidRPr="000B096B" w:rsidRDefault="00A2224B" w:rsidP="00A2224B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</w:tbl>
    <w:p w14:paraId="08BAEA34" w14:textId="77777777" w:rsidR="00A41521" w:rsidRDefault="00A41521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</w:p>
    <w:p w14:paraId="60005123" w14:textId="6AB04E5B" w:rsidR="007678B5" w:rsidRDefault="00132C70" w:rsidP="007678B5">
      <w:pPr>
        <w:tabs>
          <w:tab w:val="left" w:pos="284"/>
        </w:tabs>
        <w:spacing w:line="360" w:lineRule="auto"/>
        <w:ind w:left="-1152" w:right="-144"/>
        <w:rPr>
          <w:rFonts w:ascii="Cambria" w:eastAsia="Arial" w:hAnsi="Cambria"/>
          <w:b/>
          <w:lang w:val="en-GB"/>
        </w:rPr>
      </w:pPr>
      <w:r w:rsidRPr="00C2021C">
        <w:rPr>
          <w:rFonts w:ascii="Cambria" w:eastAsia="Arial" w:hAnsi="Cambria"/>
          <w:b/>
          <w:lang w:val="en-GB"/>
        </w:rPr>
        <w:t xml:space="preserve">Cartons </w:t>
      </w:r>
      <w:r w:rsidR="007F758A">
        <w:rPr>
          <w:rFonts w:ascii="Cambria" w:eastAsia="Arial" w:hAnsi="Cambria"/>
          <w:b/>
          <w:lang w:val="en-GB"/>
        </w:rPr>
        <w:t>S</w:t>
      </w:r>
      <w:r w:rsidRPr="00C2021C">
        <w:rPr>
          <w:rFonts w:ascii="Cambria" w:eastAsia="Arial" w:hAnsi="Cambria"/>
          <w:b/>
          <w:lang w:val="en-GB"/>
        </w:rPr>
        <w:t>elected for Inspection:</w:t>
      </w:r>
    </w:p>
    <w:p w14:paraId="4CEDF55A" w14:textId="47B51DA8" w:rsidR="00CF74B7" w:rsidRPr="00C2021C" w:rsidRDefault="00CF74B7" w:rsidP="00A41521">
      <w:pPr>
        <w:ind w:left="-1134" w:right="-578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sz w:val="18"/>
        </w:rPr>
        <w:t xml:space="preserve">Sampling Method: ASNI-ASQC Z1.4; Single Sampling plan, General inspection Level-II, AQL: </w:t>
      </w:r>
      <w:r w:rsidR="00A16230">
        <w:rPr>
          <w:rFonts w:ascii="Cambria" w:hAnsi="Cambria"/>
          <w:sz w:val="18"/>
        </w:rPr>
        <w:t>2</w:t>
      </w:r>
      <w:r w:rsidRPr="00C2021C">
        <w:rPr>
          <w:rFonts w:ascii="Cambria" w:hAnsi="Cambria"/>
          <w:sz w:val="18"/>
        </w:rPr>
        <w:t xml:space="preserve">.5 Major / </w:t>
      </w:r>
      <w:r w:rsidR="00A16230">
        <w:rPr>
          <w:rFonts w:ascii="Cambria" w:hAnsi="Cambria"/>
          <w:sz w:val="18"/>
        </w:rPr>
        <w:t>4</w:t>
      </w:r>
      <w:r w:rsidRPr="00C2021C">
        <w:rPr>
          <w:rFonts w:ascii="Cambria" w:hAnsi="Cambria"/>
          <w:sz w:val="18"/>
        </w:rPr>
        <w:t>.</w:t>
      </w:r>
      <w:r w:rsidR="00A16230">
        <w:rPr>
          <w:rFonts w:ascii="Cambria" w:hAnsi="Cambria"/>
          <w:sz w:val="18"/>
        </w:rPr>
        <w:t>0</w:t>
      </w:r>
      <w:r w:rsidRPr="00C2021C">
        <w:rPr>
          <w:rFonts w:ascii="Cambria" w:hAnsi="Cambria"/>
          <w:sz w:val="18"/>
        </w:rPr>
        <w:t xml:space="preserve"> Minor (Sample Size: </w:t>
      </w:r>
      <w:r w:rsidR="002C4547">
        <w:rPr>
          <w:rFonts w:ascii="Cambria" w:hAnsi="Cambria"/>
          <w:b/>
          <w:color w:val="000099"/>
          <w:sz w:val="18"/>
        </w:rPr>
        <w:t>315</w:t>
      </w:r>
      <w:r w:rsidR="00C83A0F">
        <w:rPr>
          <w:rFonts w:ascii="Cambria" w:hAnsi="Cambria"/>
          <w:b/>
          <w:color w:val="000099"/>
          <w:sz w:val="18"/>
        </w:rPr>
        <w:t xml:space="preserve"> </w:t>
      </w:r>
      <w:r w:rsidR="0014673F">
        <w:rPr>
          <w:rFonts w:ascii="Cambria" w:hAnsi="Cambria"/>
          <w:b/>
          <w:color w:val="000099"/>
          <w:sz w:val="18"/>
        </w:rPr>
        <w:t>Set</w:t>
      </w:r>
      <w:r w:rsidRPr="00C2021C">
        <w:rPr>
          <w:rFonts w:ascii="Cambria" w:hAnsi="Cambria"/>
          <w:b/>
          <w:color w:val="000099"/>
          <w:sz w:val="18"/>
        </w:rPr>
        <w:t>s</w:t>
      </w:r>
      <w:r w:rsidRPr="00C2021C">
        <w:rPr>
          <w:rFonts w:ascii="Cambria" w:hAnsi="Cambria"/>
          <w:sz w:val="18"/>
        </w:rPr>
        <w:t>)</w:t>
      </w:r>
    </w:p>
    <w:p w14:paraId="56445D96" w14:textId="77777777" w:rsidR="00CF74B7" w:rsidRPr="00327FEC" w:rsidRDefault="00CF74B7" w:rsidP="00A02EEE">
      <w:pPr>
        <w:tabs>
          <w:tab w:val="left" w:pos="284"/>
        </w:tabs>
        <w:spacing w:line="360" w:lineRule="auto"/>
        <w:ind w:right="-144"/>
        <w:rPr>
          <w:rFonts w:ascii="Cambria" w:eastAsia="Arial" w:hAnsi="Cambria"/>
          <w:b/>
          <w:sz w:val="16"/>
          <w:szCs w:val="16"/>
        </w:rPr>
      </w:pPr>
    </w:p>
    <w:tbl>
      <w:tblPr>
        <w:tblW w:w="1129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48"/>
        <w:gridCol w:w="718"/>
        <w:gridCol w:w="2258"/>
        <w:gridCol w:w="2258"/>
        <w:gridCol w:w="4713"/>
      </w:tblGrid>
      <w:tr w:rsidR="00132C70" w:rsidRPr="00C2021C" w14:paraId="34645A4A" w14:textId="77777777" w:rsidTr="00A41521">
        <w:trPr>
          <w:trHeight w:val="302"/>
          <w:jc w:val="center"/>
        </w:trPr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4D96F04B" w14:textId="5B6DF5BA" w:rsidR="00132C70" w:rsidRPr="00C2021C" w:rsidRDefault="00132C70" w:rsidP="00113F9C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Item / Size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 xml:space="preserve"> (</w:t>
            </w:r>
            <w:r w:rsidR="00AD1FBC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c</w:t>
            </w:r>
            <w:r w:rsidR="00675BAE">
              <w:rPr>
                <w:rFonts w:ascii="Cambria" w:hAnsi="Cambria"/>
                <w:b/>
                <w:bCs/>
                <w:sz w:val="16"/>
                <w:szCs w:val="16"/>
                <w:lang w:val="en-GB"/>
              </w:rPr>
              <w:t>m)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8D4703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Total Cartons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70EA08CA" w14:textId="77777777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Serial Number (from-to)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5D603141" w14:textId="1C3B3F0E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Number</w:t>
            </w:r>
            <w:r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 of Cartons </w:t>
            </w:r>
            <w:r w:rsidR="00333C48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4E4E7ED4" w14:textId="291ABE53" w:rsidR="00132C70" w:rsidRPr="00C2021C" w:rsidRDefault="00132C70" w:rsidP="00113F9C">
            <w:pPr>
              <w:snapToGrid w:val="0"/>
              <w:jc w:val="center"/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</w:pP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 xml:space="preserve">Serial Number of the Cartons randomly </w:t>
            </w:r>
            <w:r w:rsidR="00812741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S</w:t>
            </w:r>
            <w:r w:rsidRPr="00C2021C">
              <w:rPr>
                <w:rFonts w:ascii="Cambria" w:eastAsia="Arial" w:hAnsi="Cambria"/>
                <w:b/>
                <w:bCs/>
                <w:sz w:val="16"/>
                <w:szCs w:val="16"/>
                <w:lang w:val="en-GB"/>
              </w:rPr>
              <w:t>elected for Inspection</w:t>
            </w:r>
          </w:p>
        </w:tc>
      </w:tr>
      <w:tr w:rsidR="002C4547" w:rsidRPr="00C2021C" w14:paraId="018CFCBB" w14:textId="77777777" w:rsidTr="005C713F">
        <w:trPr>
          <w:trHeight w:hRule="exact" w:val="317"/>
          <w:jc w:val="center"/>
        </w:trPr>
        <w:tc>
          <w:tcPr>
            <w:tcW w:w="1348" w:type="dxa"/>
            <w:vMerge w:val="restart"/>
            <w:tcBorders>
              <w:top w:val="single" w:sz="2" w:space="0" w:color="000000"/>
              <w:left w:val="single" w:sz="4" w:space="0" w:color="000000"/>
            </w:tcBorders>
            <w:vAlign w:val="center"/>
          </w:tcPr>
          <w:p w14:paraId="0F7630A1" w14:textId="0B63546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IN" w:eastAsia="en-IN" w:bidi="hi-IN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718" w:type="dxa"/>
            <w:vMerge w:val="restart"/>
            <w:tcBorders>
              <w:top w:val="single" w:sz="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43459C5" w14:textId="74064356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64A6C5" w14:textId="6B01F09C" w:rsidR="002C4547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2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5EA2FD" w14:textId="02B157B4" w:rsidR="002C4547" w:rsidRPr="00C77870" w:rsidRDefault="002C4547" w:rsidP="00333088">
            <w:pPr>
              <w:snapToGrid w:val="0"/>
              <w:jc w:val="center"/>
              <w:rPr>
                <w:rFonts w:ascii="Cambria" w:hAnsi="Cambria"/>
                <w:color w:val="000099"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B26E" w14:textId="7DD46BEA" w:rsidR="002C4547" w:rsidRDefault="002C4547" w:rsidP="00333088">
            <w:pPr>
              <w:jc w:val="center"/>
              <w:rPr>
                <w:rFonts w:ascii="Cambria" w:hAnsi="Cambria"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552FDB" w:rsidRPr="00C2021C" w14:paraId="6EAEB1C0" w14:textId="77777777" w:rsidTr="00FB7C60">
        <w:trPr>
          <w:trHeight w:hRule="exact" w:val="344"/>
          <w:jc w:val="center"/>
        </w:trPr>
        <w:tc>
          <w:tcPr>
            <w:tcW w:w="134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  <w:vAlign w:val="center"/>
          </w:tcPr>
          <w:p w14:paraId="4AC1138E" w14:textId="65C92684" w:rsidR="00552FDB" w:rsidRPr="00031A81" w:rsidRDefault="00552FDB" w:rsidP="00552FDB">
            <w:pPr>
              <w:jc w:val="center"/>
              <w:rPr>
                <w:b/>
                <w:color w:val="000099"/>
                <w:sz w:val="16"/>
                <w:szCs w:val="16"/>
              </w:rPr>
            </w:pPr>
            <w:r w:rsidRPr="00031A81">
              <w:rPr>
                <w:b/>
                <w:color w:val="000099"/>
                <w:sz w:val="16"/>
                <w:szCs w:val="16"/>
              </w:rPr>
              <w:t>Total: -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C180400" w14:textId="3F29464A" w:rsidR="00552FDB" w:rsidRPr="00031A81" w:rsidRDefault="002C4547" w:rsidP="00552FD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1884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E76E6" w14:textId="5B360A2D" w:rsidR="00552FDB" w:rsidRPr="00031A81" w:rsidRDefault="00552FDB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 w:rsidRPr="00031A81">
              <w:rPr>
                <w:rFonts w:ascii="Cambria" w:hAnsi="Cambria"/>
                <w:b/>
                <w:color w:val="000099"/>
                <w:sz w:val="16"/>
                <w:szCs w:val="16"/>
                <w:lang w:val="en-GB"/>
              </w:rPr>
              <w:t>Not Printed/Written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3043BFB" w14:textId="4BB054E5" w:rsidR="00552FDB" w:rsidRPr="00C77870" w:rsidRDefault="002C4547" w:rsidP="00552FDB">
            <w:pPr>
              <w:snapToGrid w:val="0"/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highlight w:val="yellow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188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F1B7" w14:textId="3AADABCE" w:rsidR="00552FDB" w:rsidRPr="000D11FE" w:rsidRDefault="00552FDB" w:rsidP="00552FDB">
            <w:pPr>
              <w:jc w:val="center"/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</w:pPr>
            <w:r>
              <w:rPr>
                <w:rFonts w:ascii="Cambria" w:hAnsi="Cambria"/>
                <w:b/>
                <w:bCs/>
                <w:color w:val="000099"/>
                <w:sz w:val="16"/>
                <w:szCs w:val="16"/>
                <w:lang w:val="en-GB"/>
              </w:rPr>
              <w:t>-</w:t>
            </w:r>
          </w:p>
        </w:tc>
      </w:tr>
    </w:tbl>
    <w:p w14:paraId="2DAF3BD2" w14:textId="77777777" w:rsidR="000B096B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p w14:paraId="3696AFD2" w14:textId="77777777" w:rsidR="000B096B" w:rsidRPr="00C2021C" w:rsidRDefault="000B096B" w:rsidP="000B096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AVERAGE WORKMANSHIP AND FINISH CONTROL RECORD:</w:t>
      </w:r>
    </w:p>
    <w:tbl>
      <w:tblPr>
        <w:tblW w:w="11256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4234"/>
        <w:gridCol w:w="1900"/>
        <w:gridCol w:w="1968"/>
        <w:gridCol w:w="1784"/>
      </w:tblGrid>
      <w:tr w:rsidR="000B096B" w:rsidRPr="00C2021C" w14:paraId="6DE89D2A" w14:textId="77777777" w:rsidTr="000B096B">
        <w:trPr>
          <w:trHeight w:hRule="exact" w:val="290"/>
          <w:jc w:val="center"/>
        </w:trPr>
        <w:tc>
          <w:tcPr>
            <w:tcW w:w="137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DE3DE89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Sr. Nos.</w:t>
            </w:r>
          </w:p>
        </w:tc>
        <w:tc>
          <w:tcPr>
            <w:tcW w:w="4234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9DD000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ERROR DESCRIPTION</w:t>
            </w:r>
          </w:p>
        </w:tc>
        <w:tc>
          <w:tcPr>
            <w:tcW w:w="1900" w:type="dxa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E576A67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PRODUCT </w:t>
            </w:r>
          </w:p>
        </w:tc>
        <w:tc>
          <w:tcPr>
            <w:tcW w:w="3752" w:type="dxa"/>
            <w:gridSpan w:val="2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99EB67" w14:textId="77777777" w:rsidR="000B096B" w:rsidRPr="00C2021C" w:rsidRDefault="000B096B" w:rsidP="005C713F">
            <w:pPr>
              <w:jc w:val="center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43ABE41A" w14:textId="77777777" w:rsidTr="000B096B">
        <w:trPr>
          <w:trHeight w:hRule="exact" w:val="387"/>
          <w:jc w:val="center"/>
        </w:trPr>
        <w:tc>
          <w:tcPr>
            <w:tcW w:w="1370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FE250CB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8422B0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D7976A0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SIZE / STYLE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7C88BE6" w14:textId="20A08F6F" w:rsidR="000B096B" w:rsidRPr="000B096B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color w:val="000099"/>
                <w:sz w:val="16"/>
              </w:rPr>
            </w:r>
          </w:p>
        </w:tc>
      </w:tr>
      <w:tr w:rsidR="000B096B" w:rsidRPr="00C2021C" w14:paraId="5B2ACAE7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45A825A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F47866C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FC9AE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SAMPLE SIZE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6CF5634" w14:textId="63EB1735" w:rsidR="000B096B" w:rsidRPr="00C2021C" w:rsidRDefault="002C4547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69A413E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3B6DABC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F21777" w14:textId="77777777" w:rsidR="000B096B" w:rsidRPr="00C2021C" w:rsidRDefault="000B096B" w:rsidP="005C713F">
            <w:pPr>
              <w:rPr>
                <w:rFonts w:ascii="Cambria" w:eastAsia="SimSun" w:hAnsi="Cambria"/>
                <w:b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7B20C6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COLOR</w:t>
            </w:r>
          </w:p>
        </w:tc>
        <w:tc>
          <w:tcPr>
            <w:tcW w:w="3752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A51F06" w14:textId="77777777" w:rsidR="000B096B" w:rsidRPr="00C2021C" w:rsidRDefault="000B096B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0B096B" w:rsidRPr="00C2021C" w14:paraId="7A21467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69B6B64" w14:textId="77777777" w:rsidR="000B096B" w:rsidRPr="00C2021C" w:rsidRDefault="000B096B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423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73AE33" w14:textId="77777777" w:rsidR="000B096B" w:rsidRPr="00C2021C" w:rsidRDefault="000B096B" w:rsidP="005C713F">
            <w:pPr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0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7EEB052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AEF12CF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Major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0B13A96" w14:textId="77777777" w:rsidR="000B096B" w:rsidRPr="00C2021C" w:rsidRDefault="000B096B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Minor</w:t>
            </w:r>
          </w:p>
        </w:tc>
      </w:tr>
      <w:tr w:rsidR="000B096B" w:rsidRPr="00C2021C" w14:paraId="320F14E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91EC45" w14:textId="289FC6D9" w:rsidR="000B096B" w:rsidRDefault="005C713F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021FBF8" w14:textId="1D2B216A" w:rsidR="000B096B" w:rsidRPr="009026CF" w:rsidRDefault="005E078D" w:rsidP="000B096B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Uneven Stitch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2CC17F5" w14:textId="6979F66C" w:rsidR="000B096B" w:rsidRPr="000B096B" w:rsidRDefault="000B096B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ABFFB0D" w14:textId="2E633F99" w:rsidR="000B096B" w:rsidRPr="000B096B" w:rsidRDefault="005E078D" w:rsidP="000B096B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5F7DC710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A1295A" w14:textId="08B0CA6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CBC0FDA" w14:textId="6884592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Open Seam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B8F3D6" w14:textId="308B9C5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6F4A30" w14:textId="37B1B084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5C713F" w:rsidRPr="00C2021C" w14:paraId="1EF4F2F1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D33DDE7" w14:textId="1368D925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3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9D4EDB7" w14:textId="581C43B5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Color 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B056A2" w14:textId="572D543A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FF82D76" w14:textId="010509AB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4C5BA94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618D0C2" w14:textId="367A0E48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4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10D67B5" w14:textId="3CC0708A" w:rsidR="005C713F" w:rsidRPr="009026C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Off Registration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A5084AA" w14:textId="39509B5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DFE359D" w14:textId="6465527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28ABB3C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37A7364" w14:textId="47D5EC71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5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BA9B8AB" w14:textId="50B13FF0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Pleat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91E3CFA" w14:textId="1E19AB6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8164041" w14:textId="59D2224D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7D5F33E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1D0C5F" w14:textId="48566DDB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6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B707700" w14:textId="7417FA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Weaving Defect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491F059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DBE6CC3" w14:textId="6D7ADC8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05A1CFD6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055B205" w14:textId="3191B5E6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7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9B47B5" w14:textId="7EF0E8FD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Hanging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1A8EB9" w14:textId="344BBC5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E209E2" w14:textId="5C82FCE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</w:tr>
      <w:tr w:rsidR="005C713F" w:rsidRPr="00C2021C" w14:paraId="72F97F92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47DA80D" w14:textId="06B16887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8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3A4D384" w14:textId="30A5BE86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Shade Within Set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5532BCB" w14:textId="5885E3CC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C3F778" w14:textId="7E34EE0F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2545CC0B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561529" w14:textId="2C895D79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9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768EA7" w14:textId="228A690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Stain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74B5E75" w14:textId="22899636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1737469" w14:textId="727C4053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4A9A62FD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525F777" w14:textId="50A7F502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10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C937C8A" w14:textId="0DD58B39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Uncut Thread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11D964C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71BA520" w14:textId="24AFE1F1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5B15BA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2094499" w14:textId="02D4A5C3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11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994B2B" w14:textId="7F37C00B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Puckering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BE58331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EE6E616" w14:textId="14EC711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314115E8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4053F67" w14:textId="064FE504" w:rsidR="005C713F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>
              <w:rPr>
                <w:rFonts w:ascii="Cambria" w:hAnsi="Cambria" w:eastAsia="Cambria"/>
                <w:b/>
                <w:sz w:val="16"/>
              </w:rPr>
              <w:t>12</w:t>
            </w: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5E5326" w14:textId="167F7BAA" w:rsidR="005C713F" w:rsidRDefault="005C713F" w:rsidP="005C713F">
            <w:pPr>
              <w:rPr>
                <w:rFonts w:ascii="Cambria" w:eastAsia="SimSun" w:hAnsi="Cambria"/>
                <w:color w:val="000099"/>
                <w:lang w:eastAsia="zh-CN"/>
              </w:rPr>
            </w:pPr>
            <w:r>
              <w:rPr>
                <w:rFonts w:ascii="Cambria" w:hAnsi="Cambria" w:eastAsia="Cambria"/>
                <w:color w:val="000099"/>
              </w:rPr>
              <w:t>Touching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5A88EAE" w14:textId="77777777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sz w:val="18"/>
              </w:rPr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E7673B0" w14:textId="45B5FE28" w:rsidR="005C713F" w:rsidRPr="000B096B" w:rsidRDefault="005C713F" w:rsidP="005C713F">
            <w:pPr>
              <w:jc w:val="center"/>
              <w:rPr>
                <w:rFonts w:ascii="Cambria" w:hAnsi="Cambria"/>
                <w:b/>
                <w:bCs/>
                <w:snapToGrid w:val="0"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</w:r>
          </w:p>
        </w:tc>
      </w:tr>
      <w:tr w:rsidR="005C713F" w:rsidRPr="00C2021C" w14:paraId="3F5F6B1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A2FB98E" w14:textId="149C3718" w:rsidR="005C713F" w:rsidRPr="00C2021C" w:rsidRDefault="005C713F" w:rsidP="005C713F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3EE2FC3" w14:textId="77777777" w:rsidR="005C713F" w:rsidRPr="00C2021C" w:rsidRDefault="005C713F" w:rsidP="005C713F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3AB2800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682A71DF" w14:textId="77777777" w:rsidR="005C713F" w:rsidRDefault="005C713F" w:rsidP="005C713F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</w:p>
        </w:tc>
      </w:tr>
      <w:tr w:rsidR="000B096B" w:rsidRPr="00C2021C" w14:paraId="266D1873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FD45DC0" w14:textId="77777777" w:rsidR="000B096B" w:rsidRPr="00C2021C" w:rsidRDefault="000B096B" w:rsidP="000B096B">
            <w:pPr>
              <w:jc w:val="center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11D606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TOTAL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F08E8A0" w14:textId="650AE090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3D1105A" w14:textId="5DAE1CB3" w:rsidR="000B096B" w:rsidRPr="00C2021C" w:rsidRDefault="005C713F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eastAsia="Cambria"/>
                <w:b/>
                <w:color w:val="000099"/>
                <w:sz w:val="16"/>
              </w:rPr>
              <w:t>00</w:t>
            </w:r>
          </w:p>
        </w:tc>
      </w:tr>
      <w:tr w:rsidR="000B096B" w:rsidRPr="00C2021C" w14:paraId="67BA1B6C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24FBFC1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7C3000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 xml:space="preserve">ALLOWABLE </w:t>
            </w:r>
          </w:p>
        </w:tc>
        <w:tc>
          <w:tcPr>
            <w:tcW w:w="1968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F4A1E28" w14:textId="02EC0E98" w:rsidR="000B096B" w:rsidRPr="00C2021C" w:rsidRDefault="000B096B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1</w:t>
            </w:r>
            <w:r w:rsidR="003849BC">
              <w:rPr>
                <w:rFonts w:ascii="Cambria" w:hAnsi="Cambria"/>
                <w:b/>
                <w:color w:val="000099"/>
                <w:sz w:val="16"/>
                <w:szCs w:val="16"/>
              </w:rPr>
              <w:t>4</w:t>
            </w:r>
          </w:p>
        </w:tc>
        <w:tc>
          <w:tcPr>
            <w:tcW w:w="1784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973BA2C" w14:textId="61C02ACD" w:rsidR="000B096B" w:rsidRPr="00C2021C" w:rsidRDefault="003849BC" w:rsidP="000B096B">
            <w:pPr>
              <w:jc w:val="center"/>
              <w:rPr>
                <w:rFonts w:ascii="Cambria" w:hAnsi="Cambria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/>
                <w:b/>
                <w:color w:val="000099"/>
                <w:sz w:val="16"/>
                <w:szCs w:val="16"/>
              </w:rPr>
              <w:t>21</w:t>
            </w:r>
          </w:p>
        </w:tc>
      </w:tr>
      <w:tr w:rsidR="000B096B" w:rsidRPr="00C2021C" w14:paraId="011CF49A" w14:textId="77777777" w:rsidTr="000B096B">
        <w:trPr>
          <w:trHeight w:hRule="exact" w:val="290"/>
          <w:jc w:val="center"/>
        </w:trPr>
        <w:tc>
          <w:tcPr>
            <w:tcW w:w="1370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BAFEBC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</w:p>
        </w:tc>
        <w:tc>
          <w:tcPr>
            <w:tcW w:w="6134" w:type="dxa"/>
            <w:gridSpan w:val="2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CB5FD8" w14:textId="77777777" w:rsidR="000B096B" w:rsidRPr="00C2021C" w:rsidRDefault="000B096B" w:rsidP="000B096B">
            <w:pPr>
              <w:jc w:val="right"/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</w:pPr>
            <w:r w:rsidRPr="00C2021C">
              <w:rPr>
                <w:rFonts w:ascii="Cambria" w:eastAsia="SimSun" w:hAnsi="Cambria"/>
                <w:b/>
                <w:sz w:val="16"/>
                <w:szCs w:val="16"/>
                <w:lang w:eastAsia="zh-CN"/>
              </w:rPr>
              <w:t>RESULT</w:t>
            </w:r>
          </w:p>
        </w:tc>
        <w:tc>
          <w:tcPr>
            <w:tcW w:w="3752" w:type="dxa"/>
            <w:gridSpan w:val="2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28AA60" w14:textId="77777777" w:rsidR="000B096B" w:rsidRPr="00DC1A1E" w:rsidRDefault="000B096B" w:rsidP="000B096B">
            <w:pPr>
              <w:jc w:val="center"/>
              <w:rPr>
                <w:rFonts w:ascii="Cambria" w:hAnsi="Cambria"/>
                <w:b/>
                <w:color w:val="000099"/>
              </w:rPr>
            </w:pPr>
            <w:r>
              <w:rPr>
                <w:rFonts w:ascii="Cambria" w:hAnsi="Cambria" w:eastAsia="Cambria"/>
                <w:b/>
                <w:color w:val="000099"/>
              </w:rPr>
              <w:t>Fail</w:t>
            </w:r>
          </w:p>
        </w:tc>
      </w:tr>
    </w:tbl>
    <w:p w14:paraId="227D86D1" w14:textId="77777777" w:rsidR="000B096B" w:rsidRDefault="000B096B" w:rsidP="00D87A1B">
      <w:pPr>
        <w:spacing w:line="360" w:lineRule="auto"/>
        <w:ind w:left="-1138" w:right="-864"/>
        <w:rPr>
          <w:rFonts w:ascii="Cambria" w:hAnsi="Cambria"/>
          <w:b/>
          <w:sz w:val="24"/>
          <w:szCs w:val="24"/>
          <w:u w:val="single"/>
        </w:rPr>
      </w:pPr>
    </w:p>
    <w:tbl>
      <w:tblPr>
        <w:tblW w:w="11274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28"/>
        <w:gridCol w:w="5646"/>
      </w:tblGrid>
      <w:tr w:rsidR="00922558" w:rsidRPr="00C2021C" w14:paraId="3A5BA4AC" w14:textId="77777777" w:rsidTr="000B096B">
        <w:trPr>
          <w:trHeight w:val="225"/>
          <w:jc w:val="center"/>
        </w:trPr>
        <w:tc>
          <w:tcPr>
            <w:tcW w:w="11274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  <w:vAlign w:val="center"/>
          </w:tcPr>
          <w:p w14:paraId="13262B66" w14:textId="089CC7AC" w:rsidR="00922558" w:rsidRPr="00C2021C" w:rsidRDefault="00922558" w:rsidP="00922558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  <w:color w:val="FF0000"/>
              </w:rPr>
              <w:t>DEFECT</w:t>
            </w:r>
            <w:r>
              <w:rPr>
                <w:rFonts w:ascii="Cambria" w:hAnsi="Cambria" w:cs="Arial"/>
                <w:b/>
                <w:i/>
                <w:color w:val="FF0000"/>
              </w:rPr>
              <w:t xml:space="preserve"> PHOTOS</w:t>
            </w:r>
          </w:p>
        </w:tc>
      </w:tr>
      <w:tr w:rsidR="00922558" w:rsidRPr="00C2021C" w14:paraId="38B37D7E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1F677A8" w14:textId="30A3DE5D" w:rsidR="00922558" w:rsidRPr="00C2021C" w:rsidRDefault="005C713F" w:rsidP="00922558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77595234" w14:textId="1E09D4E8" w:rsidR="00922558" w:rsidRPr="00C2021C" w:rsidRDefault="00956418" w:rsidP="00922558">
            <w:pPr>
              <w:jc w:val="center"/>
              <w:rPr>
                <w:rFonts w:ascii="Cambria" w:eastAsia="SimSun" w:hAnsi="Cambria"/>
                <w:b/>
                <w:color w:val="FF0000"/>
                <w:sz w:val="16"/>
                <w:szCs w:val="16"/>
                <w:lang w:eastAsia="zh-CN"/>
              </w:rPr>
            </w:pPr>
          </w:p>
        </w:tc>
      </w:tr>
      <w:tr w:rsidR="00787954" w:rsidRPr="00C2021C" w14:paraId="3155F645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B6C84AA" w14:textId="3E77B784" w:rsidR="00787954" w:rsidRPr="00C2021C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Open Seam</w:t>
            </w:r>
          </w:p>
        </w:tc>
        <w:tc>
          <w:tcPr>
            <w:tcW w:w="5646" w:type="dxa"/>
            <w:vAlign w:val="center"/>
          </w:tcPr>
          <w:p w14:paraId="0D2A784E" w14:textId="432E78C7" w:rsidR="00787954" w:rsidRP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Uneven Stitch</w:t>
            </w:r>
          </w:p>
        </w:tc>
      </w:tr>
      <w:tr w:rsidR="00787954" w:rsidRPr="00C2021C" w14:paraId="1625114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7D576FDC" w14:textId="3B86E728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1E6B5192" w14:textId="0F36A8F5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EB157F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AF92C8" w14:textId="6F34D230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Colour Stain</w:t>
            </w:r>
          </w:p>
        </w:tc>
        <w:tc>
          <w:tcPr>
            <w:tcW w:w="5646" w:type="dxa"/>
            <w:vAlign w:val="center"/>
          </w:tcPr>
          <w:p w14:paraId="349EE483" w14:textId="322ED4EE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Off Registration</w:t>
            </w:r>
          </w:p>
        </w:tc>
      </w:tr>
      <w:tr w:rsidR="00787954" w:rsidRPr="00C2021C" w14:paraId="6DB7A6E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19D99D8" w14:textId="608F7F82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1623927E" w14:textId="2EE22B2B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22AB23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473303A1" w14:textId="2E8E6773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Pleat</w:t>
            </w:r>
          </w:p>
        </w:tc>
        <w:tc>
          <w:tcPr>
            <w:tcW w:w="5646" w:type="dxa"/>
            <w:vAlign w:val="center"/>
          </w:tcPr>
          <w:p w14:paraId="0B1F130E" w14:textId="1EDDCC40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Weaving Defect</w:t>
            </w:r>
          </w:p>
        </w:tc>
      </w:tr>
      <w:tr w:rsidR="00787954" w:rsidRPr="00C2021C" w14:paraId="48553783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53A2A89" w14:textId="72711A57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237E88DC" w14:textId="755F53D5" w:rsidR="00787954" w:rsidRDefault="00956418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343BCB57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31BF4E54" w14:textId="243E6D46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Shade Within Set</w:t>
            </w:r>
          </w:p>
        </w:tc>
        <w:tc>
          <w:tcPr>
            <w:tcW w:w="5646" w:type="dxa"/>
            <w:vAlign w:val="center"/>
          </w:tcPr>
          <w:p w14:paraId="132CAED5" w14:textId="133925A5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Hanging Thread</w:t>
            </w:r>
          </w:p>
        </w:tc>
      </w:tr>
      <w:tr w:rsidR="00787954" w:rsidRPr="00C2021C" w14:paraId="00676AC1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08B52822" w14:textId="3AC08CDA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28D14C43" w14:textId="7F04B8C0" w:rsidR="00787954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439330DA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52FF20E0" w14:textId="3969309C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Uncut Thread</w:t>
            </w:r>
          </w:p>
        </w:tc>
        <w:tc>
          <w:tcPr>
            <w:tcW w:w="5646" w:type="dxa"/>
            <w:vAlign w:val="center"/>
          </w:tcPr>
          <w:p w14:paraId="209D09F1" w14:textId="4A6AE6C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Stain</w:t>
            </w:r>
          </w:p>
        </w:tc>
      </w:tr>
      <w:tr w:rsidR="00787954" w:rsidRPr="00C2021C" w14:paraId="385E6368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1980BF3B" w14:textId="51B7B1C4" w:rsidR="00787954" w:rsidRPr="00C96623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5646" w:type="dxa"/>
            <w:vAlign w:val="center"/>
          </w:tcPr>
          <w:p w14:paraId="7B34EC69" w14:textId="79C4FA5A" w:rsidR="00787954" w:rsidRPr="00C96623" w:rsidRDefault="00CE45E9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</w:p>
        </w:tc>
      </w:tr>
      <w:tr w:rsidR="00787954" w:rsidRPr="00C2021C" w14:paraId="712FDA34" w14:textId="77777777" w:rsidTr="000B09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28" w:type="dxa"/>
            <w:vAlign w:val="center"/>
          </w:tcPr>
          <w:p w14:paraId="29BF4A55" w14:textId="3F0094BF" w:rsidR="00787954" w:rsidRDefault="005C713F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Touching</w:t>
            </w:r>
          </w:p>
        </w:tc>
        <w:tc>
          <w:tcPr>
            <w:tcW w:w="5646" w:type="dxa"/>
            <w:vAlign w:val="center"/>
          </w:tcPr>
          <w:p w14:paraId="2A9354FB" w14:textId="711FF52E" w:rsidR="00787954" w:rsidRDefault="00787954" w:rsidP="00787954">
            <w:pPr>
              <w:jc w:val="center"/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</w:pPr>
            <w:r w:rsidRPr="00787954">
              <w:rPr>
                <w:rFonts w:ascii="Cambria" w:hAnsi="Cambria" w:cs="Arial"/>
                <w:b/>
                <w:noProof/>
                <w:color w:val="FF0000"/>
                <w:sz w:val="16"/>
                <w:szCs w:val="16"/>
              </w:rPr>
              <w:t>Puckering</w:t>
            </w:r>
          </w:p>
        </w:tc>
      </w:tr>
    </w:tbl>
    <w:p w14:paraId="239F3827" w14:textId="77777777" w:rsidR="000563C0" w:rsidRDefault="000563C0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b/>
          <w:sz w:val="24"/>
          <w:u w:val="single"/>
          <w:lang w:val="en-GB"/>
        </w:rPr>
      </w:pPr>
    </w:p>
    <w:p w14:paraId="50429097" w14:textId="70A5CC65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</w:rPr>
      </w:pPr>
      <w:r w:rsidRPr="00C2021C">
        <w:rPr>
          <w:rFonts w:ascii="Cambria" w:hAnsi="Cambria"/>
          <w:b/>
          <w:sz w:val="24"/>
          <w:u w:val="single"/>
          <w:lang w:val="en-GB"/>
        </w:rPr>
        <w:t>PRODUCT-MEASURMENTS</w:t>
      </w:r>
      <w:r w:rsidRPr="00C2021C">
        <w:rPr>
          <w:rFonts w:ascii="Cambria" w:hAnsi="Cambria" w:cs="Arial"/>
          <w:b/>
          <w:sz w:val="24"/>
          <w:u w:val="single"/>
          <w:lang w:val="en-GB"/>
        </w:rPr>
        <w:t xml:space="preserve">: </w:t>
      </w:r>
      <w:r w:rsidRPr="00C2021C">
        <w:rPr>
          <w:rFonts w:ascii="Cambria" w:hAnsi="Cambria"/>
          <w:b/>
          <w:u w:val="single"/>
        </w:rPr>
        <w:t>On 15% of Sample Size (min 3 per size/color)</w:t>
      </w:r>
    </w:p>
    <w:p w14:paraId="24B1E3A6" w14:textId="77777777" w:rsidR="003F5869" w:rsidRPr="00C2021C" w:rsidRDefault="003F5869" w:rsidP="003F5869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 w:cs="Arial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Buyer 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  <w:lang w:val="en-GB"/>
        </w:rPr>
        <w:tab/>
      </w:r>
      <w:r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Pr="00C2021C">
        <w:rPr>
          <w:rFonts w:ascii="Cambria" w:hAnsi="Cambria"/>
        </w:rPr>
        <w:fldChar w:fldCharType="end"/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Supplier</w:t>
      </w:r>
      <w:r w:rsidRPr="00C2021C">
        <w:rPr>
          <w:rFonts w:ascii="Cambria" w:eastAsia="Arial" w:hAnsi="Cambria"/>
          <w:lang w:val="en-GB"/>
        </w:rPr>
        <w:t>’</w:t>
      </w:r>
      <w:r w:rsidRPr="00C2021C">
        <w:rPr>
          <w:rFonts w:ascii="Cambria" w:hAnsi="Cambria"/>
          <w:lang w:val="en-GB"/>
        </w:rPr>
        <w:t>s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Measurement</w:t>
      </w:r>
      <w:r w:rsidRPr="00C2021C">
        <w:rPr>
          <w:rFonts w:ascii="Cambria" w:eastAsia="Arial" w:hAnsi="Cambria"/>
          <w:lang w:val="en-GB"/>
        </w:rPr>
        <w:t xml:space="preserve"> </w:t>
      </w:r>
      <w:r w:rsidRPr="00C2021C">
        <w:rPr>
          <w:rFonts w:ascii="Cambria" w:hAnsi="Cambria"/>
          <w:lang w:val="en-GB"/>
        </w:rPr>
        <w:t>Chart</w:t>
      </w:r>
    </w:p>
    <w:p w14:paraId="621BD997" w14:textId="3244706D" w:rsidR="00CE0B71" w:rsidRPr="00477DA7" w:rsidRDefault="0014630A" w:rsidP="00477DA7">
      <w:pPr>
        <w:tabs>
          <w:tab w:val="left" w:pos="426"/>
        </w:tabs>
        <w:suppressAutoHyphens/>
        <w:spacing w:line="360" w:lineRule="auto"/>
        <w:ind w:left="-1138"/>
        <w:rPr>
          <w:rFonts w:ascii="Cambria" w:hAnsi="Cambria"/>
          <w:lang w:val="en-GB"/>
        </w:rPr>
      </w:pPr>
      <w:r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Within Tolerance</w:t>
      </w:r>
      <w:r w:rsidR="003F5869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Beyond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Tolerance</w:t>
      </w:r>
      <w:r w:rsidR="003F5869" w:rsidRPr="00C2021C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eastAsia="Arial" w:hAnsi="Cambria"/>
          <w:lang w:val="en-GB"/>
        </w:rPr>
        <w:tab/>
      </w:r>
      <w:r w:rsidR="003F5869">
        <w:rPr>
          <w:rFonts w:ascii="Cambria" w:eastAsia="Arial" w:hAnsi="Cambria"/>
          <w:lang w:val="en-GB"/>
        </w:rPr>
        <w:tab/>
      </w:r>
      <w:r w:rsidR="003F5869" w:rsidRPr="00C2021C">
        <w:rPr>
          <w:rFonts w:ascii="Cambria" w:hAnsi="Cambri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3F5869" w:rsidRPr="00C2021C">
        <w:rPr>
          <w:rFonts w:ascii="Cambria" w:hAnsi="Cambria"/>
        </w:rPr>
        <w:instrText xml:space="preserve"> FORMCHECKBOX </w:instrText>
      </w:r>
      <w:r w:rsidR="005C713F">
        <w:rPr>
          <w:rFonts w:ascii="Cambria" w:hAnsi="Cambria"/>
        </w:rPr>
      </w:r>
      <w:r w:rsidR="005C713F">
        <w:rPr>
          <w:rFonts w:ascii="Cambria" w:hAnsi="Cambria"/>
        </w:rPr>
        <w:fldChar w:fldCharType="separate"/>
      </w:r>
      <w:r w:rsidR="003F5869" w:rsidRPr="00C2021C">
        <w:rPr>
          <w:rFonts w:ascii="Cambria" w:hAnsi="Cambria"/>
        </w:rPr>
        <w:fldChar w:fldCharType="end"/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Actual</w:t>
      </w:r>
      <w:r w:rsidR="003F5869" w:rsidRPr="00C2021C">
        <w:rPr>
          <w:rFonts w:ascii="Cambria" w:eastAsia="Arial" w:hAnsi="Cambria"/>
          <w:lang w:val="en-GB"/>
        </w:rPr>
        <w:t xml:space="preserve"> </w:t>
      </w:r>
      <w:r w:rsidR="003F5869" w:rsidRPr="00C2021C">
        <w:rPr>
          <w:rFonts w:ascii="Cambria" w:hAnsi="Cambria"/>
          <w:lang w:val="en-GB"/>
        </w:rPr>
        <w:t>Findings</w:t>
      </w:r>
    </w:p>
    <w:tbl>
      <w:tblPr>
        <w:tblW w:w="624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1363"/>
        <w:gridCol w:w="778"/>
        <w:gridCol w:w="778"/>
        <w:gridCol w:w="778"/>
        <w:gridCol w:w="784"/>
        <w:gridCol w:w="778"/>
        <w:gridCol w:w="778"/>
        <w:gridCol w:w="778"/>
        <w:gridCol w:w="778"/>
        <w:gridCol w:w="719"/>
        <w:gridCol w:w="741"/>
        <w:gridCol w:w="754"/>
        <w:gridCol w:w="8"/>
      </w:tblGrid>
      <w:tr w:rsidR="00964963" w:rsidRPr="00C2021C" w14:paraId="75B4D82B" w14:textId="77777777" w:rsidTr="00CE45E9">
        <w:trPr>
          <w:gridAfter w:val="1"/>
          <w:wAfter w:w="8" w:type="dxa"/>
          <w:trHeight w:val="486"/>
          <w:jc w:val="center"/>
        </w:trPr>
        <w:tc>
          <w:tcPr>
            <w:tcW w:w="1455" w:type="dxa"/>
            <w:tcBorders>
              <w:bottom w:val="single" w:sz="4" w:space="0" w:color="auto"/>
            </w:tcBorders>
            <w:vAlign w:val="center"/>
          </w:tcPr>
          <w:p w14:paraId="26FB949A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Item &amp; Size</w:t>
            </w:r>
          </w:p>
        </w:tc>
        <w:tc>
          <w:tcPr>
            <w:tcW w:w="1363" w:type="dxa"/>
            <w:vAlign w:val="center"/>
          </w:tcPr>
          <w:p w14:paraId="1C808DE5" w14:textId="7777777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Measurement Point</w:t>
            </w:r>
          </w:p>
        </w:tc>
        <w:tc>
          <w:tcPr>
            <w:tcW w:w="778" w:type="dxa"/>
            <w:vAlign w:val="center"/>
          </w:tcPr>
          <w:p w14:paraId="0AD05BA4" w14:textId="06BB8E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S</w:t>
            </w:r>
            <w:r>
              <w:rPr>
                <w:rFonts w:ascii="Cambria" w:hAnsi="Cambria"/>
                <w:b/>
                <w:sz w:val="16"/>
              </w:rPr>
              <w:t xml:space="preserve">pecs </w:t>
            </w:r>
            <w:r w:rsidRPr="00C2021C">
              <w:rPr>
                <w:rFonts w:ascii="Cambria" w:hAnsi="Cambria"/>
                <w:b/>
                <w:sz w:val="16"/>
              </w:rPr>
              <w:t>(</w:t>
            </w:r>
            <w:r>
              <w:rPr>
                <w:rFonts w:ascii="Cambria" w:hAnsi="Cambria"/>
                <w:b/>
                <w:sz w:val="16"/>
              </w:rPr>
              <w:t>cm</w:t>
            </w:r>
            <w:r w:rsidRPr="00C2021C">
              <w:rPr>
                <w:rFonts w:ascii="Cambria" w:hAnsi="Cambria"/>
                <w:b/>
                <w:sz w:val="16"/>
              </w:rPr>
              <w:t>)</w:t>
            </w:r>
          </w:p>
        </w:tc>
        <w:tc>
          <w:tcPr>
            <w:tcW w:w="778" w:type="dxa"/>
            <w:vAlign w:val="center"/>
          </w:tcPr>
          <w:p w14:paraId="2B59D7C6" w14:textId="217D7FFE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</w:t>
            </w:r>
          </w:p>
        </w:tc>
        <w:tc>
          <w:tcPr>
            <w:tcW w:w="778" w:type="dxa"/>
            <w:vAlign w:val="center"/>
          </w:tcPr>
          <w:p w14:paraId="30B794C8" w14:textId="66A3E5FF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2</w:t>
            </w:r>
          </w:p>
        </w:tc>
        <w:tc>
          <w:tcPr>
            <w:tcW w:w="784" w:type="dxa"/>
            <w:vAlign w:val="center"/>
          </w:tcPr>
          <w:p w14:paraId="0DD38BEF" w14:textId="38BB66B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3</w:t>
            </w:r>
          </w:p>
        </w:tc>
        <w:tc>
          <w:tcPr>
            <w:tcW w:w="778" w:type="dxa"/>
            <w:vAlign w:val="center"/>
          </w:tcPr>
          <w:p w14:paraId="07AC0A0C" w14:textId="086056B9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4</w:t>
            </w:r>
          </w:p>
        </w:tc>
        <w:tc>
          <w:tcPr>
            <w:tcW w:w="778" w:type="dxa"/>
            <w:vAlign w:val="center"/>
          </w:tcPr>
          <w:p w14:paraId="6E0A2701" w14:textId="72EB9B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5</w:t>
            </w:r>
          </w:p>
        </w:tc>
        <w:tc>
          <w:tcPr>
            <w:tcW w:w="778" w:type="dxa"/>
            <w:vAlign w:val="center"/>
          </w:tcPr>
          <w:p w14:paraId="1687377E" w14:textId="53B287C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6</w:t>
            </w:r>
          </w:p>
        </w:tc>
        <w:tc>
          <w:tcPr>
            <w:tcW w:w="778" w:type="dxa"/>
            <w:vAlign w:val="center"/>
          </w:tcPr>
          <w:p w14:paraId="5C68A66D" w14:textId="030EF7C5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7</w:t>
            </w:r>
          </w:p>
        </w:tc>
        <w:tc>
          <w:tcPr>
            <w:tcW w:w="719" w:type="dxa"/>
            <w:vAlign w:val="center"/>
          </w:tcPr>
          <w:p w14:paraId="35C592A4" w14:textId="7043EF52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8</w:t>
            </w:r>
          </w:p>
        </w:tc>
        <w:tc>
          <w:tcPr>
            <w:tcW w:w="741" w:type="dxa"/>
            <w:vAlign w:val="center"/>
          </w:tcPr>
          <w:p w14:paraId="77977EC2" w14:textId="794103D1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9</w:t>
            </w:r>
          </w:p>
        </w:tc>
        <w:tc>
          <w:tcPr>
            <w:tcW w:w="754" w:type="dxa"/>
            <w:vAlign w:val="center"/>
          </w:tcPr>
          <w:p w14:paraId="09E6C8DF" w14:textId="4E3C5067" w:rsidR="006E1205" w:rsidRPr="00C2021C" w:rsidRDefault="006E1205" w:rsidP="00F42894">
            <w:pPr>
              <w:jc w:val="center"/>
              <w:rPr>
                <w:rFonts w:ascii="Cambria" w:hAnsi="Cambria"/>
                <w:b/>
                <w:sz w:val="16"/>
              </w:rPr>
            </w:pPr>
            <w:r w:rsidRPr="00C2021C">
              <w:rPr>
                <w:rFonts w:ascii="Cambria" w:hAnsi="Cambria"/>
                <w:b/>
                <w:sz w:val="16"/>
              </w:rPr>
              <w:t>10</w:t>
            </w:r>
          </w:p>
        </w:tc>
      </w:tr>
      <w:tr w:rsidR="00C96623" w:rsidRPr="00C2021C" w14:paraId="7AD7C348" w14:textId="77777777" w:rsidTr="00CE45E9">
        <w:trPr>
          <w:trHeight w:val="251"/>
          <w:jc w:val="center"/>
        </w:trPr>
        <w:tc>
          <w:tcPr>
            <w:tcW w:w="1455" w:type="dxa"/>
            <w:vAlign w:val="center"/>
          </w:tcPr>
          <w:p w14:paraId="2BA782F2" w14:textId="5F5F5EC7" w:rsidR="00C96623" w:rsidRDefault="00C96623" w:rsidP="002D54EA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133</w:t>
            </w:r>
            <w:r w:rsidR="00CE45E9">
              <w:rPr>
                <w:rFonts w:ascii="Calibri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9815" w:type="dxa"/>
            <w:gridSpan w:val="13"/>
          </w:tcPr>
          <w:p w14:paraId="0B774D29" w14:textId="738A9C61" w:rsidR="00C96623" w:rsidRPr="00BC24C4" w:rsidRDefault="00C96623" w:rsidP="00C96623">
            <w:pPr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(</w:t>
            </w:r>
            <w:r w:rsidR="00CE45E9">
              <w:rPr>
                <w:rFonts w:ascii="Calibri" w:hAnsi="Calibri" w:cs="Calibri"/>
                <w:b/>
                <w:bCs/>
                <w:color w:val="000000"/>
              </w:rPr>
              <w:t>Red)</w:t>
            </w:r>
          </w:p>
        </w:tc>
      </w:tr>
      <w:tr w:rsidR="00964963" w:rsidRPr="00C2021C" w14:paraId="43599076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66A6C5F7" w14:textId="07A97349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cs="Arial"/>
                <w:bCs/>
                <w:color w:val="000099"/>
                <w:sz w:val="16"/>
                <w:szCs w:val="16"/>
              </w:rPr>
              <w:t>Duvet Set</w:t>
            </w:r>
          </w:p>
        </w:tc>
        <w:tc>
          <w:tcPr>
            <w:tcW w:w="1363" w:type="dxa"/>
            <w:vAlign w:val="center"/>
          </w:tcPr>
          <w:p w14:paraId="27059216" w14:textId="474FD233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W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idth</w:t>
            </w:r>
          </w:p>
        </w:tc>
        <w:tc>
          <w:tcPr>
            <w:tcW w:w="778" w:type="dxa"/>
            <w:vAlign w:val="center"/>
          </w:tcPr>
          <w:p w14:paraId="1BC22B6A" w14:textId="24AFDFA0" w:rsidR="00C96623" w:rsidRPr="000E4673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1</w:t>
            </w:r>
            <w:r w:rsidR="00CE45E9">
              <w:rPr>
                <w:color w:val="000099"/>
                <w:sz w:val="16"/>
                <w:szCs w:val="16"/>
              </w:rPr>
              <w:t>35</w:t>
            </w:r>
          </w:p>
        </w:tc>
        <w:tc>
          <w:tcPr>
            <w:tcW w:w="778" w:type="dxa"/>
            <w:vAlign w:val="center"/>
          </w:tcPr>
          <w:p w14:paraId="3C4F16CD" w14:textId="611B15C8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78" w:type="dxa"/>
            <w:vAlign w:val="center"/>
          </w:tcPr>
          <w:p w14:paraId="412A82D3" w14:textId="13DA0D1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137.5</w:t>
            </w:r>
          </w:p>
        </w:tc>
        <w:tc>
          <w:tcPr>
            <w:tcW w:w="784" w:type="dxa"/>
            <w:vAlign w:val="center"/>
          </w:tcPr>
          <w:p w14:paraId="16E9B604" w14:textId="3179830F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78" w:type="dxa"/>
            <w:vAlign w:val="center"/>
          </w:tcPr>
          <w:p w14:paraId="1EF8775F" w14:textId="5993E0B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135.5</w:t>
            </w:r>
          </w:p>
        </w:tc>
        <w:tc>
          <w:tcPr>
            <w:tcW w:w="778" w:type="dxa"/>
            <w:vAlign w:val="center"/>
          </w:tcPr>
          <w:p w14:paraId="3D0828AA" w14:textId="0DC2D83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78" w:type="dxa"/>
            <w:vAlign w:val="center"/>
          </w:tcPr>
          <w:p w14:paraId="7D0CE196" w14:textId="3D30FD0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135.5</w:t>
            </w:r>
          </w:p>
        </w:tc>
        <w:tc>
          <w:tcPr>
            <w:tcW w:w="778" w:type="dxa"/>
            <w:vAlign w:val="center"/>
          </w:tcPr>
          <w:p w14:paraId="723743E8" w14:textId="3144240D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137</w:t>
            </w:r>
          </w:p>
        </w:tc>
        <w:tc>
          <w:tcPr>
            <w:tcW w:w="719" w:type="dxa"/>
            <w:vAlign w:val="center"/>
          </w:tcPr>
          <w:p w14:paraId="4D350468" w14:textId="36A3EC7E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136.5</w:t>
            </w:r>
          </w:p>
        </w:tc>
        <w:tc>
          <w:tcPr>
            <w:tcW w:w="741" w:type="dxa"/>
            <w:vAlign w:val="center"/>
          </w:tcPr>
          <w:p w14:paraId="05F6DDA1" w14:textId="1728F8C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54" w:type="dxa"/>
            <w:vAlign w:val="center"/>
          </w:tcPr>
          <w:p w14:paraId="6AA126C7" w14:textId="4B285B4A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135.5</w:t>
            </w:r>
          </w:p>
        </w:tc>
      </w:tr>
      <w:tr w:rsidR="00964963" w:rsidRPr="00C2021C" w14:paraId="5D9BC66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392AD71F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B8B960E" w14:textId="72ED20D2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L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ength</w:t>
            </w:r>
          </w:p>
        </w:tc>
        <w:tc>
          <w:tcPr>
            <w:tcW w:w="778" w:type="dxa"/>
            <w:vAlign w:val="center"/>
          </w:tcPr>
          <w:p w14:paraId="75087019" w14:textId="16631C28" w:rsidR="00C96623" w:rsidRPr="000E4673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200</w:t>
            </w:r>
          </w:p>
        </w:tc>
        <w:tc>
          <w:tcPr>
            <w:tcW w:w="778" w:type="dxa"/>
            <w:vAlign w:val="center"/>
          </w:tcPr>
          <w:p w14:paraId="42A305DF" w14:textId="256B4F2A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03250406" w14:textId="16C08376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1.5</w:t>
            </w:r>
          </w:p>
        </w:tc>
        <w:tc>
          <w:tcPr>
            <w:tcW w:w="784" w:type="dxa"/>
            <w:vAlign w:val="center"/>
          </w:tcPr>
          <w:p w14:paraId="3E17FCA6" w14:textId="7469869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201</w:t>
            </w:r>
          </w:p>
        </w:tc>
        <w:tc>
          <w:tcPr>
            <w:tcW w:w="778" w:type="dxa"/>
            <w:vAlign w:val="center"/>
          </w:tcPr>
          <w:p w14:paraId="39443510" w14:textId="5AF1A233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08B47F9B" w14:textId="6ACBBFB7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1</w:t>
            </w:r>
          </w:p>
        </w:tc>
        <w:tc>
          <w:tcPr>
            <w:tcW w:w="778" w:type="dxa"/>
            <w:vAlign w:val="center"/>
          </w:tcPr>
          <w:p w14:paraId="0F901A27" w14:textId="5F3CA14B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26481087" w14:textId="3E0BAC7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199</w:t>
            </w:r>
          </w:p>
        </w:tc>
        <w:tc>
          <w:tcPr>
            <w:tcW w:w="719" w:type="dxa"/>
            <w:vAlign w:val="center"/>
          </w:tcPr>
          <w:p w14:paraId="35AED406" w14:textId="054829A8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1</w:t>
            </w:r>
          </w:p>
        </w:tc>
        <w:tc>
          <w:tcPr>
            <w:tcW w:w="741" w:type="dxa"/>
            <w:vAlign w:val="center"/>
          </w:tcPr>
          <w:p w14:paraId="0F08C0E0" w14:textId="5DFEF852" w:rsidR="00C96623" w:rsidRPr="006A6DE1" w:rsidRDefault="00C96623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CE45E9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54" w:type="dxa"/>
            <w:vAlign w:val="center"/>
          </w:tcPr>
          <w:p w14:paraId="5DDC0AEB" w14:textId="682B4E8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200</w:t>
            </w:r>
          </w:p>
        </w:tc>
      </w:tr>
      <w:tr w:rsidR="00964963" w:rsidRPr="00C2021C" w14:paraId="6C8139D5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66242CDA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4D988AE" w14:textId="248B5CEB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W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idth</w:t>
            </w:r>
          </w:p>
        </w:tc>
        <w:tc>
          <w:tcPr>
            <w:tcW w:w="778" w:type="dxa"/>
            <w:vAlign w:val="center"/>
          </w:tcPr>
          <w:p w14:paraId="785D3ABF" w14:textId="02E85EAA" w:rsidR="00C96623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420EBD89" w14:textId="754CB1EE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4A89F58E" w14:textId="435C6E9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84" w:type="dxa"/>
            <w:vAlign w:val="center"/>
          </w:tcPr>
          <w:p w14:paraId="299E18B0" w14:textId="54E9F50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3125D215" w14:textId="1CC5664D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12F947AC" w14:textId="7992E8F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003F5560" w14:textId="17181787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79.5</w:t>
            </w:r>
          </w:p>
        </w:tc>
        <w:tc>
          <w:tcPr>
            <w:tcW w:w="778" w:type="dxa"/>
            <w:vAlign w:val="center"/>
          </w:tcPr>
          <w:p w14:paraId="18BAE6B8" w14:textId="4FE51D9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19" w:type="dxa"/>
            <w:vAlign w:val="center"/>
          </w:tcPr>
          <w:p w14:paraId="5531E614" w14:textId="57306075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41" w:type="dxa"/>
            <w:vAlign w:val="center"/>
          </w:tcPr>
          <w:p w14:paraId="76546F2D" w14:textId="4794020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54" w:type="dxa"/>
            <w:vAlign w:val="center"/>
          </w:tcPr>
          <w:p w14:paraId="203A0291" w14:textId="19753C5C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</w:tr>
      <w:tr w:rsidR="00964963" w:rsidRPr="00C2021C" w14:paraId="7B262CE3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5C7296E8" w14:textId="77777777" w:rsidR="00C96623" w:rsidRDefault="00C96623" w:rsidP="00C9662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31427F6" w14:textId="287CB222" w:rsidR="00C96623" w:rsidRPr="00C2021C" w:rsidRDefault="00C96623" w:rsidP="00C9662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L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ength</w:t>
            </w:r>
          </w:p>
        </w:tc>
        <w:tc>
          <w:tcPr>
            <w:tcW w:w="778" w:type="dxa"/>
            <w:vAlign w:val="center"/>
          </w:tcPr>
          <w:p w14:paraId="274DCE80" w14:textId="278454F5" w:rsidR="00C96623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7DB4A974" w14:textId="1DA765A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16D5CCAA" w14:textId="6CEC79F9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84" w:type="dxa"/>
            <w:vAlign w:val="center"/>
          </w:tcPr>
          <w:p w14:paraId="2319639C" w14:textId="54534CE7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200F26F3" w14:textId="7004E61A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0055F280" w14:textId="394017C4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81.5</w:t>
            </w:r>
          </w:p>
        </w:tc>
        <w:tc>
          <w:tcPr>
            <w:tcW w:w="778" w:type="dxa"/>
            <w:vAlign w:val="center"/>
          </w:tcPr>
          <w:p w14:paraId="7C44D124" w14:textId="07385305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77185E91" w14:textId="2ADC5217" w:rsidR="00C96623" w:rsidRPr="006A6DE1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19" w:type="dxa"/>
            <w:vAlign w:val="center"/>
          </w:tcPr>
          <w:p w14:paraId="7CF0DF14" w14:textId="462B9D61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  <w:r w:rsidR="00DE3B37">
              <w:rPr>
                <w:color w:val="000099"/>
                <w:sz w:val="16"/>
                <w:szCs w:val="16"/>
              </w:rPr>
              <w:t>.5</w:t>
            </w:r>
          </w:p>
        </w:tc>
        <w:tc>
          <w:tcPr>
            <w:tcW w:w="741" w:type="dxa"/>
            <w:vAlign w:val="center"/>
          </w:tcPr>
          <w:p w14:paraId="3FAAEC97" w14:textId="0252B326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54" w:type="dxa"/>
            <w:vAlign w:val="center"/>
          </w:tcPr>
          <w:p w14:paraId="1B432D1B" w14:textId="07C11C30" w:rsidR="00C96623" w:rsidRPr="006A6DE1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</w:tr>
      <w:tr w:rsidR="00964963" w:rsidRPr="00C2021C" w14:paraId="258421CC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77F47EFE" w14:textId="04D37287" w:rsidR="00910472" w:rsidRDefault="00C96623" w:rsidP="00910472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133</w:t>
            </w:r>
            <w:r w:rsidR="00CE45E9">
              <w:rPr>
                <w:rFonts w:ascii="Calibri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1363" w:type="dxa"/>
            <w:vAlign w:val="center"/>
          </w:tcPr>
          <w:p w14:paraId="79B8BDF9" w14:textId="52F7E4EC" w:rsidR="00910472" w:rsidRDefault="00C96623" w:rsidP="00910472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(</w:t>
            </w:r>
            <w:r w:rsidR="00CE45E9">
              <w:rPr>
                <w:rFonts w:ascii="Calibri" w:hAnsi="Calibri" w:cs="Calibri"/>
                <w:b/>
                <w:bCs/>
                <w:color w:val="000000"/>
              </w:rPr>
              <w:t>White</w:t>
            </w:r>
            <w:r>
              <w:rPr>
                <w:rFonts w:ascii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778" w:type="dxa"/>
            <w:vAlign w:val="bottom"/>
          </w:tcPr>
          <w:p w14:paraId="3F5CE248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6961C27D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666F298C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84" w:type="dxa"/>
            <w:vAlign w:val="bottom"/>
          </w:tcPr>
          <w:p w14:paraId="5199CE87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1494F5C0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31A47F0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0EA9CC78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2315CF6B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19" w:type="dxa"/>
            <w:vAlign w:val="bottom"/>
          </w:tcPr>
          <w:p w14:paraId="16C2FBB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41" w:type="dxa"/>
            <w:vAlign w:val="bottom"/>
          </w:tcPr>
          <w:p w14:paraId="513F45A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54" w:type="dxa"/>
            <w:vAlign w:val="bottom"/>
          </w:tcPr>
          <w:p w14:paraId="03606EB7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</w:tr>
      <w:tr w:rsidR="00CE45E9" w:rsidRPr="00C2021C" w14:paraId="6DF58540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1279FBC6" w14:textId="50CF23BD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cs="Arial"/>
                <w:bCs/>
                <w:color w:val="000099"/>
                <w:sz w:val="16"/>
                <w:szCs w:val="16"/>
              </w:rPr>
              <w:t>Duvet Set</w:t>
            </w:r>
          </w:p>
        </w:tc>
        <w:tc>
          <w:tcPr>
            <w:tcW w:w="1363" w:type="dxa"/>
            <w:vAlign w:val="center"/>
          </w:tcPr>
          <w:p w14:paraId="6CBC9ED0" w14:textId="359AE2C0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W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idth</w:t>
            </w:r>
          </w:p>
        </w:tc>
        <w:tc>
          <w:tcPr>
            <w:tcW w:w="778" w:type="dxa"/>
            <w:vAlign w:val="center"/>
          </w:tcPr>
          <w:p w14:paraId="1B258122" w14:textId="4772DA8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1</w:t>
            </w:r>
            <w:r>
              <w:rPr>
                <w:color w:val="000099"/>
                <w:sz w:val="16"/>
                <w:szCs w:val="16"/>
              </w:rPr>
              <w:t>35</w:t>
            </w:r>
          </w:p>
        </w:tc>
        <w:tc>
          <w:tcPr>
            <w:tcW w:w="778" w:type="dxa"/>
            <w:vAlign w:val="center"/>
          </w:tcPr>
          <w:p w14:paraId="08D7BAAA" w14:textId="0C63C9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78" w:type="dxa"/>
            <w:vAlign w:val="center"/>
          </w:tcPr>
          <w:p w14:paraId="5720BFE8" w14:textId="14BE87D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</w:t>
            </w:r>
          </w:p>
        </w:tc>
        <w:tc>
          <w:tcPr>
            <w:tcW w:w="784" w:type="dxa"/>
            <w:vAlign w:val="center"/>
          </w:tcPr>
          <w:p w14:paraId="1E6F114F" w14:textId="780049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136.5</w:t>
            </w:r>
          </w:p>
        </w:tc>
        <w:tc>
          <w:tcPr>
            <w:tcW w:w="778" w:type="dxa"/>
            <w:vAlign w:val="center"/>
          </w:tcPr>
          <w:p w14:paraId="25F7B800" w14:textId="254BA9C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78" w:type="dxa"/>
            <w:vAlign w:val="center"/>
          </w:tcPr>
          <w:p w14:paraId="2B5AA999" w14:textId="1989874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137</w:t>
            </w:r>
          </w:p>
        </w:tc>
        <w:tc>
          <w:tcPr>
            <w:tcW w:w="778" w:type="dxa"/>
            <w:vAlign w:val="center"/>
          </w:tcPr>
          <w:p w14:paraId="50292501" w14:textId="3264E4D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136.5</w:t>
            </w:r>
          </w:p>
        </w:tc>
        <w:tc>
          <w:tcPr>
            <w:tcW w:w="778" w:type="dxa"/>
            <w:vAlign w:val="center"/>
          </w:tcPr>
          <w:p w14:paraId="557D69B5" w14:textId="3CF2F75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</w:t>
            </w:r>
          </w:p>
        </w:tc>
        <w:tc>
          <w:tcPr>
            <w:tcW w:w="719" w:type="dxa"/>
            <w:vAlign w:val="center"/>
          </w:tcPr>
          <w:p w14:paraId="474D367F" w14:textId="46F30DB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41" w:type="dxa"/>
            <w:vAlign w:val="center"/>
          </w:tcPr>
          <w:p w14:paraId="783075A2" w14:textId="2A645C5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135.5</w:t>
            </w:r>
          </w:p>
        </w:tc>
        <w:tc>
          <w:tcPr>
            <w:tcW w:w="754" w:type="dxa"/>
            <w:vAlign w:val="center"/>
          </w:tcPr>
          <w:p w14:paraId="761DBD56" w14:textId="6DDF014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</w:t>
            </w:r>
          </w:p>
        </w:tc>
      </w:tr>
      <w:tr w:rsidR="00CE45E9" w:rsidRPr="00C2021C" w14:paraId="3A211E6C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0F9A432A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2C0F6CF6" w14:textId="49C1E791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L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ength</w:t>
            </w:r>
          </w:p>
        </w:tc>
        <w:tc>
          <w:tcPr>
            <w:tcW w:w="778" w:type="dxa"/>
            <w:vAlign w:val="center"/>
          </w:tcPr>
          <w:p w14:paraId="66D3F6E0" w14:textId="3C04157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200</w:t>
            </w:r>
          </w:p>
        </w:tc>
        <w:tc>
          <w:tcPr>
            <w:tcW w:w="778" w:type="dxa"/>
            <w:vAlign w:val="center"/>
          </w:tcPr>
          <w:p w14:paraId="6CB2E396" w14:textId="629F680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2</w:t>
            </w:r>
          </w:p>
        </w:tc>
        <w:tc>
          <w:tcPr>
            <w:tcW w:w="778" w:type="dxa"/>
            <w:vAlign w:val="center"/>
          </w:tcPr>
          <w:p w14:paraId="25D1E722" w14:textId="15DD8C1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84" w:type="dxa"/>
            <w:vAlign w:val="center"/>
          </w:tcPr>
          <w:p w14:paraId="009CBDBA" w14:textId="36C5FAF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201.5</w:t>
            </w:r>
          </w:p>
        </w:tc>
        <w:tc>
          <w:tcPr>
            <w:tcW w:w="778" w:type="dxa"/>
            <w:vAlign w:val="center"/>
          </w:tcPr>
          <w:p w14:paraId="182728CB" w14:textId="6D76C25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3154AB45" w14:textId="1EF0A06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2</w:t>
            </w:r>
          </w:p>
        </w:tc>
        <w:tc>
          <w:tcPr>
            <w:tcW w:w="778" w:type="dxa"/>
            <w:vAlign w:val="center"/>
          </w:tcPr>
          <w:p w14:paraId="183B4BE6" w14:textId="0BDEA65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1.5</w:t>
            </w:r>
          </w:p>
        </w:tc>
        <w:tc>
          <w:tcPr>
            <w:tcW w:w="778" w:type="dxa"/>
            <w:vAlign w:val="center"/>
          </w:tcPr>
          <w:p w14:paraId="35DB7FDF" w14:textId="6B05743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19" w:type="dxa"/>
            <w:vAlign w:val="center"/>
          </w:tcPr>
          <w:p w14:paraId="40C570E1" w14:textId="38EA71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1</w:t>
            </w:r>
          </w:p>
        </w:tc>
        <w:tc>
          <w:tcPr>
            <w:tcW w:w="741" w:type="dxa"/>
            <w:vAlign w:val="center"/>
          </w:tcPr>
          <w:p w14:paraId="7188483E" w14:textId="4B7E94B0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54" w:type="dxa"/>
            <w:vAlign w:val="center"/>
          </w:tcPr>
          <w:p w14:paraId="144870EE" w14:textId="6E5BC5E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199</w:t>
            </w:r>
          </w:p>
        </w:tc>
      </w:tr>
      <w:tr w:rsidR="00CE45E9" w:rsidRPr="00C2021C" w14:paraId="75985536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03D24447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3492171C" w14:textId="597A282B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W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idth</w:t>
            </w:r>
          </w:p>
        </w:tc>
        <w:tc>
          <w:tcPr>
            <w:tcW w:w="778" w:type="dxa"/>
            <w:vAlign w:val="center"/>
          </w:tcPr>
          <w:p w14:paraId="638D534E" w14:textId="0974315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3FC1B1C6" w14:textId="21E0994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04CDDBFD" w14:textId="1626099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84" w:type="dxa"/>
            <w:vAlign w:val="center"/>
          </w:tcPr>
          <w:p w14:paraId="687D3154" w14:textId="4F123F1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25DA5B1A" w14:textId="69AE47E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81.5</w:t>
            </w:r>
          </w:p>
        </w:tc>
        <w:tc>
          <w:tcPr>
            <w:tcW w:w="778" w:type="dxa"/>
            <w:vAlign w:val="center"/>
          </w:tcPr>
          <w:p w14:paraId="44E5CA63" w14:textId="02D9FFA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3E921EEB" w14:textId="1EC72CF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06B8E6E1" w14:textId="4F7A642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81.5</w:t>
            </w:r>
          </w:p>
        </w:tc>
        <w:tc>
          <w:tcPr>
            <w:tcW w:w="719" w:type="dxa"/>
            <w:vAlign w:val="center"/>
          </w:tcPr>
          <w:p w14:paraId="7E7E007B" w14:textId="3FC48D8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82</w:t>
            </w:r>
          </w:p>
        </w:tc>
        <w:tc>
          <w:tcPr>
            <w:tcW w:w="741" w:type="dxa"/>
            <w:vAlign w:val="center"/>
          </w:tcPr>
          <w:p w14:paraId="42E5581C" w14:textId="1E4608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54" w:type="dxa"/>
            <w:vAlign w:val="center"/>
          </w:tcPr>
          <w:p w14:paraId="7371F386" w14:textId="0F28A74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</w:tr>
      <w:tr w:rsidR="00CE45E9" w:rsidRPr="00C2021C" w14:paraId="2B57884A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4A7FAA19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EAD54DB" w14:textId="58C7278E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L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ength</w:t>
            </w:r>
          </w:p>
        </w:tc>
        <w:tc>
          <w:tcPr>
            <w:tcW w:w="778" w:type="dxa"/>
            <w:vAlign w:val="center"/>
          </w:tcPr>
          <w:p w14:paraId="7A9D0BE1" w14:textId="71D0A7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75DDAB06" w14:textId="3EFF0B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53F701C9" w14:textId="160D31F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84" w:type="dxa"/>
            <w:vAlign w:val="center"/>
          </w:tcPr>
          <w:p w14:paraId="460C588E" w14:textId="189AD49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81.5</w:t>
            </w:r>
          </w:p>
        </w:tc>
        <w:tc>
          <w:tcPr>
            <w:tcW w:w="778" w:type="dxa"/>
            <w:vAlign w:val="center"/>
          </w:tcPr>
          <w:p w14:paraId="62AE25F0" w14:textId="6E3CA43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4DF246AC" w14:textId="429161C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</w:t>
            </w:r>
          </w:p>
        </w:tc>
        <w:tc>
          <w:tcPr>
            <w:tcW w:w="778" w:type="dxa"/>
            <w:vAlign w:val="center"/>
          </w:tcPr>
          <w:p w14:paraId="628E1032" w14:textId="5EBE9BF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79.5</w:t>
            </w:r>
          </w:p>
        </w:tc>
        <w:tc>
          <w:tcPr>
            <w:tcW w:w="778" w:type="dxa"/>
            <w:vAlign w:val="center"/>
          </w:tcPr>
          <w:p w14:paraId="7F103496" w14:textId="0A48B88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</w:t>
            </w:r>
          </w:p>
        </w:tc>
        <w:tc>
          <w:tcPr>
            <w:tcW w:w="719" w:type="dxa"/>
            <w:vAlign w:val="center"/>
          </w:tcPr>
          <w:p w14:paraId="2BBE6A4F" w14:textId="090AA7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41" w:type="dxa"/>
            <w:vAlign w:val="center"/>
          </w:tcPr>
          <w:p w14:paraId="43013071" w14:textId="2A128AA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54" w:type="dxa"/>
            <w:vAlign w:val="center"/>
          </w:tcPr>
          <w:p w14:paraId="1FAC2D6E" w14:textId="2D0D215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</w:tr>
      <w:tr w:rsidR="00964963" w:rsidRPr="00C2021C" w14:paraId="29ADED02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24D7C7F8" w14:textId="4BB54035" w:rsidR="00910472" w:rsidRDefault="00C96623" w:rsidP="00910472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133</w:t>
            </w:r>
            <w:r w:rsidR="00CE45E9">
              <w:rPr>
                <w:rFonts w:ascii="Calibri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1363" w:type="dxa"/>
            <w:vAlign w:val="center"/>
          </w:tcPr>
          <w:p w14:paraId="051F3443" w14:textId="4FA73341" w:rsidR="00910472" w:rsidRDefault="00C96623" w:rsidP="00910472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(</w:t>
            </w:r>
            <w:r w:rsidR="00CE45E9">
              <w:rPr>
                <w:rFonts w:ascii="Calibri" w:hAnsi="Calibri" w:cs="Calibri"/>
                <w:b/>
                <w:bCs/>
                <w:color w:val="000000"/>
              </w:rPr>
              <w:t>Black</w:t>
            </w:r>
            <w:r>
              <w:rPr>
                <w:rFonts w:ascii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778" w:type="dxa"/>
            <w:vAlign w:val="bottom"/>
          </w:tcPr>
          <w:p w14:paraId="1924A68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2E15B874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1251F616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84" w:type="dxa"/>
            <w:vAlign w:val="bottom"/>
          </w:tcPr>
          <w:p w14:paraId="6D5A6974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408C8193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6953B6BF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4B96AF21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6EC9547C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19" w:type="dxa"/>
            <w:vAlign w:val="bottom"/>
          </w:tcPr>
          <w:p w14:paraId="3CBB0E89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41" w:type="dxa"/>
            <w:vAlign w:val="bottom"/>
          </w:tcPr>
          <w:p w14:paraId="6F29706A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54" w:type="dxa"/>
            <w:vAlign w:val="bottom"/>
          </w:tcPr>
          <w:p w14:paraId="23CA79C3" w14:textId="77777777" w:rsidR="00910472" w:rsidRPr="00910472" w:rsidRDefault="00910472" w:rsidP="00910472">
            <w:pPr>
              <w:jc w:val="center"/>
              <w:rPr>
                <w:color w:val="000099"/>
                <w:sz w:val="16"/>
                <w:szCs w:val="16"/>
              </w:rPr>
            </w:pPr>
          </w:p>
        </w:tc>
      </w:tr>
      <w:tr w:rsidR="00CE45E9" w:rsidRPr="00C2021C" w14:paraId="05F09F4D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 w:val="restart"/>
            <w:vAlign w:val="center"/>
          </w:tcPr>
          <w:p w14:paraId="3483F7D9" w14:textId="6FDC350E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  <w:r>
              <w:rPr>
                <w:rFonts w:ascii="Cambria" w:hAnsi="Cambria" w:cs="Arial"/>
                <w:bCs/>
                <w:color w:val="000099"/>
                <w:sz w:val="16"/>
                <w:szCs w:val="16"/>
              </w:rPr>
              <w:t>Duvet Set</w:t>
            </w:r>
          </w:p>
        </w:tc>
        <w:tc>
          <w:tcPr>
            <w:tcW w:w="1363" w:type="dxa"/>
            <w:vAlign w:val="center"/>
          </w:tcPr>
          <w:p w14:paraId="45C802D1" w14:textId="6DEC4575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W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idth</w:t>
            </w:r>
          </w:p>
        </w:tc>
        <w:tc>
          <w:tcPr>
            <w:tcW w:w="778" w:type="dxa"/>
            <w:vAlign w:val="center"/>
          </w:tcPr>
          <w:p w14:paraId="2520F49A" w14:textId="233CF93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1</w:t>
            </w:r>
            <w:r>
              <w:rPr>
                <w:color w:val="000099"/>
                <w:sz w:val="16"/>
                <w:szCs w:val="16"/>
              </w:rPr>
              <w:t>35</w:t>
            </w:r>
          </w:p>
        </w:tc>
        <w:tc>
          <w:tcPr>
            <w:tcW w:w="778" w:type="dxa"/>
            <w:vAlign w:val="center"/>
          </w:tcPr>
          <w:p w14:paraId="7C548844" w14:textId="720196C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  <w:r w:rsidR="00DE3B37">
              <w:rPr>
                <w:color w:val="000099"/>
                <w:sz w:val="16"/>
                <w:szCs w:val="16"/>
              </w:rPr>
              <w:t>.5</w:t>
            </w:r>
          </w:p>
        </w:tc>
        <w:tc>
          <w:tcPr>
            <w:tcW w:w="778" w:type="dxa"/>
            <w:vAlign w:val="center"/>
          </w:tcPr>
          <w:p w14:paraId="51FC8E1D" w14:textId="48CE408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</w:t>
            </w:r>
            <w:r w:rsidR="00DE3B37">
              <w:rPr>
                <w:color w:val="000099"/>
                <w:sz w:val="16"/>
                <w:szCs w:val="16"/>
              </w:rPr>
              <w:t>.5</w:t>
            </w:r>
          </w:p>
        </w:tc>
        <w:tc>
          <w:tcPr>
            <w:tcW w:w="784" w:type="dxa"/>
            <w:vAlign w:val="center"/>
          </w:tcPr>
          <w:p w14:paraId="60E4E0A6" w14:textId="6DEC067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</w:t>
            </w:r>
            <w:r w:rsidR="00DE3B37">
              <w:rPr>
                <w:color w:val="000099"/>
                <w:sz w:val="16"/>
                <w:szCs w:val="16"/>
              </w:rPr>
              <w:t>7</w:t>
            </w:r>
          </w:p>
        </w:tc>
        <w:tc>
          <w:tcPr>
            <w:tcW w:w="778" w:type="dxa"/>
            <w:vAlign w:val="center"/>
          </w:tcPr>
          <w:p w14:paraId="478B32A5" w14:textId="401568F5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78" w:type="dxa"/>
            <w:vAlign w:val="center"/>
          </w:tcPr>
          <w:p w14:paraId="4222C4D3" w14:textId="0AAFC34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</w:t>
            </w:r>
            <w:r w:rsidR="00DE3B37">
              <w:rPr>
                <w:color w:val="000099"/>
                <w:sz w:val="16"/>
                <w:szCs w:val="16"/>
              </w:rPr>
              <w:t>6.5</w:t>
            </w:r>
          </w:p>
        </w:tc>
        <w:tc>
          <w:tcPr>
            <w:tcW w:w="778" w:type="dxa"/>
            <w:vAlign w:val="center"/>
          </w:tcPr>
          <w:p w14:paraId="4AE5A72C" w14:textId="3751DC7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135</w:t>
            </w:r>
          </w:p>
        </w:tc>
        <w:tc>
          <w:tcPr>
            <w:tcW w:w="778" w:type="dxa"/>
            <w:vAlign w:val="center"/>
          </w:tcPr>
          <w:p w14:paraId="674B18A0" w14:textId="29E95D2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</w:t>
            </w:r>
            <w:r w:rsidR="00DE3B37">
              <w:rPr>
                <w:color w:val="000099"/>
                <w:sz w:val="16"/>
                <w:szCs w:val="16"/>
              </w:rPr>
              <w:t>7.</w:t>
            </w:r>
            <w:r>
              <w:rPr>
                <w:color w:val="000099"/>
                <w:sz w:val="16"/>
                <w:szCs w:val="16"/>
              </w:rPr>
              <w:t>5</w:t>
            </w:r>
          </w:p>
        </w:tc>
        <w:tc>
          <w:tcPr>
            <w:tcW w:w="719" w:type="dxa"/>
            <w:vAlign w:val="center"/>
          </w:tcPr>
          <w:p w14:paraId="46FCA391" w14:textId="07DFEF2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136</w:t>
            </w:r>
          </w:p>
        </w:tc>
        <w:tc>
          <w:tcPr>
            <w:tcW w:w="741" w:type="dxa"/>
            <w:vAlign w:val="center"/>
          </w:tcPr>
          <w:p w14:paraId="651BCBAA" w14:textId="23AA63F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</w:t>
            </w:r>
            <w:r w:rsidR="00DE3B37">
              <w:rPr>
                <w:color w:val="000099"/>
                <w:sz w:val="16"/>
                <w:szCs w:val="16"/>
              </w:rPr>
              <w:t>7</w:t>
            </w:r>
          </w:p>
        </w:tc>
        <w:tc>
          <w:tcPr>
            <w:tcW w:w="754" w:type="dxa"/>
            <w:vAlign w:val="center"/>
          </w:tcPr>
          <w:p w14:paraId="7661185D" w14:textId="404323E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13</w:t>
            </w:r>
            <w:r w:rsidR="00DE3B37">
              <w:rPr>
                <w:color w:val="000099"/>
                <w:sz w:val="16"/>
                <w:szCs w:val="16"/>
              </w:rPr>
              <w:t>6</w:t>
            </w:r>
          </w:p>
        </w:tc>
      </w:tr>
      <w:tr w:rsidR="00CE45E9" w:rsidRPr="00C2021C" w14:paraId="1F424CF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792D74BF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5FE4C469" w14:textId="7B3105AA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L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ength</w:t>
            </w:r>
          </w:p>
        </w:tc>
        <w:tc>
          <w:tcPr>
            <w:tcW w:w="778" w:type="dxa"/>
            <w:vAlign w:val="center"/>
          </w:tcPr>
          <w:p w14:paraId="664FE841" w14:textId="5F88D84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200</w:t>
            </w:r>
          </w:p>
        </w:tc>
        <w:tc>
          <w:tcPr>
            <w:tcW w:w="778" w:type="dxa"/>
            <w:vAlign w:val="center"/>
          </w:tcPr>
          <w:p w14:paraId="228DE5F9" w14:textId="57B828A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DE3B37">
              <w:rPr>
                <w:color w:val="000099"/>
                <w:sz w:val="16"/>
                <w:szCs w:val="16"/>
              </w:rPr>
              <w:t>1</w:t>
            </w:r>
          </w:p>
        </w:tc>
        <w:tc>
          <w:tcPr>
            <w:tcW w:w="778" w:type="dxa"/>
            <w:vAlign w:val="center"/>
          </w:tcPr>
          <w:p w14:paraId="38BC4B90" w14:textId="7756821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84" w:type="dxa"/>
            <w:vAlign w:val="center"/>
          </w:tcPr>
          <w:p w14:paraId="2AAB9F71" w14:textId="05C7DC7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20</w:t>
            </w:r>
            <w:r w:rsidR="00DE3B37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15107A82" w14:textId="20DB2ECF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DE3B37">
              <w:rPr>
                <w:color w:val="000099"/>
                <w:sz w:val="16"/>
                <w:szCs w:val="16"/>
              </w:rPr>
              <w:t>1.5</w:t>
            </w:r>
          </w:p>
        </w:tc>
        <w:tc>
          <w:tcPr>
            <w:tcW w:w="778" w:type="dxa"/>
            <w:vAlign w:val="center"/>
          </w:tcPr>
          <w:p w14:paraId="34389981" w14:textId="423A21D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2</w:t>
            </w:r>
          </w:p>
        </w:tc>
        <w:tc>
          <w:tcPr>
            <w:tcW w:w="778" w:type="dxa"/>
            <w:vAlign w:val="center"/>
          </w:tcPr>
          <w:p w14:paraId="7A65C041" w14:textId="25B02252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DE3B37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2C8D6803" w14:textId="6A49F24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>
              <w:rPr>
                <w:color w:val="000099"/>
                <w:sz w:val="16"/>
                <w:szCs w:val="16"/>
              </w:rPr>
              <w:t>0</w:t>
            </w:r>
            <w:r w:rsidR="00DE3B37">
              <w:rPr>
                <w:color w:val="000099"/>
                <w:sz w:val="16"/>
                <w:szCs w:val="16"/>
              </w:rPr>
              <w:t>.5</w:t>
            </w:r>
          </w:p>
        </w:tc>
        <w:tc>
          <w:tcPr>
            <w:tcW w:w="719" w:type="dxa"/>
            <w:vAlign w:val="center"/>
          </w:tcPr>
          <w:p w14:paraId="47DC123B" w14:textId="1017D182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199.5</w:t>
            </w:r>
          </w:p>
        </w:tc>
        <w:tc>
          <w:tcPr>
            <w:tcW w:w="741" w:type="dxa"/>
            <w:vAlign w:val="center"/>
          </w:tcPr>
          <w:p w14:paraId="60B444C9" w14:textId="67ADD82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 w:rsidRPr="00C96623">
              <w:rPr>
                <w:color w:val="000099"/>
                <w:sz w:val="16"/>
                <w:szCs w:val="16"/>
              </w:rPr>
              <w:t>20</w:t>
            </w:r>
            <w:r w:rsidR="00DE3B37">
              <w:rPr>
                <w:color w:val="000099"/>
                <w:sz w:val="16"/>
                <w:szCs w:val="16"/>
              </w:rPr>
              <w:t>2</w:t>
            </w:r>
          </w:p>
        </w:tc>
        <w:tc>
          <w:tcPr>
            <w:tcW w:w="754" w:type="dxa"/>
            <w:vAlign w:val="center"/>
          </w:tcPr>
          <w:p w14:paraId="7EBFCDAC" w14:textId="49BA21BF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201</w:t>
            </w:r>
          </w:p>
        </w:tc>
      </w:tr>
      <w:tr w:rsidR="00CE45E9" w:rsidRPr="00C2021C" w14:paraId="7D009454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5AA21E66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8751C61" w14:textId="1F83BAC4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W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idth</w:t>
            </w:r>
          </w:p>
        </w:tc>
        <w:tc>
          <w:tcPr>
            <w:tcW w:w="778" w:type="dxa"/>
            <w:vAlign w:val="center"/>
          </w:tcPr>
          <w:p w14:paraId="5FCE693D" w14:textId="772084E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0CA82540" w14:textId="798048E3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</w:t>
            </w:r>
          </w:p>
        </w:tc>
        <w:tc>
          <w:tcPr>
            <w:tcW w:w="778" w:type="dxa"/>
            <w:vAlign w:val="center"/>
          </w:tcPr>
          <w:p w14:paraId="29A9C4CB" w14:textId="21E571F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1</w:t>
            </w:r>
          </w:p>
        </w:tc>
        <w:tc>
          <w:tcPr>
            <w:tcW w:w="784" w:type="dxa"/>
            <w:vAlign w:val="center"/>
          </w:tcPr>
          <w:p w14:paraId="70EF7097" w14:textId="07E0E8AE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  <w:r w:rsidR="00DE3B37">
              <w:rPr>
                <w:color w:val="000099"/>
                <w:sz w:val="16"/>
                <w:szCs w:val="16"/>
              </w:rPr>
              <w:t>.5</w:t>
            </w:r>
          </w:p>
        </w:tc>
        <w:tc>
          <w:tcPr>
            <w:tcW w:w="778" w:type="dxa"/>
            <w:vAlign w:val="center"/>
          </w:tcPr>
          <w:p w14:paraId="2CBF50AF" w14:textId="76C6E12A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78" w:type="dxa"/>
            <w:vAlign w:val="center"/>
          </w:tcPr>
          <w:p w14:paraId="42871EEB" w14:textId="6578BC36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54B9F2F0" w14:textId="2239AA9B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7CA9CBA8" w14:textId="72640A00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0</w:t>
            </w:r>
          </w:p>
        </w:tc>
        <w:tc>
          <w:tcPr>
            <w:tcW w:w="719" w:type="dxa"/>
            <w:vAlign w:val="center"/>
          </w:tcPr>
          <w:p w14:paraId="18F6F082" w14:textId="126415AD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1</w:t>
            </w:r>
          </w:p>
        </w:tc>
        <w:tc>
          <w:tcPr>
            <w:tcW w:w="741" w:type="dxa"/>
            <w:vAlign w:val="center"/>
          </w:tcPr>
          <w:p w14:paraId="54756419" w14:textId="7E43C59E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</w:t>
            </w:r>
          </w:p>
        </w:tc>
        <w:tc>
          <w:tcPr>
            <w:tcW w:w="754" w:type="dxa"/>
            <w:vAlign w:val="center"/>
          </w:tcPr>
          <w:p w14:paraId="368DE7C0" w14:textId="08CEF459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</w:t>
            </w:r>
          </w:p>
        </w:tc>
      </w:tr>
      <w:tr w:rsidR="00CE45E9" w:rsidRPr="00C2021C" w14:paraId="6D2C6280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Merge/>
            <w:vAlign w:val="center"/>
          </w:tcPr>
          <w:p w14:paraId="3E7B0E31" w14:textId="77777777" w:rsidR="00CE45E9" w:rsidRDefault="00CE45E9" w:rsidP="00CE45E9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1DC3403" w14:textId="0ACCDF60" w:rsidR="00CE45E9" w:rsidRDefault="00CE45E9" w:rsidP="00CE45E9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  <w:r w:rsidRPr="00C2021C">
              <w:rPr>
                <w:rFonts w:ascii="Cambria" w:hAnsi="Cambria"/>
                <w:color w:val="000099"/>
                <w:sz w:val="16"/>
                <w:szCs w:val="16"/>
              </w:rPr>
              <w:t>L</w:t>
            </w:r>
            <w:r>
              <w:rPr>
                <w:rFonts w:ascii="Cambria" w:hAnsi="Cambria"/>
                <w:color w:val="000099"/>
                <w:sz w:val="16"/>
                <w:szCs w:val="16"/>
              </w:rPr>
              <w:t>ength</w:t>
            </w:r>
          </w:p>
        </w:tc>
        <w:tc>
          <w:tcPr>
            <w:tcW w:w="778" w:type="dxa"/>
            <w:vAlign w:val="center"/>
          </w:tcPr>
          <w:p w14:paraId="47C41222" w14:textId="45FD8EF3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47F88149" w14:textId="470A0C8C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2384ACAE" w14:textId="1EACDBA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1.5</w:t>
            </w:r>
          </w:p>
        </w:tc>
        <w:tc>
          <w:tcPr>
            <w:tcW w:w="784" w:type="dxa"/>
            <w:vAlign w:val="center"/>
          </w:tcPr>
          <w:p w14:paraId="33E15CEA" w14:textId="5A3DD801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79.5</w:t>
            </w:r>
          </w:p>
        </w:tc>
        <w:tc>
          <w:tcPr>
            <w:tcW w:w="778" w:type="dxa"/>
            <w:vAlign w:val="center"/>
          </w:tcPr>
          <w:p w14:paraId="67B63E58" w14:textId="6D5582A1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78" w:type="dxa"/>
            <w:vAlign w:val="center"/>
          </w:tcPr>
          <w:p w14:paraId="55829ECB" w14:textId="7BE100B8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78" w:type="dxa"/>
            <w:vAlign w:val="center"/>
          </w:tcPr>
          <w:p w14:paraId="0F12B002" w14:textId="4D26FE13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81</w:t>
            </w:r>
          </w:p>
        </w:tc>
        <w:tc>
          <w:tcPr>
            <w:tcW w:w="778" w:type="dxa"/>
            <w:vAlign w:val="center"/>
          </w:tcPr>
          <w:p w14:paraId="5AF70388" w14:textId="1D477909" w:rsidR="00CE45E9" w:rsidRPr="000E4673" w:rsidRDefault="00DE3B37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80.5</w:t>
            </w:r>
          </w:p>
        </w:tc>
        <w:tc>
          <w:tcPr>
            <w:tcW w:w="719" w:type="dxa"/>
            <w:vAlign w:val="center"/>
          </w:tcPr>
          <w:p w14:paraId="514F6B32" w14:textId="3BB764A9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  <w:tc>
          <w:tcPr>
            <w:tcW w:w="741" w:type="dxa"/>
            <w:vAlign w:val="center"/>
          </w:tcPr>
          <w:p w14:paraId="6ED0417E" w14:textId="7291A6A7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</w:t>
            </w:r>
            <w:r w:rsidR="00DE3B37">
              <w:rPr>
                <w:color w:val="000099"/>
                <w:sz w:val="16"/>
                <w:szCs w:val="16"/>
              </w:rPr>
              <w:t>0.5</w:t>
            </w:r>
          </w:p>
        </w:tc>
        <w:tc>
          <w:tcPr>
            <w:tcW w:w="754" w:type="dxa"/>
            <w:vAlign w:val="center"/>
          </w:tcPr>
          <w:p w14:paraId="466D60EE" w14:textId="12FA3FF8" w:rsidR="00CE45E9" w:rsidRPr="000E4673" w:rsidRDefault="00CE45E9" w:rsidP="00CE45E9">
            <w:pPr>
              <w:jc w:val="center"/>
              <w:rPr>
                <w:color w:val="000099"/>
                <w:sz w:val="16"/>
                <w:szCs w:val="16"/>
              </w:rPr>
            </w:pPr>
            <w:r>
              <w:rPr>
                <w:color w:val="000099"/>
                <w:sz w:val="16"/>
                <w:szCs w:val="16"/>
              </w:rPr>
              <w:t>80</w:t>
            </w:r>
          </w:p>
        </w:tc>
      </w:tr>
      <w:tr w:rsidR="00964963" w:rsidRPr="00C2021C" w14:paraId="3E6E6D2D" w14:textId="77777777" w:rsidTr="00CE45E9">
        <w:trPr>
          <w:gridAfter w:val="1"/>
          <w:wAfter w:w="8" w:type="dxa"/>
          <w:trHeight w:val="296"/>
          <w:jc w:val="center"/>
        </w:trPr>
        <w:tc>
          <w:tcPr>
            <w:tcW w:w="1455" w:type="dxa"/>
            <w:vAlign w:val="center"/>
          </w:tcPr>
          <w:p w14:paraId="253FB19F" w14:textId="77777777" w:rsidR="00964963" w:rsidRDefault="00964963" w:rsidP="00964963">
            <w:pPr>
              <w:jc w:val="center"/>
              <w:rPr>
                <w:rFonts w:ascii="Cambria" w:hAnsi="Cambria"/>
                <w:b/>
                <w:sz w:val="16"/>
              </w:rPr>
            </w:pPr>
          </w:p>
        </w:tc>
        <w:tc>
          <w:tcPr>
            <w:tcW w:w="1363" w:type="dxa"/>
            <w:vAlign w:val="center"/>
          </w:tcPr>
          <w:p w14:paraId="178DEBB1" w14:textId="77777777" w:rsidR="00964963" w:rsidRDefault="00964963" w:rsidP="00964963">
            <w:pPr>
              <w:jc w:val="center"/>
              <w:rPr>
                <w:rFonts w:ascii="Cambria" w:hAnsi="Cambria"/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bottom"/>
          </w:tcPr>
          <w:p w14:paraId="3A97B15B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687BB18B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6C571841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84" w:type="dxa"/>
            <w:vAlign w:val="center"/>
          </w:tcPr>
          <w:p w14:paraId="644A71FE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17040B32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112E428D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36BBD65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78" w:type="dxa"/>
            <w:vAlign w:val="center"/>
          </w:tcPr>
          <w:p w14:paraId="5F1AAD82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19" w:type="dxa"/>
            <w:vAlign w:val="center"/>
          </w:tcPr>
          <w:p w14:paraId="1D7F2F44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41" w:type="dxa"/>
            <w:vAlign w:val="center"/>
          </w:tcPr>
          <w:p w14:paraId="334511C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  <w:tc>
          <w:tcPr>
            <w:tcW w:w="754" w:type="dxa"/>
            <w:vAlign w:val="center"/>
          </w:tcPr>
          <w:p w14:paraId="7BC7E378" w14:textId="77777777" w:rsidR="00964963" w:rsidRPr="000E4673" w:rsidRDefault="00964963" w:rsidP="00964963">
            <w:pPr>
              <w:jc w:val="center"/>
              <w:rPr>
                <w:color w:val="000099"/>
                <w:sz w:val="16"/>
                <w:szCs w:val="16"/>
              </w:rPr>
            </w:pPr>
          </w:p>
        </w:tc>
      </w:tr>
    </w:tbl>
    <w:p w14:paraId="374F00A9" w14:textId="77777777" w:rsidR="00DE50FF" w:rsidRDefault="00DE50FF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7D942C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F6E9CF3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16AC1B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03E8761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3E1F9D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9F48825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8C167A8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A355E52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192A6E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2E2CC589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04B69FF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7F3F411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966DD9A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541B9A21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649C25C4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1EFBD737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p w14:paraId="37A919AB" w14:textId="77777777" w:rsidR="0083686C" w:rsidRDefault="0083686C" w:rsidP="00DE50FF">
      <w:pPr>
        <w:tabs>
          <w:tab w:val="left" w:pos="3767"/>
        </w:tabs>
        <w:rPr>
          <w:rFonts w:ascii="Cambria" w:hAnsi="Cambria"/>
          <w:color w:val="000099"/>
          <w:sz w:val="14"/>
          <w:szCs w:val="18"/>
        </w:rPr>
      </w:pPr>
    </w:p>
    <w:tbl>
      <w:tblPr>
        <w:tblW w:w="6280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5636"/>
        <w:gridCol w:w="5629"/>
      </w:tblGrid>
      <w:tr w:rsidR="00571BD6" w:rsidRPr="00C2021C" w14:paraId="1ED69D36" w14:textId="77777777" w:rsidTr="00043662">
        <w:trPr>
          <w:gridBefore w:val="1"/>
          <w:wBefore w:w="18" w:type="dxa"/>
          <w:trHeight w:val="270"/>
          <w:jc w:val="center"/>
        </w:trPr>
        <w:tc>
          <w:tcPr>
            <w:tcW w:w="1126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</w:tcPr>
          <w:p w14:paraId="0DE82B6D" w14:textId="77777777" w:rsidR="00571BD6" w:rsidRPr="00C2021C" w:rsidRDefault="00571BD6" w:rsidP="00FA39CE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lastRenderedPageBreak/>
              <w:t>Measurement</w:t>
            </w:r>
            <w:r w:rsidRPr="00C2021C">
              <w:rPr>
                <w:rFonts w:ascii="Cambria" w:hAnsi="Cambria" w:cs="Arial"/>
                <w:b/>
                <w:i/>
                <w:color w:val="FFFFFF" w:themeColor="background1"/>
              </w:rPr>
              <w:t xml:space="preserve"> Photos</w:t>
            </w:r>
          </w:p>
        </w:tc>
      </w:tr>
      <w:tr w:rsidR="005E7A9B" w14:paraId="4DDCA4C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5E52E85" w14:textId="36D1133A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4369AC7" w14:textId="3A9157FB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5E7A9B" w14:paraId="4A94C4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4AB2484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4A49FD6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5E7A9B" w14:paraId="10BAE751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3BF64C" w14:textId="7A8CFF02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F649528" w14:textId="0E86332C" w:rsidR="005E7A9B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5E7A9B" w14:paraId="1F1BD197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D48C259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B54CBD1" w14:textId="77777777" w:rsidR="005E7A9B" w:rsidRDefault="005E7A9B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6C9C64F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9ACD049" w14:textId="2CE94905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5BF4BC0" w14:textId="43E6E1F0" w:rsidR="00043662" w:rsidRDefault="0083686C" w:rsidP="00FA39CE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5588987B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7C6DC8DF" w14:textId="000B99B1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AC0123E" w14:textId="5813D272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EDBB56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3CF203F" w14:textId="3B750B52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C150E8B" w14:textId="755AE551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572AD8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F5144A1" w14:textId="39A25AB4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BC2B1C6" w14:textId="247E8E26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654784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D56FC9D" w14:textId="4E9B4106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6D25FC28" w14:textId="2587BDE0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1E9B3614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B811BD" w14:textId="40F7BA7E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98D58F9" w14:textId="7ABA58E3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043662" w14:paraId="3260861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E4EEF7F" w14:textId="0826AA24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7546A623" w14:textId="1856A333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43662" w14:paraId="783C37A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3BB566E" w14:textId="7DF1A57D" w:rsidR="00043662" w:rsidRDefault="00043662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04EFA291" w14:textId="77BE438A" w:rsidR="00043662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06F655D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AB18026" w14:textId="1A00CE6D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68E2A37" w14:textId="6C3B5D0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1AF65A40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207271F5" w14:textId="11026B82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18A8AA9" w14:textId="1927BBE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5A135A2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48F40CE2" w14:textId="70FDBDB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59F26D2" w14:textId="67D4F6E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72D74AD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681A76A9" w14:textId="24E3081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5A470D55" w14:textId="2460DB0C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240E4445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0B077E5" w14:textId="17999679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5CF45283" w14:textId="24537DF6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02476CB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1F9E402" w14:textId="34B9EDC3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6AACCD28" w14:textId="32C02970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4768C99C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CF94AC" w14:textId="0B50E90F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348758DC" w14:textId="078BDC2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4091533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796D1FB" w14:textId="22332FF1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10023AAA" w14:textId="20C2EFCB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5B539A5D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16E5D209" w14:textId="6BD5C44B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09B762BD" w14:textId="0E26DC0C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6D7570EA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3D568B7E" w14:textId="7175FDE8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3C323704" w14:textId="569AB234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  <w:tr w:rsidR="0083686C" w14:paraId="68045CF8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00C19E1E" w14:textId="3C145F59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29" w:type="dxa"/>
            <w:vAlign w:val="center"/>
          </w:tcPr>
          <w:p w14:paraId="1EDB8EDC" w14:textId="1D767938" w:rsidR="0083686C" w:rsidRDefault="00E71B2B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3686C" w14:paraId="4D4004D9" w14:textId="77777777" w:rsidTr="00571B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8"/>
          <w:jc w:val="center"/>
        </w:trPr>
        <w:tc>
          <w:tcPr>
            <w:tcW w:w="5654" w:type="dxa"/>
            <w:gridSpan w:val="2"/>
            <w:vAlign w:val="center"/>
          </w:tcPr>
          <w:p w14:paraId="50F59529" w14:textId="07B357BA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  <w:tc>
          <w:tcPr>
            <w:tcW w:w="5629" w:type="dxa"/>
            <w:vAlign w:val="center"/>
          </w:tcPr>
          <w:p w14:paraId="78681D7C" w14:textId="06391E17" w:rsidR="0083686C" w:rsidRDefault="0083686C" w:rsidP="00043662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Measurement View</w:t>
            </w:r>
          </w:p>
        </w:tc>
      </w:tr>
    </w:tbl>
    <w:p w14:paraId="7EFFB957" w14:textId="77777777" w:rsidR="005E7A9B" w:rsidRDefault="005E7A9B" w:rsidP="00EB185B">
      <w:pPr>
        <w:rPr>
          <w:rFonts w:ascii="Cambria" w:hAnsi="Cambria"/>
          <w:color w:val="000099"/>
          <w:sz w:val="14"/>
          <w:szCs w:val="18"/>
        </w:rPr>
      </w:pPr>
    </w:p>
    <w:p w14:paraId="2769D3D0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0284DF4B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35FBE2A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54843B52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20D374E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2ADD0A68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7738BC97" w14:textId="77777777" w:rsidR="00E71B2B" w:rsidRDefault="00E71B2B" w:rsidP="00EB185B">
      <w:pPr>
        <w:rPr>
          <w:rFonts w:ascii="Cambria" w:hAnsi="Cambria"/>
          <w:color w:val="000099"/>
          <w:sz w:val="14"/>
          <w:szCs w:val="18"/>
        </w:rPr>
      </w:pPr>
    </w:p>
    <w:p w14:paraId="354770BB" w14:textId="77777777" w:rsidR="00E86AAC" w:rsidRPr="00C2021C" w:rsidRDefault="00E86AAC" w:rsidP="00EB185B">
      <w:pPr>
        <w:rPr>
          <w:rFonts w:ascii="Cambria" w:hAnsi="Cambria"/>
          <w:vanish/>
          <w:color w:val="000099"/>
          <w:sz w:val="14"/>
          <w:szCs w:val="18"/>
        </w:rPr>
      </w:pPr>
    </w:p>
    <w:p w14:paraId="039472DE" w14:textId="6823E9A1" w:rsidR="005C739C" w:rsidRPr="00C2021C" w:rsidRDefault="005C739C" w:rsidP="009D0FE3">
      <w:pPr>
        <w:pStyle w:val="Header"/>
        <w:spacing w:line="360" w:lineRule="auto"/>
        <w:ind w:left="-1170"/>
        <w:rPr>
          <w:rFonts w:ascii="Cambria" w:hAnsi="Cambria"/>
          <w:b/>
          <w:sz w:val="24"/>
          <w:szCs w:val="24"/>
          <w:u w:val="single"/>
        </w:rPr>
      </w:pPr>
      <w:r w:rsidRPr="00C2021C">
        <w:rPr>
          <w:rFonts w:ascii="Cambria" w:hAnsi="Cambria"/>
          <w:b/>
          <w:sz w:val="24"/>
          <w:szCs w:val="24"/>
          <w:u w:val="single"/>
        </w:rPr>
        <w:t>ONSITE TESTS:</w:t>
      </w:r>
    </w:p>
    <w:tbl>
      <w:tblPr>
        <w:tblW w:w="11318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50"/>
        <w:gridCol w:w="9"/>
        <w:gridCol w:w="531"/>
        <w:gridCol w:w="484"/>
        <w:gridCol w:w="643"/>
        <w:gridCol w:w="951"/>
        <w:gridCol w:w="2375"/>
        <w:gridCol w:w="2375"/>
      </w:tblGrid>
      <w:tr w:rsidR="005C739C" w:rsidRPr="00C2021C" w14:paraId="4CC4045A" w14:textId="77777777" w:rsidTr="00EF7F36">
        <w:trPr>
          <w:trHeight w:val="466"/>
          <w:jc w:val="center"/>
        </w:trPr>
        <w:tc>
          <w:tcPr>
            <w:tcW w:w="3950" w:type="dxa"/>
            <w:shd w:val="clear" w:color="auto" w:fill="D9D9D9"/>
            <w:vAlign w:val="center"/>
          </w:tcPr>
          <w:p w14:paraId="710755FC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</w:pPr>
            <w:r w:rsidRPr="00C2021C">
              <w:rPr>
                <w:rFonts w:ascii="Cambria" w:hAnsi="Cambria"/>
                <w:b/>
                <w:iCs/>
                <w:sz w:val="16"/>
                <w:szCs w:val="16"/>
                <w:lang w:val="en-GB"/>
              </w:rPr>
              <w:t>TYPE OF TEST</w:t>
            </w:r>
          </w:p>
        </w:tc>
        <w:tc>
          <w:tcPr>
            <w:tcW w:w="540" w:type="dxa"/>
            <w:gridSpan w:val="2"/>
            <w:shd w:val="clear" w:color="auto" w:fill="D9D9D9"/>
            <w:vAlign w:val="center"/>
          </w:tcPr>
          <w:p w14:paraId="417A8C3F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 xml:space="preserve">PASS </w:t>
            </w:r>
          </w:p>
        </w:tc>
        <w:tc>
          <w:tcPr>
            <w:tcW w:w="484" w:type="dxa"/>
            <w:shd w:val="clear" w:color="auto" w:fill="D9D9D9"/>
            <w:vAlign w:val="center"/>
          </w:tcPr>
          <w:p w14:paraId="156335B7" w14:textId="77777777" w:rsidR="005C739C" w:rsidRPr="00C2021C" w:rsidRDefault="005C739C" w:rsidP="00002B99">
            <w:pPr>
              <w:jc w:val="center"/>
              <w:rPr>
                <w:rFonts w:ascii="Cambria" w:eastAsia="Tahom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FAIL</w:t>
            </w:r>
          </w:p>
        </w:tc>
        <w:tc>
          <w:tcPr>
            <w:tcW w:w="643" w:type="dxa"/>
            <w:shd w:val="clear" w:color="auto" w:fill="D9D9D9"/>
            <w:vAlign w:val="center"/>
          </w:tcPr>
          <w:p w14:paraId="1A106561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951" w:type="dxa"/>
            <w:shd w:val="clear" w:color="auto" w:fill="D9D9D9"/>
            <w:vAlign w:val="center"/>
          </w:tcPr>
          <w:p w14:paraId="020E010D" w14:textId="77777777" w:rsidR="005C739C" w:rsidRPr="00C2021C" w:rsidRDefault="005C739C" w:rsidP="00002B99">
            <w:pPr>
              <w:jc w:val="center"/>
              <w:rPr>
                <w:rFonts w:ascii="Cambria" w:hAnsi="Cambria"/>
                <w:b/>
                <w:bCs/>
                <w:sz w:val="10"/>
                <w:szCs w:val="10"/>
              </w:rPr>
            </w:pPr>
            <w:r w:rsidRPr="00C2021C">
              <w:rPr>
                <w:rFonts w:ascii="Cambria" w:hAnsi="Cambria"/>
                <w:b/>
                <w:bCs/>
                <w:sz w:val="10"/>
                <w:szCs w:val="10"/>
              </w:rPr>
              <w:t>TEST EQUIPMENT NOT AVAILABLE</w:t>
            </w:r>
          </w:p>
        </w:tc>
        <w:tc>
          <w:tcPr>
            <w:tcW w:w="4750" w:type="dxa"/>
            <w:gridSpan w:val="2"/>
            <w:shd w:val="clear" w:color="auto" w:fill="D9D9D9"/>
            <w:vAlign w:val="center"/>
          </w:tcPr>
          <w:p w14:paraId="6E4AF5C9" w14:textId="77777777" w:rsidR="005C739C" w:rsidRPr="00C2021C" w:rsidRDefault="005C739C" w:rsidP="00002B99">
            <w:pPr>
              <w:snapToGrid w:val="0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C2021C">
              <w:rPr>
                <w:rFonts w:ascii="Cambria" w:hAnsi="Cambria"/>
                <w:b/>
                <w:sz w:val="16"/>
                <w:szCs w:val="16"/>
              </w:rPr>
              <w:t xml:space="preserve">REMARK </w:t>
            </w:r>
          </w:p>
        </w:tc>
      </w:tr>
      <w:tr w:rsidR="00E71B2B" w:rsidRPr="00C2021C" w14:paraId="7093911A" w14:textId="77777777" w:rsidTr="005C713F">
        <w:trPr>
          <w:trHeight w:val="367"/>
          <w:jc w:val="center"/>
        </w:trPr>
        <w:tc>
          <w:tcPr>
            <w:tcW w:w="3950" w:type="dxa"/>
            <w:vAlign w:val="center"/>
          </w:tcPr>
          <w:p w14:paraId="16E7C37E" w14:textId="77777777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Needle Detection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[On 30% of Sample Size]</w:t>
            </w:r>
          </w:p>
        </w:tc>
        <w:tc>
          <w:tcPr>
            <w:tcW w:w="540" w:type="dxa"/>
            <w:gridSpan w:val="2"/>
            <w:vAlign w:val="center"/>
          </w:tcPr>
          <w:p w14:paraId="54438799" w14:textId="6C4ADBCD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DB5D5B8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3D4C538" w14:textId="5DCF90D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49EB2DD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274080A2" w14:textId="2CE708B8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  <w:bookmarkStart w:id="0" w:name="_GoBack"/>
            <w:bookmarkEnd w:id="0"/>
          </w:p>
        </w:tc>
      </w:tr>
      <w:tr w:rsidR="00E71B2B" w:rsidRPr="00C2021C" w14:paraId="5F14EAE6" w14:textId="77777777" w:rsidTr="005C713F">
        <w:trPr>
          <w:trHeight w:val="437"/>
          <w:jc w:val="center"/>
        </w:trPr>
        <w:tc>
          <w:tcPr>
            <w:tcW w:w="3950" w:type="dxa"/>
            <w:vAlign w:val="center"/>
          </w:tcPr>
          <w:p w14:paraId="683292DF" w14:textId="41D7D60F" w:rsidR="00E71B2B" w:rsidRPr="00C2021C" w:rsidRDefault="00E71B2B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Metal Detector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AATCC -79, Limit: 1 Drop- from 1cm height, &lt;10 Seconds]</w:t>
            </w:r>
          </w:p>
        </w:tc>
        <w:tc>
          <w:tcPr>
            <w:tcW w:w="540" w:type="dxa"/>
            <w:gridSpan w:val="2"/>
            <w:vAlign w:val="center"/>
          </w:tcPr>
          <w:p w14:paraId="77395BBC" w14:textId="11AC11DE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6E813C9F" w14:textId="77777777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FF8D61" w14:textId="1CB56239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5CDFB88C" w14:textId="77777777" w:rsidR="00E71B2B" w:rsidRPr="00C2021C" w:rsidRDefault="00E71B2B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750" w:type="dxa"/>
            <w:gridSpan w:val="2"/>
            <w:vAlign w:val="center"/>
          </w:tcPr>
          <w:p w14:paraId="0DB7CBDF" w14:textId="178960B1" w:rsidR="00E71B2B" w:rsidRPr="00C2021C" w:rsidRDefault="00E71B2B" w:rsidP="002A1D63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8D5269" w:rsidRPr="00C2021C" w14:paraId="5678B4C4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40845EEF" w14:textId="77777777" w:rsidR="008D5269" w:rsidRPr="00C2021C" w:rsidRDefault="008D5269" w:rsidP="002A1D63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Carton Drop Test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[2 Cartons per SKU, Manual drop, Simulate ISTA]</w:t>
            </w:r>
          </w:p>
        </w:tc>
        <w:tc>
          <w:tcPr>
            <w:tcW w:w="540" w:type="dxa"/>
            <w:gridSpan w:val="2"/>
            <w:vAlign w:val="center"/>
          </w:tcPr>
          <w:p w14:paraId="313AC773" w14:textId="45A085D3" w:rsidR="008D5269" w:rsidRPr="00C2021C" w:rsidRDefault="00BD2347" w:rsidP="002A1D63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37024B56" w14:textId="77777777" w:rsidR="008D5269" w:rsidRPr="00C2021C" w:rsidRDefault="008D5269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6E1103CC" w14:textId="1F7F69CD" w:rsidR="008D5269" w:rsidRPr="00C2021C" w:rsidRDefault="007A6643" w:rsidP="002A1D63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1DCB95FC" w14:textId="3DB3577D" w:rsidR="008D5269" w:rsidRPr="00C2021C" w:rsidRDefault="00495A4E" w:rsidP="002A1D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13755D41" w14:textId="024E943D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2645952D" w14:textId="6AC88058" w:rsidR="008D5269" w:rsidRPr="00C2021C" w:rsidRDefault="00E71B2B" w:rsidP="002A1D63">
            <w:pPr>
              <w:snapToGrid w:val="0"/>
              <w:rPr>
                <w:rFonts w:ascii="Cambria" w:hAnsi="Cambria"/>
                <w:bCs/>
                <w:sz w:val="16"/>
                <w:szCs w:val="16"/>
              </w:rPr>
            </w:pPr>
          </w:p>
        </w:tc>
      </w:tr>
      <w:tr w:rsidR="00BF2A81" w:rsidRPr="00C2021C" w14:paraId="182EED68" w14:textId="77777777" w:rsidTr="00760D8E">
        <w:trPr>
          <w:trHeight w:val="437"/>
          <w:jc w:val="center"/>
        </w:trPr>
        <w:tc>
          <w:tcPr>
            <w:tcW w:w="3950" w:type="dxa"/>
            <w:vAlign w:val="center"/>
          </w:tcPr>
          <w:p w14:paraId="6FBB9FBD" w14:textId="77777777" w:rsidR="00BF2A81" w:rsidRPr="00C2021C" w:rsidRDefault="00BF2A81" w:rsidP="00002B99">
            <w:pPr>
              <w:rPr>
                <w:rFonts w:ascii="Cambria" w:hAnsi="Cambria"/>
                <w:b/>
                <w:iCs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GSM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[1 Sample per SKU, Imitate ASTM D3776, Refer Spec Sheet for STD, Limit -3%, +10%]</w:t>
            </w:r>
          </w:p>
        </w:tc>
        <w:tc>
          <w:tcPr>
            <w:tcW w:w="540" w:type="dxa"/>
            <w:gridSpan w:val="2"/>
            <w:vAlign w:val="center"/>
          </w:tcPr>
          <w:p w14:paraId="0BEBFC04" w14:textId="48F42394" w:rsidR="00BF2A81" w:rsidRPr="00C2021C" w:rsidRDefault="00057695" w:rsidP="00002B99">
            <w:pPr>
              <w:snapToGrid w:val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Align w:val="center"/>
          </w:tcPr>
          <w:p w14:paraId="772FDDB9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Align w:val="center"/>
          </w:tcPr>
          <w:p w14:paraId="0259EBDC" w14:textId="77777777" w:rsidR="00BF2A81" w:rsidRPr="00C2021C" w:rsidRDefault="00BF2A81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Align w:val="center"/>
          </w:tcPr>
          <w:p w14:paraId="4EBA0EE5" w14:textId="77777777" w:rsidR="00BF2A81" w:rsidRPr="00C2021C" w:rsidRDefault="00BF2A81" w:rsidP="00002B9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2375" w:type="dxa"/>
            <w:vAlign w:val="center"/>
          </w:tcPr>
          <w:p w14:paraId="03CFD5E5" w14:textId="459A3242" w:rsidR="00BF2A81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52DA34F8" w14:textId="2EFEFA40" w:rsidR="00BF2A81" w:rsidRPr="007D33F4" w:rsidRDefault="00760D8E" w:rsidP="00760D8E">
            <w:pPr>
              <w:snapToGrid w:val="0"/>
              <w:jc w:val="center"/>
              <w:rPr>
                <w:rFonts w:ascii="Cambria" w:hAnsi="Cambria"/>
                <w:bCs/>
                <w:color w:val="FF0000"/>
                <w:sz w:val="16"/>
                <w:szCs w:val="16"/>
              </w:rPr>
            </w:pPr>
          </w:p>
        </w:tc>
      </w:tr>
      <w:tr w:rsidR="00C521BF" w:rsidRPr="00C2021C" w14:paraId="30A89D85" w14:textId="77777777" w:rsidTr="00984E5A">
        <w:trPr>
          <w:trHeight w:val="437"/>
          <w:jc w:val="center"/>
        </w:trPr>
        <w:tc>
          <w:tcPr>
            <w:tcW w:w="3950" w:type="dxa"/>
            <w:vAlign w:val="center"/>
          </w:tcPr>
          <w:p w14:paraId="50BB9A69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481F9DF0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7FFADA53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5968FB2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0C138F16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564F64A" w14:textId="06A8A50E" w:rsidR="00C521BF" w:rsidRPr="007D33F4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6D4950AB" w14:textId="6139ED19" w:rsidR="00C521BF" w:rsidRPr="007D33F4" w:rsidRDefault="00760D8E" w:rsidP="00C521BF">
            <w:pPr>
              <w:snapToGrid w:val="0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</w:tr>
      <w:tr w:rsidR="00C521BF" w:rsidRPr="00C2021C" w14:paraId="6041115F" w14:textId="77777777" w:rsidTr="009E5A30">
        <w:trPr>
          <w:trHeight w:val="437"/>
          <w:jc w:val="center"/>
        </w:trPr>
        <w:tc>
          <w:tcPr>
            <w:tcW w:w="3950" w:type="dxa"/>
            <w:vAlign w:val="center"/>
          </w:tcPr>
          <w:p w14:paraId="2DA7CFD6" w14:textId="77777777" w:rsidR="00C521BF" w:rsidRPr="00C2021C" w:rsidRDefault="00C521BF" w:rsidP="00002B99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19DCFDD7" w14:textId="77777777" w:rsidR="00C521BF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Align w:val="center"/>
          </w:tcPr>
          <w:p w14:paraId="4E02E451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5FFDCEA4" w14:textId="77777777" w:rsidR="00C521BF" w:rsidRPr="00C2021C" w:rsidRDefault="00C521BF" w:rsidP="00002B99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Align w:val="center"/>
          </w:tcPr>
          <w:p w14:paraId="26ED53E7" w14:textId="77777777" w:rsidR="00C521BF" w:rsidRPr="00C2021C" w:rsidRDefault="00C521BF" w:rsidP="00002B99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79B89517" w14:textId="0719CF95" w:rsidR="00C521BF" w:rsidRPr="009E5A30" w:rsidRDefault="00760D8E" w:rsidP="00575FB1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  <w:tc>
          <w:tcPr>
            <w:tcW w:w="2375" w:type="dxa"/>
            <w:vAlign w:val="center"/>
          </w:tcPr>
          <w:p w14:paraId="393C7AD5" w14:textId="11CDCE3E" w:rsidR="00C521BF" w:rsidRPr="009E5A30" w:rsidRDefault="00760D8E" w:rsidP="009E5A30">
            <w:pPr>
              <w:snapToGrid w:val="0"/>
              <w:jc w:val="center"/>
              <w:rPr>
                <w:rFonts w:ascii="Cambria" w:hAnsi="Cambria"/>
                <w:bCs/>
                <w:noProof/>
                <w:color w:val="FF0000"/>
                <w:sz w:val="16"/>
                <w:szCs w:val="16"/>
              </w:rPr>
            </w:pPr>
          </w:p>
        </w:tc>
      </w:tr>
      <w:tr w:rsidR="00766EDA" w:rsidRPr="00C2021C" w14:paraId="75572444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 w:val="restart"/>
            <w:vAlign w:val="center"/>
          </w:tcPr>
          <w:p w14:paraId="065D781A" w14:textId="762CF59F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iCs/>
              </w:rPr>
              <w:t xml:space="preserve">Barcode Scan </w:t>
            </w:r>
            <w:r w:rsidRPr="00C2021C">
              <w:rPr>
                <w:rFonts w:ascii="Cambria" w:hAnsi="Cambria"/>
                <w:bCs/>
                <w:iCs/>
                <w:sz w:val="16"/>
                <w:szCs w:val="16"/>
              </w:rPr>
              <w:t>[Physically]</w:t>
            </w:r>
          </w:p>
        </w:tc>
        <w:tc>
          <w:tcPr>
            <w:tcW w:w="531" w:type="dxa"/>
            <w:vMerge w:val="restart"/>
            <w:vAlign w:val="center"/>
          </w:tcPr>
          <w:p w14:paraId="1C494C8C" w14:textId="159403A0" w:rsidR="00766EDA" w:rsidRPr="00C2021C" w:rsidRDefault="00766EDA" w:rsidP="008D099A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484" w:type="dxa"/>
            <w:vMerge w:val="restart"/>
            <w:vAlign w:val="center"/>
          </w:tcPr>
          <w:p w14:paraId="430A5A12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sz w:val="24"/>
                <w:szCs w:val="24"/>
              </w:rPr>
            </w:r>
            <w:r w:rsidR="005C713F">
              <w:rPr>
                <w:rFonts w:ascii="Cambria" w:hAnsi="Cambria"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sz w:val="24"/>
                <w:szCs w:val="24"/>
              </w:rPr>
              <w:fldChar w:fldCharType="end"/>
            </w:r>
          </w:p>
        </w:tc>
        <w:tc>
          <w:tcPr>
            <w:tcW w:w="643" w:type="dxa"/>
            <w:vMerge w:val="restart"/>
            <w:vAlign w:val="center"/>
          </w:tcPr>
          <w:p w14:paraId="7F2E3BC1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instrText xml:space="preserve"> FORMCHECKBOX </w:instrText>
            </w:r>
            <w:r w:rsidR="005C713F">
              <w:rPr>
                <w:rFonts w:ascii="Cambria" w:hAnsi="Cambria"/>
                <w:b/>
                <w:sz w:val="24"/>
                <w:szCs w:val="24"/>
              </w:rPr>
            </w:r>
            <w:r w:rsidR="005C713F">
              <w:rPr>
                <w:rFonts w:ascii="Cambria" w:hAnsi="Cambria"/>
                <w:b/>
                <w:sz w:val="24"/>
                <w:szCs w:val="24"/>
              </w:rPr>
              <w:fldChar w:fldCharType="separate"/>
            </w:r>
            <w:r w:rsidRPr="00C2021C">
              <w:rPr>
                <w:rFonts w:ascii="Cambria" w:hAnsi="Cambr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951" w:type="dxa"/>
            <w:vMerge w:val="restart"/>
            <w:vAlign w:val="center"/>
          </w:tcPr>
          <w:p w14:paraId="2BB74570" w14:textId="0B74CFF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6F140106" w14:textId="171EA485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375" w:type="dxa"/>
            <w:vAlign w:val="center"/>
          </w:tcPr>
          <w:p w14:paraId="30EFA9F0" w14:textId="6F18BE5D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  <w:tr w:rsidR="00766EDA" w:rsidRPr="00C2021C" w14:paraId="296C909E" w14:textId="77777777" w:rsidTr="008D099A">
        <w:trPr>
          <w:trHeight w:val="163"/>
          <w:jc w:val="center"/>
        </w:trPr>
        <w:tc>
          <w:tcPr>
            <w:tcW w:w="3959" w:type="dxa"/>
            <w:gridSpan w:val="2"/>
            <w:vMerge/>
            <w:vAlign w:val="center"/>
          </w:tcPr>
          <w:p w14:paraId="031CAE6E" w14:textId="77777777" w:rsidR="00766EDA" w:rsidRPr="00C2021C" w:rsidRDefault="00766EDA" w:rsidP="008D099A">
            <w:pPr>
              <w:rPr>
                <w:rFonts w:ascii="Cambria" w:hAnsi="Cambria"/>
                <w:b/>
                <w:iCs/>
              </w:rPr>
            </w:pPr>
          </w:p>
        </w:tc>
        <w:tc>
          <w:tcPr>
            <w:tcW w:w="531" w:type="dxa"/>
            <w:vMerge/>
            <w:vAlign w:val="center"/>
          </w:tcPr>
          <w:p w14:paraId="7E5C66C8" w14:textId="77777777" w:rsidR="00766EDA" w:rsidRDefault="00766EDA" w:rsidP="008D099A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84" w:type="dxa"/>
            <w:vMerge/>
            <w:vAlign w:val="center"/>
          </w:tcPr>
          <w:p w14:paraId="39E00909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43" w:type="dxa"/>
            <w:vMerge/>
            <w:vAlign w:val="center"/>
          </w:tcPr>
          <w:p w14:paraId="62C76AEB" w14:textId="77777777" w:rsidR="00766EDA" w:rsidRPr="00C2021C" w:rsidRDefault="00766EDA" w:rsidP="000B771F">
            <w:pPr>
              <w:snapToGrid w:val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951" w:type="dxa"/>
            <w:vMerge/>
            <w:vAlign w:val="center"/>
          </w:tcPr>
          <w:p w14:paraId="175DB29C" w14:textId="77777777" w:rsidR="00766EDA" w:rsidRPr="00C2021C" w:rsidRDefault="00766EDA" w:rsidP="000B771F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75" w:type="dxa"/>
            <w:vAlign w:val="center"/>
          </w:tcPr>
          <w:p w14:paraId="0099BA1B" w14:textId="38EC7926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375" w:type="dxa"/>
            <w:vAlign w:val="center"/>
          </w:tcPr>
          <w:p w14:paraId="24855076" w14:textId="53A29701" w:rsidR="00766EDA" w:rsidRPr="00C2021C" w:rsidRDefault="00760D8E" w:rsidP="000B771F">
            <w:pPr>
              <w:snapToGrid w:val="0"/>
              <w:jc w:val="center"/>
              <w:rPr>
                <w:rFonts w:ascii="Cambria" w:hAnsi="Cambria"/>
                <w:b/>
              </w:rPr>
            </w:pPr>
          </w:p>
        </w:tc>
      </w:tr>
    </w:tbl>
    <w:p w14:paraId="5CBB0FEF" w14:textId="77777777" w:rsidR="00840CBE" w:rsidRPr="0067795D" w:rsidRDefault="00840CBE" w:rsidP="00363546">
      <w:pPr>
        <w:rPr>
          <w:rFonts w:ascii="Cambria" w:hAnsi="Cambria"/>
          <w:vanish/>
          <w:sz w:val="16"/>
          <w:szCs w:val="16"/>
        </w:rPr>
      </w:pPr>
    </w:p>
    <w:p w14:paraId="6984D1D3" w14:textId="77777777" w:rsidR="00CC740D" w:rsidRPr="00C2021C" w:rsidRDefault="00CC740D" w:rsidP="00E80EE9">
      <w:pPr>
        <w:rPr>
          <w:rFonts w:ascii="Cambria" w:hAnsi="Cambria"/>
          <w:b/>
          <w:color w:val="FF0000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9"/>
        <w:gridCol w:w="5648"/>
      </w:tblGrid>
      <w:tr w:rsidR="003A2FD1" w:rsidRPr="00C2021C" w14:paraId="0D23E203" w14:textId="77777777" w:rsidTr="00C3188C">
        <w:trPr>
          <w:trHeight w:val="234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FFCC66"/>
          </w:tcPr>
          <w:p w14:paraId="33B04A6C" w14:textId="39D7C94A" w:rsidR="003A2FD1" w:rsidRPr="00C2021C" w:rsidRDefault="00913C40" w:rsidP="00984E5A">
            <w:pPr>
              <w:jc w:val="center"/>
              <w:rPr>
                <w:rFonts w:ascii="Cambria" w:hAnsi="Cambria" w:cs="Arial"/>
              </w:rPr>
            </w:pPr>
            <w:r w:rsidRPr="00C2021C">
              <w:rPr>
                <w:rFonts w:ascii="Cambria" w:hAnsi="Cambria" w:cs="Arial"/>
                <w:b/>
                <w:i/>
              </w:rPr>
              <w:t>PRESENTATION</w:t>
            </w:r>
            <w:r w:rsidR="00C3188C">
              <w:rPr>
                <w:rFonts w:ascii="Cambria" w:hAnsi="Cambria" w:cs="Arial"/>
                <w:b/>
                <w:i/>
              </w:rPr>
              <w:t>S /</w:t>
            </w:r>
            <w:r w:rsidR="00057D21" w:rsidRPr="00C2021C">
              <w:rPr>
                <w:rFonts w:ascii="Cambria" w:hAnsi="Cambria" w:cs="Arial"/>
                <w:b/>
                <w:i/>
              </w:rPr>
              <w:t xml:space="preserve"> PHOTOS</w:t>
            </w:r>
          </w:p>
        </w:tc>
      </w:tr>
      <w:tr w:rsidR="00550596" w:rsidRPr="00C2021C" w14:paraId="26A7062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2E6DF60" w14:textId="4BD8FD4F" w:rsidR="00550596" w:rsidRDefault="00760D8E" w:rsidP="00550596">
            <w:pPr>
              <w:jc w:val="center"/>
              <w:rPr>
                <w:noProof/>
              </w:rPr>
            </w:pPr>
          </w:p>
        </w:tc>
        <w:tc>
          <w:tcPr>
            <w:tcW w:w="5648" w:type="dxa"/>
            <w:vAlign w:val="center"/>
          </w:tcPr>
          <w:p w14:paraId="3E142A49" w14:textId="095FAE19" w:rsidR="00550596" w:rsidRDefault="00760D8E" w:rsidP="00550596">
            <w:pPr>
              <w:jc w:val="center"/>
              <w:rPr>
                <w:noProof/>
              </w:rPr>
            </w:pPr>
          </w:p>
        </w:tc>
      </w:tr>
      <w:tr w:rsidR="00550596" w:rsidRPr="00C2021C" w14:paraId="58B52ED6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2CB0B73" w14:textId="7674E841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 Front Side View</w:t>
            </w:r>
          </w:p>
        </w:tc>
        <w:tc>
          <w:tcPr>
            <w:tcW w:w="5648" w:type="dxa"/>
            <w:vAlign w:val="center"/>
          </w:tcPr>
          <w:p w14:paraId="62830DCC" w14:textId="65A08D0B" w:rsidR="00550596" w:rsidRDefault="007D2033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 xml:space="preserve">Open Product </w:t>
            </w:r>
            <w:r w:rsidR="00550596"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Back Side View</w:t>
            </w:r>
          </w:p>
        </w:tc>
      </w:tr>
      <w:tr w:rsidR="00E46E85" w:rsidRPr="00C2021C" w14:paraId="14AE21DB" w14:textId="77777777" w:rsidTr="00E46E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56C5FFB" w14:textId="7907B009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655CD34" w14:textId="35B7E6EE" w:rsidR="00E46E85" w:rsidRDefault="00760D8E" w:rsidP="0055059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C05AB3" w:rsidRPr="00C2021C" w14:paraId="665E74DD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435501" w14:textId="258799BB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2E06A65" w14:textId="40A9EE38" w:rsidR="00C05AB3" w:rsidRDefault="00C05AB3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CFB2226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334A8FEB" w14:textId="486338C3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E7FEEDB" w14:textId="3005A316" w:rsidR="00091667" w:rsidRDefault="00760D8E" w:rsidP="00C05AB3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2611314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233025F" w14:textId="43761DA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79EE9F45" w14:textId="255CE66A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1F0A754A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3D6199F" w14:textId="36541BD8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7A1A381" w14:textId="33ADD44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B537540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1023FF3" w14:textId="7BA6C764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6E5C05B2" w14:textId="483C376C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574651BC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27ED0D57" w14:textId="55F35D33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4C258AB0" w14:textId="11A2792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57A5CA83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1538351" w14:textId="5A688578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3BE191DE" w14:textId="76D54035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8468F4" w:rsidRPr="00C2021C" w14:paraId="237CC071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BB657B6" w14:textId="3CB31D64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6D4FA513" w14:textId="68C35065" w:rsidR="008468F4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8468F4" w:rsidRPr="00C2021C" w14:paraId="2762DBCF" w14:textId="77777777" w:rsidTr="00C05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10DBAFC1" w14:textId="61BF3554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Front Side View</w:t>
            </w:r>
          </w:p>
        </w:tc>
        <w:tc>
          <w:tcPr>
            <w:tcW w:w="5648" w:type="dxa"/>
            <w:vAlign w:val="center"/>
          </w:tcPr>
          <w:p w14:paraId="56F2458B" w14:textId="6268D27C" w:rsidR="008468F4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Open Product Back Side View</w:t>
            </w:r>
          </w:p>
        </w:tc>
      </w:tr>
      <w:tr w:rsidR="00091667" w:rsidRPr="00C2021C" w14:paraId="6A6B827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D2DC23B" w14:textId="56ABA6EC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0F813218" w14:textId="25D566EF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7655B43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7FAC19CF" w14:textId="4725F52B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086719CE" w14:textId="362B5AC9" w:rsidR="00091667" w:rsidRDefault="00091667" w:rsidP="00091667">
            <w:pPr>
              <w:jc w:val="center"/>
              <w:rPr>
                <w:noProof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491EFCEB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5984EF62" w14:textId="6BC795A5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5BE05B64" w14:textId="2C552057" w:rsidR="00091667" w:rsidRDefault="00760D8E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108AC592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4240B0FB" w14:textId="05755A7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46D26573" w14:textId="6289A2D0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  <w:tr w:rsidR="00091667" w:rsidRPr="00C2021C" w14:paraId="02091194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0E7191C0" w14:textId="7ACC79E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8" w:type="dxa"/>
            <w:vAlign w:val="center"/>
          </w:tcPr>
          <w:p w14:paraId="35F13849" w14:textId="37B4508F" w:rsidR="00091667" w:rsidRDefault="00901BE6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091667" w:rsidRPr="00C2021C" w14:paraId="141F6B07" w14:textId="77777777" w:rsidTr="00D56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32"/>
          <w:jc w:val="center"/>
        </w:trPr>
        <w:tc>
          <w:tcPr>
            <w:tcW w:w="5649" w:type="dxa"/>
            <w:vAlign w:val="center"/>
          </w:tcPr>
          <w:p w14:paraId="62C19DB7" w14:textId="0D7E4087" w:rsidR="00091667" w:rsidRDefault="00091667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Front Side View</w:t>
            </w:r>
          </w:p>
        </w:tc>
        <w:tc>
          <w:tcPr>
            <w:tcW w:w="5648" w:type="dxa"/>
            <w:vAlign w:val="center"/>
          </w:tcPr>
          <w:p w14:paraId="38CC63DA" w14:textId="5DB88A9C" w:rsidR="00091667" w:rsidRDefault="008468F4" w:rsidP="00091667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Care Label Back Side View</w:t>
            </w:r>
          </w:p>
        </w:tc>
      </w:tr>
    </w:tbl>
    <w:p w14:paraId="41EEA7C6" w14:textId="77777777" w:rsidR="001F1566" w:rsidRDefault="001F1566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6288" w:type="pct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000" w:firstRow="0" w:lastRow="0" w:firstColumn="0" w:lastColumn="0" w:noHBand="0" w:noVBand="0"/>
      </w:tblPr>
      <w:tblGrid>
        <w:gridCol w:w="5648"/>
        <w:gridCol w:w="5649"/>
      </w:tblGrid>
      <w:tr w:rsidR="00FD79F1" w:rsidRPr="00C2021C" w14:paraId="380D8BAD" w14:textId="77777777" w:rsidTr="001552E6">
        <w:trPr>
          <w:trHeight w:val="288"/>
          <w:jc w:val="center"/>
        </w:trPr>
        <w:tc>
          <w:tcPr>
            <w:tcW w:w="11297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C45911" w:themeFill="accent2" w:themeFillShade="BF"/>
            <w:vAlign w:val="center"/>
          </w:tcPr>
          <w:p w14:paraId="3321F054" w14:textId="77777777" w:rsidR="00FD79F1" w:rsidRPr="00C2021C" w:rsidRDefault="00FD79F1" w:rsidP="001552E6">
            <w:pPr>
              <w:jc w:val="center"/>
              <w:rPr>
                <w:rFonts w:ascii="Cambria" w:hAnsi="Cambria" w:cs="Arial"/>
                <w:color w:val="FFFFFF" w:themeColor="background1"/>
              </w:rPr>
            </w:pPr>
            <w:r>
              <w:rPr>
                <w:rFonts w:ascii="Cambria" w:hAnsi="Cambria" w:cs="Arial"/>
                <w:b/>
                <w:i/>
                <w:color w:val="FFFFFF" w:themeColor="background1"/>
              </w:rPr>
              <w:t>Shrinkage Test (Before Wash &amp; After Wash Result)</w:t>
            </w:r>
          </w:p>
        </w:tc>
      </w:tr>
      <w:tr w:rsidR="00BA1D60" w:rsidRPr="00C2021C" w14:paraId="6EE5797F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8831666" w14:textId="6DE02DBA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7AB4386C" w14:textId="38CE6AAF" w:rsidR="00BA1D60" w:rsidRDefault="00901BE6" w:rsidP="001552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E86AAC" w:rsidRPr="00C2021C" w14:paraId="7A738417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6ED46E3" w14:textId="34975744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7472FD7C" w14:textId="4CA5FBB2" w:rsidR="00E86AAC" w:rsidRDefault="00E86AAC" w:rsidP="00E86AAC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11F42555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AE94475" w14:textId="0C7B3AD4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5B126121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658C868B" w14:textId="34D22869" w:rsidR="00901BE6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41ACDEE5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28A47472" w14:textId="08F6CCB5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4813FBBA" w14:textId="392A721B" w:rsidR="008468F4" w:rsidRPr="005A74BE" w:rsidRDefault="00901BE6" w:rsidP="00E86AAC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8468F4" w:rsidRPr="00C2021C" w14:paraId="5ABF0918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BCF03E7" w14:textId="45516F67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1FD5738F" w14:textId="7C5CB23E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2827787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1C55F1BC" w14:textId="49EA8B53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50A1D5B7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5B0B03E9" w14:textId="46ADB23F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8468F4" w:rsidRPr="00C2021C" w14:paraId="12ECCE20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0197AD6D" w14:textId="471C9CC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32E4E9DF" w14:textId="751DAAF4" w:rsidR="008468F4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8468F4" w:rsidRPr="00C2021C" w14:paraId="279A788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1C7BAC0" w14:textId="4B28CC05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  <w:tc>
          <w:tcPr>
            <w:tcW w:w="5649" w:type="dxa"/>
            <w:vAlign w:val="center"/>
          </w:tcPr>
          <w:p w14:paraId="465435A3" w14:textId="0F720873" w:rsidR="008468F4" w:rsidRPr="005A74BE" w:rsidRDefault="008468F4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52889EB6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34AFACE5" w14:textId="26A363E9" w:rsidR="00901BE6" w:rsidRPr="005A74BE" w:rsidRDefault="00901BE6" w:rsidP="008468F4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4BA454AB" w14:textId="77777777" w:rsidTr="005C71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11297" w:type="dxa"/>
            <w:gridSpan w:val="2"/>
            <w:vAlign w:val="center"/>
          </w:tcPr>
          <w:p w14:paraId="425B8258" w14:textId="5D83F62C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 w:rsidRPr="005A74BE"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  <w:t>Before &amp; After wash effect</w:t>
            </w:r>
          </w:p>
        </w:tc>
      </w:tr>
      <w:tr w:rsidR="00901BE6" w:rsidRPr="00C2021C" w14:paraId="7AB9CA5C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A74A57E" w14:textId="55EE7D0F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17FDB29C" w14:textId="74CEC10A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</w:p>
        </w:tc>
      </w:tr>
      <w:tr w:rsidR="00901BE6" w:rsidRPr="00C2021C" w14:paraId="6331D036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73479343" w14:textId="17BEE587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BE960C3" w14:textId="11782E82" w:rsidR="00901BE6" w:rsidRPr="005A74BE" w:rsidRDefault="00901BE6" w:rsidP="00901BE6">
            <w:pPr>
              <w:jc w:val="center"/>
              <w:rPr>
                <w:rFonts w:ascii="Cambria" w:hAnsi="Cambria"/>
                <w:b/>
                <w:color w:val="2F5496" w:themeColor="accent5" w:themeShade="BF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3DD6960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148CA847" w14:textId="0B2CB5E9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73206BDB" w14:textId="5AEBA4A6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901BE6" w:rsidRPr="00C2021C" w14:paraId="61AA0273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5D5102F3" w14:textId="7A4A0C58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07EB1C51" w14:textId="425E8EE0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  <w:tr w:rsidR="00901BE6" w:rsidRPr="00C2021C" w14:paraId="0C7E699D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6779F7FA" w14:textId="6F1F5CAF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  <w:tc>
          <w:tcPr>
            <w:tcW w:w="5649" w:type="dxa"/>
            <w:vAlign w:val="center"/>
          </w:tcPr>
          <w:p w14:paraId="4D2B2D87" w14:textId="5E207C62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</w:p>
        </w:tc>
      </w:tr>
      <w:tr w:rsidR="00901BE6" w:rsidRPr="00C2021C" w14:paraId="39F0C191" w14:textId="77777777" w:rsidTr="00FA39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16"/>
          <w:jc w:val="center"/>
        </w:trPr>
        <w:tc>
          <w:tcPr>
            <w:tcW w:w="5648" w:type="dxa"/>
            <w:vAlign w:val="center"/>
          </w:tcPr>
          <w:p w14:paraId="47C61575" w14:textId="16889794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  <w:tc>
          <w:tcPr>
            <w:tcW w:w="5649" w:type="dxa"/>
            <w:vAlign w:val="center"/>
          </w:tcPr>
          <w:p w14:paraId="1531FE2D" w14:textId="5ABC3481" w:rsidR="00901BE6" w:rsidRDefault="00901BE6" w:rsidP="00901BE6">
            <w:pPr>
              <w:jc w:val="center"/>
              <w:rPr>
                <w:rFonts w:ascii="Cambria" w:hAnsi="Cambria" w:cs="Arial"/>
                <w:b/>
                <w:color w:val="000099"/>
                <w:sz w:val="16"/>
                <w:szCs w:val="16"/>
              </w:rPr>
            </w:pPr>
            <w:r>
              <w:rPr>
                <w:rFonts w:ascii="Cambria" w:hAnsi="Cambria" w:cs="Arial"/>
                <w:b/>
                <w:color w:val="000099"/>
                <w:sz w:val="16"/>
                <w:szCs w:val="16"/>
              </w:rPr>
              <w:t>Before Wash &amp; After Wash Measurement View</w:t>
            </w:r>
          </w:p>
        </w:tc>
      </w:tr>
    </w:tbl>
    <w:p w14:paraId="5C8FA4C9" w14:textId="77777777" w:rsidR="00F128AF" w:rsidRDefault="00F128AF" w:rsidP="00FD79F1">
      <w:pPr>
        <w:jc w:val="center"/>
        <w:rPr>
          <w:rFonts w:ascii="Cambria" w:hAnsi="Cambria"/>
          <w:b/>
          <w:color w:val="FF0000"/>
          <w:sz w:val="16"/>
          <w:szCs w:val="16"/>
        </w:rPr>
      </w:pPr>
    </w:p>
    <w:tbl>
      <w:tblPr>
        <w:tblW w:w="11325" w:type="dxa"/>
        <w:tblInd w:w="-1193" w:type="dxa"/>
        <w:tblLook w:val="04A0" w:firstRow="1" w:lastRow="0" w:firstColumn="1" w:lastColumn="0" w:noHBand="0" w:noVBand="1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80"/>
        <w:gridCol w:w="3780"/>
        <w:gridCol w:w="3765"/>
      </w:tblGrid>
      <w:tr w:rsidR="00C669D2" w:rsidRPr="00C669D2" w14:paraId="578A4A0A" w14:textId="77777777" w:rsidTr="00C669D2">
        <w:trPr>
          <w:trHeight w:val="278"/>
        </w:trPr>
        <w:tc>
          <w:tcPr>
            <w:tcW w:w="11325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C45911"/>
            <w:vAlign w:val="center"/>
            <w:hideMark/>
          </w:tcPr>
          <w:p w14:paraId="5BC60A69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i/>
                <w:iCs/>
                <w:color w:val="FFFFFF"/>
              </w:rPr>
            </w:pPr>
            <w:r w:rsidRPr="00C669D2">
              <w:rPr>
                <w:rFonts w:ascii="Cambria" w:hAnsi="Cambria" w:cs="Calibri"/>
                <w:b/>
                <w:bCs/>
                <w:i/>
                <w:iCs/>
                <w:color w:val="FFFFFF"/>
              </w:rPr>
              <w:t>Shrinkage Chart</w:t>
            </w:r>
          </w:p>
        </w:tc>
      </w:tr>
      <w:tr w:rsidR="00C669D2" w:rsidRPr="00C669D2" w14:paraId="0FA2E71B" w14:textId="77777777" w:rsidTr="00C669D2">
        <w:trPr>
          <w:trHeight w:val="278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7510C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Before Wash (cm)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D3D63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After Wash (cm)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8B48B" w14:textId="77777777" w:rsidR="00C669D2" w:rsidRPr="00C669D2" w:rsidRDefault="00C669D2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 w:rsidRPr="00C669D2"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Shrinkage %</w:t>
            </w:r>
          </w:p>
        </w:tc>
      </w:tr>
      <w:tr w:rsidR="008468F4" w:rsidRPr="00C669D2" w14:paraId="5F8A087F" w14:textId="77777777" w:rsidTr="00C669D2">
        <w:trPr>
          <w:trHeight w:val="278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15A7DA" w14:textId="78D5ED91" w:rsidR="008468F4" w:rsidRPr="008468F4" w:rsidRDefault="00901BE6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Red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D505DA" w14:textId="77777777" w:rsidR="008468F4" w:rsidRPr="00C669D2" w:rsidRDefault="008468F4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4E43C1" w14:textId="77777777" w:rsidR="008468F4" w:rsidRPr="00C669D2" w:rsidRDefault="008468F4" w:rsidP="00C669D2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901BE6" w:rsidRPr="00C669D2" w14:paraId="16117500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88A988" w14:textId="045AC01D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136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DCC57C" w14:textId="2888BB4E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133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910249" w14:textId="20865D9B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-2.21%</w:t>
            </w:r>
          </w:p>
        </w:tc>
      </w:tr>
      <w:tr w:rsidR="00901BE6" w:rsidRPr="00C669D2" w14:paraId="3B95EB2A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C2499B" w14:textId="5DC1B49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201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8E9985" w14:textId="6B3AB271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197.5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A477D5" w14:textId="45DC76D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-1.74%</w:t>
            </w:r>
          </w:p>
        </w:tc>
      </w:tr>
      <w:tr w:rsidR="00901BE6" w:rsidRPr="00C669D2" w14:paraId="3C54A93B" w14:textId="77777777" w:rsidTr="00901BE6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6B7A5C" w14:textId="35C8BFA6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82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41D592" w14:textId="716D0218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79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AAF3B7" w14:textId="7DF634CC" w:rsidR="00901BE6" w:rsidRPr="00C669D2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-3.66%</w:t>
            </w:r>
          </w:p>
        </w:tc>
      </w:tr>
      <w:tr w:rsidR="00901BE6" w:rsidRPr="00C669D2" w14:paraId="7C2AB6F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618B9E" w14:textId="69546D78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81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362BC6" w14:textId="66F87C11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79.5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3A430A" w14:textId="65BC9275" w:rsidR="00901BE6" w:rsidRDefault="00901BE6" w:rsidP="00901BE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-1.85%</w:t>
            </w:r>
          </w:p>
        </w:tc>
      </w:tr>
      <w:tr w:rsidR="008468F4" w:rsidRPr="00C669D2" w14:paraId="56A97E73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6983D0" w14:textId="448068C6" w:rsidR="008468F4" w:rsidRPr="008468F4" w:rsidRDefault="00901BE6" w:rsidP="008468F4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White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F27D16" w14:textId="77777777" w:rsidR="008468F4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B56325" w14:textId="77777777" w:rsidR="008468F4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72576" w:rsidRPr="00C669D2" w14:paraId="15C7B207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3DDDF9" w14:textId="711B59D9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136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945BD" w14:textId="4152D02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133.5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754AEA" w14:textId="2107EE17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-1.84%</w:t>
            </w:r>
          </w:p>
        </w:tc>
      </w:tr>
      <w:tr w:rsidR="00C72576" w:rsidRPr="00C669D2" w14:paraId="011F1FB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90ACC1" w14:textId="4845A93E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200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406564" w14:textId="337A94E7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196.5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7EA224" w14:textId="00AF328C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-1.75%</w:t>
            </w:r>
          </w:p>
        </w:tc>
      </w:tr>
      <w:tr w:rsidR="00C72576" w:rsidRPr="00C669D2" w14:paraId="138E23E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3FE49" w14:textId="5C32C30E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81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BEE13B" w14:textId="2271D1A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79.5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D35C71" w14:textId="038478E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-1.85%</w:t>
            </w:r>
          </w:p>
        </w:tc>
      </w:tr>
      <w:tr w:rsidR="00C72576" w:rsidRPr="00C669D2" w14:paraId="60845180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B12C33" w14:textId="0C1F77E9" w:rsidR="00C72576" w:rsidRPr="008468F4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80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F9993D" w14:textId="2E47E363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79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78849D" w14:textId="16EB1A38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-1.25%</w:t>
            </w:r>
          </w:p>
        </w:tc>
      </w:tr>
      <w:tr w:rsidR="003C39AD" w:rsidRPr="00C669D2" w14:paraId="44B8902D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670C36" w14:textId="27917FEA" w:rsidR="003C39AD" w:rsidRPr="008468F4" w:rsidRDefault="00901BE6" w:rsidP="008468F4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  <w:t>Black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4C51F3" w14:textId="77777777" w:rsidR="003C39AD" w:rsidRDefault="003C39AD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F0CB6B" w14:textId="77777777" w:rsidR="003C39AD" w:rsidRDefault="003C39AD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</w:p>
        </w:tc>
      </w:tr>
      <w:tr w:rsidR="00C72576" w:rsidRPr="00C669D2" w14:paraId="07DE9B79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42A858" w14:textId="04D12262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135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40FD33" w14:textId="6620AE2A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133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3E876F" w14:textId="0EC673A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-1.48%</w:t>
            </w:r>
          </w:p>
        </w:tc>
      </w:tr>
      <w:tr w:rsidR="00C72576" w:rsidRPr="00C669D2" w14:paraId="6403764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E6A1FE" w14:textId="6E507555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200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E13AD4" w14:textId="1FB234A4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197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9AC1A3" w14:textId="129A4DA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-1.50%</w:t>
            </w:r>
          </w:p>
        </w:tc>
      </w:tr>
      <w:tr w:rsidR="00C72576" w:rsidRPr="00C669D2" w14:paraId="25B0581F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656F04" w14:textId="44A28E02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80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60C29F" w14:textId="2B2ECA5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77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172342" w14:textId="3D15C08D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-3.75%</w:t>
            </w:r>
          </w:p>
        </w:tc>
      </w:tr>
      <w:tr w:rsidR="00C72576" w:rsidRPr="00C669D2" w14:paraId="0B108AF2" w14:textId="77777777" w:rsidTr="00AB6B53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674DD2" w14:textId="0688C39B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80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2130FA" w14:textId="47C4D7BE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  <w:t>79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0CFCB" w14:textId="659563F8" w:rsidR="00C72576" w:rsidRDefault="00C72576" w:rsidP="00C72576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  <w:t>-1.25%</w:t>
            </w:r>
          </w:p>
        </w:tc>
      </w:tr>
      <w:tr w:rsidR="008468F4" w:rsidRPr="00C669D2" w14:paraId="4CDAE57E" w14:textId="77777777" w:rsidTr="008468F4">
        <w:trPr>
          <w:trHeight w:val="267"/>
        </w:trPr>
        <w:tc>
          <w:tcPr>
            <w:tcW w:w="3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ED1441" w14:textId="74EE59A7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2EB098" w14:textId="677E5777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000099"/>
                <w:sz w:val="16"/>
                <w:szCs w:val="16"/>
              </w:rPr>
            </w:pP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398CCA" w14:textId="769FB20B" w:rsidR="008468F4" w:rsidRPr="00C669D2" w:rsidRDefault="008468F4" w:rsidP="008468F4">
            <w:pPr>
              <w:jc w:val="center"/>
              <w:rPr>
                <w:rFonts w:ascii="Cambria" w:hAnsi="Cambria" w:cs="Calibri"/>
                <w:b/>
                <w:bCs/>
                <w:color w:val="FF0000"/>
                <w:sz w:val="16"/>
                <w:szCs w:val="16"/>
              </w:rPr>
            </w:pPr>
          </w:p>
        </w:tc>
      </w:tr>
    </w:tbl>
    <w:p w14:paraId="7737D4E8" w14:textId="0D51625A" w:rsidR="00D00161" w:rsidRPr="00C2021C" w:rsidRDefault="00D00161" w:rsidP="00EB5043">
      <w:pPr>
        <w:jc w:val="center"/>
        <w:rPr>
          <w:rFonts w:ascii="Cambria" w:hAnsi="Cambria"/>
          <w:b/>
          <w:color w:val="FF0000"/>
          <w:sz w:val="36"/>
          <w:szCs w:val="36"/>
        </w:rPr>
      </w:pPr>
      <w:r w:rsidRPr="00C2021C">
        <w:rPr>
          <w:rFonts w:ascii="Cambria" w:hAnsi="Cambria"/>
          <w:b/>
          <w:color w:val="FF0000"/>
          <w:sz w:val="36"/>
          <w:szCs w:val="36"/>
        </w:rPr>
        <w:t>*******THE END*******</w:t>
      </w:r>
    </w:p>
    <w:sectPr w:rsidR="00D00161" w:rsidRPr="00C2021C" w:rsidSect="000F5E18">
      <w:headerReference w:type="even" r:id="rId120"/>
      <w:headerReference w:type="default" r:id="rId121"/>
      <w:footerReference w:type="even" r:id="rId122"/>
      <w:footerReference w:type="default" r:id="rId123"/>
      <w:headerReference w:type="first" r:id="rId124"/>
      <w:footerReference w:type="first" r:id="rId125"/>
      <w:pgSz w:w="11909" w:h="16834"/>
      <w:pgMar w:top="720" w:right="1440" w:bottom="720" w:left="1440" w:header="0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3D2B66" w14:textId="77777777" w:rsidR="00F27956" w:rsidRDefault="00F27956">
      <w:r>
        <w:separator/>
      </w:r>
    </w:p>
  </w:endnote>
  <w:endnote w:type="continuationSeparator" w:id="0">
    <w:p w14:paraId="131EDE93" w14:textId="77777777" w:rsidR="00F27956" w:rsidRDefault="00F27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56E2AE" w14:textId="77777777" w:rsidR="005C713F" w:rsidRDefault="005C71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0F536" w14:textId="77777777" w:rsidR="005C713F" w:rsidRDefault="005C71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34540" w14:textId="77777777" w:rsidR="005C713F" w:rsidRDefault="005C7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E04003" w14:textId="77777777" w:rsidR="00F27956" w:rsidRDefault="00F27956">
      <w:r>
        <w:separator/>
      </w:r>
    </w:p>
  </w:footnote>
  <w:footnote w:type="continuationSeparator" w:id="0">
    <w:p w14:paraId="4ACDAD15" w14:textId="77777777" w:rsidR="00F27956" w:rsidRDefault="00F27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C101F8" w14:textId="77777777" w:rsidR="005C713F" w:rsidRDefault="005C713F">
    <w:pPr>
      <w:pStyle w:val="Header"/>
      <w:framePr w:h="0"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  <w:noProof/>
      </w:rPr>
      <w:t>4</w:t>
    </w:r>
    <w:r>
      <w:fldChar w:fldCharType="end"/>
    </w:r>
  </w:p>
  <w:p w14:paraId="78755EAF" w14:textId="77777777" w:rsidR="005C713F" w:rsidRDefault="005C71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F5DBF" w14:textId="6BEBD6C3" w:rsidR="005C713F" w:rsidRDefault="005C713F" w:rsidP="00F82AAF">
    <w:r>
      <w:drawing>
        <wp:inline xmlns:a="http://schemas.openxmlformats.org/drawingml/2006/main" xmlns:pic="http://schemas.openxmlformats.org/drawingml/2006/picture">
          <wp:extent cx="502920" cy="7767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02920" cy="776732"/>
                  </a:xfrm>
                  <a:prstGeom prst="rect"/>
                </pic:spPr>
              </pic:pic>
            </a:graphicData>
          </a:graphic>
        </wp:inline>
      </w:drawing>
    </w:r>
    <w:pPr>
      <w:ind w:right="-1008"/>
      <w:rPr>
        <w:b/>
        <w:bCs/>
        <w:color w:val="D9D9D9"/>
        <w:sz w:val="24"/>
        <w:szCs w:val="24"/>
      </w:rPr>
    </w:pPr>
    <w:r>
      <w:rPr>
        <w:rFonts w:ascii="Calibri" w:hAnsi="Calibri" w:cs="Arial"/>
        <w:b/>
        <w:color w:val="FF9933"/>
        <w:sz w:val="72"/>
        <w:szCs w:val="72"/>
      </w:rPr>
      <w:t xml:space="preserve">  </w:t>
    </w:r>
    <w:r w:rsidRPr="005118B9">
      <w:rPr>
        <w:rFonts w:ascii="Calibri" w:hAnsi="Calibri" w:cs="Arial"/>
        <w:b/>
        <w:sz w:val="60"/>
        <w:szCs w:val="60"/>
      </w:rPr>
      <w:t>COTTON HOUSE</w:t>
    </w:r>
    <w:r>
      <w:rPr>
        <w:rFonts w:ascii="Calibri" w:hAnsi="Calibri" w:cs="Arial"/>
        <w:b/>
        <w:color w:val="FF9933"/>
        <w:sz w:val="72"/>
        <w:szCs w:val="72"/>
      </w:rPr>
      <w:t xml:space="preserve">   </w:t>
    </w:r>
    <w:r w:rsidRPr="00CB6921">
      <w:rPr>
        <w:color w:val="D9D9D9"/>
      </w:rPr>
      <w:t xml:space="preserve">Page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PAGE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  <w:r w:rsidRPr="00CB6921">
      <w:rPr>
        <w:color w:val="D9D9D9"/>
      </w:rPr>
      <w:t xml:space="preserve"> of </w:t>
    </w:r>
    <w:r w:rsidRPr="00CB6921">
      <w:rPr>
        <w:b/>
        <w:bCs/>
        <w:color w:val="D9D9D9"/>
        <w:sz w:val="24"/>
        <w:szCs w:val="24"/>
      </w:rPr>
      <w:fldChar w:fldCharType="begin"/>
    </w:r>
    <w:r w:rsidRPr="00CB6921">
      <w:rPr>
        <w:b/>
        <w:bCs/>
        <w:color w:val="D9D9D9"/>
      </w:rPr>
      <w:instrText xml:space="preserve"> NUMPAGES  </w:instrText>
    </w:r>
    <w:r w:rsidRPr="00CB6921">
      <w:rPr>
        <w:b/>
        <w:bCs/>
        <w:color w:val="D9D9D9"/>
        <w:sz w:val="24"/>
        <w:szCs w:val="24"/>
      </w:rPr>
      <w:fldChar w:fldCharType="separate"/>
    </w:r>
    <w:r>
      <w:rPr>
        <w:b/>
        <w:bCs/>
        <w:noProof/>
        <w:color w:val="D9D9D9"/>
      </w:rPr>
      <w:t>16</w:t>
    </w:r>
    <w:r w:rsidRPr="00CB6921">
      <w:rPr>
        <w:b/>
        <w:bCs/>
        <w:color w:val="D9D9D9"/>
        <w:sz w:val="24"/>
        <w:szCs w:val="24"/>
      </w:rPr>
      <w:fldChar w:fldCharType="end"/>
    </w:r>
  </w:p>
  <w:p w14:paraId="5F55C6B2" w14:textId="77777777" w:rsidR="005C713F" w:rsidRDefault="005C713F" w:rsidP="00AB21EA">
    <w:pPr>
      <w:ind w:right="-1008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>Plaza 157 3</w:t>
    </w:r>
    <w:r w:rsidRPr="00475E0C">
      <w:rPr>
        <w:rFonts w:ascii="Calibri" w:hAnsi="Calibri" w:cs="Arial"/>
        <w:b/>
        <w:sz w:val="24"/>
        <w:szCs w:val="24"/>
        <w:vertAlign w:val="superscript"/>
      </w:rPr>
      <w:t>rd</w:t>
    </w:r>
    <w:r>
      <w:rPr>
        <w:rFonts w:ascii="Calibri" w:hAnsi="Calibri" w:cs="Arial"/>
        <w:b/>
        <w:sz w:val="24"/>
        <w:szCs w:val="24"/>
      </w:rPr>
      <w:t xml:space="preserve"> &amp; 4</w:t>
    </w:r>
    <w:r w:rsidRPr="00475E0C">
      <w:rPr>
        <w:rFonts w:ascii="Calibri" w:hAnsi="Calibri" w:cs="Arial"/>
        <w:b/>
        <w:sz w:val="24"/>
        <w:szCs w:val="24"/>
        <w:vertAlign w:val="superscript"/>
      </w:rPr>
      <w:t>th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 xml:space="preserve">Floor, </w:t>
    </w:r>
    <w:r>
      <w:rPr>
        <w:rFonts w:ascii="Calibri" w:hAnsi="Calibri" w:cs="Arial"/>
        <w:b/>
        <w:sz w:val="24"/>
        <w:szCs w:val="24"/>
      </w:rPr>
      <w:t>Block -CC1</w:t>
    </w:r>
    <w:r w:rsidRPr="00FE7AA4">
      <w:rPr>
        <w:rFonts w:ascii="Calibri" w:hAnsi="Calibri" w:cs="Arial"/>
        <w:b/>
        <w:sz w:val="24"/>
        <w:szCs w:val="24"/>
      </w:rPr>
      <w:t>,</w:t>
    </w:r>
    <w:r>
      <w:rPr>
        <w:rFonts w:ascii="Calibri" w:hAnsi="Calibri" w:cs="Arial"/>
        <w:b/>
        <w:sz w:val="24"/>
        <w:szCs w:val="24"/>
      </w:rPr>
      <w:t xml:space="preserve"> </w:t>
    </w:r>
    <w:r w:rsidRPr="00FE7AA4">
      <w:rPr>
        <w:rFonts w:ascii="Calibri" w:hAnsi="Calibri" w:cs="Arial"/>
        <w:b/>
        <w:sz w:val="24"/>
        <w:szCs w:val="24"/>
      </w:rPr>
      <w:t>Phase-</w:t>
    </w:r>
    <w:r>
      <w:rPr>
        <w:rFonts w:ascii="Calibri" w:hAnsi="Calibri" w:cs="Arial"/>
        <w:b/>
        <w:sz w:val="24"/>
        <w:szCs w:val="24"/>
      </w:rPr>
      <w:t>8C</w:t>
    </w:r>
    <w:r w:rsidRPr="00FE7AA4">
      <w:rPr>
        <w:rFonts w:ascii="Calibri" w:hAnsi="Calibri" w:cs="Arial"/>
        <w:b/>
        <w:sz w:val="24"/>
        <w:szCs w:val="24"/>
      </w:rPr>
      <w:t xml:space="preserve">, </w:t>
    </w:r>
    <w:r>
      <w:rPr>
        <w:rFonts w:ascii="Calibri" w:hAnsi="Calibri" w:cs="Arial"/>
        <w:b/>
        <w:sz w:val="24"/>
        <w:szCs w:val="24"/>
      </w:rPr>
      <w:t xml:space="preserve">Commercial </w:t>
    </w:r>
    <w:r w:rsidRPr="00FE7AA4">
      <w:rPr>
        <w:rFonts w:ascii="Calibri" w:hAnsi="Calibri" w:cs="Arial"/>
        <w:b/>
        <w:sz w:val="24"/>
        <w:szCs w:val="24"/>
      </w:rPr>
      <w:t>DHA,</w:t>
    </w:r>
    <w:r>
      <w:rPr>
        <w:rFonts w:ascii="Calibri" w:hAnsi="Calibri" w:cs="Arial"/>
        <w:b/>
        <w:sz w:val="24"/>
        <w:szCs w:val="24"/>
      </w:rPr>
      <w:t xml:space="preserve"> </w:t>
    </w:r>
    <w:r w:rsidRPr="007B5C1F">
      <w:rPr>
        <w:rFonts w:ascii="Calibri" w:hAnsi="Calibri" w:cs="Arial"/>
        <w:b/>
        <w:sz w:val="24"/>
        <w:szCs w:val="24"/>
      </w:rPr>
      <w:t>Lahore</w:t>
    </w:r>
    <w:r>
      <w:rPr>
        <w:rFonts w:ascii="Calibri" w:hAnsi="Calibri" w:cs="Arial"/>
        <w:b/>
        <w:sz w:val="24"/>
        <w:szCs w:val="24"/>
      </w:rPr>
      <w:t xml:space="preserve"> - </w:t>
    </w:r>
    <w:r w:rsidRPr="00FE7AA4">
      <w:rPr>
        <w:rFonts w:ascii="Calibri" w:hAnsi="Calibri" w:cs="Arial"/>
        <w:b/>
        <w:sz w:val="24"/>
        <w:szCs w:val="24"/>
      </w:rPr>
      <w:t>Pakistan.</w:t>
    </w:r>
  </w:p>
  <w:p w14:paraId="78B48CA0" w14:textId="77777777" w:rsidR="005C713F" w:rsidRPr="00FE7AA4" w:rsidRDefault="005C713F" w:rsidP="00AB21EA">
    <w:pPr>
      <w:ind w:right="-1008"/>
      <w:jc w:val="center"/>
      <w:rPr>
        <w:rFonts w:ascii="Calibri" w:hAnsi="Calibri" w:cs="Arial"/>
        <w:b/>
        <w:sz w:val="24"/>
        <w:szCs w:val="24"/>
      </w:rPr>
    </w:pPr>
    <w:r>
      <w:rPr>
        <w:rFonts w:ascii="Calibri" w:hAnsi="Calibri" w:cs="Arial"/>
        <w:b/>
        <w:sz w:val="24"/>
        <w:szCs w:val="24"/>
      </w:rPr>
      <w:t xml:space="preserve">Website: </w:t>
    </w:r>
    <w:hyperlink r:id="rId5" w:history="1">
      <w:r w:rsidRPr="00BD03AA">
        <w:rPr>
          <w:rStyle w:val="Hyperlink"/>
          <w:rFonts w:ascii="Calibri" w:hAnsi="Calibri" w:cs="Arial"/>
          <w:b/>
          <w:i/>
          <w:iCs/>
          <w:sz w:val="24"/>
          <w:szCs w:val="24"/>
        </w:rPr>
        <w:t>www.cot-house.com</w:t>
      </w:r>
    </w:hyperlink>
  </w:p>
  <w:p w14:paraId="2C15B650" w14:textId="77777777" w:rsidR="005C713F" w:rsidRPr="00EE0EE3" w:rsidRDefault="005C713F" w:rsidP="00766D34">
    <w:pPr>
      <w:ind w:right="-1008"/>
      <w:rPr>
        <w:rFonts w:ascii="Calibri" w:hAnsi="Calibri" w:cs="Arial"/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B6DBC" w14:textId="77777777" w:rsidR="005C713F" w:rsidRDefault="005C7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7.4pt;height:57.6pt;visibility:visible;mso-wrap-style:square" o:bullet="t">
        <v:imagedata r:id="rId1" o:title=""/>
      </v:shape>
    </w:pict>
  </w:numPicBullet>
  <w:abstractNum w:abstractNumId="0" w15:restartNumberingAfterBreak="0">
    <w:nsid w:val="00000002"/>
    <w:multiLevelType w:val="multilevel"/>
    <w:tmpl w:val="CB3E91CA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3"/>
      <w:numFmt w:val="decimal"/>
      <w:isLgl/>
      <w:lvlText w:val="%1.%2"/>
      <w:lvlJc w:val="left"/>
      <w:pPr>
        <w:ind w:left="547" w:hanging="405"/>
      </w:pPr>
      <w:rPr>
        <w:rFonts w:hint="default"/>
        <w:b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5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2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79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936" w:hanging="1800"/>
      </w:pPr>
      <w:rPr>
        <w:rFonts w:hint="default"/>
        <w:b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)"/>
      <w:lvlJc w:val="left"/>
      <w:pPr>
        <w:tabs>
          <w:tab w:val="num" w:pos="2700"/>
        </w:tabs>
        <w:ind w:left="2700" w:hanging="720"/>
      </w:pPr>
    </w:lvl>
    <w:lvl w:ilvl="3">
      <w:start w:val="1"/>
      <w:numFmt w:val="lowerRoman"/>
      <w:lvlText w:val="%4)"/>
      <w:lvlJc w:val="left"/>
      <w:pPr>
        <w:tabs>
          <w:tab w:val="num" w:pos="3240"/>
        </w:tabs>
        <w:ind w:left="3240" w:hanging="72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6" w15:restartNumberingAfterBreak="0">
    <w:nsid w:val="291950AA"/>
    <w:multiLevelType w:val="hybridMultilevel"/>
    <w:tmpl w:val="541C3FC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F22C72"/>
    <w:multiLevelType w:val="multilevel"/>
    <w:tmpl w:val="6DDE69FA"/>
    <w:lvl w:ilvl="0">
      <w:start w:val="1"/>
      <w:numFmt w:val="decimal"/>
      <w:lvlText w:val="%1)"/>
      <w:lvlJc w:val="left"/>
      <w:pPr>
        <w:ind w:left="630" w:hanging="360"/>
      </w:pPr>
      <w:rPr>
        <w:b/>
        <w:bCs w:val="0"/>
        <w:color w:val="000099"/>
      </w:rPr>
    </w:lvl>
    <w:lvl w:ilvl="1">
      <w:start w:val="1"/>
      <w:numFmt w:val="lowerLetter"/>
      <w:lvlText w:val="%2)"/>
      <w:lvlJc w:val="left"/>
      <w:pPr>
        <w:ind w:left="990" w:hanging="360"/>
      </w:pPr>
    </w:lvl>
    <w:lvl w:ilvl="2">
      <w:start w:val="1"/>
      <w:numFmt w:val="lowerRoman"/>
      <w:lvlText w:val="%3)"/>
      <w:lvlJc w:val="left"/>
      <w:pPr>
        <w:ind w:left="1350" w:hanging="360"/>
      </w:pPr>
    </w:lvl>
    <w:lvl w:ilvl="3">
      <w:start w:val="1"/>
      <w:numFmt w:val="decimal"/>
      <w:lvlText w:val="(%4)"/>
      <w:lvlJc w:val="left"/>
      <w:pPr>
        <w:ind w:left="1710" w:hanging="360"/>
      </w:pPr>
    </w:lvl>
    <w:lvl w:ilvl="4">
      <w:start w:val="1"/>
      <w:numFmt w:val="lowerLetter"/>
      <w:lvlText w:val="(%5)"/>
      <w:lvlJc w:val="left"/>
      <w:pPr>
        <w:ind w:left="2070" w:hanging="360"/>
      </w:pPr>
    </w:lvl>
    <w:lvl w:ilvl="5">
      <w:start w:val="1"/>
      <w:numFmt w:val="lowerRoman"/>
      <w:lvlText w:val="(%6)"/>
      <w:lvlJc w:val="left"/>
      <w:pPr>
        <w:ind w:left="2430" w:hanging="360"/>
      </w:pPr>
    </w:lvl>
    <w:lvl w:ilvl="6">
      <w:start w:val="1"/>
      <w:numFmt w:val="decimal"/>
      <w:lvlText w:val="%7."/>
      <w:lvlJc w:val="left"/>
      <w:pPr>
        <w:ind w:left="2790" w:hanging="360"/>
      </w:pPr>
    </w:lvl>
    <w:lvl w:ilvl="7">
      <w:start w:val="1"/>
      <w:numFmt w:val="lowerLetter"/>
      <w:lvlText w:val="%8."/>
      <w:lvlJc w:val="left"/>
      <w:pPr>
        <w:ind w:left="3150" w:hanging="360"/>
      </w:pPr>
    </w:lvl>
    <w:lvl w:ilvl="8">
      <w:start w:val="1"/>
      <w:numFmt w:val="lowerRoman"/>
      <w:lvlText w:val="%9."/>
      <w:lvlJc w:val="left"/>
      <w:pPr>
        <w:ind w:left="3510" w:hanging="360"/>
      </w:pPr>
    </w:lvl>
  </w:abstractNum>
  <w:abstractNum w:abstractNumId="8" w15:restartNumberingAfterBreak="0">
    <w:nsid w:val="4A863494"/>
    <w:multiLevelType w:val="hybridMultilevel"/>
    <w:tmpl w:val="A67A3902"/>
    <w:lvl w:ilvl="0" w:tplc="9F32EF2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A5617"/>
    <w:multiLevelType w:val="hybridMultilevel"/>
    <w:tmpl w:val="614AB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84C78"/>
    <w:multiLevelType w:val="hybridMultilevel"/>
    <w:tmpl w:val="F470ECA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5E42D3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CC80758"/>
    <w:multiLevelType w:val="hybridMultilevel"/>
    <w:tmpl w:val="824C21B8"/>
    <w:lvl w:ilvl="0" w:tplc="D08866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763C6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485627F"/>
    <w:multiLevelType w:val="hybridMultilevel"/>
    <w:tmpl w:val="632ADC1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F01D76"/>
    <w:multiLevelType w:val="multilevel"/>
    <w:tmpl w:val="C12077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76946CC"/>
    <w:multiLevelType w:val="hybridMultilevel"/>
    <w:tmpl w:val="654CA974"/>
    <w:lvl w:ilvl="0" w:tplc="DAE63152">
      <w:start w:val="1"/>
      <w:numFmt w:val="decimal"/>
      <w:suff w:val="space"/>
      <w:lvlText w:val="%1."/>
      <w:lvlJc w:val="left"/>
      <w:pPr>
        <w:ind w:left="216" w:hanging="21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9"/>
  </w:num>
  <w:num w:numId="3">
    <w:abstractNumId w:val="16"/>
  </w:num>
  <w:num w:numId="4">
    <w:abstractNumId w:val="8"/>
  </w:num>
  <w:num w:numId="5">
    <w:abstractNumId w:val="12"/>
  </w:num>
  <w:num w:numId="6">
    <w:abstractNumId w:val="14"/>
  </w:num>
  <w:num w:numId="7">
    <w:abstractNumId w:val="6"/>
  </w:num>
  <w:num w:numId="8">
    <w:abstractNumId w:val="13"/>
  </w:num>
  <w:num w:numId="9">
    <w:abstractNumId w:val="11"/>
  </w:num>
  <w:num w:numId="10">
    <w:abstractNumId w:val="15"/>
  </w:num>
  <w:num w:numId="11">
    <w:abstractNumId w:val="7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C5"/>
    <w:rsid w:val="000006B7"/>
    <w:rsid w:val="00000B54"/>
    <w:rsid w:val="00000BE7"/>
    <w:rsid w:val="00000C12"/>
    <w:rsid w:val="00001450"/>
    <w:rsid w:val="000014A5"/>
    <w:rsid w:val="000016C0"/>
    <w:rsid w:val="00001761"/>
    <w:rsid w:val="00001D87"/>
    <w:rsid w:val="00002681"/>
    <w:rsid w:val="0000280A"/>
    <w:rsid w:val="0000282C"/>
    <w:rsid w:val="00002B6B"/>
    <w:rsid w:val="00002B99"/>
    <w:rsid w:val="00002FA2"/>
    <w:rsid w:val="0000356B"/>
    <w:rsid w:val="00003636"/>
    <w:rsid w:val="00003B69"/>
    <w:rsid w:val="00003DCB"/>
    <w:rsid w:val="0000476D"/>
    <w:rsid w:val="00004BD6"/>
    <w:rsid w:val="000050C0"/>
    <w:rsid w:val="00005F06"/>
    <w:rsid w:val="0000612F"/>
    <w:rsid w:val="000062F2"/>
    <w:rsid w:val="000064C8"/>
    <w:rsid w:val="000066F0"/>
    <w:rsid w:val="000068A0"/>
    <w:rsid w:val="00006983"/>
    <w:rsid w:val="00006D4C"/>
    <w:rsid w:val="00006F41"/>
    <w:rsid w:val="00007111"/>
    <w:rsid w:val="00007166"/>
    <w:rsid w:val="00007671"/>
    <w:rsid w:val="000078BD"/>
    <w:rsid w:val="000078D3"/>
    <w:rsid w:val="00007CEB"/>
    <w:rsid w:val="0001030E"/>
    <w:rsid w:val="0001039D"/>
    <w:rsid w:val="00010FB9"/>
    <w:rsid w:val="000111B0"/>
    <w:rsid w:val="0001132B"/>
    <w:rsid w:val="00011729"/>
    <w:rsid w:val="00011C17"/>
    <w:rsid w:val="00012375"/>
    <w:rsid w:val="000124B0"/>
    <w:rsid w:val="00012913"/>
    <w:rsid w:val="0001323D"/>
    <w:rsid w:val="000134B3"/>
    <w:rsid w:val="000137C2"/>
    <w:rsid w:val="00013865"/>
    <w:rsid w:val="00013A73"/>
    <w:rsid w:val="00013DB3"/>
    <w:rsid w:val="00014096"/>
    <w:rsid w:val="000140D6"/>
    <w:rsid w:val="00014AF0"/>
    <w:rsid w:val="00015458"/>
    <w:rsid w:val="00016295"/>
    <w:rsid w:val="000168DE"/>
    <w:rsid w:val="00016917"/>
    <w:rsid w:val="000169E1"/>
    <w:rsid w:val="0001768E"/>
    <w:rsid w:val="00017E0D"/>
    <w:rsid w:val="00020297"/>
    <w:rsid w:val="00021BA2"/>
    <w:rsid w:val="0002200C"/>
    <w:rsid w:val="00022119"/>
    <w:rsid w:val="00022598"/>
    <w:rsid w:val="000226BE"/>
    <w:rsid w:val="00022AB6"/>
    <w:rsid w:val="00022DE5"/>
    <w:rsid w:val="00022DE8"/>
    <w:rsid w:val="00022F30"/>
    <w:rsid w:val="00023A56"/>
    <w:rsid w:val="00023DE4"/>
    <w:rsid w:val="00023EEA"/>
    <w:rsid w:val="000240B4"/>
    <w:rsid w:val="000240BF"/>
    <w:rsid w:val="00024108"/>
    <w:rsid w:val="000241A7"/>
    <w:rsid w:val="00024E72"/>
    <w:rsid w:val="0002593B"/>
    <w:rsid w:val="00025AE6"/>
    <w:rsid w:val="00025EE8"/>
    <w:rsid w:val="000262E5"/>
    <w:rsid w:val="000263BE"/>
    <w:rsid w:val="00026EF9"/>
    <w:rsid w:val="00027E36"/>
    <w:rsid w:val="00030173"/>
    <w:rsid w:val="000307C3"/>
    <w:rsid w:val="000309D2"/>
    <w:rsid w:val="00030BBA"/>
    <w:rsid w:val="00031603"/>
    <w:rsid w:val="00031650"/>
    <w:rsid w:val="00031931"/>
    <w:rsid w:val="00031A81"/>
    <w:rsid w:val="00031E39"/>
    <w:rsid w:val="00031F5A"/>
    <w:rsid w:val="00032BBB"/>
    <w:rsid w:val="00033795"/>
    <w:rsid w:val="00034367"/>
    <w:rsid w:val="00034A4A"/>
    <w:rsid w:val="00034CAB"/>
    <w:rsid w:val="00034FE5"/>
    <w:rsid w:val="00035036"/>
    <w:rsid w:val="000352A5"/>
    <w:rsid w:val="00035490"/>
    <w:rsid w:val="00035B12"/>
    <w:rsid w:val="00036294"/>
    <w:rsid w:val="0003687F"/>
    <w:rsid w:val="000371C4"/>
    <w:rsid w:val="000375DB"/>
    <w:rsid w:val="00037E2E"/>
    <w:rsid w:val="00037FE3"/>
    <w:rsid w:val="000400A0"/>
    <w:rsid w:val="000400DE"/>
    <w:rsid w:val="00040AEF"/>
    <w:rsid w:val="00040C85"/>
    <w:rsid w:val="00040E0B"/>
    <w:rsid w:val="00040E29"/>
    <w:rsid w:val="000410E4"/>
    <w:rsid w:val="000412D8"/>
    <w:rsid w:val="00041945"/>
    <w:rsid w:val="00041B4C"/>
    <w:rsid w:val="00041BE3"/>
    <w:rsid w:val="00041D8D"/>
    <w:rsid w:val="00041FB8"/>
    <w:rsid w:val="00042203"/>
    <w:rsid w:val="000425D7"/>
    <w:rsid w:val="0004261C"/>
    <w:rsid w:val="0004296D"/>
    <w:rsid w:val="00042AEA"/>
    <w:rsid w:val="000431CC"/>
    <w:rsid w:val="000431F8"/>
    <w:rsid w:val="000432E3"/>
    <w:rsid w:val="000433E4"/>
    <w:rsid w:val="00043662"/>
    <w:rsid w:val="000436E0"/>
    <w:rsid w:val="000439AD"/>
    <w:rsid w:val="00043B7A"/>
    <w:rsid w:val="00043C1B"/>
    <w:rsid w:val="00043D12"/>
    <w:rsid w:val="000440BB"/>
    <w:rsid w:val="0004444C"/>
    <w:rsid w:val="00044BD2"/>
    <w:rsid w:val="00044FBC"/>
    <w:rsid w:val="0004587E"/>
    <w:rsid w:val="000458ED"/>
    <w:rsid w:val="00046398"/>
    <w:rsid w:val="000464BB"/>
    <w:rsid w:val="000464F9"/>
    <w:rsid w:val="00046552"/>
    <w:rsid w:val="0004692D"/>
    <w:rsid w:val="000469C1"/>
    <w:rsid w:val="000469DF"/>
    <w:rsid w:val="00047BB1"/>
    <w:rsid w:val="00047D08"/>
    <w:rsid w:val="00047ED5"/>
    <w:rsid w:val="00050388"/>
    <w:rsid w:val="00050799"/>
    <w:rsid w:val="00050805"/>
    <w:rsid w:val="00050A09"/>
    <w:rsid w:val="00050B27"/>
    <w:rsid w:val="00051631"/>
    <w:rsid w:val="0005165E"/>
    <w:rsid w:val="0005301B"/>
    <w:rsid w:val="00053D9D"/>
    <w:rsid w:val="00054175"/>
    <w:rsid w:val="00054474"/>
    <w:rsid w:val="000545A8"/>
    <w:rsid w:val="00055300"/>
    <w:rsid w:val="000554EE"/>
    <w:rsid w:val="000555C3"/>
    <w:rsid w:val="00055CB0"/>
    <w:rsid w:val="00055DCF"/>
    <w:rsid w:val="00056179"/>
    <w:rsid w:val="000563C0"/>
    <w:rsid w:val="000564DB"/>
    <w:rsid w:val="0005650C"/>
    <w:rsid w:val="00056517"/>
    <w:rsid w:val="000566F6"/>
    <w:rsid w:val="0005673A"/>
    <w:rsid w:val="00056F39"/>
    <w:rsid w:val="00057319"/>
    <w:rsid w:val="00057695"/>
    <w:rsid w:val="0005793D"/>
    <w:rsid w:val="00057CF9"/>
    <w:rsid w:val="00057D21"/>
    <w:rsid w:val="00060089"/>
    <w:rsid w:val="000604F5"/>
    <w:rsid w:val="00061753"/>
    <w:rsid w:val="000617B2"/>
    <w:rsid w:val="0006180A"/>
    <w:rsid w:val="00061950"/>
    <w:rsid w:val="0006196E"/>
    <w:rsid w:val="000621A6"/>
    <w:rsid w:val="00062321"/>
    <w:rsid w:val="000624A6"/>
    <w:rsid w:val="00062B1C"/>
    <w:rsid w:val="00062DA1"/>
    <w:rsid w:val="00062EE6"/>
    <w:rsid w:val="000633DB"/>
    <w:rsid w:val="000636C8"/>
    <w:rsid w:val="0006472F"/>
    <w:rsid w:val="00064D7B"/>
    <w:rsid w:val="00064FFA"/>
    <w:rsid w:val="0006565E"/>
    <w:rsid w:val="000659DA"/>
    <w:rsid w:val="00065AB2"/>
    <w:rsid w:val="0006643C"/>
    <w:rsid w:val="00066688"/>
    <w:rsid w:val="00066FBB"/>
    <w:rsid w:val="00067028"/>
    <w:rsid w:val="000671BC"/>
    <w:rsid w:val="0006749C"/>
    <w:rsid w:val="0006778C"/>
    <w:rsid w:val="0007097E"/>
    <w:rsid w:val="00070B2B"/>
    <w:rsid w:val="00071199"/>
    <w:rsid w:val="000712D1"/>
    <w:rsid w:val="0007135D"/>
    <w:rsid w:val="00071763"/>
    <w:rsid w:val="00071800"/>
    <w:rsid w:val="000723C3"/>
    <w:rsid w:val="0007355E"/>
    <w:rsid w:val="0007357D"/>
    <w:rsid w:val="000745B0"/>
    <w:rsid w:val="000747D1"/>
    <w:rsid w:val="00074F20"/>
    <w:rsid w:val="0007520B"/>
    <w:rsid w:val="000752A8"/>
    <w:rsid w:val="0007546F"/>
    <w:rsid w:val="00075760"/>
    <w:rsid w:val="000758D7"/>
    <w:rsid w:val="00075A01"/>
    <w:rsid w:val="00075EB7"/>
    <w:rsid w:val="000766D4"/>
    <w:rsid w:val="000766DF"/>
    <w:rsid w:val="000768FF"/>
    <w:rsid w:val="000769BA"/>
    <w:rsid w:val="00076BF6"/>
    <w:rsid w:val="00076F8A"/>
    <w:rsid w:val="0007702A"/>
    <w:rsid w:val="0007710D"/>
    <w:rsid w:val="0007714E"/>
    <w:rsid w:val="00077706"/>
    <w:rsid w:val="0008065A"/>
    <w:rsid w:val="0008094B"/>
    <w:rsid w:val="00080DDA"/>
    <w:rsid w:val="00081073"/>
    <w:rsid w:val="00081222"/>
    <w:rsid w:val="00081881"/>
    <w:rsid w:val="00081972"/>
    <w:rsid w:val="0008214E"/>
    <w:rsid w:val="000828E6"/>
    <w:rsid w:val="00082DF6"/>
    <w:rsid w:val="00083161"/>
    <w:rsid w:val="000839B4"/>
    <w:rsid w:val="00083A2A"/>
    <w:rsid w:val="00084CAD"/>
    <w:rsid w:val="00085586"/>
    <w:rsid w:val="000859A2"/>
    <w:rsid w:val="00085D0B"/>
    <w:rsid w:val="00085E35"/>
    <w:rsid w:val="000862D1"/>
    <w:rsid w:val="00086C36"/>
    <w:rsid w:val="00087180"/>
    <w:rsid w:val="00087ADA"/>
    <w:rsid w:val="00090255"/>
    <w:rsid w:val="00090709"/>
    <w:rsid w:val="0009092E"/>
    <w:rsid w:val="00090B21"/>
    <w:rsid w:val="00091122"/>
    <w:rsid w:val="00091345"/>
    <w:rsid w:val="00091667"/>
    <w:rsid w:val="0009252F"/>
    <w:rsid w:val="00092A49"/>
    <w:rsid w:val="00092E26"/>
    <w:rsid w:val="00093071"/>
    <w:rsid w:val="00093199"/>
    <w:rsid w:val="000936F6"/>
    <w:rsid w:val="00093D23"/>
    <w:rsid w:val="00094705"/>
    <w:rsid w:val="000948EB"/>
    <w:rsid w:val="0009496A"/>
    <w:rsid w:val="00095557"/>
    <w:rsid w:val="00095594"/>
    <w:rsid w:val="00095620"/>
    <w:rsid w:val="00095860"/>
    <w:rsid w:val="00095A17"/>
    <w:rsid w:val="00095CE6"/>
    <w:rsid w:val="00095D2E"/>
    <w:rsid w:val="00096214"/>
    <w:rsid w:val="0009654B"/>
    <w:rsid w:val="00096A4E"/>
    <w:rsid w:val="000971EE"/>
    <w:rsid w:val="00097684"/>
    <w:rsid w:val="00097782"/>
    <w:rsid w:val="00097AD8"/>
    <w:rsid w:val="00097DA6"/>
    <w:rsid w:val="000A0C2D"/>
    <w:rsid w:val="000A1597"/>
    <w:rsid w:val="000A1824"/>
    <w:rsid w:val="000A19C9"/>
    <w:rsid w:val="000A1DE7"/>
    <w:rsid w:val="000A28EE"/>
    <w:rsid w:val="000A2E69"/>
    <w:rsid w:val="000A2FCC"/>
    <w:rsid w:val="000A352A"/>
    <w:rsid w:val="000A3602"/>
    <w:rsid w:val="000A3F38"/>
    <w:rsid w:val="000A4464"/>
    <w:rsid w:val="000A4B15"/>
    <w:rsid w:val="000A51E1"/>
    <w:rsid w:val="000A53EF"/>
    <w:rsid w:val="000A55DE"/>
    <w:rsid w:val="000A59C2"/>
    <w:rsid w:val="000A5B3F"/>
    <w:rsid w:val="000A62B2"/>
    <w:rsid w:val="000A7B90"/>
    <w:rsid w:val="000A7E4E"/>
    <w:rsid w:val="000B0285"/>
    <w:rsid w:val="000B02AE"/>
    <w:rsid w:val="000B074A"/>
    <w:rsid w:val="000B096B"/>
    <w:rsid w:val="000B0D8D"/>
    <w:rsid w:val="000B0E44"/>
    <w:rsid w:val="000B1191"/>
    <w:rsid w:val="000B154B"/>
    <w:rsid w:val="000B1F61"/>
    <w:rsid w:val="000B2C04"/>
    <w:rsid w:val="000B2D0A"/>
    <w:rsid w:val="000B42E8"/>
    <w:rsid w:val="000B432F"/>
    <w:rsid w:val="000B470B"/>
    <w:rsid w:val="000B49AB"/>
    <w:rsid w:val="000B4B1D"/>
    <w:rsid w:val="000B4FB5"/>
    <w:rsid w:val="000B52C9"/>
    <w:rsid w:val="000B55EF"/>
    <w:rsid w:val="000B66C0"/>
    <w:rsid w:val="000B67F8"/>
    <w:rsid w:val="000B6BEB"/>
    <w:rsid w:val="000B76CE"/>
    <w:rsid w:val="000B770A"/>
    <w:rsid w:val="000B771F"/>
    <w:rsid w:val="000B7968"/>
    <w:rsid w:val="000B7DB9"/>
    <w:rsid w:val="000C03BB"/>
    <w:rsid w:val="000C0689"/>
    <w:rsid w:val="000C0D2A"/>
    <w:rsid w:val="000C0F3B"/>
    <w:rsid w:val="000C1032"/>
    <w:rsid w:val="000C1564"/>
    <w:rsid w:val="000C1D52"/>
    <w:rsid w:val="000C23EC"/>
    <w:rsid w:val="000C27B8"/>
    <w:rsid w:val="000C282F"/>
    <w:rsid w:val="000C2932"/>
    <w:rsid w:val="000C293C"/>
    <w:rsid w:val="000C29CC"/>
    <w:rsid w:val="000C334B"/>
    <w:rsid w:val="000C3536"/>
    <w:rsid w:val="000C3AD9"/>
    <w:rsid w:val="000C3D08"/>
    <w:rsid w:val="000C4389"/>
    <w:rsid w:val="000C4711"/>
    <w:rsid w:val="000C4A5A"/>
    <w:rsid w:val="000C4B3C"/>
    <w:rsid w:val="000C4B7E"/>
    <w:rsid w:val="000C4C2C"/>
    <w:rsid w:val="000C53B1"/>
    <w:rsid w:val="000C5793"/>
    <w:rsid w:val="000C5C98"/>
    <w:rsid w:val="000C5E09"/>
    <w:rsid w:val="000C6088"/>
    <w:rsid w:val="000C629E"/>
    <w:rsid w:val="000C6380"/>
    <w:rsid w:val="000C64F5"/>
    <w:rsid w:val="000C6504"/>
    <w:rsid w:val="000C68C5"/>
    <w:rsid w:val="000C6B2A"/>
    <w:rsid w:val="000C6D8F"/>
    <w:rsid w:val="000C7A7C"/>
    <w:rsid w:val="000C7BAB"/>
    <w:rsid w:val="000D00CF"/>
    <w:rsid w:val="000D0352"/>
    <w:rsid w:val="000D0602"/>
    <w:rsid w:val="000D0C4A"/>
    <w:rsid w:val="000D0DCE"/>
    <w:rsid w:val="000D0F09"/>
    <w:rsid w:val="000D0F6B"/>
    <w:rsid w:val="000D1032"/>
    <w:rsid w:val="000D1197"/>
    <w:rsid w:val="000D11FE"/>
    <w:rsid w:val="000D166D"/>
    <w:rsid w:val="000D1DD7"/>
    <w:rsid w:val="000D1FF4"/>
    <w:rsid w:val="000D2707"/>
    <w:rsid w:val="000D29C9"/>
    <w:rsid w:val="000D2AE3"/>
    <w:rsid w:val="000D3063"/>
    <w:rsid w:val="000D347C"/>
    <w:rsid w:val="000D355C"/>
    <w:rsid w:val="000D3800"/>
    <w:rsid w:val="000D3B1B"/>
    <w:rsid w:val="000D3E47"/>
    <w:rsid w:val="000D3EFF"/>
    <w:rsid w:val="000D47E7"/>
    <w:rsid w:val="000D48BA"/>
    <w:rsid w:val="000D4CF2"/>
    <w:rsid w:val="000D4E96"/>
    <w:rsid w:val="000D4F03"/>
    <w:rsid w:val="000D50C3"/>
    <w:rsid w:val="000D5105"/>
    <w:rsid w:val="000D59BE"/>
    <w:rsid w:val="000D5DA9"/>
    <w:rsid w:val="000D6236"/>
    <w:rsid w:val="000D67D3"/>
    <w:rsid w:val="000D76AE"/>
    <w:rsid w:val="000D7E96"/>
    <w:rsid w:val="000E0542"/>
    <w:rsid w:val="000E0C0C"/>
    <w:rsid w:val="000E111E"/>
    <w:rsid w:val="000E182B"/>
    <w:rsid w:val="000E1B8B"/>
    <w:rsid w:val="000E1DFA"/>
    <w:rsid w:val="000E2127"/>
    <w:rsid w:val="000E217A"/>
    <w:rsid w:val="000E250B"/>
    <w:rsid w:val="000E2A90"/>
    <w:rsid w:val="000E2CD5"/>
    <w:rsid w:val="000E342E"/>
    <w:rsid w:val="000E345C"/>
    <w:rsid w:val="000E4673"/>
    <w:rsid w:val="000E4C56"/>
    <w:rsid w:val="000E5092"/>
    <w:rsid w:val="000E5344"/>
    <w:rsid w:val="000E5457"/>
    <w:rsid w:val="000E5878"/>
    <w:rsid w:val="000E5B65"/>
    <w:rsid w:val="000E5E93"/>
    <w:rsid w:val="000E64E6"/>
    <w:rsid w:val="000E6674"/>
    <w:rsid w:val="000E672F"/>
    <w:rsid w:val="000E6F3A"/>
    <w:rsid w:val="000E7EC2"/>
    <w:rsid w:val="000F087A"/>
    <w:rsid w:val="000F08E4"/>
    <w:rsid w:val="000F0B33"/>
    <w:rsid w:val="000F0FAE"/>
    <w:rsid w:val="000F110F"/>
    <w:rsid w:val="000F1587"/>
    <w:rsid w:val="000F16A9"/>
    <w:rsid w:val="000F1C24"/>
    <w:rsid w:val="000F1D77"/>
    <w:rsid w:val="000F25A9"/>
    <w:rsid w:val="000F2716"/>
    <w:rsid w:val="000F386B"/>
    <w:rsid w:val="000F3E62"/>
    <w:rsid w:val="000F41A3"/>
    <w:rsid w:val="000F4D7C"/>
    <w:rsid w:val="000F50C4"/>
    <w:rsid w:val="000F50DB"/>
    <w:rsid w:val="000F543F"/>
    <w:rsid w:val="000F5B27"/>
    <w:rsid w:val="000F5DBE"/>
    <w:rsid w:val="000F5E18"/>
    <w:rsid w:val="000F6621"/>
    <w:rsid w:val="000F6ACF"/>
    <w:rsid w:val="000F743A"/>
    <w:rsid w:val="000F75A4"/>
    <w:rsid w:val="000F7798"/>
    <w:rsid w:val="000F7A9D"/>
    <w:rsid w:val="00100F76"/>
    <w:rsid w:val="0010142A"/>
    <w:rsid w:val="00101443"/>
    <w:rsid w:val="0010182F"/>
    <w:rsid w:val="00101A67"/>
    <w:rsid w:val="00101DD3"/>
    <w:rsid w:val="00102D85"/>
    <w:rsid w:val="00103369"/>
    <w:rsid w:val="0010346F"/>
    <w:rsid w:val="00103D8E"/>
    <w:rsid w:val="00103E11"/>
    <w:rsid w:val="001045B5"/>
    <w:rsid w:val="00104978"/>
    <w:rsid w:val="00104FA4"/>
    <w:rsid w:val="0010550C"/>
    <w:rsid w:val="00105AE2"/>
    <w:rsid w:val="00105C38"/>
    <w:rsid w:val="00106556"/>
    <w:rsid w:val="001065A5"/>
    <w:rsid w:val="00106922"/>
    <w:rsid w:val="00106E4B"/>
    <w:rsid w:val="00106F30"/>
    <w:rsid w:val="001072C6"/>
    <w:rsid w:val="0010743E"/>
    <w:rsid w:val="001075FA"/>
    <w:rsid w:val="00110197"/>
    <w:rsid w:val="001106E6"/>
    <w:rsid w:val="00110D08"/>
    <w:rsid w:val="00110DB7"/>
    <w:rsid w:val="001112FC"/>
    <w:rsid w:val="00111459"/>
    <w:rsid w:val="0011157C"/>
    <w:rsid w:val="001118A0"/>
    <w:rsid w:val="00111B8D"/>
    <w:rsid w:val="0011233F"/>
    <w:rsid w:val="001125CA"/>
    <w:rsid w:val="00112C24"/>
    <w:rsid w:val="001139DD"/>
    <w:rsid w:val="00113F9C"/>
    <w:rsid w:val="0011458C"/>
    <w:rsid w:val="00114803"/>
    <w:rsid w:val="00115D38"/>
    <w:rsid w:val="00116082"/>
    <w:rsid w:val="0011670C"/>
    <w:rsid w:val="001168ED"/>
    <w:rsid w:val="0011694B"/>
    <w:rsid w:val="00116BAA"/>
    <w:rsid w:val="00116CF3"/>
    <w:rsid w:val="00116EE8"/>
    <w:rsid w:val="00117507"/>
    <w:rsid w:val="00120168"/>
    <w:rsid w:val="0012054A"/>
    <w:rsid w:val="001205EE"/>
    <w:rsid w:val="001207FD"/>
    <w:rsid w:val="00120D21"/>
    <w:rsid w:val="0012192C"/>
    <w:rsid w:val="00121F0C"/>
    <w:rsid w:val="0012205D"/>
    <w:rsid w:val="0012231B"/>
    <w:rsid w:val="00122411"/>
    <w:rsid w:val="001229BF"/>
    <w:rsid w:val="00123786"/>
    <w:rsid w:val="001237DC"/>
    <w:rsid w:val="001240D5"/>
    <w:rsid w:val="00124B5D"/>
    <w:rsid w:val="00124D61"/>
    <w:rsid w:val="00124FD2"/>
    <w:rsid w:val="00125B80"/>
    <w:rsid w:val="00125C8A"/>
    <w:rsid w:val="00125DBB"/>
    <w:rsid w:val="00125F12"/>
    <w:rsid w:val="00126016"/>
    <w:rsid w:val="001260F3"/>
    <w:rsid w:val="00126C7C"/>
    <w:rsid w:val="001276BA"/>
    <w:rsid w:val="0012781C"/>
    <w:rsid w:val="00127D4D"/>
    <w:rsid w:val="0013056C"/>
    <w:rsid w:val="001307DF"/>
    <w:rsid w:val="00131134"/>
    <w:rsid w:val="00131148"/>
    <w:rsid w:val="00131537"/>
    <w:rsid w:val="00131BF2"/>
    <w:rsid w:val="00131E7B"/>
    <w:rsid w:val="00132067"/>
    <w:rsid w:val="00132C70"/>
    <w:rsid w:val="00132E2F"/>
    <w:rsid w:val="00132F1C"/>
    <w:rsid w:val="0013313D"/>
    <w:rsid w:val="001338D8"/>
    <w:rsid w:val="00133B75"/>
    <w:rsid w:val="00133C39"/>
    <w:rsid w:val="00133CAD"/>
    <w:rsid w:val="001343C7"/>
    <w:rsid w:val="00134714"/>
    <w:rsid w:val="00134A5E"/>
    <w:rsid w:val="00134C32"/>
    <w:rsid w:val="00134E94"/>
    <w:rsid w:val="00135298"/>
    <w:rsid w:val="001356E7"/>
    <w:rsid w:val="0013597B"/>
    <w:rsid w:val="00135B30"/>
    <w:rsid w:val="0013776B"/>
    <w:rsid w:val="0013784D"/>
    <w:rsid w:val="0013788A"/>
    <w:rsid w:val="00137B1A"/>
    <w:rsid w:val="00137E95"/>
    <w:rsid w:val="00137EE1"/>
    <w:rsid w:val="00140422"/>
    <w:rsid w:val="001411E4"/>
    <w:rsid w:val="001413D8"/>
    <w:rsid w:val="001416CD"/>
    <w:rsid w:val="00141E11"/>
    <w:rsid w:val="001427C0"/>
    <w:rsid w:val="00142830"/>
    <w:rsid w:val="00142B66"/>
    <w:rsid w:val="00142C73"/>
    <w:rsid w:val="00142FAD"/>
    <w:rsid w:val="00142FD4"/>
    <w:rsid w:val="00143947"/>
    <w:rsid w:val="00143B2F"/>
    <w:rsid w:val="00143D51"/>
    <w:rsid w:val="00144805"/>
    <w:rsid w:val="00144BCD"/>
    <w:rsid w:val="00145188"/>
    <w:rsid w:val="00145644"/>
    <w:rsid w:val="001459DE"/>
    <w:rsid w:val="0014624B"/>
    <w:rsid w:val="001462FB"/>
    <w:rsid w:val="0014630A"/>
    <w:rsid w:val="001464F9"/>
    <w:rsid w:val="0014673F"/>
    <w:rsid w:val="00147219"/>
    <w:rsid w:val="001475D9"/>
    <w:rsid w:val="001476E7"/>
    <w:rsid w:val="001479A8"/>
    <w:rsid w:val="00147D14"/>
    <w:rsid w:val="00147DFE"/>
    <w:rsid w:val="00147EA5"/>
    <w:rsid w:val="00150050"/>
    <w:rsid w:val="001512DB"/>
    <w:rsid w:val="001515C2"/>
    <w:rsid w:val="00151E87"/>
    <w:rsid w:val="001522C3"/>
    <w:rsid w:val="001528F1"/>
    <w:rsid w:val="00152E76"/>
    <w:rsid w:val="0015304C"/>
    <w:rsid w:val="0015457E"/>
    <w:rsid w:val="001550F3"/>
    <w:rsid w:val="001551E7"/>
    <w:rsid w:val="001552E6"/>
    <w:rsid w:val="00155350"/>
    <w:rsid w:val="0015563A"/>
    <w:rsid w:val="00156385"/>
    <w:rsid w:val="0015733E"/>
    <w:rsid w:val="00157DAC"/>
    <w:rsid w:val="0016045D"/>
    <w:rsid w:val="0016056F"/>
    <w:rsid w:val="00160CB3"/>
    <w:rsid w:val="001613F4"/>
    <w:rsid w:val="00161523"/>
    <w:rsid w:val="001616EA"/>
    <w:rsid w:val="00161AC8"/>
    <w:rsid w:val="001624E4"/>
    <w:rsid w:val="00162737"/>
    <w:rsid w:val="0016356C"/>
    <w:rsid w:val="00163948"/>
    <w:rsid w:val="00163AE8"/>
    <w:rsid w:val="00163BFC"/>
    <w:rsid w:val="001642F7"/>
    <w:rsid w:val="00164A00"/>
    <w:rsid w:val="00164E49"/>
    <w:rsid w:val="001653D9"/>
    <w:rsid w:val="00166088"/>
    <w:rsid w:val="001660A8"/>
    <w:rsid w:val="001663AE"/>
    <w:rsid w:val="00166448"/>
    <w:rsid w:val="0016694E"/>
    <w:rsid w:val="001673B3"/>
    <w:rsid w:val="00167828"/>
    <w:rsid w:val="00167A14"/>
    <w:rsid w:val="00170D2E"/>
    <w:rsid w:val="00171725"/>
    <w:rsid w:val="001717E1"/>
    <w:rsid w:val="00171973"/>
    <w:rsid w:val="00171EDA"/>
    <w:rsid w:val="00171F8F"/>
    <w:rsid w:val="00172160"/>
    <w:rsid w:val="0017219F"/>
    <w:rsid w:val="00172A27"/>
    <w:rsid w:val="00172BD2"/>
    <w:rsid w:val="00172C5B"/>
    <w:rsid w:val="00172D1D"/>
    <w:rsid w:val="00173437"/>
    <w:rsid w:val="001737E4"/>
    <w:rsid w:val="00173B6F"/>
    <w:rsid w:val="00174036"/>
    <w:rsid w:val="00174093"/>
    <w:rsid w:val="00174C8B"/>
    <w:rsid w:val="00174CF8"/>
    <w:rsid w:val="00174D7E"/>
    <w:rsid w:val="001753F0"/>
    <w:rsid w:val="00175AF7"/>
    <w:rsid w:val="00176276"/>
    <w:rsid w:val="00176295"/>
    <w:rsid w:val="00176442"/>
    <w:rsid w:val="0017675E"/>
    <w:rsid w:val="00176F25"/>
    <w:rsid w:val="0017706D"/>
    <w:rsid w:val="001770BD"/>
    <w:rsid w:val="00177B98"/>
    <w:rsid w:val="00177FEA"/>
    <w:rsid w:val="00180377"/>
    <w:rsid w:val="00180A29"/>
    <w:rsid w:val="00180DE0"/>
    <w:rsid w:val="001810A9"/>
    <w:rsid w:val="001815B3"/>
    <w:rsid w:val="00182494"/>
    <w:rsid w:val="00182B22"/>
    <w:rsid w:val="00182CF0"/>
    <w:rsid w:val="00182F51"/>
    <w:rsid w:val="00183114"/>
    <w:rsid w:val="00183365"/>
    <w:rsid w:val="00183A78"/>
    <w:rsid w:val="00183B52"/>
    <w:rsid w:val="00183E02"/>
    <w:rsid w:val="00183E9A"/>
    <w:rsid w:val="00183EF6"/>
    <w:rsid w:val="0018408A"/>
    <w:rsid w:val="00184202"/>
    <w:rsid w:val="00184843"/>
    <w:rsid w:val="00184C4B"/>
    <w:rsid w:val="001851BB"/>
    <w:rsid w:val="00185373"/>
    <w:rsid w:val="001853C9"/>
    <w:rsid w:val="00185417"/>
    <w:rsid w:val="00185B1A"/>
    <w:rsid w:val="00185D66"/>
    <w:rsid w:val="00186307"/>
    <w:rsid w:val="00186753"/>
    <w:rsid w:val="00186EF2"/>
    <w:rsid w:val="0018720E"/>
    <w:rsid w:val="001874F6"/>
    <w:rsid w:val="00187C89"/>
    <w:rsid w:val="00190367"/>
    <w:rsid w:val="00190722"/>
    <w:rsid w:val="0019076D"/>
    <w:rsid w:val="0019090D"/>
    <w:rsid w:val="00190B1B"/>
    <w:rsid w:val="001915A9"/>
    <w:rsid w:val="00192533"/>
    <w:rsid w:val="001926E6"/>
    <w:rsid w:val="00193488"/>
    <w:rsid w:val="001937CF"/>
    <w:rsid w:val="00193C53"/>
    <w:rsid w:val="00193CC1"/>
    <w:rsid w:val="00193CFA"/>
    <w:rsid w:val="00193DA6"/>
    <w:rsid w:val="0019472F"/>
    <w:rsid w:val="00194763"/>
    <w:rsid w:val="00194D3D"/>
    <w:rsid w:val="001954C1"/>
    <w:rsid w:val="0019585C"/>
    <w:rsid w:val="0019597F"/>
    <w:rsid w:val="00195E5E"/>
    <w:rsid w:val="00196198"/>
    <w:rsid w:val="001963DB"/>
    <w:rsid w:val="00196A05"/>
    <w:rsid w:val="00196C54"/>
    <w:rsid w:val="00196E43"/>
    <w:rsid w:val="00197338"/>
    <w:rsid w:val="0019791B"/>
    <w:rsid w:val="001A0154"/>
    <w:rsid w:val="001A0346"/>
    <w:rsid w:val="001A055B"/>
    <w:rsid w:val="001A06F2"/>
    <w:rsid w:val="001A12FC"/>
    <w:rsid w:val="001A1ABA"/>
    <w:rsid w:val="001A2026"/>
    <w:rsid w:val="001A28F1"/>
    <w:rsid w:val="001A2BEF"/>
    <w:rsid w:val="001A2D9F"/>
    <w:rsid w:val="001A2DE7"/>
    <w:rsid w:val="001A3722"/>
    <w:rsid w:val="001A44CA"/>
    <w:rsid w:val="001A49BB"/>
    <w:rsid w:val="001A4A24"/>
    <w:rsid w:val="001A5350"/>
    <w:rsid w:val="001A58C1"/>
    <w:rsid w:val="001A5CC5"/>
    <w:rsid w:val="001A657B"/>
    <w:rsid w:val="001A6A54"/>
    <w:rsid w:val="001A6CD1"/>
    <w:rsid w:val="001A6CEF"/>
    <w:rsid w:val="001A6F77"/>
    <w:rsid w:val="001A73C0"/>
    <w:rsid w:val="001A7734"/>
    <w:rsid w:val="001B0389"/>
    <w:rsid w:val="001B03C7"/>
    <w:rsid w:val="001B098E"/>
    <w:rsid w:val="001B0EDA"/>
    <w:rsid w:val="001B12E6"/>
    <w:rsid w:val="001B167B"/>
    <w:rsid w:val="001B1A11"/>
    <w:rsid w:val="001B2492"/>
    <w:rsid w:val="001B256A"/>
    <w:rsid w:val="001B2962"/>
    <w:rsid w:val="001B2CB9"/>
    <w:rsid w:val="001B3173"/>
    <w:rsid w:val="001B3185"/>
    <w:rsid w:val="001B347D"/>
    <w:rsid w:val="001B3CD4"/>
    <w:rsid w:val="001B3FE3"/>
    <w:rsid w:val="001B40DC"/>
    <w:rsid w:val="001B42E8"/>
    <w:rsid w:val="001B4325"/>
    <w:rsid w:val="001B4565"/>
    <w:rsid w:val="001B45AF"/>
    <w:rsid w:val="001B48FB"/>
    <w:rsid w:val="001B4CEA"/>
    <w:rsid w:val="001B57E1"/>
    <w:rsid w:val="001B5B3A"/>
    <w:rsid w:val="001B5BCD"/>
    <w:rsid w:val="001B5E4A"/>
    <w:rsid w:val="001B5FFA"/>
    <w:rsid w:val="001B62E4"/>
    <w:rsid w:val="001B633C"/>
    <w:rsid w:val="001B65DB"/>
    <w:rsid w:val="001B70DB"/>
    <w:rsid w:val="001C086C"/>
    <w:rsid w:val="001C0A57"/>
    <w:rsid w:val="001C10C1"/>
    <w:rsid w:val="001C1584"/>
    <w:rsid w:val="001C19A1"/>
    <w:rsid w:val="001C1DCB"/>
    <w:rsid w:val="001C2844"/>
    <w:rsid w:val="001C2CE3"/>
    <w:rsid w:val="001C4372"/>
    <w:rsid w:val="001C4607"/>
    <w:rsid w:val="001C4828"/>
    <w:rsid w:val="001C48B4"/>
    <w:rsid w:val="001C48E7"/>
    <w:rsid w:val="001C4B85"/>
    <w:rsid w:val="001C5C63"/>
    <w:rsid w:val="001C67DE"/>
    <w:rsid w:val="001C6C1E"/>
    <w:rsid w:val="001C726E"/>
    <w:rsid w:val="001C7D55"/>
    <w:rsid w:val="001D017C"/>
    <w:rsid w:val="001D01C2"/>
    <w:rsid w:val="001D0244"/>
    <w:rsid w:val="001D036E"/>
    <w:rsid w:val="001D040A"/>
    <w:rsid w:val="001D074D"/>
    <w:rsid w:val="001D097C"/>
    <w:rsid w:val="001D0C39"/>
    <w:rsid w:val="001D103C"/>
    <w:rsid w:val="001D1374"/>
    <w:rsid w:val="001D1BB8"/>
    <w:rsid w:val="001D212B"/>
    <w:rsid w:val="001D26D4"/>
    <w:rsid w:val="001D27E4"/>
    <w:rsid w:val="001D285C"/>
    <w:rsid w:val="001D2A97"/>
    <w:rsid w:val="001D387E"/>
    <w:rsid w:val="001D3AED"/>
    <w:rsid w:val="001D3C9B"/>
    <w:rsid w:val="001D3E1F"/>
    <w:rsid w:val="001D402F"/>
    <w:rsid w:val="001D4C31"/>
    <w:rsid w:val="001D5059"/>
    <w:rsid w:val="001D58DC"/>
    <w:rsid w:val="001D5F90"/>
    <w:rsid w:val="001D6240"/>
    <w:rsid w:val="001D64D4"/>
    <w:rsid w:val="001D6EC8"/>
    <w:rsid w:val="001D76D6"/>
    <w:rsid w:val="001D7841"/>
    <w:rsid w:val="001D7FA5"/>
    <w:rsid w:val="001E01ED"/>
    <w:rsid w:val="001E0205"/>
    <w:rsid w:val="001E06F7"/>
    <w:rsid w:val="001E0D1D"/>
    <w:rsid w:val="001E122D"/>
    <w:rsid w:val="001E1A60"/>
    <w:rsid w:val="001E1FA1"/>
    <w:rsid w:val="001E202D"/>
    <w:rsid w:val="001E21B6"/>
    <w:rsid w:val="001E2F71"/>
    <w:rsid w:val="001E320D"/>
    <w:rsid w:val="001E323D"/>
    <w:rsid w:val="001E3332"/>
    <w:rsid w:val="001E3761"/>
    <w:rsid w:val="001E38C1"/>
    <w:rsid w:val="001E3B2E"/>
    <w:rsid w:val="001E3F7B"/>
    <w:rsid w:val="001E48EA"/>
    <w:rsid w:val="001E4E37"/>
    <w:rsid w:val="001E4F77"/>
    <w:rsid w:val="001E51B5"/>
    <w:rsid w:val="001E52AA"/>
    <w:rsid w:val="001E58AC"/>
    <w:rsid w:val="001E5ADD"/>
    <w:rsid w:val="001E6B81"/>
    <w:rsid w:val="001E6FE3"/>
    <w:rsid w:val="001E7AE2"/>
    <w:rsid w:val="001E7D1E"/>
    <w:rsid w:val="001E7E4A"/>
    <w:rsid w:val="001F08EC"/>
    <w:rsid w:val="001F08FA"/>
    <w:rsid w:val="001F1362"/>
    <w:rsid w:val="001F1566"/>
    <w:rsid w:val="001F1612"/>
    <w:rsid w:val="001F1A16"/>
    <w:rsid w:val="001F1F7C"/>
    <w:rsid w:val="001F23F9"/>
    <w:rsid w:val="001F2860"/>
    <w:rsid w:val="001F2C93"/>
    <w:rsid w:val="001F2D3E"/>
    <w:rsid w:val="001F2F2C"/>
    <w:rsid w:val="001F33E2"/>
    <w:rsid w:val="001F349C"/>
    <w:rsid w:val="001F394B"/>
    <w:rsid w:val="001F3CAB"/>
    <w:rsid w:val="001F4062"/>
    <w:rsid w:val="001F41C1"/>
    <w:rsid w:val="001F4980"/>
    <w:rsid w:val="001F502A"/>
    <w:rsid w:val="001F50E2"/>
    <w:rsid w:val="001F5301"/>
    <w:rsid w:val="001F5439"/>
    <w:rsid w:val="001F557E"/>
    <w:rsid w:val="001F55C9"/>
    <w:rsid w:val="001F5906"/>
    <w:rsid w:val="001F5DFF"/>
    <w:rsid w:val="001F5E34"/>
    <w:rsid w:val="001F5E99"/>
    <w:rsid w:val="001F62C5"/>
    <w:rsid w:val="001F7D49"/>
    <w:rsid w:val="0020034A"/>
    <w:rsid w:val="00200A89"/>
    <w:rsid w:val="00200A8A"/>
    <w:rsid w:val="00202550"/>
    <w:rsid w:val="0020255B"/>
    <w:rsid w:val="00202667"/>
    <w:rsid w:val="00202DBC"/>
    <w:rsid w:val="00202FBF"/>
    <w:rsid w:val="0020384A"/>
    <w:rsid w:val="00203ACA"/>
    <w:rsid w:val="00203E44"/>
    <w:rsid w:val="00203ED8"/>
    <w:rsid w:val="00204082"/>
    <w:rsid w:val="0020440C"/>
    <w:rsid w:val="00204A3F"/>
    <w:rsid w:val="002050D5"/>
    <w:rsid w:val="0020553E"/>
    <w:rsid w:val="00205B49"/>
    <w:rsid w:val="00205C84"/>
    <w:rsid w:val="00205FA4"/>
    <w:rsid w:val="00206BBD"/>
    <w:rsid w:val="00206D7A"/>
    <w:rsid w:val="00206F81"/>
    <w:rsid w:val="002072B4"/>
    <w:rsid w:val="00207D78"/>
    <w:rsid w:val="00207DAF"/>
    <w:rsid w:val="0021029E"/>
    <w:rsid w:val="002102B4"/>
    <w:rsid w:val="002103B0"/>
    <w:rsid w:val="0021066B"/>
    <w:rsid w:val="002106FC"/>
    <w:rsid w:val="0021089E"/>
    <w:rsid w:val="00210BD8"/>
    <w:rsid w:val="00210D05"/>
    <w:rsid w:val="0021184C"/>
    <w:rsid w:val="002118FA"/>
    <w:rsid w:val="00211A8C"/>
    <w:rsid w:val="00211CD7"/>
    <w:rsid w:val="00211F9F"/>
    <w:rsid w:val="002125B9"/>
    <w:rsid w:val="002132B7"/>
    <w:rsid w:val="00213696"/>
    <w:rsid w:val="002137F8"/>
    <w:rsid w:val="00213C2F"/>
    <w:rsid w:val="0021437A"/>
    <w:rsid w:val="00214CD1"/>
    <w:rsid w:val="00215027"/>
    <w:rsid w:val="002160C8"/>
    <w:rsid w:val="002170FD"/>
    <w:rsid w:val="002171E9"/>
    <w:rsid w:val="0021779D"/>
    <w:rsid w:val="0021786C"/>
    <w:rsid w:val="00217CAB"/>
    <w:rsid w:val="00220353"/>
    <w:rsid w:val="00220710"/>
    <w:rsid w:val="002221E8"/>
    <w:rsid w:val="002222DF"/>
    <w:rsid w:val="002226C4"/>
    <w:rsid w:val="00222AA1"/>
    <w:rsid w:val="00222B7F"/>
    <w:rsid w:val="00223507"/>
    <w:rsid w:val="00223AF1"/>
    <w:rsid w:val="00223B33"/>
    <w:rsid w:val="00223BE5"/>
    <w:rsid w:val="0022431D"/>
    <w:rsid w:val="00224568"/>
    <w:rsid w:val="0022492F"/>
    <w:rsid w:val="00225134"/>
    <w:rsid w:val="002263A2"/>
    <w:rsid w:val="002264C6"/>
    <w:rsid w:val="0022691A"/>
    <w:rsid w:val="0022739E"/>
    <w:rsid w:val="00227760"/>
    <w:rsid w:val="0022788E"/>
    <w:rsid w:val="002279E2"/>
    <w:rsid w:val="00227DC3"/>
    <w:rsid w:val="00230178"/>
    <w:rsid w:val="002303F1"/>
    <w:rsid w:val="00230705"/>
    <w:rsid w:val="00230D7C"/>
    <w:rsid w:val="00231229"/>
    <w:rsid w:val="00231280"/>
    <w:rsid w:val="00231402"/>
    <w:rsid w:val="002316C2"/>
    <w:rsid w:val="00231C3D"/>
    <w:rsid w:val="00232091"/>
    <w:rsid w:val="002328B6"/>
    <w:rsid w:val="00233151"/>
    <w:rsid w:val="00233819"/>
    <w:rsid w:val="00233CB8"/>
    <w:rsid w:val="00233FF3"/>
    <w:rsid w:val="00234096"/>
    <w:rsid w:val="002344B0"/>
    <w:rsid w:val="002357BC"/>
    <w:rsid w:val="00235D1B"/>
    <w:rsid w:val="00235D5F"/>
    <w:rsid w:val="00236231"/>
    <w:rsid w:val="002362A6"/>
    <w:rsid w:val="00236466"/>
    <w:rsid w:val="00237177"/>
    <w:rsid w:val="0023750B"/>
    <w:rsid w:val="0023758D"/>
    <w:rsid w:val="002375CF"/>
    <w:rsid w:val="002376DE"/>
    <w:rsid w:val="00237F08"/>
    <w:rsid w:val="0024009D"/>
    <w:rsid w:val="00240CB6"/>
    <w:rsid w:val="00240EC9"/>
    <w:rsid w:val="00241137"/>
    <w:rsid w:val="00242185"/>
    <w:rsid w:val="002421E3"/>
    <w:rsid w:val="002426BE"/>
    <w:rsid w:val="00242B63"/>
    <w:rsid w:val="00243145"/>
    <w:rsid w:val="0024339D"/>
    <w:rsid w:val="002437E0"/>
    <w:rsid w:val="0024385C"/>
    <w:rsid w:val="00243D23"/>
    <w:rsid w:val="00244467"/>
    <w:rsid w:val="00245CE0"/>
    <w:rsid w:val="00245D56"/>
    <w:rsid w:val="00245D9D"/>
    <w:rsid w:val="00246133"/>
    <w:rsid w:val="002463AF"/>
    <w:rsid w:val="00246E8C"/>
    <w:rsid w:val="0024732E"/>
    <w:rsid w:val="00247EBA"/>
    <w:rsid w:val="002501AF"/>
    <w:rsid w:val="00250677"/>
    <w:rsid w:val="00250F52"/>
    <w:rsid w:val="002511AF"/>
    <w:rsid w:val="0025160C"/>
    <w:rsid w:val="0025167F"/>
    <w:rsid w:val="00251DC0"/>
    <w:rsid w:val="002520D7"/>
    <w:rsid w:val="0025276B"/>
    <w:rsid w:val="00252B70"/>
    <w:rsid w:val="00252E23"/>
    <w:rsid w:val="00253154"/>
    <w:rsid w:val="00253DF0"/>
    <w:rsid w:val="00254041"/>
    <w:rsid w:val="00254112"/>
    <w:rsid w:val="0025438A"/>
    <w:rsid w:val="00254434"/>
    <w:rsid w:val="00254F87"/>
    <w:rsid w:val="00255329"/>
    <w:rsid w:val="002556D4"/>
    <w:rsid w:val="00255F94"/>
    <w:rsid w:val="0025621E"/>
    <w:rsid w:val="00256DB2"/>
    <w:rsid w:val="00257006"/>
    <w:rsid w:val="00257046"/>
    <w:rsid w:val="002577EF"/>
    <w:rsid w:val="00257882"/>
    <w:rsid w:val="00257F2E"/>
    <w:rsid w:val="00260270"/>
    <w:rsid w:val="00260394"/>
    <w:rsid w:val="00260B7D"/>
    <w:rsid w:val="00260D4B"/>
    <w:rsid w:val="00261C5F"/>
    <w:rsid w:val="00261CBA"/>
    <w:rsid w:val="00262A03"/>
    <w:rsid w:val="00262B5C"/>
    <w:rsid w:val="00262F78"/>
    <w:rsid w:val="00263527"/>
    <w:rsid w:val="002639B1"/>
    <w:rsid w:val="00263CB9"/>
    <w:rsid w:val="00264252"/>
    <w:rsid w:val="002642C2"/>
    <w:rsid w:val="00264923"/>
    <w:rsid w:val="00264A79"/>
    <w:rsid w:val="00264FA3"/>
    <w:rsid w:val="002653FC"/>
    <w:rsid w:val="00265E29"/>
    <w:rsid w:val="00266E9B"/>
    <w:rsid w:val="002671E2"/>
    <w:rsid w:val="002678EB"/>
    <w:rsid w:val="002700E7"/>
    <w:rsid w:val="00270BDB"/>
    <w:rsid w:val="00270DAA"/>
    <w:rsid w:val="00271CA4"/>
    <w:rsid w:val="00271E87"/>
    <w:rsid w:val="0027251E"/>
    <w:rsid w:val="00272697"/>
    <w:rsid w:val="00272AA4"/>
    <w:rsid w:val="00272B11"/>
    <w:rsid w:val="00272C24"/>
    <w:rsid w:val="00272C44"/>
    <w:rsid w:val="00272F48"/>
    <w:rsid w:val="00273E1C"/>
    <w:rsid w:val="0027421C"/>
    <w:rsid w:val="00274606"/>
    <w:rsid w:val="002747AE"/>
    <w:rsid w:val="00274CE9"/>
    <w:rsid w:val="00274D62"/>
    <w:rsid w:val="00274ECC"/>
    <w:rsid w:val="00275597"/>
    <w:rsid w:val="00275A14"/>
    <w:rsid w:val="00275DA3"/>
    <w:rsid w:val="002765DA"/>
    <w:rsid w:val="00276DF3"/>
    <w:rsid w:val="002772EB"/>
    <w:rsid w:val="00277635"/>
    <w:rsid w:val="002778B7"/>
    <w:rsid w:val="00277B74"/>
    <w:rsid w:val="00277F42"/>
    <w:rsid w:val="00280132"/>
    <w:rsid w:val="0028066A"/>
    <w:rsid w:val="00280DB6"/>
    <w:rsid w:val="00280FB3"/>
    <w:rsid w:val="00281430"/>
    <w:rsid w:val="00281C7B"/>
    <w:rsid w:val="00281EA2"/>
    <w:rsid w:val="002822D6"/>
    <w:rsid w:val="00282A8D"/>
    <w:rsid w:val="00282C19"/>
    <w:rsid w:val="00282D30"/>
    <w:rsid w:val="00282D38"/>
    <w:rsid w:val="00282DE9"/>
    <w:rsid w:val="00283E10"/>
    <w:rsid w:val="00283EE6"/>
    <w:rsid w:val="00283EF5"/>
    <w:rsid w:val="00283F09"/>
    <w:rsid w:val="0028417E"/>
    <w:rsid w:val="00284472"/>
    <w:rsid w:val="002847EE"/>
    <w:rsid w:val="00284F56"/>
    <w:rsid w:val="0028501D"/>
    <w:rsid w:val="002851EF"/>
    <w:rsid w:val="002853EA"/>
    <w:rsid w:val="00285A86"/>
    <w:rsid w:val="00285B6B"/>
    <w:rsid w:val="00285E6D"/>
    <w:rsid w:val="0028610B"/>
    <w:rsid w:val="00286725"/>
    <w:rsid w:val="002867B3"/>
    <w:rsid w:val="002867B7"/>
    <w:rsid w:val="00286C89"/>
    <w:rsid w:val="002874D2"/>
    <w:rsid w:val="00287580"/>
    <w:rsid w:val="00287D99"/>
    <w:rsid w:val="00287DC0"/>
    <w:rsid w:val="002900A5"/>
    <w:rsid w:val="002905C6"/>
    <w:rsid w:val="00290D4E"/>
    <w:rsid w:val="00291534"/>
    <w:rsid w:val="002917A7"/>
    <w:rsid w:val="00291DB9"/>
    <w:rsid w:val="0029229A"/>
    <w:rsid w:val="002923D7"/>
    <w:rsid w:val="002924E7"/>
    <w:rsid w:val="00292812"/>
    <w:rsid w:val="002932D2"/>
    <w:rsid w:val="0029330A"/>
    <w:rsid w:val="00293787"/>
    <w:rsid w:val="00293BB0"/>
    <w:rsid w:val="00293E40"/>
    <w:rsid w:val="00294384"/>
    <w:rsid w:val="002945A4"/>
    <w:rsid w:val="00294D1B"/>
    <w:rsid w:val="00294D76"/>
    <w:rsid w:val="00294E94"/>
    <w:rsid w:val="002954E6"/>
    <w:rsid w:val="00295691"/>
    <w:rsid w:val="00296651"/>
    <w:rsid w:val="002968DA"/>
    <w:rsid w:val="00296C2A"/>
    <w:rsid w:val="00296E62"/>
    <w:rsid w:val="00297B10"/>
    <w:rsid w:val="00297B63"/>
    <w:rsid w:val="00297FA1"/>
    <w:rsid w:val="002A17D9"/>
    <w:rsid w:val="002A1D63"/>
    <w:rsid w:val="002A1EB0"/>
    <w:rsid w:val="002A28D2"/>
    <w:rsid w:val="002A2A93"/>
    <w:rsid w:val="002A307F"/>
    <w:rsid w:val="002A3244"/>
    <w:rsid w:val="002A3260"/>
    <w:rsid w:val="002A3A72"/>
    <w:rsid w:val="002A3B01"/>
    <w:rsid w:val="002A44B8"/>
    <w:rsid w:val="002A4708"/>
    <w:rsid w:val="002A4716"/>
    <w:rsid w:val="002A476D"/>
    <w:rsid w:val="002A49D3"/>
    <w:rsid w:val="002A4A54"/>
    <w:rsid w:val="002A4ABD"/>
    <w:rsid w:val="002A4DDF"/>
    <w:rsid w:val="002A51F3"/>
    <w:rsid w:val="002A5829"/>
    <w:rsid w:val="002A660A"/>
    <w:rsid w:val="002A7082"/>
    <w:rsid w:val="002A72CE"/>
    <w:rsid w:val="002A7432"/>
    <w:rsid w:val="002B0243"/>
    <w:rsid w:val="002B03EA"/>
    <w:rsid w:val="002B04AC"/>
    <w:rsid w:val="002B08CF"/>
    <w:rsid w:val="002B0954"/>
    <w:rsid w:val="002B0C54"/>
    <w:rsid w:val="002B0CCB"/>
    <w:rsid w:val="002B0D86"/>
    <w:rsid w:val="002B1270"/>
    <w:rsid w:val="002B1499"/>
    <w:rsid w:val="002B15FD"/>
    <w:rsid w:val="002B1C09"/>
    <w:rsid w:val="002B2264"/>
    <w:rsid w:val="002B23C7"/>
    <w:rsid w:val="002B268E"/>
    <w:rsid w:val="002B2731"/>
    <w:rsid w:val="002B2987"/>
    <w:rsid w:val="002B2B95"/>
    <w:rsid w:val="002B303A"/>
    <w:rsid w:val="002B3214"/>
    <w:rsid w:val="002B3234"/>
    <w:rsid w:val="002B3395"/>
    <w:rsid w:val="002B3577"/>
    <w:rsid w:val="002B3646"/>
    <w:rsid w:val="002B3A57"/>
    <w:rsid w:val="002B3AA1"/>
    <w:rsid w:val="002B4068"/>
    <w:rsid w:val="002B40A4"/>
    <w:rsid w:val="002B46DA"/>
    <w:rsid w:val="002B4A73"/>
    <w:rsid w:val="002B4CC9"/>
    <w:rsid w:val="002B592D"/>
    <w:rsid w:val="002B5D16"/>
    <w:rsid w:val="002B6C6C"/>
    <w:rsid w:val="002B7A91"/>
    <w:rsid w:val="002B7B4F"/>
    <w:rsid w:val="002B7C69"/>
    <w:rsid w:val="002C04E9"/>
    <w:rsid w:val="002C05FE"/>
    <w:rsid w:val="002C1282"/>
    <w:rsid w:val="002C1978"/>
    <w:rsid w:val="002C233C"/>
    <w:rsid w:val="002C2D85"/>
    <w:rsid w:val="002C355A"/>
    <w:rsid w:val="002C3A06"/>
    <w:rsid w:val="002C3D05"/>
    <w:rsid w:val="002C3E50"/>
    <w:rsid w:val="002C4135"/>
    <w:rsid w:val="002C4547"/>
    <w:rsid w:val="002C4768"/>
    <w:rsid w:val="002C4AF9"/>
    <w:rsid w:val="002C536E"/>
    <w:rsid w:val="002C5497"/>
    <w:rsid w:val="002C5598"/>
    <w:rsid w:val="002C559D"/>
    <w:rsid w:val="002C568F"/>
    <w:rsid w:val="002C5B60"/>
    <w:rsid w:val="002C5FB7"/>
    <w:rsid w:val="002C61AB"/>
    <w:rsid w:val="002C6AFD"/>
    <w:rsid w:val="002C6D2C"/>
    <w:rsid w:val="002C74DC"/>
    <w:rsid w:val="002C7597"/>
    <w:rsid w:val="002C7DB7"/>
    <w:rsid w:val="002D0445"/>
    <w:rsid w:val="002D0A9C"/>
    <w:rsid w:val="002D0CA1"/>
    <w:rsid w:val="002D119A"/>
    <w:rsid w:val="002D195E"/>
    <w:rsid w:val="002D1E2C"/>
    <w:rsid w:val="002D20F4"/>
    <w:rsid w:val="002D25F5"/>
    <w:rsid w:val="002D27D8"/>
    <w:rsid w:val="002D27F1"/>
    <w:rsid w:val="002D2CCC"/>
    <w:rsid w:val="002D30B1"/>
    <w:rsid w:val="002D34AA"/>
    <w:rsid w:val="002D3584"/>
    <w:rsid w:val="002D4D5D"/>
    <w:rsid w:val="002D5068"/>
    <w:rsid w:val="002D5300"/>
    <w:rsid w:val="002D54EA"/>
    <w:rsid w:val="002D5745"/>
    <w:rsid w:val="002D6127"/>
    <w:rsid w:val="002D698F"/>
    <w:rsid w:val="002D6C0B"/>
    <w:rsid w:val="002D6CB8"/>
    <w:rsid w:val="002D71D7"/>
    <w:rsid w:val="002D79B9"/>
    <w:rsid w:val="002E026E"/>
    <w:rsid w:val="002E069C"/>
    <w:rsid w:val="002E095D"/>
    <w:rsid w:val="002E0D78"/>
    <w:rsid w:val="002E0EDB"/>
    <w:rsid w:val="002E1077"/>
    <w:rsid w:val="002E13DE"/>
    <w:rsid w:val="002E1804"/>
    <w:rsid w:val="002E1980"/>
    <w:rsid w:val="002E1AB0"/>
    <w:rsid w:val="002E1DED"/>
    <w:rsid w:val="002E20FE"/>
    <w:rsid w:val="002E210C"/>
    <w:rsid w:val="002E2340"/>
    <w:rsid w:val="002E240E"/>
    <w:rsid w:val="002E26D1"/>
    <w:rsid w:val="002E2F9E"/>
    <w:rsid w:val="002E3196"/>
    <w:rsid w:val="002E31B2"/>
    <w:rsid w:val="002E31E6"/>
    <w:rsid w:val="002E35F5"/>
    <w:rsid w:val="002E3A34"/>
    <w:rsid w:val="002E3CB0"/>
    <w:rsid w:val="002E3D10"/>
    <w:rsid w:val="002E46EB"/>
    <w:rsid w:val="002E4C2E"/>
    <w:rsid w:val="002E4D1A"/>
    <w:rsid w:val="002E4FF6"/>
    <w:rsid w:val="002E5F0B"/>
    <w:rsid w:val="002E6083"/>
    <w:rsid w:val="002E6334"/>
    <w:rsid w:val="002E6ADB"/>
    <w:rsid w:val="002E6B90"/>
    <w:rsid w:val="002E6CBD"/>
    <w:rsid w:val="002E6D82"/>
    <w:rsid w:val="002E6FEF"/>
    <w:rsid w:val="002E7169"/>
    <w:rsid w:val="002E76E5"/>
    <w:rsid w:val="002E78D0"/>
    <w:rsid w:val="002E7AE2"/>
    <w:rsid w:val="002E7EFE"/>
    <w:rsid w:val="002F05A5"/>
    <w:rsid w:val="002F096F"/>
    <w:rsid w:val="002F2534"/>
    <w:rsid w:val="002F2842"/>
    <w:rsid w:val="002F3584"/>
    <w:rsid w:val="002F36C3"/>
    <w:rsid w:val="002F37BC"/>
    <w:rsid w:val="002F38AE"/>
    <w:rsid w:val="002F3A3B"/>
    <w:rsid w:val="002F51E7"/>
    <w:rsid w:val="002F585A"/>
    <w:rsid w:val="002F5ABA"/>
    <w:rsid w:val="002F681E"/>
    <w:rsid w:val="002F6979"/>
    <w:rsid w:val="002F6AFB"/>
    <w:rsid w:val="002F6C02"/>
    <w:rsid w:val="002F71D5"/>
    <w:rsid w:val="002F7498"/>
    <w:rsid w:val="002F7631"/>
    <w:rsid w:val="002F76E0"/>
    <w:rsid w:val="002F7711"/>
    <w:rsid w:val="00300021"/>
    <w:rsid w:val="00300872"/>
    <w:rsid w:val="00300A5E"/>
    <w:rsid w:val="003011CE"/>
    <w:rsid w:val="00301334"/>
    <w:rsid w:val="0030210E"/>
    <w:rsid w:val="00302EB5"/>
    <w:rsid w:val="00302FCB"/>
    <w:rsid w:val="0030369D"/>
    <w:rsid w:val="00303B71"/>
    <w:rsid w:val="00304255"/>
    <w:rsid w:val="00304F1D"/>
    <w:rsid w:val="00304FA5"/>
    <w:rsid w:val="00305981"/>
    <w:rsid w:val="00305A96"/>
    <w:rsid w:val="00306AA9"/>
    <w:rsid w:val="00306B46"/>
    <w:rsid w:val="00306C49"/>
    <w:rsid w:val="00306E4E"/>
    <w:rsid w:val="00306E52"/>
    <w:rsid w:val="00307404"/>
    <w:rsid w:val="00307683"/>
    <w:rsid w:val="003076F1"/>
    <w:rsid w:val="003076FC"/>
    <w:rsid w:val="00307838"/>
    <w:rsid w:val="00307E01"/>
    <w:rsid w:val="003103C6"/>
    <w:rsid w:val="00310481"/>
    <w:rsid w:val="00310576"/>
    <w:rsid w:val="00311145"/>
    <w:rsid w:val="0031128C"/>
    <w:rsid w:val="0031150A"/>
    <w:rsid w:val="003118B8"/>
    <w:rsid w:val="00311955"/>
    <w:rsid w:val="003119B4"/>
    <w:rsid w:val="003121DC"/>
    <w:rsid w:val="00312416"/>
    <w:rsid w:val="00312E49"/>
    <w:rsid w:val="00313128"/>
    <w:rsid w:val="003134CD"/>
    <w:rsid w:val="00314845"/>
    <w:rsid w:val="0031496F"/>
    <w:rsid w:val="00314D23"/>
    <w:rsid w:val="00314DD8"/>
    <w:rsid w:val="00315A8A"/>
    <w:rsid w:val="0031691A"/>
    <w:rsid w:val="00316AC3"/>
    <w:rsid w:val="003172DE"/>
    <w:rsid w:val="00317388"/>
    <w:rsid w:val="003173EA"/>
    <w:rsid w:val="0031754B"/>
    <w:rsid w:val="00317D4A"/>
    <w:rsid w:val="00317DAD"/>
    <w:rsid w:val="00320192"/>
    <w:rsid w:val="00320C13"/>
    <w:rsid w:val="00320FF7"/>
    <w:rsid w:val="00321295"/>
    <w:rsid w:val="0032173B"/>
    <w:rsid w:val="00321A18"/>
    <w:rsid w:val="0032269F"/>
    <w:rsid w:val="0032358B"/>
    <w:rsid w:val="003235CC"/>
    <w:rsid w:val="003243F5"/>
    <w:rsid w:val="003245C5"/>
    <w:rsid w:val="00324821"/>
    <w:rsid w:val="00324A36"/>
    <w:rsid w:val="00324B87"/>
    <w:rsid w:val="00324F1D"/>
    <w:rsid w:val="00324F52"/>
    <w:rsid w:val="003250C8"/>
    <w:rsid w:val="00325471"/>
    <w:rsid w:val="00325809"/>
    <w:rsid w:val="003263E4"/>
    <w:rsid w:val="00327136"/>
    <w:rsid w:val="003272B1"/>
    <w:rsid w:val="003274D5"/>
    <w:rsid w:val="00327728"/>
    <w:rsid w:val="00327FEC"/>
    <w:rsid w:val="003301CB"/>
    <w:rsid w:val="003305B5"/>
    <w:rsid w:val="003306B8"/>
    <w:rsid w:val="00330789"/>
    <w:rsid w:val="00330F1B"/>
    <w:rsid w:val="00331423"/>
    <w:rsid w:val="003315E7"/>
    <w:rsid w:val="003319F7"/>
    <w:rsid w:val="00331CD4"/>
    <w:rsid w:val="00332E99"/>
    <w:rsid w:val="00333088"/>
    <w:rsid w:val="00333C48"/>
    <w:rsid w:val="00334B2A"/>
    <w:rsid w:val="00334CDE"/>
    <w:rsid w:val="00334DA0"/>
    <w:rsid w:val="003354C3"/>
    <w:rsid w:val="0033591E"/>
    <w:rsid w:val="00335F3D"/>
    <w:rsid w:val="003360AF"/>
    <w:rsid w:val="00336754"/>
    <w:rsid w:val="00336FB5"/>
    <w:rsid w:val="0033703A"/>
    <w:rsid w:val="0033734E"/>
    <w:rsid w:val="0033769E"/>
    <w:rsid w:val="00337A67"/>
    <w:rsid w:val="0034009B"/>
    <w:rsid w:val="00340187"/>
    <w:rsid w:val="003407CE"/>
    <w:rsid w:val="003408FC"/>
    <w:rsid w:val="00340AC1"/>
    <w:rsid w:val="00340BA5"/>
    <w:rsid w:val="00340C97"/>
    <w:rsid w:val="00340E53"/>
    <w:rsid w:val="00340EB6"/>
    <w:rsid w:val="003417D8"/>
    <w:rsid w:val="00341989"/>
    <w:rsid w:val="00341DE9"/>
    <w:rsid w:val="00341DF4"/>
    <w:rsid w:val="003425BC"/>
    <w:rsid w:val="00342920"/>
    <w:rsid w:val="00342CED"/>
    <w:rsid w:val="00342CFF"/>
    <w:rsid w:val="00342D3C"/>
    <w:rsid w:val="00343153"/>
    <w:rsid w:val="003438E4"/>
    <w:rsid w:val="00343999"/>
    <w:rsid w:val="00343C89"/>
    <w:rsid w:val="00344317"/>
    <w:rsid w:val="003444AA"/>
    <w:rsid w:val="00344570"/>
    <w:rsid w:val="00344671"/>
    <w:rsid w:val="003448E4"/>
    <w:rsid w:val="003449BF"/>
    <w:rsid w:val="00344D64"/>
    <w:rsid w:val="00344EA0"/>
    <w:rsid w:val="00345806"/>
    <w:rsid w:val="00345823"/>
    <w:rsid w:val="00345B31"/>
    <w:rsid w:val="00345D63"/>
    <w:rsid w:val="00345D93"/>
    <w:rsid w:val="00346789"/>
    <w:rsid w:val="00346897"/>
    <w:rsid w:val="00346BC6"/>
    <w:rsid w:val="00347845"/>
    <w:rsid w:val="00347935"/>
    <w:rsid w:val="00347A5A"/>
    <w:rsid w:val="00347CEB"/>
    <w:rsid w:val="00347EE4"/>
    <w:rsid w:val="00351971"/>
    <w:rsid w:val="00351B68"/>
    <w:rsid w:val="003521E2"/>
    <w:rsid w:val="0035238F"/>
    <w:rsid w:val="0035262C"/>
    <w:rsid w:val="00352861"/>
    <w:rsid w:val="00352E28"/>
    <w:rsid w:val="00352FA7"/>
    <w:rsid w:val="003532C0"/>
    <w:rsid w:val="00353C24"/>
    <w:rsid w:val="003543F1"/>
    <w:rsid w:val="003547BB"/>
    <w:rsid w:val="00354FC7"/>
    <w:rsid w:val="00356AB1"/>
    <w:rsid w:val="00357052"/>
    <w:rsid w:val="00357362"/>
    <w:rsid w:val="00357BBB"/>
    <w:rsid w:val="00357D66"/>
    <w:rsid w:val="00357F00"/>
    <w:rsid w:val="003602D2"/>
    <w:rsid w:val="00360330"/>
    <w:rsid w:val="00360A99"/>
    <w:rsid w:val="00360E26"/>
    <w:rsid w:val="003614AF"/>
    <w:rsid w:val="003615A5"/>
    <w:rsid w:val="00361AE1"/>
    <w:rsid w:val="00361DC0"/>
    <w:rsid w:val="003625AB"/>
    <w:rsid w:val="003626E7"/>
    <w:rsid w:val="0036293E"/>
    <w:rsid w:val="003630C3"/>
    <w:rsid w:val="00363303"/>
    <w:rsid w:val="00363340"/>
    <w:rsid w:val="0036345B"/>
    <w:rsid w:val="00363546"/>
    <w:rsid w:val="0036470C"/>
    <w:rsid w:val="00364A9D"/>
    <w:rsid w:val="00364C6D"/>
    <w:rsid w:val="00364CE3"/>
    <w:rsid w:val="00365015"/>
    <w:rsid w:val="0036521F"/>
    <w:rsid w:val="003658BD"/>
    <w:rsid w:val="003658D7"/>
    <w:rsid w:val="003659EF"/>
    <w:rsid w:val="00366021"/>
    <w:rsid w:val="003668B2"/>
    <w:rsid w:val="00366AE3"/>
    <w:rsid w:val="00366FAC"/>
    <w:rsid w:val="0036749D"/>
    <w:rsid w:val="00367F3E"/>
    <w:rsid w:val="00370552"/>
    <w:rsid w:val="00371402"/>
    <w:rsid w:val="00371C9A"/>
    <w:rsid w:val="003723DD"/>
    <w:rsid w:val="003724F0"/>
    <w:rsid w:val="00372CF2"/>
    <w:rsid w:val="00372CF5"/>
    <w:rsid w:val="00372EF5"/>
    <w:rsid w:val="0037317B"/>
    <w:rsid w:val="00373551"/>
    <w:rsid w:val="0037372D"/>
    <w:rsid w:val="0037393A"/>
    <w:rsid w:val="00373E3C"/>
    <w:rsid w:val="003742D3"/>
    <w:rsid w:val="003745A8"/>
    <w:rsid w:val="00374B27"/>
    <w:rsid w:val="00375446"/>
    <w:rsid w:val="00375D59"/>
    <w:rsid w:val="003766E8"/>
    <w:rsid w:val="00376A68"/>
    <w:rsid w:val="00376B8B"/>
    <w:rsid w:val="003774D0"/>
    <w:rsid w:val="0037790D"/>
    <w:rsid w:val="00377C4E"/>
    <w:rsid w:val="00377D1E"/>
    <w:rsid w:val="00377F0B"/>
    <w:rsid w:val="0038011D"/>
    <w:rsid w:val="003802CE"/>
    <w:rsid w:val="0038106A"/>
    <w:rsid w:val="00381101"/>
    <w:rsid w:val="00381A03"/>
    <w:rsid w:val="00381B99"/>
    <w:rsid w:val="00381EE6"/>
    <w:rsid w:val="0038287B"/>
    <w:rsid w:val="003828B7"/>
    <w:rsid w:val="00382C79"/>
    <w:rsid w:val="00382CC5"/>
    <w:rsid w:val="00382D13"/>
    <w:rsid w:val="00383BC9"/>
    <w:rsid w:val="00384196"/>
    <w:rsid w:val="003849BC"/>
    <w:rsid w:val="003854F4"/>
    <w:rsid w:val="00385910"/>
    <w:rsid w:val="00385BF3"/>
    <w:rsid w:val="00385D28"/>
    <w:rsid w:val="00385D45"/>
    <w:rsid w:val="00386D1B"/>
    <w:rsid w:val="003872DA"/>
    <w:rsid w:val="00387844"/>
    <w:rsid w:val="00387887"/>
    <w:rsid w:val="003879F2"/>
    <w:rsid w:val="00387B71"/>
    <w:rsid w:val="003900AA"/>
    <w:rsid w:val="00390E65"/>
    <w:rsid w:val="00390FCB"/>
    <w:rsid w:val="003919E5"/>
    <w:rsid w:val="00391F23"/>
    <w:rsid w:val="00392C4A"/>
    <w:rsid w:val="003939B7"/>
    <w:rsid w:val="003939EA"/>
    <w:rsid w:val="00394F8F"/>
    <w:rsid w:val="00395507"/>
    <w:rsid w:val="00395694"/>
    <w:rsid w:val="00395CF6"/>
    <w:rsid w:val="00396868"/>
    <w:rsid w:val="00396FF3"/>
    <w:rsid w:val="00397154"/>
    <w:rsid w:val="003974CE"/>
    <w:rsid w:val="003975A2"/>
    <w:rsid w:val="00397662"/>
    <w:rsid w:val="003979D8"/>
    <w:rsid w:val="003A007D"/>
    <w:rsid w:val="003A0096"/>
    <w:rsid w:val="003A00AF"/>
    <w:rsid w:val="003A0429"/>
    <w:rsid w:val="003A04C6"/>
    <w:rsid w:val="003A0D01"/>
    <w:rsid w:val="003A1CAA"/>
    <w:rsid w:val="003A225D"/>
    <w:rsid w:val="003A2635"/>
    <w:rsid w:val="003A2B30"/>
    <w:rsid w:val="003A2FD1"/>
    <w:rsid w:val="003A3CB3"/>
    <w:rsid w:val="003A3F3C"/>
    <w:rsid w:val="003A4220"/>
    <w:rsid w:val="003A4BD3"/>
    <w:rsid w:val="003A4BDE"/>
    <w:rsid w:val="003A5589"/>
    <w:rsid w:val="003A5E57"/>
    <w:rsid w:val="003A5F90"/>
    <w:rsid w:val="003A602B"/>
    <w:rsid w:val="003A6243"/>
    <w:rsid w:val="003A63E5"/>
    <w:rsid w:val="003A67BD"/>
    <w:rsid w:val="003A685D"/>
    <w:rsid w:val="003A69BC"/>
    <w:rsid w:val="003A720B"/>
    <w:rsid w:val="003B018A"/>
    <w:rsid w:val="003B0420"/>
    <w:rsid w:val="003B06E4"/>
    <w:rsid w:val="003B075C"/>
    <w:rsid w:val="003B08DE"/>
    <w:rsid w:val="003B13B8"/>
    <w:rsid w:val="003B16CF"/>
    <w:rsid w:val="003B1993"/>
    <w:rsid w:val="003B1B88"/>
    <w:rsid w:val="003B1B9B"/>
    <w:rsid w:val="003B1D72"/>
    <w:rsid w:val="003B1EFD"/>
    <w:rsid w:val="003B25E9"/>
    <w:rsid w:val="003B2784"/>
    <w:rsid w:val="003B2983"/>
    <w:rsid w:val="003B2A29"/>
    <w:rsid w:val="003B2B09"/>
    <w:rsid w:val="003B30C6"/>
    <w:rsid w:val="003B357D"/>
    <w:rsid w:val="003B3CD9"/>
    <w:rsid w:val="003B3D19"/>
    <w:rsid w:val="003B4072"/>
    <w:rsid w:val="003B4089"/>
    <w:rsid w:val="003B40BB"/>
    <w:rsid w:val="003B42C8"/>
    <w:rsid w:val="003B4564"/>
    <w:rsid w:val="003B46B9"/>
    <w:rsid w:val="003B495E"/>
    <w:rsid w:val="003B4BD3"/>
    <w:rsid w:val="003B578A"/>
    <w:rsid w:val="003B5C94"/>
    <w:rsid w:val="003B5D1A"/>
    <w:rsid w:val="003B6545"/>
    <w:rsid w:val="003B708A"/>
    <w:rsid w:val="003B7711"/>
    <w:rsid w:val="003B7E86"/>
    <w:rsid w:val="003C02CC"/>
    <w:rsid w:val="003C0AE3"/>
    <w:rsid w:val="003C122F"/>
    <w:rsid w:val="003C1273"/>
    <w:rsid w:val="003C162D"/>
    <w:rsid w:val="003C203F"/>
    <w:rsid w:val="003C24C6"/>
    <w:rsid w:val="003C25C1"/>
    <w:rsid w:val="003C260B"/>
    <w:rsid w:val="003C2704"/>
    <w:rsid w:val="003C27BA"/>
    <w:rsid w:val="003C2A23"/>
    <w:rsid w:val="003C2A66"/>
    <w:rsid w:val="003C2CA2"/>
    <w:rsid w:val="003C3668"/>
    <w:rsid w:val="003C380A"/>
    <w:rsid w:val="003C39AD"/>
    <w:rsid w:val="003C3BDF"/>
    <w:rsid w:val="003C3D81"/>
    <w:rsid w:val="003C3FD3"/>
    <w:rsid w:val="003C4143"/>
    <w:rsid w:val="003C4354"/>
    <w:rsid w:val="003C5502"/>
    <w:rsid w:val="003C5605"/>
    <w:rsid w:val="003C5699"/>
    <w:rsid w:val="003C569E"/>
    <w:rsid w:val="003C5FAE"/>
    <w:rsid w:val="003C6756"/>
    <w:rsid w:val="003C69C1"/>
    <w:rsid w:val="003C7413"/>
    <w:rsid w:val="003C7B8A"/>
    <w:rsid w:val="003D0548"/>
    <w:rsid w:val="003D07D6"/>
    <w:rsid w:val="003D0B46"/>
    <w:rsid w:val="003D0C5E"/>
    <w:rsid w:val="003D0EF1"/>
    <w:rsid w:val="003D197A"/>
    <w:rsid w:val="003D1ADF"/>
    <w:rsid w:val="003D2556"/>
    <w:rsid w:val="003D27CB"/>
    <w:rsid w:val="003D33BA"/>
    <w:rsid w:val="003D33C3"/>
    <w:rsid w:val="003D36D4"/>
    <w:rsid w:val="003D3A63"/>
    <w:rsid w:val="003D3DDA"/>
    <w:rsid w:val="003D4423"/>
    <w:rsid w:val="003D4B00"/>
    <w:rsid w:val="003D4BB4"/>
    <w:rsid w:val="003D4F1E"/>
    <w:rsid w:val="003D5058"/>
    <w:rsid w:val="003D5B63"/>
    <w:rsid w:val="003D5F28"/>
    <w:rsid w:val="003D6019"/>
    <w:rsid w:val="003D6713"/>
    <w:rsid w:val="003D67F2"/>
    <w:rsid w:val="003D6BE7"/>
    <w:rsid w:val="003D6C59"/>
    <w:rsid w:val="003D6D64"/>
    <w:rsid w:val="003D7196"/>
    <w:rsid w:val="003D7467"/>
    <w:rsid w:val="003E01DA"/>
    <w:rsid w:val="003E0EB9"/>
    <w:rsid w:val="003E19EB"/>
    <w:rsid w:val="003E1B50"/>
    <w:rsid w:val="003E1D18"/>
    <w:rsid w:val="003E1E54"/>
    <w:rsid w:val="003E228C"/>
    <w:rsid w:val="003E229A"/>
    <w:rsid w:val="003E2301"/>
    <w:rsid w:val="003E25CA"/>
    <w:rsid w:val="003E2884"/>
    <w:rsid w:val="003E2B78"/>
    <w:rsid w:val="003E2E86"/>
    <w:rsid w:val="003E3119"/>
    <w:rsid w:val="003E32C6"/>
    <w:rsid w:val="003E3B78"/>
    <w:rsid w:val="003E3DA5"/>
    <w:rsid w:val="003E40F5"/>
    <w:rsid w:val="003E46EE"/>
    <w:rsid w:val="003E4A91"/>
    <w:rsid w:val="003E527F"/>
    <w:rsid w:val="003E5ADE"/>
    <w:rsid w:val="003E698B"/>
    <w:rsid w:val="003E6A54"/>
    <w:rsid w:val="003E6B2D"/>
    <w:rsid w:val="003E74FC"/>
    <w:rsid w:val="003F0FAB"/>
    <w:rsid w:val="003F1430"/>
    <w:rsid w:val="003F1A96"/>
    <w:rsid w:val="003F1C38"/>
    <w:rsid w:val="003F25E0"/>
    <w:rsid w:val="003F2ACF"/>
    <w:rsid w:val="003F3649"/>
    <w:rsid w:val="003F3D95"/>
    <w:rsid w:val="003F3EAF"/>
    <w:rsid w:val="003F44B0"/>
    <w:rsid w:val="003F4A60"/>
    <w:rsid w:val="003F4C82"/>
    <w:rsid w:val="003F4D74"/>
    <w:rsid w:val="003F5869"/>
    <w:rsid w:val="003F5D75"/>
    <w:rsid w:val="003F694F"/>
    <w:rsid w:val="003F7477"/>
    <w:rsid w:val="003F780F"/>
    <w:rsid w:val="004000AE"/>
    <w:rsid w:val="00400198"/>
    <w:rsid w:val="00400A0D"/>
    <w:rsid w:val="00400C5A"/>
    <w:rsid w:val="0040127D"/>
    <w:rsid w:val="0040187A"/>
    <w:rsid w:val="00401886"/>
    <w:rsid w:val="00401B3A"/>
    <w:rsid w:val="00401CAC"/>
    <w:rsid w:val="00401FF1"/>
    <w:rsid w:val="00402A5A"/>
    <w:rsid w:val="00402A7A"/>
    <w:rsid w:val="00402E43"/>
    <w:rsid w:val="00403301"/>
    <w:rsid w:val="00403763"/>
    <w:rsid w:val="00403ABE"/>
    <w:rsid w:val="00403D45"/>
    <w:rsid w:val="004047FA"/>
    <w:rsid w:val="0040487D"/>
    <w:rsid w:val="00404A5A"/>
    <w:rsid w:val="00405385"/>
    <w:rsid w:val="00405AB4"/>
    <w:rsid w:val="00405AF1"/>
    <w:rsid w:val="00405D94"/>
    <w:rsid w:val="00406172"/>
    <w:rsid w:val="004064A7"/>
    <w:rsid w:val="0040663E"/>
    <w:rsid w:val="0040684D"/>
    <w:rsid w:val="00406D0D"/>
    <w:rsid w:val="00407023"/>
    <w:rsid w:val="00407242"/>
    <w:rsid w:val="004073F4"/>
    <w:rsid w:val="00410495"/>
    <w:rsid w:val="004105AC"/>
    <w:rsid w:val="00411C3E"/>
    <w:rsid w:val="00412067"/>
    <w:rsid w:val="0041229D"/>
    <w:rsid w:val="0041276E"/>
    <w:rsid w:val="004128B5"/>
    <w:rsid w:val="00412B80"/>
    <w:rsid w:val="00412BBD"/>
    <w:rsid w:val="00413103"/>
    <w:rsid w:val="0041339C"/>
    <w:rsid w:val="00413454"/>
    <w:rsid w:val="0041364C"/>
    <w:rsid w:val="00413904"/>
    <w:rsid w:val="00413ABE"/>
    <w:rsid w:val="00413CEF"/>
    <w:rsid w:val="0041413E"/>
    <w:rsid w:val="00414491"/>
    <w:rsid w:val="004144CC"/>
    <w:rsid w:val="0041451E"/>
    <w:rsid w:val="00414729"/>
    <w:rsid w:val="00414890"/>
    <w:rsid w:val="004148A3"/>
    <w:rsid w:val="00414A71"/>
    <w:rsid w:val="00414C0D"/>
    <w:rsid w:val="00414E19"/>
    <w:rsid w:val="00414F18"/>
    <w:rsid w:val="0041510C"/>
    <w:rsid w:val="004158CA"/>
    <w:rsid w:val="00415BF0"/>
    <w:rsid w:val="0041729C"/>
    <w:rsid w:val="00417418"/>
    <w:rsid w:val="00417B5C"/>
    <w:rsid w:val="00417BC8"/>
    <w:rsid w:val="004200A4"/>
    <w:rsid w:val="0042019C"/>
    <w:rsid w:val="004202AB"/>
    <w:rsid w:val="00420A8F"/>
    <w:rsid w:val="0042117B"/>
    <w:rsid w:val="00421693"/>
    <w:rsid w:val="00421937"/>
    <w:rsid w:val="00421CE6"/>
    <w:rsid w:val="00421EE8"/>
    <w:rsid w:val="0042201D"/>
    <w:rsid w:val="0042336F"/>
    <w:rsid w:val="004234D0"/>
    <w:rsid w:val="0042357F"/>
    <w:rsid w:val="0042374A"/>
    <w:rsid w:val="004239A8"/>
    <w:rsid w:val="00424A6D"/>
    <w:rsid w:val="004258E8"/>
    <w:rsid w:val="004260BF"/>
    <w:rsid w:val="00426473"/>
    <w:rsid w:val="00426903"/>
    <w:rsid w:val="00426E7C"/>
    <w:rsid w:val="00426F32"/>
    <w:rsid w:val="00426FCA"/>
    <w:rsid w:val="0042706B"/>
    <w:rsid w:val="004271E7"/>
    <w:rsid w:val="004273AF"/>
    <w:rsid w:val="0042783B"/>
    <w:rsid w:val="00427872"/>
    <w:rsid w:val="004279EE"/>
    <w:rsid w:val="00427A8C"/>
    <w:rsid w:val="0043092E"/>
    <w:rsid w:val="004310D5"/>
    <w:rsid w:val="00431C41"/>
    <w:rsid w:val="00431DFA"/>
    <w:rsid w:val="0043235A"/>
    <w:rsid w:val="00432948"/>
    <w:rsid w:val="00432CC7"/>
    <w:rsid w:val="00432D0E"/>
    <w:rsid w:val="00432F48"/>
    <w:rsid w:val="004330A6"/>
    <w:rsid w:val="00433EB4"/>
    <w:rsid w:val="00434087"/>
    <w:rsid w:val="004345FE"/>
    <w:rsid w:val="004352D1"/>
    <w:rsid w:val="004356F5"/>
    <w:rsid w:val="004358D0"/>
    <w:rsid w:val="00435A85"/>
    <w:rsid w:val="00435F19"/>
    <w:rsid w:val="00436580"/>
    <w:rsid w:val="004365A4"/>
    <w:rsid w:val="0043667A"/>
    <w:rsid w:val="00436AF2"/>
    <w:rsid w:val="00436D85"/>
    <w:rsid w:val="00436F9C"/>
    <w:rsid w:val="004374C5"/>
    <w:rsid w:val="004375A6"/>
    <w:rsid w:val="00437602"/>
    <w:rsid w:val="00437ADD"/>
    <w:rsid w:val="004403D3"/>
    <w:rsid w:val="0044077D"/>
    <w:rsid w:val="004408E9"/>
    <w:rsid w:val="004408F3"/>
    <w:rsid w:val="004409A4"/>
    <w:rsid w:val="00441612"/>
    <w:rsid w:val="00441B25"/>
    <w:rsid w:val="00442940"/>
    <w:rsid w:val="004430D5"/>
    <w:rsid w:val="004433FE"/>
    <w:rsid w:val="00444D5A"/>
    <w:rsid w:val="0044538E"/>
    <w:rsid w:val="004453E2"/>
    <w:rsid w:val="00445525"/>
    <w:rsid w:val="0044559C"/>
    <w:rsid w:val="00445D9E"/>
    <w:rsid w:val="004464C2"/>
    <w:rsid w:val="0044675D"/>
    <w:rsid w:val="004468C7"/>
    <w:rsid w:val="00446CFB"/>
    <w:rsid w:val="00450334"/>
    <w:rsid w:val="00450579"/>
    <w:rsid w:val="004505CC"/>
    <w:rsid w:val="00450C1F"/>
    <w:rsid w:val="00450C26"/>
    <w:rsid w:val="00450F09"/>
    <w:rsid w:val="004511BA"/>
    <w:rsid w:val="004512DF"/>
    <w:rsid w:val="00451725"/>
    <w:rsid w:val="00451B23"/>
    <w:rsid w:val="00451F8D"/>
    <w:rsid w:val="0045209D"/>
    <w:rsid w:val="004521D7"/>
    <w:rsid w:val="004522B3"/>
    <w:rsid w:val="00452BD6"/>
    <w:rsid w:val="0045317C"/>
    <w:rsid w:val="004533A4"/>
    <w:rsid w:val="0045384C"/>
    <w:rsid w:val="00453944"/>
    <w:rsid w:val="00453B5D"/>
    <w:rsid w:val="00453C15"/>
    <w:rsid w:val="00453E2C"/>
    <w:rsid w:val="0045471B"/>
    <w:rsid w:val="00454F86"/>
    <w:rsid w:val="004557A6"/>
    <w:rsid w:val="00455E0C"/>
    <w:rsid w:val="00456056"/>
    <w:rsid w:val="0045685C"/>
    <w:rsid w:val="00456C5C"/>
    <w:rsid w:val="00456C65"/>
    <w:rsid w:val="00456CAC"/>
    <w:rsid w:val="004572F8"/>
    <w:rsid w:val="004574E4"/>
    <w:rsid w:val="0045799E"/>
    <w:rsid w:val="00457D92"/>
    <w:rsid w:val="004603CE"/>
    <w:rsid w:val="00460A2E"/>
    <w:rsid w:val="00460D4F"/>
    <w:rsid w:val="0046105A"/>
    <w:rsid w:val="00461653"/>
    <w:rsid w:val="004618AA"/>
    <w:rsid w:val="00461A26"/>
    <w:rsid w:val="00461A2F"/>
    <w:rsid w:val="00461A93"/>
    <w:rsid w:val="00461BEC"/>
    <w:rsid w:val="00461FCD"/>
    <w:rsid w:val="00462333"/>
    <w:rsid w:val="00462535"/>
    <w:rsid w:val="00462DAD"/>
    <w:rsid w:val="00462F27"/>
    <w:rsid w:val="0046312E"/>
    <w:rsid w:val="004631FB"/>
    <w:rsid w:val="0046323F"/>
    <w:rsid w:val="00463385"/>
    <w:rsid w:val="00463CD7"/>
    <w:rsid w:val="00463D24"/>
    <w:rsid w:val="00463FEC"/>
    <w:rsid w:val="004640EC"/>
    <w:rsid w:val="0046439D"/>
    <w:rsid w:val="004648EE"/>
    <w:rsid w:val="00464BBA"/>
    <w:rsid w:val="00464C69"/>
    <w:rsid w:val="00464DD3"/>
    <w:rsid w:val="00466AF8"/>
    <w:rsid w:val="00466CDC"/>
    <w:rsid w:val="00466F6A"/>
    <w:rsid w:val="004670EE"/>
    <w:rsid w:val="00467330"/>
    <w:rsid w:val="004673EC"/>
    <w:rsid w:val="004673FC"/>
    <w:rsid w:val="00467505"/>
    <w:rsid w:val="004676C4"/>
    <w:rsid w:val="0047030E"/>
    <w:rsid w:val="00470341"/>
    <w:rsid w:val="00470822"/>
    <w:rsid w:val="00470EFE"/>
    <w:rsid w:val="004710AE"/>
    <w:rsid w:val="004713DD"/>
    <w:rsid w:val="00471585"/>
    <w:rsid w:val="00472092"/>
    <w:rsid w:val="004722EA"/>
    <w:rsid w:val="00472838"/>
    <w:rsid w:val="00472BF0"/>
    <w:rsid w:val="00472D94"/>
    <w:rsid w:val="0047320C"/>
    <w:rsid w:val="00473A7C"/>
    <w:rsid w:val="00473D6E"/>
    <w:rsid w:val="00474743"/>
    <w:rsid w:val="0047517F"/>
    <w:rsid w:val="00475839"/>
    <w:rsid w:val="00475BED"/>
    <w:rsid w:val="00475C7A"/>
    <w:rsid w:val="00475D85"/>
    <w:rsid w:val="00475E14"/>
    <w:rsid w:val="00475F24"/>
    <w:rsid w:val="004761B9"/>
    <w:rsid w:val="00476AEE"/>
    <w:rsid w:val="00476C61"/>
    <w:rsid w:val="0047783D"/>
    <w:rsid w:val="00477DA7"/>
    <w:rsid w:val="004803AF"/>
    <w:rsid w:val="00480A00"/>
    <w:rsid w:val="0048103F"/>
    <w:rsid w:val="0048126B"/>
    <w:rsid w:val="004814BA"/>
    <w:rsid w:val="0048256E"/>
    <w:rsid w:val="00482A71"/>
    <w:rsid w:val="00482B70"/>
    <w:rsid w:val="0048358C"/>
    <w:rsid w:val="00483670"/>
    <w:rsid w:val="00484502"/>
    <w:rsid w:val="00484599"/>
    <w:rsid w:val="004845D7"/>
    <w:rsid w:val="00484B0B"/>
    <w:rsid w:val="00484C62"/>
    <w:rsid w:val="00485077"/>
    <w:rsid w:val="004855B5"/>
    <w:rsid w:val="004855F8"/>
    <w:rsid w:val="00485739"/>
    <w:rsid w:val="00485C92"/>
    <w:rsid w:val="00485D11"/>
    <w:rsid w:val="00486284"/>
    <w:rsid w:val="004871D4"/>
    <w:rsid w:val="00487485"/>
    <w:rsid w:val="004874B8"/>
    <w:rsid w:val="00487D9F"/>
    <w:rsid w:val="00490142"/>
    <w:rsid w:val="00490310"/>
    <w:rsid w:val="00490965"/>
    <w:rsid w:val="004909E5"/>
    <w:rsid w:val="00490A75"/>
    <w:rsid w:val="00490BCD"/>
    <w:rsid w:val="00490DBB"/>
    <w:rsid w:val="0049132F"/>
    <w:rsid w:val="004916F1"/>
    <w:rsid w:val="00491D0A"/>
    <w:rsid w:val="0049227D"/>
    <w:rsid w:val="00492534"/>
    <w:rsid w:val="00492EFD"/>
    <w:rsid w:val="004931C6"/>
    <w:rsid w:val="00493861"/>
    <w:rsid w:val="004939E0"/>
    <w:rsid w:val="00494330"/>
    <w:rsid w:val="00494807"/>
    <w:rsid w:val="0049550C"/>
    <w:rsid w:val="004957B1"/>
    <w:rsid w:val="00495A4E"/>
    <w:rsid w:val="00495AB0"/>
    <w:rsid w:val="00495F0C"/>
    <w:rsid w:val="0049624F"/>
    <w:rsid w:val="00497591"/>
    <w:rsid w:val="00497A07"/>
    <w:rsid w:val="004A01E8"/>
    <w:rsid w:val="004A021A"/>
    <w:rsid w:val="004A0C96"/>
    <w:rsid w:val="004A152A"/>
    <w:rsid w:val="004A1629"/>
    <w:rsid w:val="004A1CC5"/>
    <w:rsid w:val="004A204E"/>
    <w:rsid w:val="004A32FD"/>
    <w:rsid w:val="004A40A6"/>
    <w:rsid w:val="004A457B"/>
    <w:rsid w:val="004A476E"/>
    <w:rsid w:val="004A48DA"/>
    <w:rsid w:val="004A537D"/>
    <w:rsid w:val="004A53AD"/>
    <w:rsid w:val="004A55FC"/>
    <w:rsid w:val="004A69DB"/>
    <w:rsid w:val="004A7352"/>
    <w:rsid w:val="004A74D1"/>
    <w:rsid w:val="004B024E"/>
    <w:rsid w:val="004B0630"/>
    <w:rsid w:val="004B0713"/>
    <w:rsid w:val="004B0855"/>
    <w:rsid w:val="004B0E59"/>
    <w:rsid w:val="004B156E"/>
    <w:rsid w:val="004B1C7F"/>
    <w:rsid w:val="004B1E32"/>
    <w:rsid w:val="004B2241"/>
    <w:rsid w:val="004B232D"/>
    <w:rsid w:val="004B25C7"/>
    <w:rsid w:val="004B2632"/>
    <w:rsid w:val="004B2D7D"/>
    <w:rsid w:val="004B2D93"/>
    <w:rsid w:val="004B2E46"/>
    <w:rsid w:val="004B2F06"/>
    <w:rsid w:val="004B2F42"/>
    <w:rsid w:val="004B31E8"/>
    <w:rsid w:val="004B372D"/>
    <w:rsid w:val="004B415A"/>
    <w:rsid w:val="004B4359"/>
    <w:rsid w:val="004B48D5"/>
    <w:rsid w:val="004B4906"/>
    <w:rsid w:val="004B49FB"/>
    <w:rsid w:val="004B4C27"/>
    <w:rsid w:val="004B4D90"/>
    <w:rsid w:val="004B4ED3"/>
    <w:rsid w:val="004B56F7"/>
    <w:rsid w:val="004B580C"/>
    <w:rsid w:val="004B5D53"/>
    <w:rsid w:val="004B5F01"/>
    <w:rsid w:val="004B64F7"/>
    <w:rsid w:val="004B68DE"/>
    <w:rsid w:val="004B6CAC"/>
    <w:rsid w:val="004B6D45"/>
    <w:rsid w:val="004B6D65"/>
    <w:rsid w:val="004B6F4F"/>
    <w:rsid w:val="004B6F8B"/>
    <w:rsid w:val="004B7AFD"/>
    <w:rsid w:val="004B7C21"/>
    <w:rsid w:val="004B7C22"/>
    <w:rsid w:val="004C00C1"/>
    <w:rsid w:val="004C0282"/>
    <w:rsid w:val="004C0BF1"/>
    <w:rsid w:val="004C132B"/>
    <w:rsid w:val="004C1543"/>
    <w:rsid w:val="004C184F"/>
    <w:rsid w:val="004C19A4"/>
    <w:rsid w:val="004C1A83"/>
    <w:rsid w:val="004C1B78"/>
    <w:rsid w:val="004C1C99"/>
    <w:rsid w:val="004C2473"/>
    <w:rsid w:val="004C2B09"/>
    <w:rsid w:val="004C3022"/>
    <w:rsid w:val="004C31D4"/>
    <w:rsid w:val="004C37C8"/>
    <w:rsid w:val="004C387A"/>
    <w:rsid w:val="004C42D8"/>
    <w:rsid w:val="004C4901"/>
    <w:rsid w:val="004C54C8"/>
    <w:rsid w:val="004C5B4B"/>
    <w:rsid w:val="004C5D07"/>
    <w:rsid w:val="004C5F28"/>
    <w:rsid w:val="004C668F"/>
    <w:rsid w:val="004C672A"/>
    <w:rsid w:val="004C69D7"/>
    <w:rsid w:val="004C6C94"/>
    <w:rsid w:val="004C6DF2"/>
    <w:rsid w:val="004C6E8E"/>
    <w:rsid w:val="004C6F9B"/>
    <w:rsid w:val="004C7DFC"/>
    <w:rsid w:val="004C7E20"/>
    <w:rsid w:val="004C7F63"/>
    <w:rsid w:val="004D1266"/>
    <w:rsid w:val="004D1DE1"/>
    <w:rsid w:val="004D22B8"/>
    <w:rsid w:val="004D260A"/>
    <w:rsid w:val="004D2AAC"/>
    <w:rsid w:val="004D3686"/>
    <w:rsid w:val="004D36D6"/>
    <w:rsid w:val="004D3845"/>
    <w:rsid w:val="004D42D1"/>
    <w:rsid w:val="004D4442"/>
    <w:rsid w:val="004D44B3"/>
    <w:rsid w:val="004D4FE1"/>
    <w:rsid w:val="004D5A9B"/>
    <w:rsid w:val="004D5C7D"/>
    <w:rsid w:val="004D6282"/>
    <w:rsid w:val="004D634E"/>
    <w:rsid w:val="004D6D02"/>
    <w:rsid w:val="004D7461"/>
    <w:rsid w:val="004D7F43"/>
    <w:rsid w:val="004E0C25"/>
    <w:rsid w:val="004E0DEC"/>
    <w:rsid w:val="004E19D7"/>
    <w:rsid w:val="004E1EB9"/>
    <w:rsid w:val="004E2434"/>
    <w:rsid w:val="004E257C"/>
    <w:rsid w:val="004E2F90"/>
    <w:rsid w:val="004E357A"/>
    <w:rsid w:val="004E3B76"/>
    <w:rsid w:val="004E3C7D"/>
    <w:rsid w:val="004E3D3A"/>
    <w:rsid w:val="004E3F19"/>
    <w:rsid w:val="004E41DD"/>
    <w:rsid w:val="004E4372"/>
    <w:rsid w:val="004E4691"/>
    <w:rsid w:val="004E65C6"/>
    <w:rsid w:val="004E68FD"/>
    <w:rsid w:val="004E6A35"/>
    <w:rsid w:val="004E74D4"/>
    <w:rsid w:val="004E790E"/>
    <w:rsid w:val="004F01BC"/>
    <w:rsid w:val="004F0A11"/>
    <w:rsid w:val="004F0C5C"/>
    <w:rsid w:val="004F1477"/>
    <w:rsid w:val="004F1723"/>
    <w:rsid w:val="004F1C69"/>
    <w:rsid w:val="004F2BA7"/>
    <w:rsid w:val="004F3130"/>
    <w:rsid w:val="004F3479"/>
    <w:rsid w:val="004F3689"/>
    <w:rsid w:val="004F3693"/>
    <w:rsid w:val="004F3BF3"/>
    <w:rsid w:val="004F4D05"/>
    <w:rsid w:val="004F4E25"/>
    <w:rsid w:val="004F4F66"/>
    <w:rsid w:val="004F51BD"/>
    <w:rsid w:val="004F6ED1"/>
    <w:rsid w:val="004F71EB"/>
    <w:rsid w:val="004F71F1"/>
    <w:rsid w:val="004F74BB"/>
    <w:rsid w:val="004F76EA"/>
    <w:rsid w:val="004F774B"/>
    <w:rsid w:val="004F7C27"/>
    <w:rsid w:val="005001D2"/>
    <w:rsid w:val="00500501"/>
    <w:rsid w:val="00500A81"/>
    <w:rsid w:val="00500BFA"/>
    <w:rsid w:val="00500D97"/>
    <w:rsid w:val="005011DE"/>
    <w:rsid w:val="0050206A"/>
    <w:rsid w:val="005020AA"/>
    <w:rsid w:val="005020DB"/>
    <w:rsid w:val="00502462"/>
    <w:rsid w:val="005024BB"/>
    <w:rsid w:val="00502ABA"/>
    <w:rsid w:val="00502DD9"/>
    <w:rsid w:val="00502EFB"/>
    <w:rsid w:val="005030CC"/>
    <w:rsid w:val="0050366C"/>
    <w:rsid w:val="00504381"/>
    <w:rsid w:val="00504B4A"/>
    <w:rsid w:val="00504D56"/>
    <w:rsid w:val="00506201"/>
    <w:rsid w:val="0050632D"/>
    <w:rsid w:val="0050671F"/>
    <w:rsid w:val="00506DD5"/>
    <w:rsid w:val="00506E8D"/>
    <w:rsid w:val="00507139"/>
    <w:rsid w:val="00507184"/>
    <w:rsid w:val="00507208"/>
    <w:rsid w:val="0050752A"/>
    <w:rsid w:val="00507957"/>
    <w:rsid w:val="005104AF"/>
    <w:rsid w:val="005104DB"/>
    <w:rsid w:val="0051071B"/>
    <w:rsid w:val="005107DF"/>
    <w:rsid w:val="00510F7A"/>
    <w:rsid w:val="0051126B"/>
    <w:rsid w:val="005118B9"/>
    <w:rsid w:val="005118E2"/>
    <w:rsid w:val="0051220D"/>
    <w:rsid w:val="00512679"/>
    <w:rsid w:val="0051298B"/>
    <w:rsid w:val="00512CF9"/>
    <w:rsid w:val="005131F3"/>
    <w:rsid w:val="00513509"/>
    <w:rsid w:val="0051350B"/>
    <w:rsid w:val="005136C1"/>
    <w:rsid w:val="005142C1"/>
    <w:rsid w:val="0051432C"/>
    <w:rsid w:val="005148A6"/>
    <w:rsid w:val="00514DE4"/>
    <w:rsid w:val="00514FDE"/>
    <w:rsid w:val="005151EE"/>
    <w:rsid w:val="005154B0"/>
    <w:rsid w:val="005159F2"/>
    <w:rsid w:val="00515CBD"/>
    <w:rsid w:val="00515D36"/>
    <w:rsid w:val="005160F9"/>
    <w:rsid w:val="0051618E"/>
    <w:rsid w:val="0051722E"/>
    <w:rsid w:val="005172C1"/>
    <w:rsid w:val="0051737B"/>
    <w:rsid w:val="00517573"/>
    <w:rsid w:val="005175AB"/>
    <w:rsid w:val="00517A13"/>
    <w:rsid w:val="00517A70"/>
    <w:rsid w:val="00517B20"/>
    <w:rsid w:val="00520AA4"/>
    <w:rsid w:val="005210FF"/>
    <w:rsid w:val="00521709"/>
    <w:rsid w:val="005222FF"/>
    <w:rsid w:val="0052295F"/>
    <w:rsid w:val="0052297E"/>
    <w:rsid w:val="00522BCE"/>
    <w:rsid w:val="00522CD3"/>
    <w:rsid w:val="00522D83"/>
    <w:rsid w:val="00522F23"/>
    <w:rsid w:val="00523D4F"/>
    <w:rsid w:val="00523DFC"/>
    <w:rsid w:val="00524CD4"/>
    <w:rsid w:val="0052556D"/>
    <w:rsid w:val="00525BBE"/>
    <w:rsid w:val="00525DAA"/>
    <w:rsid w:val="005267B8"/>
    <w:rsid w:val="005277F9"/>
    <w:rsid w:val="00527A34"/>
    <w:rsid w:val="00527C95"/>
    <w:rsid w:val="00530046"/>
    <w:rsid w:val="005305AC"/>
    <w:rsid w:val="005309EF"/>
    <w:rsid w:val="00530DF6"/>
    <w:rsid w:val="00531003"/>
    <w:rsid w:val="00531214"/>
    <w:rsid w:val="00531A88"/>
    <w:rsid w:val="00532772"/>
    <w:rsid w:val="00532BD3"/>
    <w:rsid w:val="00532D30"/>
    <w:rsid w:val="00533EF3"/>
    <w:rsid w:val="00533FBA"/>
    <w:rsid w:val="0053555E"/>
    <w:rsid w:val="0053565E"/>
    <w:rsid w:val="005356CE"/>
    <w:rsid w:val="00537B5C"/>
    <w:rsid w:val="00537B95"/>
    <w:rsid w:val="00537F6C"/>
    <w:rsid w:val="00540181"/>
    <w:rsid w:val="00540485"/>
    <w:rsid w:val="00540EE3"/>
    <w:rsid w:val="00540F2D"/>
    <w:rsid w:val="00541013"/>
    <w:rsid w:val="0054114E"/>
    <w:rsid w:val="00541679"/>
    <w:rsid w:val="005421D0"/>
    <w:rsid w:val="005424DA"/>
    <w:rsid w:val="00542551"/>
    <w:rsid w:val="00542794"/>
    <w:rsid w:val="00542BAD"/>
    <w:rsid w:val="00542C4F"/>
    <w:rsid w:val="00543FCE"/>
    <w:rsid w:val="00544395"/>
    <w:rsid w:val="005443BD"/>
    <w:rsid w:val="00544D32"/>
    <w:rsid w:val="00544E24"/>
    <w:rsid w:val="00544FA9"/>
    <w:rsid w:val="00545071"/>
    <w:rsid w:val="00545266"/>
    <w:rsid w:val="0054527F"/>
    <w:rsid w:val="005452E9"/>
    <w:rsid w:val="00545360"/>
    <w:rsid w:val="0054555C"/>
    <w:rsid w:val="00545B20"/>
    <w:rsid w:val="00545B5D"/>
    <w:rsid w:val="005460C1"/>
    <w:rsid w:val="005467F2"/>
    <w:rsid w:val="00546C57"/>
    <w:rsid w:val="00546EEC"/>
    <w:rsid w:val="00547021"/>
    <w:rsid w:val="005476A6"/>
    <w:rsid w:val="00547C2D"/>
    <w:rsid w:val="00550202"/>
    <w:rsid w:val="00550459"/>
    <w:rsid w:val="00550596"/>
    <w:rsid w:val="00550D8C"/>
    <w:rsid w:val="00551496"/>
    <w:rsid w:val="0055189C"/>
    <w:rsid w:val="00551B0D"/>
    <w:rsid w:val="00551BEE"/>
    <w:rsid w:val="00551D22"/>
    <w:rsid w:val="00551DF1"/>
    <w:rsid w:val="00552102"/>
    <w:rsid w:val="00552386"/>
    <w:rsid w:val="00552CB6"/>
    <w:rsid w:val="00552ED2"/>
    <w:rsid w:val="00552FDB"/>
    <w:rsid w:val="005534E3"/>
    <w:rsid w:val="0055396F"/>
    <w:rsid w:val="00553DD8"/>
    <w:rsid w:val="00553E90"/>
    <w:rsid w:val="00553F96"/>
    <w:rsid w:val="005540F7"/>
    <w:rsid w:val="00554150"/>
    <w:rsid w:val="0055416D"/>
    <w:rsid w:val="0055433E"/>
    <w:rsid w:val="00554385"/>
    <w:rsid w:val="0055477D"/>
    <w:rsid w:val="00554834"/>
    <w:rsid w:val="005551FE"/>
    <w:rsid w:val="0055526E"/>
    <w:rsid w:val="005552EC"/>
    <w:rsid w:val="0055536C"/>
    <w:rsid w:val="005555EF"/>
    <w:rsid w:val="00555850"/>
    <w:rsid w:val="00555DC6"/>
    <w:rsid w:val="005561B7"/>
    <w:rsid w:val="00556A6B"/>
    <w:rsid w:val="005572DD"/>
    <w:rsid w:val="0055753E"/>
    <w:rsid w:val="00557AED"/>
    <w:rsid w:val="00557E26"/>
    <w:rsid w:val="00560083"/>
    <w:rsid w:val="00560403"/>
    <w:rsid w:val="00560707"/>
    <w:rsid w:val="00560F29"/>
    <w:rsid w:val="00561ACB"/>
    <w:rsid w:val="00561C56"/>
    <w:rsid w:val="00562131"/>
    <w:rsid w:val="005622A1"/>
    <w:rsid w:val="0056237A"/>
    <w:rsid w:val="00562401"/>
    <w:rsid w:val="005626E8"/>
    <w:rsid w:val="0056275D"/>
    <w:rsid w:val="00562976"/>
    <w:rsid w:val="00562F21"/>
    <w:rsid w:val="00563045"/>
    <w:rsid w:val="00563810"/>
    <w:rsid w:val="005638D1"/>
    <w:rsid w:val="00563931"/>
    <w:rsid w:val="00563F7D"/>
    <w:rsid w:val="00564516"/>
    <w:rsid w:val="005647BB"/>
    <w:rsid w:val="00564B88"/>
    <w:rsid w:val="00564CC5"/>
    <w:rsid w:val="00564FE7"/>
    <w:rsid w:val="005659DB"/>
    <w:rsid w:val="005660D4"/>
    <w:rsid w:val="00566F49"/>
    <w:rsid w:val="005673FB"/>
    <w:rsid w:val="00567457"/>
    <w:rsid w:val="00567D63"/>
    <w:rsid w:val="00570298"/>
    <w:rsid w:val="00570C2B"/>
    <w:rsid w:val="005713F5"/>
    <w:rsid w:val="005714A3"/>
    <w:rsid w:val="00571BD6"/>
    <w:rsid w:val="00572057"/>
    <w:rsid w:val="00572610"/>
    <w:rsid w:val="0057274B"/>
    <w:rsid w:val="00573335"/>
    <w:rsid w:val="005734E0"/>
    <w:rsid w:val="00573B37"/>
    <w:rsid w:val="00573CE9"/>
    <w:rsid w:val="00573E57"/>
    <w:rsid w:val="00573F05"/>
    <w:rsid w:val="00575122"/>
    <w:rsid w:val="005751BC"/>
    <w:rsid w:val="00575274"/>
    <w:rsid w:val="00575B88"/>
    <w:rsid w:val="00575FB1"/>
    <w:rsid w:val="0057672C"/>
    <w:rsid w:val="0057673B"/>
    <w:rsid w:val="00576F8D"/>
    <w:rsid w:val="00577104"/>
    <w:rsid w:val="00577150"/>
    <w:rsid w:val="0057793C"/>
    <w:rsid w:val="00577C9E"/>
    <w:rsid w:val="00577E8F"/>
    <w:rsid w:val="00577EF7"/>
    <w:rsid w:val="00580FDB"/>
    <w:rsid w:val="00581A12"/>
    <w:rsid w:val="00581B7B"/>
    <w:rsid w:val="00581DDF"/>
    <w:rsid w:val="00582206"/>
    <w:rsid w:val="005824A2"/>
    <w:rsid w:val="00582B6E"/>
    <w:rsid w:val="00582BA7"/>
    <w:rsid w:val="00582C83"/>
    <w:rsid w:val="00582F6E"/>
    <w:rsid w:val="0058328B"/>
    <w:rsid w:val="005836F6"/>
    <w:rsid w:val="00583DD4"/>
    <w:rsid w:val="00584224"/>
    <w:rsid w:val="0058456A"/>
    <w:rsid w:val="00585318"/>
    <w:rsid w:val="005853E5"/>
    <w:rsid w:val="00585A62"/>
    <w:rsid w:val="005869D6"/>
    <w:rsid w:val="00586D63"/>
    <w:rsid w:val="00586F13"/>
    <w:rsid w:val="00587073"/>
    <w:rsid w:val="00587AC6"/>
    <w:rsid w:val="00590980"/>
    <w:rsid w:val="00590E93"/>
    <w:rsid w:val="00591297"/>
    <w:rsid w:val="005914F2"/>
    <w:rsid w:val="00591614"/>
    <w:rsid w:val="00591851"/>
    <w:rsid w:val="005920C5"/>
    <w:rsid w:val="005922A9"/>
    <w:rsid w:val="0059255E"/>
    <w:rsid w:val="005925C6"/>
    <w:rsid w:val="00592E1E"/>
    <w:rsid w:val="00593A74"/>
    <w:rsid w:val="00593CF1"/>
    <w:rsid w:val="00594B67"/>
    <w:rsid w:val="00594C6C"/>
    <w:rsid w:val="00594DC6"/>
    <w:rsid w:val="0059505E"/>
    <w:rsid w:val="005950D4"/>
    <w:rsid w:val="00595D7E"/>
    <w:rsid w:val="00595F85"/>
    <w:rsid w:val="0059676C"/>
    <w:rsid w:val="00596869"/>
    <w:rsid w:val="0059695F"/>
    <w:rsid w:val="00597071"/>
    <w:rsid w:val="00597666"/>
    <w:rsid w:val="00597ABD"/>
    <w:rsid w:val="00597DB7"/>
    <w:rsid w:val="005A0269"/>
    <w:rsid w:val="005A02CA"/>
    <w:rsid w:val="005A04D4"/>
    <w:rsid w:val="005A0597"/>
    <w:rsid w:val="005A0B3F"/>
    <w:rsid w:val="005A0EC9"/>
    <w:rsid w:val="005A1797"/>
    <w:rsid w:val="005A18BB"/>
    <w:rsid w:val="005A2619"/>
    <w:rsid w:val="005A29C9"/>
    <w:rsid w:val="005A29E8"/>
    <w:rsid w:val="005A315A"/>
    <w:rsid w:val="005A3349"/>
    <w:rsid w:val="005A4432"/>
    <w:rsid w:val="005A472E"/>
    <w:rsid w:val="005A53E5"/>
    <w:rsid w:val="005A5886"/>
    <w:rsid w:val="005A5C9B"/>
    <w:rsid w:val="005A61AC"/>
    <w:rsid w:val="005A62C6"/>
    <w:rsid w:val="005A653D"/>
    <w:rsid w:val="005A69E4"/>
    <w:rsid w:val="005A6CAE"/>
    <w:rsid w:val="005A74BA"/>
    <w:rsid w:val="005A74BE"/>
    <w:rsid w:val="005A7A75"/>
    <w:rsid w:val="005B0487"/>
    <w:rsid w:val="005B0746"/>
    <w:rsid w:val="005B07C8"/>
    <w:rsid w:val="005B131F"/>
    <w:rsid w:val="005B28D6"/>
    <w:rsid w:val="005B28F1"/>
    <w:rsid w:val="005B2E76"/>
    <w:rsid w:val="005B30E6"/>
    <w:rsid w:val="005B35D2"/>
    <w:rsid w:val="005B386F"/>
    <w:rsid w:val="005B3B75"/>
    <w:rsid w:val="005B4154"/>
    <w:rsid w:val="005B4C55"/>
    <w:rsid w:val="005B4E98"/>
    <w:rsid w:val="005B5070"/>
    <w:rsid w:val="005B51F3"/>
    <w:rsid w:val="005B5321"/>
    <w:rsid w:val="005B544D"/>
    <w:rsid w:val="005B560D"/>
    <w:rsid w:val="005B5B4D"/>
    <w:rsid w:val="005B6583"/>
    <w:rsid w:val="005B6C03"/>
    <w:rsid w:val="005B71D1"/>
    <w:rsid w:val="005B79BB"/>
    <w:rsid w:val="005B7B49"/>
    <w:rsid w:val="005C03C7"/>
    <w:rsid w:val="005C0458"/>
    <w:rsid w:val="005C04AE"/>
    <w:rsid w:val="005C07FD"/>
    <w:rsid w:val="005C0C39"/>
    <w:rsid w:val="005C1402"/>
    <w:rsid w:val="005C152B"/>
    <w:rsid w:val="005C168F"/>
    <w:rsid w:val="005C16F9"/>
    <w:rsid w:val="005C2190"/>
    <w:rsid w:val="005C27D2"/>
    <w:rsid w:val="005C2EE6"/>
    <w:rsid w:val="005C347D"/>
    <w:rsid w:val="005C352E"/>
    <w:rsid w:val="005C3765"/>
    <w:rsid w:val="005C39B3"/>
    <w:rsid w:val="005C39D9"/>
    <w:rsid w:val="005C40C5"/>
    <w:rsid w:val="005C4144"/>
    <w:rsid w:val="005C4169"/>
    <w:rsid w:val="005C4193"/>
    <w:rsid w:val="005C439E"/>
    <w:rsid w:val="005C4835"/>
    <w:rsid w:val="005C49A5"/>
    <w:rsid w:val="005C53AF"/>
    <w:rsid w:val="005C5617"/>
    <w:rsid w:val="005C5713"/>
    <w:rsid w:val="005C63F2"/>
    <w:rsid w:val="005C65C4"/>
    <w:rsid w:val="005C6664"/>
    <w:rsid w:val="005C6684"/>
    <w:rsid w:val="005C6DC3"/>
    <w:rsid w:val="005C713F"/>
    <w:rsid w:val="005C729C"/>
    <w:rsid w:val="005C739C"/>
    <w:rsid w:val="005C743F"/>
    <w:rsid w:val="005C77FC"/>
    <w:rsid w:val="005C7C5D"/>
    <w:rsid w:val="005C7D8E"/>
    <w:rsid w:val="005C7FED"/>
    <w:rsid w:val="005D02EC"/>
    <w:rsid w:val="005D1445"/>
    <w:rsid w:val="005D1F8A"/>
    <w:rsid w:val="005D266F"/>
    <w:rsid w:val="005D2E07"/>
    <w:rsid w:val="005D38DA"/>
    <w:rsid w:val="005D42AF"/>
    <w:rsid w:val="005D468D"/>
    <w:rsid w:val="005D47F9"/>
    <w:rsid w:val="005D50DB"/>
    <w:rsid w:val="005D5410"/>
    <w:rsid w:val="005D5807"/>
    <w:rsid w:val="005D58C0"/>
    <w:rsid w:val="005D5AD2"/>
    <w:rsid w:val="005D6310"/>
    <w:rsid w:val="005D65C1"/>
    <w:rsid w:val="005D6627"/>
    <w:rsid w:val="005D665D"/>
    <w:rsid w:val="005D68D3"/>
    <w:rsid w:val="005D6B64"/>
    <w:rsid w:val="005D6C4E"/>
    <w:rsid w:val="005D6DED"/>
    <w:rsid w:val="005D724A"/>
    <w:rsid w:val="005D7407"/>
    <w:rsid w:val="005D74B6"/>
    <w:rsid w:val="005D77B6"/>
    <w:rsid w:val="005D7A05"/>
    <w:rsid w:val="005E06E3"/>
    <w:rsid w:val="005E078D"/>
    <w:rsid w:val="005E10FB"/>
    <w:rsid w:val="005E1887"/>
    <w:rsid w:val="005E2230"/>
    <w:rsid w:val="005E23DB"/>
    <w:rsid w:val="005E2617"/>
    <w:rsid w:val="005E3B2B"/>
    <w:rsid w:val="005E442C"/>
    <w:rsid w:val="005E446C"/>
    <w:rsid w:val="005E4A24"/>
    <w:rsid w:val="005E4A42"/>
    <w:rsid w:val="005E4B05"/>
    <w:rsid w:val="005E54EB"/>
    <w:rsid w:val="005E6633"/>
    <w:rsid w:val="005E71B3"/>
    <w:rsid w:val="005E724A"/>
    <w:rsid w:val="005E73FE"/>
    <w:rsid w:val="005E7563"/>
    <w:rsid w:val="005E7A9B"/>
    <w:rsid w:val="005E7B10"/>
    <w:rsid w:val="005F0879"/>
    <w:rsid w:val="005F0B5E"/>
    <w:rsid w:val="005F0BE6"/>
    <w:rsid w:val="005F0F65"/>
    <w:rsid w:val="005F1F49"/>
    <w:rsid w:val="005F22A8"/>
    <w:rsid w:val="005F22FC"/>
    <w:rsid w:val="005F233C"/>
    <w:rsid w:val="005F30E1"/>
    <w:rsid w:val="005F3C8E"/>
    <w:rsid w:val="005F3CF9"/>
    <w:rsid w:val="005F3DD2"/>
    <w:rsid w:val="005F3E89"/>
    <w:rsid w:val="005F448E"/>
    <w:rsid w:val="005F4490"/>
    <w:rsid w:val="005F48E4"/>
    <w:rsid w:val="005F496C"/>
    <w:rsid w:val="005F4B26"/>
    <w:rsid w:val="005F4DE1"/>
    <w:rsid w:val="005F4F8C"/>
    <w:rsid w:val="005F5065"/>
    <w:rsid w:val="005F5496"/>
    <w:rsid w:val="005F594A"/>
    <w:rsid w:val="005F5A1B"/>
    <w:rsid w:val="005F5DC0"/>
    <w:rsid w:val="005F620D"/>
    <w:rsid w:val="005F6707"/>
    <w:rsid w:val="005F672B"/>
    <w:rsid w:val="005F68F8"/>
    <w:rsid w:val="005F6E18"/>
    <w:rsid w:val="005F6FD9"/>
    <w:rsid w:val="005F7F93"/>
    <w:rsid w:val="0060059E"/>
    <w:rsid w:val="00601999"/>
    <w:rsid w:val="00601E97"/>
    <w:rsid w:val="00601FBD"/>
    <w:rsid w:val="00602C97"/>
    <w:rsid w:val="00602E5F"/>
    <w:rsid w:val="00602F77"/>
    <w:rsid w:val="0060306D"/>
    <w:rsid w:val="00604348"/>
    <w:rsid w:val="006051A7"/>
    <w:rsid w:val="00605D72"/>
    <w:rsid w:val="00606001"/>
    <w:rsid w:val="006065FC"/>
    <w:rsid w:val="00606705"/>
    <w:rsid w:val="006069C4"/>
    <w:rsid w:val="00606A1A"/>
    <w:rsid w:val="00606EE6"/>
    <w:rsid w:val="0060753A"/>
    <w:rsid w:val="00607796"/>
    <w:rsid w:val="006102C6"/>
    <w:rsid w:val="006108F6"/>
    <w:rsid w:val="0061152D"/>
    <w:rsid w:val="00611668"/>
    <w:rsid w:val="00611BFD"/>
    <w:rsid w:val="006121E3"/>
    <w:rsid w:val="00612525"/>
    <w:rsid w:val="00612B93"/>
    <w:rsid w:val="00612EA9"/>
    <w:rsid w:val="00612F40"/>
    <w:rsid w:val="006136BF"/>
    <w:rsid w:val="00614197"/>
    <w:rsid w:val="0061438B"/>
    <w:rsid w:val="006145E3"/>
    <w:rsid w:val="00614FDA"/>
    <w:rsid w:val="006156D8"/>
    <w:rsid w:val="00615729"/>
    <w:rsid w:val="0061597E"/>
    <w:rsid w:val="00615A88"/>
    <w:rsid w:val="0061606E"/>
    <w:rsid w:val="00616B82"/>
    <w:rsid w:val="00616E2C"/>
    <w:rsid w:val="00616ED9"/>
    <w:rsid w:val="00617182"/>
    <w:rsid w:val="006173E9"/>
    <w:rsid w:val="00617606"/>
    <w:rsid w:val="00617CC3"/>
    <w:rsid w:val="00617D3A"/>
    <w:rsid w:val="006200BE"/>
    <w:rsid w:val="0062041F"/>
    <w:rsid w:val="00620B5B"/>
    <w:rsid w:val="00620FEA"/>
    <w:rsid w:val="006212B0"/>
    <w:rsid w:val="00621596"/>
    <w:rsid w:val="00621B9C"/>
    <w:rsid w:val="00622C3C"/>
    <w:rsid w:val="00622D40"/>
    <w:rsid w:val="00623018"/>
    <w:rsid w:val="0062332B"/>
    <w:rsid w:val="006239BB"/>
    <w:rsid w:val="00623AAC"/>
    <w:rsid w:val="00624078"/>
    <w:rsid w:val="006245E2"/>
    <w:rsid w:val="00624A2E"/>
    <w:rsid w:val="00624D20"/>
    <w:rsid w:val="00624D99"/>
    <w:rsid w:val="006252C2"/>
    <w:rsid w:val="00625316"/>
    <w:rsid w:val="006254BF"/>
    <w:rsid w:val="0062557F"/>
    <w:rsid w:val="0062566C"/>
    <w:rsid w:val="0062593C"/>
    <w:rsid w:val="00625945"/>
    <w:rsid w:val="00625AF8"/>
    <w:rsid w:val="00625B3B"/>
    <w:rsid w:val="00625B5D"/>
    <w:rsid w:val="00625FB7"/>
    <w:rsid w:val="006268F7"/>
    <w:rsid w:val="0062715E"/>
    <w:rsid w:val="006274F1"/>
    <w:rsid w:val="00627558"/>
    <w:rsid w:val="00627D4B"/>
    <w:rsid w:val="00627F9F"/>
    <w:rsid w:val="0063015B"/>
    <w:rsid w:val="006308A5"/>
    <w:rsid w:val="00630D35"/>
    <w:rsid w:val="00630EAA"/>
    <w:rsid w:val="00630F38"/>
    <w:rsid w:val="006312F4"/>
    <w:rsid w:val="00631554"/>
    <w:rsid w:val="00631F53"/>
    <w:rsid w:val="00631FFF"/>
    <w:rsid w:val="006324B4"/>
    <w:rsid w:val="00632665"/>
    <w:rsid w:val="00632A75"/>
    <w:rsid w:val="00632B3A"/>
    <w:rsid w:val="00632E63"/>
    <w:rsid w:val="00632F14"/>
    <w:rsid w:val="0063336D"/>
    <w:rsid w:val="0063392A"/>
    <w:rsid w:val="00634012"/>
    <w:rsid w:val="006343CD"/>
    <w:rsid w:val="00634F0F"/>
    <w:rsid w:val="00634F91"/>
    <w:rsid w:val="00635771"/>
    <w:rsid w:val="006359DB"/>
    <w:rsid w:val="00635B6C"/>
    <w:rsid w:val="0063638D"/>
    <w:rsid w:val="00636CA6"/>
    <w:rsid w:val="00637226"/>
    <w:rsid w:val="00637E51"/>
    <w:rsid w:val="00640103"/>
    <w:rsid w:val="0064060A"/>
    <w:rsid w:val="0064062B"/>
    <w:rsid w:val="00640DF3"/>
    <w:rsid w:val="00640E1E"/>
    <w:rsid w:val="0064188E"/>
    <w:rsid w:val="00641940"/>
    <w:rsid w:val="00641A2D"/>
    <w:rsid w:val="00641B42"/>
    <w:rsid w:val="00641F39"/>
    <w:rsid w:val="0064233A"/>
    <w:rsid w:val="006423FB"/>
    <w:rsid w:val="00642622"/>
    <w:rsid w:val="00642BF3"/>
    <w:rsid w:val="00642E1C"/>
    <w:rsid w:val="00642E66"/>
    <w:rsid w:val="00642EDB"/>
    <w:rsid w:val="006433A3"/>
    <w:rsid w:val="00643E13"/>
    <w:rsid w:val="00643E8C"/>
    <w:rsid w:val="006444DB"/>
    <w:rsid w:val="00644527"/>
    <w:rsid w:val="00644DBA"/>
    <w:rsid w:val="00645967"/>
    <w:rsid w:val="00646524"/>
    <w:rsid w:val="00646CC4"/>
    <w:rsid w:val="00646DFF"/>
    <w:rsid w:val="0064729B"/>
    <w:rsid w:val="00647F3E"/>
    <w:rsid w:val="0065000E"/>
    <w:rsid w:val="00650376"/>
    <w:rsid w:val="00651964"/>
    <w:rsid w:val="006519FD"/>
    <w:rsid w:val="00652229"/>
    <w:rsid w:val="00652314"/>
    <w:rsid w:val="006524D7"/>
    <w:rsid w:val="006527FD"/>
    <w:rsid w:val="0065294E"/>
    <w:rsid w:val="00652B37"/>
    <w:rsid w:val="00653106"/>
    <w:rsid w:val="00653305"/>
    <w:rsid w:val="00653484"/>
    <w:rsid w:val="00653922"/>
    <w:rsid w:val="00653B74"/>
    <w:rsid w:val="00654458"/>
    <w:rsid w:val="006547E9"/>
    <w:rsid w:val="006547F0"/>
    <w:rsid w:val="00655543"/>
    <w:rsid w:val="00655B76"/>
    <w:rsid w:val="00656E9B"/>
    <w:rsid w:val="006578C4"/>
    <w:rsid w:val="0065791F"/>
    <w:rsid w:val="00657BAC"/>
    <w:rsid w:val="0066014D"/>
    <w:rsid w:val="0066077F"/>
    <w:rsid w:val="00661055"/>
    <w:rsid w:val="0066251A"/>
    <w:rsid w:val="00662F4C"/>
    <w:rsid w:val="00663350"/>
    <w:rsid w:val="006634E7"/>
    <w:rsid w:val="006637E7"/>
    <w:rsid w:val="0066385B"/>
    <w:rsid w:val="00663AC3"/>
    <w:rsid w:val="00663BAF"/>
    <w:rsid w:val="00663BC3"/>
    <w:rsid w:val="00663D85"/>
    <w:rsid w:val="00663EBF"/>
    <w:rsid w:val="00664D54"/>
    <w:rsid w:val="0066525C"/>
    <w:rsid w:val="006653B8"/>
    <w:rsid w:val="006657F4"/>
    <w:rsid w:val="00665988"/>
    <w:rsid w:val="00665D60"/>
    <w:rsid w:val="006661DB"/>
    <w:rsid w:val="006661EF"/>
    <w:rsid w:val="00666390"/>
    <w:rsid w:val="00666504"/>
    <w:rsid w:val="00666992"/>
    <w:rsid w:val="00666CE0"/>
    <w:rsid w:val="00666EAF"/>
    <w:rsid w:val="00666F76"/>
    <w:rsid w:val="00667D6E"/>
    <w:rsid w:val="006709AF"/>
    <w:rsid w:val="006709CD"/>
    <w:rsid w:val="0067169B"/>
    <w:rsid w:val="00671BE3"/>
    <w:rsid w:val="00671BF0"/>
    <w:rsid w:val="00671C88"/>
    <w:rsid w:val="00671EE8"/>
    <w:rsid w:val="00672245"/>
    <w:rsid w:val="006725A9"/>
    <w:rsid w:val="0067264B"/>
    <w:rsid w:val="006727DC"/>
    <w:rsid w:val="00673448"/>
    <w:rsid w:val="00673642"/>
    <w:rsid w:val="00673AD4"/>
    <w:rsid w:val="00673C47"/>
    <w:rsid w:val="00673D61"/>
    <w:rsid w:val="00675039"/>
    <w:rsid w:val="00675286"/>
    <w:rsid w:val="00675BAE"/>
    <w:rsid w:val="00676D7A"/>
    <w:rsid w:val="00676DFD"/>
    <w:rsid w:val="00676F20"/>
    <w:rsid w:val="00676F66"/>
    <w:rsid w:val="00677692"/>
    <w:rsid w:val="0067795D"/>
    <w:rsid w:val="00677D38"/>
    <w:rsid w:val="00680099"/>
    <w:rsid w:val="00680701"/>
    <w:rsid w:val="00680C20"/>
    <w:rsid w:val="00680C36"/>
    <w:rsid w:val="00681257"/>
    <w:rsid w:val="00681471"/>
    <w:rsid w:val="006815A0"/>
    <w:rsid w:val="0068170A"/>
    <w:rsid w:val="0068193B"/>
    <w:rsid w:val="00681BE5"/>
    <w:rsid w:val="00681D93"/>
    <w:rsid w:val="006826A1"/>
    <w:rsid w:val="00682901"/>
    <w:rsid w:val="00682D69"/>
    <w:rsid w:val="00682F4A"/>
    <w:rsid w:val="00683943"/>
    <w:rsid w:val="00683C89"/>
    <w:rsid w:val="00685BA5"/>
    <w:rsid w:val="00685D84"/>
    <w:rsid w:val="006860BA"/>
    <w:rsid w:val="0068621A"/>
    <w:rsid w:val="00686E53"/>
    <w:rsid w:val="00687242"/>
    <w:rsid w:val="00687B1D"/>
    <w:rsid w:val="00687B4A"/>
    <w:rsid w:val="00687EAD"/>
    <w:rsid w:val="00690AA2"/>
    <w:rsid w:val="00690F93"/>
    <w:rsid w:val="00691252"/>
    <w:rsid w:val="0069156F"/>
    <w:rsid w:val="00691787"/>
    <w:rsid w:val="00691AE8"/>
    <w:rsid w:val="00691CAC"/>
    <w:rsid w:val="00691FF3"/>
    <w:rsid w:val="006922C0"/>
    <w:rsid w:val="00692328"/>
    <w:rsid w:val="006924F2"/>
    <w:rsid w:val="00692728"/>
    <w:rsid w:val="006929C7"/>
    <w:rsid w:val="00692C97"/>
    <w:rsid w:val="006933EE"/>
    <w:rsid w:val="0069430B"/>
    <w:rsid w:val="0069430C"/>
    <w:rsid w:val="006945B7"/>
    <w:rsid w:val="00694E33"/>
    <w:rsid w:val="0069546F"/>
    <w:rsid w:val="0069582C"/>
    <w:rsid w:val="00695AF1"/>
    <w:rsid w:val="00695D25"/>
    <w:rsid w:val="00695F20"/>
    <w:rsid w:val="006964EB"/>
    <w:rsid w:val="00696764"/>
    <w:rsid w:val="00696A2F"/>
    <w:rsid w:val="00696C9A"/>
    <w:rsid w:val="00697046"/>
    <w:rsid w:val="00697069"/>
    <w:rsid w:val="00697491"/>
    <w:rsid w:val="00697CC9"/>
    <w:rsid w:val="00697F43"/>
    <w:rsid w:val="006A0002"/>
    <w:rsid w:val="006A004C"/>
    <w:rsid w:val="006A032D"/>
    <w:rsid w:val="006A03C5"/>
    <w:rsid w:val="006A0B6B"/>
    <w:rsid w:val="006A0FB3"/>
    <w:rsid w:val="006A1167"/>
    <w:rsid w:val="006A1638"/>
    <w:rsid w:val="006A1A0B"/>
    <w:rsid w:val="006A1EEC"/>
    <w:rsid w:val="006A3033"/>
    <w:rsid w:val="006A38D0"/>
    <w:rsid w:val="006A3D09"/>
    <w:rsid w:val="006A3D69"/>
    <w:rsid w:val="006A3DC9"/>
    <w:rsid w:val="006A4091"/>
    <w:rsid w:val="006A4EE2"/>
    <w:rsid w:val="006A571C"/>
    <w:rsid w:val="006A593C"/>
    <w:rsid w:val="006A5FE5"/>
    <w:rsid w:val="006A6134"/>
    <w:rsid w:val="006A6562"/>
    <w:rsid w:val="006A6839"/>
    <w:rsid w:val="006A698C"/>
    <w:rsid w:val="006A6DE1"/>
    <w:rsid w:val="006A6DE3"/>
    <w:rsid w:val="006A6F68"/>
    <w:rsid w:val="006A6F6D"/>
    <w:rsid w:val="006A77E7"/>
    <w:rsid w:val="006B0772"/>
    <w:rsid w:val="006B0774"/>
    <w:rsid w:val="006B0EA5"/>
    <w:rsid w:val="006B0FAB"/>
    <w:rsid w:val="006B15C6"/>
    <w:rsid w:val="006B1653"/>
    <w:rsid w:val="006B243D"/>
    <w:rsid w:val="006B3013"/>
    <w:rsid w:val="006B3421"/>
    <w:rsid w:val="006B363D"/>
    <w:rsid w:val="006B39A8"/>
    <w:rsid w:val="006B3F2F"/>
    <w:rsid w:val="006B4343"/>
    <w:rsid w:val="006B488D"/>
    <w:rsid w:val="006B4C61"/>
    <w:rsid w:val="006B4EE9"/>
    <w:rsid w:val="006B5D3D"/>
    <w:rsid w:val="006B5DBF"/>
    <w:rsid w:val="006B610E"/>
    <w:rsid w:val="006B6CE5"/>
    <w:rsid w:val="006B7371"/>
    <w:rsid w:val="006B7BB0"/>
    <w:rsid w:val="006C1252"/>
    <w:rsid w:val="006C1384"/>
    <w:rsid w:val="006C1482"/>
    <w:rsid w:val="006C1A23"/>
    <w:rsid w:val="006C1AB2"/>
    <w:rsid w:val="006C221B"/>
    <w:rsid w:val="006C2535"/>
    <w:rsid w:val="006C2655"/>
    <w:rsid w:val="006C29FE"/>
    <w:rsid w:val="006C39FE"/>
    <w:rsid w:val="006C3B05"/>
    <w:rsid w:val="006C41A0"/>
    <w:rsid w:val="006C4390"/>
    <w:rsid w:val="006C43D3"/>
    <w:rsid w:val="006C44F5"/>
    <w:rsid w:val="006C4721"/>
    <w:rsid w:val="006C52FF"/>
    <w:rsid w:val="006C5814"/>
    <w:rsid w:val="006C5898"/>
    <w:rsid w:val="006C630C"/>
    <w:rsid w:val="006C6344"/>
    <w:rsid w:val="006C7374"/>
    <w:rsid w:val="006C7BC3"/>
    <w:rsid w:val="006C7E76"/>
    <w:rsid w:val="006C7EDF"/>
    <w:rsid w:val="006D0153"/>
    <w:rsid w:val="006D0298"/>
    <w:rsid w:val="006D0C13"/>
    <w:rsid w:val="006D120A"/>
    <w:rsid w:val="006D123C"/>
    <w:rsid w:val="006D149C"/>
    <w:rsid w:val="006D155B"/>
    <w:rsid w:val="006D170D"/>
    <w:rsid w:val="006D1B2E"/>
    <w:rsid w:val="006D1C77"/>
    <w:rsid w:val="006D1FB3"/>
    <w:rsid w:val="006D23C7"/>
    <w:rsid w:val="006D2498"/>
    <w:rsid w:val="006D24BA"/>
    <w:rsid w:val="006D2753"/>
    <w:rsid w:val="006D2D04"/>
    <w:rsid w:val="006D2DC7"/>
    <w:rsid w:val="006D3699"/>
    <w:rsid w:val="006D3BDF"/>
    <w:rsid w:val="006D4592"/>
    <w:rsid w:val="006D49EA"/>
    <w:rsid w:val="006D4E76"/>
    <w:rsid w:val="006D555E"/>
    <w:rsid w:val="006D5882"/>
    <w:rsid w:val="006D5AB4"/>
    <w:rsid w:val="006D68D2"/>
    <w:rsid w:val="006D7523"/>
    <w:rsid w:val="006D7ADC"/>
    <w:rsid w:val="006E011F"/>
    <w:rsid w:val="006E016B"/>
    <w:rsid w:val="006E06E3"/>
    <w:rsid w:val="006E0E83"/>
    <w:rsid w:val="006E1116"/>
    <w:rsid w:val="006E1205"/>
    <w:rsid w:val="006E140C"/>
    <w:rsid w:val="006E1708"/>
    <w:rsid w:val="006E1CE1"/>
    <w:rsid w:val="006E2094"/>
    <w:rsid w:val="006E20B2"/>
    <w:rsid w:val="006E234F"/>
    <w:rsid w:val="006E23B6"/>
    <w:rsid w:val="006E28AC"/>
    <w:rsid w:val="006E2DB0"/>
    <w:rsid w:val="006E2DBB"/>
    <w:rsid w:val="006E3021"/>
    <w:rsid w:val="006E316C"/>
    <w:rsid w:val="006E36CE"/>
    <w:rsid w:val="006E37B9"/>
    <w:rsid w:val="006E3C32"/>
    <w:rsid w:val="006E3D4C"/>
    <w:rsid w:val="006E3EF0"/>
    <w:rsid w:val="006E4035"/>
    <w:rsid w:val="006E448C"/>
    <w:rsid w:val="006E4522"/>
    <w:rsid w:val="006E46A1"/>
    <w:rsid w:val="006E4C9C"/>
    <w:rsid w:val="006E5DC3"/>
    <w:rsid w:val="006E64F4"/>
    <w:rsid w:val="006E656C"/>
    <w:rsid w:val="006E65C5"/>
    <w:rsid w:val="006E6622"/>
    <w:rsid w:val="006E6811"/>
    <w:rsid w:val="006E68FF"/>
    <w:rsid w:val="006E6A51"/>
    <w:rsid w:val="006E70B5"/>
    <w:rsid w:val="006E7251"/>
    <w:rsid w:val="006E729F"/>
    <w:rsid w:val="006E753B"/>
    <w:rsid w:val="006E769B"/>
    <w:rsid w:val="006E78CB"/>
    <w:rsid w:val="006E7E63"/>
    <w:rsid w:val="006F05B5"/>
    <w:rsid w:val="006F15F7"/>
    <w:rsid w:val="006F1620"/>
    <w:rsid w:val="006F1EEF"/>
    <w:rsid w:val="006F2652"/>
    <w:rsid w:val="006F2AA9"/>
    <w:rsid w:val="006F2ACF"/>
    <w:rsid w:val="006F2E5E"/>
    <w:rsid w:val="006F3231"/>
    <w:rsid w:val="006F3404"/>
    <w:rsid w:val="006F35AC"/>
    <w:rsid w:val="006F3D1A"/>
    <w:rsid w:val="006F423D"/>
    <w:rsid w:val="006F4553"/>
    <w:rsid w:val="006F46BC"/>
    <w:rsid w:val="006F4C06"/>
    <w:rsid w:val="006F4F7F"/>
    <w:rsid w:val="006F4FB9"/>
    <w:rsid w:val="006F5517"/>
    <w:rsid w:val="006F5879"/>
    <w:rsid w:val="006F65A5"/>
    <w:rsid w:val="006F6B58"/>
    <w:rsid w:val="006F6CAF"/>
    <w:rsid w:val="006F719E"/>
    <w:rsid w:val="006F71A5"/>
    <w:rsid w:val="006F77FA"/>
    <w:rsid w:val="006F7C72"/>
    <w:rsid w:val="006F7F32"/>
    <w:rsid w:val="00700075"/>
    <w:rsid w:val="00700121"/>
    <w:rsid w:val="00700423"/>
    <w:rsid w:val="00700656"/>
    <w:rsid w:val="0070074E"/>
    <w:rsid w:val="007009BC"/>
    <w:rsid w:val="00700C8C"/>
    <w:rsid w:val="00700FBA"/>
    <w:rsid w:val="00701121"/>
    <w:rsid w:val="0070117C"/>
    <w:rsid w:val="007014C7"/>
    <w:rsid w:val="007017D3"/>
    <w:rsid w:val="00701FCA"/>
    <w:rsid w:val="00702589"/>
    <w:rsid w:val="0070264F"/>
    <w:rsid w:val="0070307D"/>
    <w:rsid w:val="0070316E"/>
    <w:rsid w:val="007032AD"/>
    <w:rsid w:val="00703914"/>
    <w:rsid w:val="00703BF8"/>
    <w:rsid w:val="00703D13"/>
    <w:rsid w:val="007040EA"/>
    <w:rsid w:val="007044D3"/>
    <w:rsid w:val="00704583"/>
    <w:rsid w:val="007049FA"/>
    <w:rsid w:val="00704CD6"/>
    <w:rsid w:val="00705109"/>
    <w:rsid w:val="0070576A"/>
    <w:rsid w:val="00705A02"/>
    <w:rsid w:val="00705B6C"/>
    <w:rsid w:val="00705D36"/>
    <w:rsid w:val="00705E08"/>
    <w:rsid w:val="007060A1"/>
    <w:rsid w:val="0070611A"/>
    <w:rsid w:val="00706243"/>
    <w:rsid w:val="007063FC"/>
    <w:rsid w:val="00706606"/>
    <w:rsid w:val="00706F6E"/>
    <w:rsid w:val="007072B5"/>
    <w:rsid w:val="0070732A"/>
    <w:rsid w:val="007073B7"/>
    <w:rsid w:val="007075F4"/>
    <w:rsid w:val="00707CE0"/>
    <w:rsid w:val="007103E9"/>
    <w:rsid w:val="00710403"/>
    <w:rsid w:val="007107C6"/>
    <w:rsid w:val="00710A61"/>
    <w:rsid w:val="00711335"/>
    <w:rsid w:val="0071237A"/>
    <w:rsid w:val="00712686"/>
    <w:rsid w:val="00712E4E"/>
    <w:rsid w:val="0071392B"/>
    <w:rsid w:val="00713BA1"/>
    <w:rsid w:val="00713BE2"/>
    <w:rsid w:val="00713BEE"/>
    <w:rsid w:val="00713C76"/>
    <w:rsid w:val="007145E0"/>
    <w:rsid w:val="007148A7"/>
    <w:rsid w:val="007148C2"/>
    <w:rsid w:val="00714A91"/>
    <w:rsid w:val="00714AD1"/>
    <w:rsid w:val="007153C3"/>
    <w:rsid w:val="00715FD4"/>
    <w:rsid w:val="0071618D"/>
    <w:rsid w:val="007166E4"/>
    <w:rsid w:val="0071687F"/>
    <w:rsid w:val="00716EC8"/>
    <w:rsid w:val="0071714F"/>
    <w:rsid w:val="00717735"/>
    <w:rsid w:val="00717B9D"/>
    <w:rsid w:val="00717DF5"/>
    <w:rsid w:val="0072018A"/>
    <w:rsid w:val="00720243"/>
    <w:rsid w:val="007204B1"/>
    <w:rsid w:val="0072069E"/>
    <w:rsid w:val="00720B9C"/>
    <w:rsid w:val="00720BD6"/>
    <w:rsid w:val="0072103C"/>
    <w:rsid w:val="0072165E"/>
    <w:rsid w:val="00721694"/>
    <w:rsid w:val="00721857"/>
    <w:rsid w:val="00721F84"/>
    <w:rsid w:val="0072298C"/>
    <w:rsid w:val="00722DF2"/>
    <w:rsid w:val="00722EB3"/>
    <w:rsid w:val="007235EA"/>
    <w:rsid w:val="00723A0C"/>
    <w:rsid w:val="00723CB3"/>
    <w:rsid w:val="007242CB"/>
    <w:rsid w:val="00724325"/>
    <w:rsid w:val="00724496"/>
    <w:rsid w:val="007249E2"/>
    <w:rsid w:val="00724A29"/>
    <w:rsid w:val="00724C91"/>
    <w:rsid w:val="00725096"/>
    <w:rsid w:val="007251E6"/>
    <w:rsid w:val="00725277"/>
    <w:rsid w:val="00725665"/>
    <w:rsid w:val="00725EB0"/>
    <w:rsid w:val="0072603B"/>
    <w:rsid w:val="007261C5"/>
    <w:rsid w:val="00726227"/>
    <w:rsid w:val="00726BE4"/>
    <w:rsid w:val="007273A3"/>
    <w:rsid w:val="00727545"/>
    <w:rsid w:val="00727734"/>
    <w:rsid w:val="00727924"/>
    <w:rsid w:val="00727DEF"/>
    <w:rsid w:val="00730148"/>
    <w:rsid w:val="00730210"/>
    <w:rsid w:val="007302B9"/>
    <w:rsid w:val="00730CFE"/>
    <w:rsid w:val="00730F2A"/>
    <w:rsid w:val="00731D1A"/>
    <w:rsid w:val="00733080"/>
    <w:rsid w:val="007333E1"/>
    <w:rsid w:val="007333E8"/>
    <w:rsid w:val="00733442"/>
    <w:rsid w:val="00733AE9"/>
    <w:rsid w:val="00734BA1"/>
    <w:rsid w:val="0073504B"/>
    <w:rsid w:val="00735113"/>
    <w:rsid w:val="0073518F"/>
    <w:rsid w:val="00735A6C"/>
    <w:rsid w:val="00735AA7"/>
    <w:rsid w:val="00735E1D"/>
    <w:rsid w:val="007365B6"/>
    <w:rsid w:val="00736AEC"/>
    <w:rsid w:val="00736BDD"/>
    <w:rsid w:val="007372B7"/>
    <w:rsid w:val="00737418"/>
    <w:rsid w:val="00737595"/>
    <w:rsid w:val="00737FE3"/>
    <w:rsid w:val="00740852"/>
    <w:rsid w:val="0074088B"/>
    <w:rsid w:val="00740C65"/>
    <w:rsid w:val="00741673"/>
    <w:rsid w:val="00741864"/>
    <w:rsid w:val="0074206C"/>
    <w:rsid w:val="0074231E"/>
    <w:rsid w:val="007429B2"/>
    <w:rsid w:val="00743088"/>
    <w:rsid w:val="007432C5"/>
    <w:rsid w:val="0074354D"/>
    <w:rsid w:val="0074376F"/>
    <w:rsid w:val="00743D24"/>
    <w:rsid w:val="00744689"/>
    <w:rsid w:val="00745053"/>
    <w:rsid w:val="00745211"/>
    <w:rsid w:val="00745536"/>
    <w:rsid w:val="00746047"/>
    <w:rsid w:val="0074643C"/>
    <w:rsid w:val="007464B6"/>
    <w:rsid w:val="0074655E"/>
    <w:rsid w:val="007467D0"/>
    <w:rsid w:val="0074685B"/>
    <w:rsid w:val="0074749B"/>
    <w:rsid w:val="00747CD5"/>
    <w:rsid w:val="0075044A"/>
    <w:rsid w:val="00750A97"/>
    <w:rsid w:val="00750B2C"/>
    <w:rsid w:val="00750D66"/>
    <w:rsid w:val="00750E12"/>
    <w:rsid w:val="007510CC"/>
    <w:rsid w:val="007513C9"/>
    <w:rsid w:val="00751498"/>
    <w:rsid w:val="00751782"/>
    <w:rsid w:val="00751AC2"/>
    <w:rsid w:val="00751B6A"/>
    <w:rsid w:val="00751FD6"/>
    <w:rsid w:val="00752DF3"/>
    <w:rsid w:val="00752E32"/>
    <w:rsid w:val="00752F59"/>
    <w:rsid w:val="0075386B"/>
    <w:rsid w:val="00753DBD"/>
    <w:rsid w:val="0075447D"/>
    <w:rsid w:val="00754904"/>
    <w:rsid w:val="00754EA7"/>
    <w:rsid w:val="00755777"/>
    <w:rsid w:val="00755C29"/>
    <w:rsid w:val="00755C8C"/>
    <w:rsid w:val="00756095"/>
    <w:rsid w:val="00756170"/>
    <w:rsid w:val="007561ED"/>
    <w:rsid w:val="00756284"/>
    <w:rsid w:val="00757122"/>
    <w:rsid w:val="007573BA"/>
    <w:rsid w:val="007607B6"/>
    <w:rsid w:val="00760D8E"/>
    <w:rsid w:val="00762767"/>
    <w:rsid w:val="00762843"/>
    <w:rsid w:val="0076324D"/>
    <w:rsid w:val="00763446"/>
    <w:rsid w:val="00763C1C"/>
    <w:rsid w:val="00763C7D"/>
    <w:rsid w:val="00763CB9"/>
    <w:rsid w:val="007640CB"/>
    <w:rsid w:val="00764925"/>
    <w:rsid w:val="00764DAA"/>
    <w:rsid w:val="00765D04"/>
    <w:rsid w:val="00766399"/>
    <w:rsid w:val="0076664D"/>
    <w:rsid w:val="007666D0"/>
    <w:rsid w:val="00766D1D"/>
    <w:rsid w:val="00766D34"/>
    <w:rsid w:val="00766DEB"/>
    <w:rsid w:val="00766EDA"/>
    <w:rsid w:val="00767029"/>
    <w:rsid w:val="00767155"/>
    <w:rsid w:val="007672A4"/>
    <w:rsid w:val="007678B5"/>
    <w:rsid w:val="00767C97"/>
    <w:rsid w:val="0077064C"/>
    <w:rsid w:val="0077081E"/>
    <w:rsid w:val="00771072"/>
    <w:rsid w:val="00771451"/>
    <w:rsid w:val="00771594"/>
    <w:rsid w:val="007717CF"/>
    <w:rsid w:val="00772842"/>
    <w:rsid w:val="007731E3"/>
    <w:rsid w:val="00773352"/>
    <w:rsid w:val="00773F67"/>
    <w:rsid w:val="00774282"/>
    <w:rsid w:val="00774C5E"/>
    <w:rsid w:val="007750F9"/>
    <w:rsid w:val="0077511F"/>
    <w:rsid w:val="00775B09"/>
    <w:rsid w:val="00775CE0"/>
    <w:rsid w:val="00775E77"/>
    <w:rsid w:val="007763DA"/>
    <w:rsid w:val="007771EC"/>
    <w:rsid w:val="0077730B"/>
    <w:rsid w:val="0077736D"/>
    <w:rsid w:val="00777C35"/>
    <w:rsid w:val="00780335"/>
    <w:rsid w:val="0078034C"/>
    <w:rsid w:val="0078066C"/>
    <w:rsid w:val="00780D77"/>
    <w:rsid w:val="00780E12"/>
    <w:rsid w:val="007811F1"/>
    <w:rsid w:val="0078134C"/>
    <w:rsid w:val="00781F0A"/>
    <w:rsid w:val="00781FBD"/>
    <w:rsid w:val="00782241"/>
    <w:rsid w:val="00782256"/>
    <w:rsid w:val="007825DD"/>
    <w:rsid w:val="007826D4"/>
    <w:rsid w:val="00782749"/>
    <w:rsid w:val="00782940"/>
    <w:rsid w:val="00782F73"/>
    <w:rsid w:val="007836AB"/>
    <w:rsid w:val="00783FD2"/>
    <w:rsid w:val="00784030"/>
    <w:rsid w:val="0078432E"/>
    <w:rsid w:val="00784476"/>
    <w:rsid w:val="00784CDA"/>
    <w:rsid w:val="00785B37"/>
    <w:rsid w:val="00785DE9"/>
    <w:rsid w:val="00785E40"/>
    <w:rsid w:val="007860C8"/>
    <w:rsid w:val="0078647C"/>
    <w:rsid w:val="00786FE3"/>
    <w:rsid w:val="00787139"/>
    <w:rsid w:val="007873FD"/>
    <w:rsid w:val="00787665"/>
    <w:rsid w:val="00787941"/>
    <w:rsid w:val="00787954"/>
    <w:rsid w:val="00787C67"/>
    <w:rsid w:val="00787EF0"/>
    <w:rsid w:val="007901A7"/>
    <w:rsid w:val="00790DED"/>
    <w:rsid w:val="0079106B"/>
    <w:rsid w:val="007913B0"/>
    <w:rsid w:val="007914BC"/>
    <w:rsid w:val="00791579"/>
    <w:rsid w:val="007916D8"/>
    <w:rsid w:val="00791771"/>
    <w:rsid w:val="00791CF8"/>
    <w:rsid w:val="007920EC"/>
    <w:rsid w:val="007924AB"/>
    <w:rsid w:val="007925EC"/>
    <w:rsid w:val="007928BE"/>
    <w:rsid w:val="00792AD4"/>
    <w:rsid w:val="00792B90"/>
    <w:rsid w:val="00792CDC"/>
    <w:rsid w:val="0079312C"/>
    <w:rsid w:val="007940BC"/>
    <w:rsid w:val="007942A3"/>
    <w:rsid w:val="00794BA7"/>
    <w:rsid w:val="00794E70"/>
    <w:rsid w:val="00795173"/>
    <w:rsid w:val="00795679"/>
    <w:rsid w:val="00795A55"/>
    <w:rsid w:val="00795C0D"/>
    <w:rsid w:val="00796281"/>
    <w:rsid w:val="00796494"/>
    <w:rsid w:val="00796FF7"/>
    <w:rsid w:val="00797134"/>
    <w:rsid w:val="007973F7"/>
    <w:rsid w:val="007A1501"/>
    <w:rsid w:val="007A15FE"/>
    <w:rsid w:val="007A16CE"/>
    <w:rsid w:val="007A17F4"/>
    <w:rsid w:val="007A18D0"/>
    <w:rsid w:val="007A19C5"/>
    <w:rsid w:val="007A2DD6"/>
    <w:rsid w:val="007A3338"/>
    <w:rsid w:val="007A337C"/>
    <w:rsid w:val="007A33AA"/>
    <w:rsid w:val="007A3F91"/>
    <w:rsid w:val="007A50C9"/>
    <w:rsid w:val="007A532E"/>
    <w:rsid w:val="007A5483"/>
    <w:rsid w:val="007A6643"/>
    <w:rsid w:val="007A6687"/>
    <w:rsid w:val="007A6A63"/>
    <w:rsid w:val="007A7404"/>
    <w:rsid w:val="007A7AE6"/>
    <w:rsid w:val="007A7EDE"/>
    <w:rsid w:val="007B0943"/>
    <w:rsid w:val="007B09FC"/>
    <w:rsid w:val="007B0A95"/>
    <w:rsid w:val="007B1309"/>
    <w:rsid w:val="007B1B22"/>
    <w:rsid w:val="007B1F01"/>
    <w:rsid w:val="007B20B7"/>
    <w:rsid w:val="007B2957"/>
    <w:rsid w:val="007B320B"/>
    <w:rsid w:val="007B3527"/>
    <w:rsid w:val="007B4515"/>
    <w:rsid w:val="007B4C03"/>
    <w:rsid w:val="007B5555"/>
    <w:rsid w:val="007B555A"/>
    <w:rsid w:val="007B5800"/>
    <w:rsid w:val="007B5C1F"/>
    <w:rsid w:val="007B5DC6"/>
    <w:rsid w:val="007B5E32"/>
    <w:rsid w:val="007B6933"/>
    <w:rsid w:val="007B6A2F"/>
    <w:rsid w:val="007B6BFC"/>
    <w:rsid w:val="007B6D0A"/>
    <w:rsid w:val="007B6E19"/>
    <w:rsid w:val="007B7802"/>
    <w:rsid w:val="007B79A7"/>
    <w:rsid w:val="007C00D9"/>
    <w:rsid w:val="007C052B"/>
    <w:rsid w:val="007C07FF"/>
    <w:rsid w:val="007C08C6"/>
    <w:rsid w:val="007C0924"/>
    <w:rsid w:val="007C09D9"/>
    <w:rsid w:val="007C118D"/>
    <w:rsid w:val="007C138D"/>
    <w:rsid w:val="007C1A2A"/>
    <w:rsid w:val="007C1A9A"/>
    <w:rsid w:val="007C1C25"/>
    <w:rsid w:val="007C1C6D"/>
    <w:rsid w:val="007C1E46"/>
    <w:rsid w:val="007C20F7"/>
    <w:rsid w:val="007C233D"/>
    <w:rsid w:val="007C25EF"/>
    <w:rsid w:val="007C2B9F"/>
    <w:rsid w:val="007C38EB"/>
    <w:rsid w:val="007C3A98"/>
    <w:rsid w:val="007C3DB0"/>
    <w:rsid w:val="007C3F3C"/>
    <w:rsid w:val="007C47F9"/>
    <w:rsid w:val="007C483B"/>
    <w:rsid w:val="007C4C97"/>
    <w:rsid w:val="007C54C8"/>
    <w:rsid w:val="007C5596"/>
    <w:rsid w:val="007C5825"/>
    <w:rsid w:val="007C5BC6"/>
    <w:rsid w:val="007C5FA2"/>
    <w:rsid w:val="007C5FC0"/>
    <w:rsid w:val="007C6387"/>
    <w:rsid w:val="007C6775"/>
    <w:rsid w:val="007C6E5F"/>
    <w:rsid w:val="007C7113"/>
    <w:rsid w:val="007C7123"/>
    <w:rsid w:val="007C74F6"/>
    <w:rsid w:val="007C793C"/>
    <w:rsid w:val="007C7DB1"/>
    <w:rsid w:val="007C7DF5"/>
    <w:rsid w:val="007D05EB"/>
    <w:rsid w:val="007D0B37"/>
    <w:rsid w:val="007D0DE8"/>
    <w:rsid w:val="007D12FB"/>
    <w:rsid w:val="007D1463"/>
    <w:rsid w:val="007D1509"/>
    <w:rsid w:val="007D16F2"/>
    <w:rsid w:val="007D1736"/>
    <w:rsid w:val="007D17C2"/>
    <w:rsid w:val="007D2033"/>
    <w:rsid w:val="007D229F"/>
    <w:rsid w:val="007D257B"/>
    <w:rsid w:val="007D2CDC"/>
    <w:rsid w:val="007D33F4"/>
    <w:rsid w:val="007D40E7"/>
    <w:rsid w:val="007D473E"/>
    <w:rsid w:val="007D4820"/>
    <w:rsid w:val="007D4A6A"/>
    <w:rsid w:val="007D4DDA"/>
    <w:rsid w:val="007D4F3A"/>
    <w:rsid w:val="007D4F7F"/>
    <w:rsid w:val="007D572C"/>
    <w:rsid w:val="007D5835"/>
    <w:rsid w:val="007D5C26"/>
    <w:rsid w:val="007D6241"/>
    <w:rsid w:val="007D69D7"/>
    <w:rsid w:val="007D6EE4"/>
    <w:rsid w:val="007E075A"/>
    <w:rsid w:val="007E07E7"/>
    <w:rsid w:val="007E10C1"/>
    <w:rsid w:val="007E1539"/>
    <w:rsid w:val="007E18C9"/>
    <w:rsid w:val="007E2362"/>
    <w:rsid w:val="007E23F5"/>
    <w:rsid w:val="007E2410"/>
    <w:rsid w:val="007E2BE1"/>
    <w:rsid w:val="007E2DEA"/>
    <w:rsid w:val="007E3577"/>
    <w:rsid w:val="007E378D"/>
    <w:rsid w:val="007E3B23"/>
    <w:rsid w:val="007E40AA"/>
    <w:rsid w:val="007E4383"/>
    <w:rsid w:val="007E439B"/>
    <w:rsid w:val="007E4586"/>
    <w:rsid w:val="007E45CA"/>
    <w:rsid w:val="007E4A69"/>
    <w:rsid w:val="007E4B25"/>
    <w:rsid w:val="007E4E2D"/>
    <w:rsid w:val="007E52B1"/>
    <w:rsid w:val="007E537B"/>
    <w:rsid w:val="007E5537"/>
    <w:rsid w:val="007E5C14"/>
    <w:rsid w:val="007E6EB8"/>
    <w:rsid w:val="007E7AD4"/>
    <w:rsid w:val="007E7F21"/>
    <w:rsid w:val="007F0352"/>
    <w:rsid w:val="007F04A9"/>
    <w:rsid w:val="007F0781"/>
    <w:rsid w:val="007F0EE7"/>
    <w:rsid w:val="007F1154"/>
    <w:rsid w:val="007F1626"/>
    <w:rsid w:val="007F197C"/>
    <w:rsid w:val="007F1DDD"/>
    <w:rsid w:val="007F2831"/>
    <w:rsid w:val="007F2AAA"/>
    <w:rsid w:val="007F2FC4"/>
    <w:rsid w:val="007F323A"/>
    <w:rsid w:val="007F3A36"/>
    <w:rsid w:val="007F3B03"/>
    <w:rsid w:val="007F3ECE"/>
    <w:rsid w:val="007F3FF2"/>
    <w:rsid w:val="007F4612"/>
    <w:rsid w:val="007F464A"/>
    <w:rsid w:val="007F4800"/>
    <w:rsid w:val="007F4EF9"/>
    <w:rsid w:val="007F5AF8"/>
    <w:rsid w:val="007F5DEF"/>
    <w:rsid w:val="007F5F1D"/>
    <w:rsid w:val="007F6288"/>
    <w:rsid w:val="007F69CF"/>
    <w:rsid w:val="007F6C52"/>
    <w:rsid w:val="007F6F33"/>
    <w:rsid w:val="007F7061"/>
    <w:rsid w:val="007F758A"/>
    <w:rsid w:val="007F7B4A"/>
    <w:rsid w:val="007F7C4A"/>
    <w:rsid w:val="007F7FE6"/>
    <w:rsid w:val="00800139"/>
    <w:rsid w:val="00800AD6"/>
    <w:rsid w:val="00800BD2"/>
    <w:rsid w:val="00800C06"/>
    <w:rsid w:val="00801029"/>
    <w:rsid w:val="008014F8"/>
    <w:rsid w:val="008026A3"/>
    <w:rsid w:val="00802982"/>
    <w:rsid w:val="00802BF9"/>
    <w:rsid w:val="008033FF"/>
    <w:rsid w:val="00803603"/>
    <w:rsid w:val="008036C4"/>
    <w:rsid w:val="008039D5"/>
    <w:rsid w:val="00803DF1"/>
    <w:rsid w:val="00804275"/>
    <w:rsid w:val="008045FC"/>
    <w:rsid w:val="008046AB"/>
    <w:rsid w:val="008048E6"/>
    <w:rsid w:val="00804A96"/>
    <w:rsid w:val="00804D68"/>
    <w:rsid w:val="0080510B"/>
    <w:rsid w:val="00805539"/>
    <w:rsid w:val="0080599E"/>
    <w:rsid w:val="008059D8"/>
    <w:rsid w:val="00805F03"/>
    <w:rsid w:val="008061F3"/>
    <w:rsid w:val="00806426"/>
    <w:rsid w:val="00806764"/>
    <w:rsid w:val="00806A0F"/>
    <w:rsid w:val="00806B4A"/>
    <w:rsid w:val="00806B86"/>
    <w:rsid w:val="00806E3F"/>
    <w:rsid w:val="00806E7E"/>
    <w:rsid w:val="00806EA8"/>
    <w:rsid w:val="0080753B"/>
    <w:rsid w:val="00807594"/>
    <w:rsid w:val="00807D30"/>
    <w:rsid w:val="00807EF5"/>
    <w:rsid w:val="0081058A"/>
    <w:rsid w:val="008105CD"/>
    <w:rsid w:val="0081091B"/>
    <w:rsid w:val="00810B37"/>
    <w:rsid w:val="00811A30"/>
    <w:rsid w:val="0081265F"/>
    <w:rsid w:val="00812717"/>
    <w:rsid w:val="00812741"/>
    <w:rsid w:val="00812C51"/>
    <w:rsid w:val="00812F53"/>
    <w:rsid w:val="00813688"/>
    <w:rsid w:val="00813BE7"/>
    <w:rsid w:val="00813BF7"/>
    <w:rsid w:val="00813D6C"/>
    <w:rsid w:val="00813DB3"/>
    <w:rsid w:val="00814169"/>
    <w:rsid w:val="00814332"/>
    <w:rsid w:val="008143F2"/>
    <w:rsid w:val="008151E4"/>
    <w:rsid w:val="008156FC"/>
    <w:rsid w:val="00817045"/>
    <w:rsid w:val="00817285"/>
    <w:rsid w:val="008175CA"/>
    <w:rsid w:val="00817601"/>
    <w:rsid w:val="0081780E"/>
    <w:rsid w:val="00817810"/>
    <w:rsid w:val="008178BC"/>
    <w:rsid w:val="008178D7"/>
    <w:rsid w:val="00817F99"/>
    <w:rsid w:val="00820174"/>
    <w:rsid w:val="00820B5F"/>
    <w:rsid w:val="00820C4B"/>
    <w:rsid w:val="008212D6"/>
    <w:rsid w:val="00821680"/>
    <w:rsid w:val="00821CD8"/>
    <w:rsid w:val="008229CC"/>
    <w:rsid w:val="00822F89"/>
    <w:rsid w:val="00823360"/>
    <w:rsid w:val="00823451"/>
    <w:rsid w:val="008236DE"/>
    <w:rsid w:val="00823A02"/>
    <w:rsid w:val="00823F25"/>
    <w:rsid w:val="00823F47"/>
    <w:rsid w:val="00824086"/>
    <w:rsid w:val="008244B7"/>
    <w:rsid w:val="0082567F"/>
    <w:rsid w:val="0082741C"/>
    <w:rsid w:val="008276E6"/>
    <w:rsid w:val="00827A20"/>
    <w:rsid w:val="0083005A"/>
    <w:rsid w:val="008301B8"/>
    <w:rsid w:val="00830278"/>
    <w:rsid w:val="008303C4"/>
    <w:rsid w:val="008305D3"/>
    <w:rsid w:val="008305F1"/>
    <w:rsid w:val="00830BBE"/>
    <w:rsid w:val="00830C92"/>
    <w:rsid w:val="00830E45"/>
    <w:rsid w:val="00831132"/>
    <w:rsid w:val="008315EC"/>
    <w:rsid w:val="0083183D"/>
    <w:rsid w:val="00831876"/>
    <w:rsid w:val="0083225C"/>
    <w:rsid w:val="00832F77"/>
    <w:rsid w:val="008330B3"/>
    <w:rsid w:val="0083359C"/>
    <w:rsid w:val="00834039"/>
    <w:rsid w:val="00834192"/>
    <w:rsid w:val="0083430B"/>
    <w:rsid w:val="0083470D"/>
    <w:rsid w:val="00834715"/>
    <w:rsid w:val="00834D95"/>
    <w:rsid w:val="008350A6"/>
    <w:rsid w:val="00835614"/>
    <w:rsid w:val="00835877"/>
    <w:rsid w:val="008358C9"/>
    <w:rsid w:val="00835BE1"/>
    <w:rsid w:val="0083686C"/>
    <w:rsid w:val="00836E69"/>
    <w:rsid w:val="008373EA"/>
    <w:rsid w:val="00837A87"/>
    <w:rsid w:val="00837B77"/>
    <w:rsid w:val="00840384"/>
    <w:rsid w:val="0084082E"/>
    <w:rsid w:val="008408CF"/>
    <w:rsid w:val="008409E4"/>
    <w:rsid w:val="00840BA1"/>
    <w:rsid w:val="00840C6C"/>
    <w:rsid w:val="00840CBE"/>
    <w:rsid w:val="0084134C"/>
    <w:rsid w:val="00841633"/>
    <w:rsid w:val="00841B48"/>
    <w:rsid w:val="00841FE5"/>
    <w:rsid w:val="00842071"/>
    <w:rsid w:val="00842676"/>
    <w:rsid w:val="00842778"/>
    <w:rsid w:val="00842A1E"/>
    <w:rsid w:val="00842A59"/>
    <w:rsid w:val="0084391B"/>
    <w:rsid w:val="00843953"/>
    <w:rsid w:val="00843CB4"/>
    <w:rsid w:val="00844138"/>
    <w:rsid w:val="0084420E"/>
    <w:rsid w:val="008444A1"/>
    <w:rsid w:val="00844B6D"/>
    <w:rsid w:val="008454C9"/>
    <w:rsid w:val="00845D91"/>
    <w:rsid w:val="0084659B"/>
    <w:rsid w:val="008466F6"/>
    <w:rsid w:val="00846891"/>
    <w:rsid w:val="008468F4"/>
    <w:rsid w:val="00846A76"/>
    <w:rsid w:val="00847539"/>
    <w:rsid w:val="00847674"/>
    <w:rsid w:val="00847CE1"/>
    <w:rsid w:val="008500E0"/>
    <w:rsid w:val="008505BE"/>
    <w:rsid w:val="00850E51"/>
    <w:rsid w:val="008514B4"/>
    <w:rsid w:val="00851D74"/>
    <w:rsid w:val="0085217A"/>
    <w:rsid w:val="00852450"/>
    <w:rsid w:val="00852ABD"/>
    <w:rsid w:val="0085305C"/>
    <w:rsid w:val="00853E1C"/>
    <w:rsid w:val="00853E2A"/>
    <w:rsid w:val="00854050"/>
    <w:rsid w:val="0085455E"/>
    <w:rsid w:val="0085482C"/>
    <w:rsid w:val="00854EC2"/>
    <w:rsid w:val="0085551D"/>
    <w:rsid w:val="0085617F"/>
    <w:rsid w:val="0085650E"/>
    <w:rsid w:val="00856513"/>
    <w:rsid w:val="00856929"/>
    <w:rsid w:val="0085692D"/>
    <w:rsid w:val="00856BB1"/>
    <w:rsid w:val="00856F2A"/>
    <w:rsid w:val="00857443"/>
    <w:rsid w:val="008574DD"/>
    <w:rsid w:val="00857585"/>
    <w:rsid w:val="00857751"/>
    <w:rsid w:val="00857CDA"/>
    <w:rsid w:val="008617E0"/>
    <w:rsid w:val="0086185F"/>
    <w:rsid w:val="00861890"/>
    <w:rsid w:val="00861D74"/>
    <w:rsid w:val="008621F0"/>
    <w:rsid w:val="00862876"/>
    <w:rsid w:val="00862B52"/>
    <w:rsid w:val="00863867"/>
    <w:rsid w:val="00863AF7"/>
    <w:rsid w:val="00864B22"/>
    <w:rsid w:val="008651DD"/>
    <w:rsid w:val="008654B2"/>
    <w:rsid w:val="0086583B"/>
    <w:rsid w:val="00865A25"/>
    <w:rsid w:val="00865A46"/>
    <w:rsid w:val="00865A8E"/>
    <w:rsid w:val="00865EC5"/>
    <w:rsid w:val="0086640C"/>
    <w:rsid w:val="00866949"/>
    <w:rsid w:val="008669F3"/>
    <w:rsid w:val="00866B35"/>
    <w:rsid w:val="00866CDD"/>
    <w:rsid w:val="00867696"/>
    <w:rsid w:val="00867D69"/>
    <w:rsid w:val="00867FC0"/>
    <w:rsid w:val="00870865"/>
    <w:rsid w:val="00871BD3"/>
    <w:rsid w:val="0087253C"/>
    <w:rsid w:val="00872832"/>
    <w:rsid w:val="00872D9A"/>
    <w:rsid w:val="00872E12"/>
    <w:rsid w:val="00873603"/>
    <w:rsid w:val="00873B09"/>
    <w:rsid w:val="00873ED4"/>
    <w:rsid w:val="008742F8"/>
    <w:rsid w:val="008743E8"/>
    <w:rsid w:val="00874A26"/>
    <w:rsid w:val="0087617B"/>
    <w:rsid w:val="0087693C"/>
    <w:rsid w:val="00876A49"/>
    <w:rsid w:val="00877096"/>
    <w:rsid w:val="00877294"/>
    <w:rsid w:val="00877A04"/>
    <w:rsid w:val="00877C14"/>
    <w:rsid w:val="008807DB"/>
    <w:rsid w:val="00880A0F"/>
    <w:rsid w:val="00880C79"/>
    <w:rsid w:val="008817A9"/>
    <w:rsid w:val="008827F4"/>
    <w:rsid w:val="00882AE5"/>
    <w:rsid w:val="008830C1"/>
    <w:rsid w:val="00883BA3"/>
    <w:rsid w:val="00883D28"/>
    <w:rsid w:val="00884336"/>
    <w:rsid w:val="008849ED"/>
    <w:rsid w:val="00884AF6"/>
    <w:rsid w:val="00884C47"/>
    <w:rsid w:val="00886F34"/>
    <w:rsid w:val="00886FE0"/>
    <w:rsid w:val="008874B9"/>
    <w:rsid w:val="008878FB"/>
    <w:rsid w:val="00887948"/>
    <w:rsid w:val="008903A3"/>
    <w:rsid w:val="00890B76"/>
    <w:rsid w:val="00891C59"/>
    <w:rsid w:val="0089202A"/>
    <w:rsid w:val="00893321"/>
    <w:rsid w:val="00893A3A"/>
    <w:rsid w:val="00893D99"/>
    <w:rsid w:val="0089469A"/>
    <w:rsid w:val="00894842"/>
    <w:rsid w:val="0089484F"/>
    <w:rsid w:val="00894CF9"/>
    <w:rsid w:val="00894F49"/>
    <w:rsid w:val="008952C9"/>
    <w:rsid w:val="00895DE4"/>
    <w:rsid w:val="00895F15"/>
    <w:rsid w:val="00896053"/>
    <w:rsid w:val="00896A58"/>
    <w:rsid w:val="00897007"/>
    <w:rsid w:val="008977D5"/>
    <w:rsid w:val="008A08D7"/>
    <w:rsid w:val="008A0C74"/>
    <w:rsid w:val="008A1102"/>
    <w:rsid w:val="008A13C7"/>
    <w:rsid w:val="008A1707"/>
    <w:rsid w:val="008A1C1B"/>
    <w:rsid w:val="008A1CDE"/>
    <w:rsid w:val="008A2349"/>
    <w:rsid w:val="008A27A7"/>
    <w:rsid w:val="008A28ED"/>
    <w:rsid w:val="008A3536"/>
    <w:rsid w:val="008A36DE"/>
    <w:rsid w:val="008A3C40"/>
    <w:rsid w:val="008A3DAA"/>
    <w:rsid w:val="008A3E29"/>
    <w:rsid w:val="008A42A4"/>
    <w:rsid w:val="008A442D"/>
    <w:rsid w:val="008A4EB2"/>
    <w:rsid w:val="008A512C"/>
    <w:rsid w:val="008A71B9"/>
    <w:rsid w:val="008A7362"/>
    <w:rsid w:val="008A75BE"/>
    <w:rsid w:val="008A7A7E"/>
    <w:rsid w:val="008B08A1"/>
    <w:rsid w:val="008B0F6F"/>
    <w:rsid w:val="008B1CED"/>
    <w:rsid w:val="008B2124"/>
    <w:rsid w:val="008B2D2B"/>
    <w:rsid w:val="008B34B7"/>
    <w:rsid w:val="008B3733"/>
    <w:rsid w:val="008B3AA4"/>
    <w:rsid w:val="008B4295"/>
    <w:rsid w:val="008B4727"/>
    <w:rsid w:val="008B4B1E"/>
    <w:rsid w:val="008B4DAC"/>
    <w:rsid w:val="008B4E21"/>
    <w:rsid w:val="008B5866"/>
    <w:rsid w:val="008B6362"/>
    <w:rsid w:val="008C0130"/>
    <w:rsid w:val="008C0292"/>
    <w:rsid w:val="008C05F0"/>
    <w:rsid w:val="008C09B1"/>
    <w:rsid w:val="008C0A55"/>
    <w:rsid w:val="008C0BBE"/>
    <w:rsid w:val="008C0C44"/>
    <w:rsid w:val="008C0DE3"/>
    <w:rsid w:val="008C0F62"/>
    <w:rsid w:val="008C1473"/>
    <w:rsid w:val="008C1CFB"/>
    <w:rsid w:val="008C1F3A"/>
    <w:rsid w:val="008C253F"/>
    <w:rsid w:val="008C26F3"/>
    <w:rsid w:val="008C2CA3"/>
    <w:rsid w:val="008C2F42"/>
    <w:rsid w:val="008C2FCE"/>
    <w:rsid w:val="008C3AA1"/>
    <w:rsid w:val="008C3CCD"/>
    <w:rsid w:val="008C3F49"/>
    <w:rsid w:val="008C45E1"/>
    <w:rsid w:val="008C4B3A"/>
    <w:rsid w:val="008C4E82"/>
    <w:rsid w:val="008C55C1"/>
    <w:rsid w:val="008C64D0"/>
    <w:rsid w:val="008C7609"/>
    <w:rsid w:val="008C7664"/>
    <w:rsid w:val="008C767A"/>
    <w:rsid w:val="008C7B5E"/>
    <w:rsid w:val="008D01EF"/>
    <w:rsid w:val="008D01F3"/>
    <w:rsid w:val="008D0536"/>
    <w:rsid w:val="008D055F"/>
    <w:rsid w:val="008D05F7"/>
    <w:rsid w:val="008D078F"/>
    <w:rsid w:val="008D099A"/>
    <w:rsid w:val="008D1056"/>
    <w:rsid w:val="008D1295"/>
    <w:rsid w:val="008D1951"/>
    <w:rsid w:val="008D206D"/>
    <w:rsid w:val="008D2883"/>
    <w:rsid w:val="008D28B6"/>
    <w:rsid w:val="008D28C3"/>
    <w:rsid w:val="008D296D"/>
    <w:rsid w:val="008D2A0A"/>
    <w:rsid w:val="008D2F82"/>
    <w:rsid w:val="008D3037"/>
    <w:rsid w:val="008D3430"/>
    <w:rsid w:val="008D359B"/>
    <w:rsid w:val="008D3B2E"/>
    <w:rsid w:val="008D4008"/>
    <w:rsid w:val="008D484D"/>
    <w:rsid w:val="008D4A00"/>
    <w:rsid w:val="008D4BA9"/>
    <w:rsid w:val="008D4F84"/>
    <w:rsid w:val="008D5269"/>
    <w:rsid w:val="008D55EA"/>
    <w:rsid w:val="008D61B7"/>
    <w:rsid w:val="008D627D"/>
    <w:rsid w:val="008D6664"/>
    <w:rsid w:val="008D713C"/>
    <w:rsid w:val="008D73BF"/>
    <w:rsid w:val="008D7D26"/>
    <w:rsid w:val="008D7D51"/>
    <w:rsid w:val="008E0496"/>
    <w:rsid w:val="008E0612"/>
    <w:rsid w:val="008E0EB7"/>
    <w:rsid w:val="008E1060"/>
    <w:rsid w:val="008E1174"/>
    <w:rsid w:val="008E120D"/>
    <w:rsid w:val="008E1B14"/>
    <w:rsid w:val="008E249E"/>
    <w:rsid w:val="008E282A"/>
    <w:rsid w:val="008E2B71"/>
    <w:rsid w:val="008E2EE1"/>
    <w:rsid w:val="008E304D"/>
    <w:rsid w:val="008E3468"/>
    <w:rsid w:val="008E362A"/>
    <w:rsid w:val="008E3F25"/>
    <w:rsid w:val="008E4442"/>
    <w:rsid w:val="008E4C6D"/>
    <w:rsid w:val="008E4C91"/>
    <w:rsid w:val="008E5236"/>
    <w:rsid w:val="008E61F2"/>
    <w:rsid w:val="008E70E0"/>
    <w:rsid w:val="008E7315"/>
    <w:rsid w:val="008E784A"/>
    <w:rsid w:val="008E7B4A"/>
    <w:rsid w:val="008E7DF5"/>
    <w:rsid w:val="008E7FDC"/>
    <w:rsid w:val="008F048B"/>
    <w:rsid w:val="008F0AD9"/>
    <w:rsid w:val="008F0EFF"/>
    <w:rsid w:val="008F1317"/>
    <w:rsid w:val="008F1558"/>
    <w:rsid w:val="008F1A56"/>
    <w:rsid w:val="008F1B6B"/>
    <w:rsid w:val="008F1DB9"/>
    <w:rsid w:val="008F1E66"/>
    <w:rsid w:val="008F2101"/>
    <w:rsid w:val="008F2155"/>
    <w:rsid w:val="008F27A5"/>
    <w:rsid w:val="008F2BB4"/>
    <w:rsid w:val="008F2D15"/>
    <w:rsid w:val="008F3848"/>
    <w:rsid w:val="008F3EB6"/>
    <w:rsid w:val="008F3FBD"/>
    <w:rsid w:val="008F4D14"/>
    <w:rsid w:val="008F4EC9"/>
    <w:rsid w:val="008F5381"/>
    <w:rsid w:val="008F62E3"/>
    <w:rsid w:val="008F63BE"/>
    <w:rsid w:val="008F66A3"/>
    <w:rsid w:val="008F6A16"/>
    <w:rsid w:val="008F7104"/>
    <w:rsid w:val="008F74A2"/>
    <w:rsid w:val="008F7C1D"/>
    <w:rsid w:val="0090023A"/>
    <w:rsid w:val="00900334"/>
    <w:rsid w:val="0090077F"/>
    <w:rsid w:val="00900A11"/>
    <w:rsid w:val="00900B7C"/>
    <w:rsid w:val="00900E1F"/>
    <w:rsid w:val="00901B67"/>
    <w:rsid w:val="00901BE6"/>
    <w:rsid w:val="009020DB"/>
    <w:rsid w:val="009023EE"/>
    <w:rsid w:val="009026CF"/>
    <w:rsid w:val="009027CE"/>
    <w:rsid w:val="00902A89"/>
    <w:rsid w:val="00902FA2"/>
    <w:rsid w:val="00903504"/>
    <w:rsid w:val="009038A6"/>
    <w:rsid w:val="0090395A"/>
    <w:rsid w:val="00903A90"/>
    <w:rsid w:val="00903D49"/>
    <w:rsid w:val="00904168"/>
    <w:rsid w:val="00904B46"/>
    <w:rsid w:val="00904C0B"/>
    <w:rsid w:val="00904CE4"/>
    <w:rsid w:val="00904E2D"/>
    <w:rsid w:val="00905617"/>
    <w:rsid w:val="00905A14"/>
    <w:rsid w:val="00905AB7"/>
    <w:rsid w:val="00905E51"/>
    <w:rsid w:val="0090636B"/>
    <w:rsid w:val="0090658D"/>
    <w:rsid w:val="009069B0"/>
    <w:rsid w:val="00907E19"/>
    <w:rsid w:val="00910472"/>
    <w:rsid w:val="00910FD7"/>
    <w:rsid w:val="009116EB"/>
    <w:rsid w:val="009117D1"/>
    <w:rsid w:val="009117F1"/>
    <w:rsid w:val="00911ABB"/>
    <w:rsid w:val="00911C70"/>
    <w:rsid w:val="00911CF8"/>
    <w:rsid w:val="00912134"/>
    <w:rsid w:val="00912505"/>
    <w:rsid w:val="00912A18"/>
    <w:rsid w:val="00912F64"/>
    <w:rsid w:val="00913114"/>
    <w:rsid w:val="009135FC"/>
    <w:rsid w:val="009137B7"/>
    <w:rsid w:val="00913C40"/>
    <w:rsid w:val="00914671"/>
    <w:rsid w:val="00914A14"/>
    <w:rsid w:val="0091567A"/>
    <w:rsid w:val="0091584D"/>
    <w:rsid w:val="00915871"/>
    <w:rsid w:val="00915D55"/>
    <w:rsid w:val="00915E86"/>
    <w:rsid w:val="00916CE5"/>
    <w:rsid w:val="00916E66"/>
    <w:rsid w:val="009178CE"/>
    <w:rsid w:val="0091798D"/>
    <w:rsid w:val="009179E4"/>
    <w:rsid w:val="00917EDC"/>
    <w:rsid w:val="00920699"/>
    <w:rsid w:val="00920C5B"/>
    <w:rsid w:val="0092106F"/>
    <w:rsid w:val="00921366"/>
    <w:rsid w:val="0092148C"/>
    <w:rsid w:val="00921923"/>
    <w:rsid w:val="00921BCC"/>
    <w:rsid w:val="00922558"/>
    <w:rsid w:val="0092258F"/>
    <w:rsid w:val="00922BDA"/>
    <w:rsid w:val="00922C7D"/>
    <w:rsid w:val="0092343B"/>
    <w:rsid w:val="00923FF2"/>
    <w:rsid w:val="00924158"/>
    <w:rsid w:val="009242F2"/>
    <w:rsid w:val="00924794"/>
    <w:rsid w:val="00924C1C"/>
    <w:rsid w:val="00924E9C"/>
    <w:rsid w:val="00925038"/>
    <w:rsid w:val="0092508A"/>
    <w:rsid w:val="009252CE"/>
    <w:rsid w:val="00925313"/>
    <w:rsid w:val="00925469"/>
    <w:rsid w:val="00925EB2"/>
    <w:rsid w:val="009264DF"/>
    <w:rsid w:val="009269F4"/>
    <w:rsid w:val="00926EAD"/>
    <w:rsid w:val="00927324"/>
    <w:rsid w:val="00927AA3"/>
    <w:rsid w:val="00927D02"/>
    <w:rsid w:val="00927EE2"/>
    <w:rsid w:val="00927F29"/>
    <w:rsid w:val="0093026C"/>
    <w:rsid w:val="00930489"/>
    <w:rsid w:val="00930C7E"/>
    <w:rsid w:val="00931C03"/>
    <w:rsid w:val="00931C58"/>
    <w:rsid w:val="00931CEA"/>
    <w:rsid w:val="00932F62"/>
    <w:rsid w:val="009331DC"/>
    <w:rsid w:val="009335C9"/>
    <w:rsid w:val="00935351"/>
    <w:rsid w:val="00935729"/>
    <w:rsid w:val="00935919"/>
    <w:rsid w:val="00935938"/>
    <w:rsid w:val="00935AC0"/>
    <w:rsid w:val="00935C2D"/>
    <w:rsid w:val="00935DC1"/>
    <w:rsid w:val="00936399"/>
    <w:rsid w:val="00936466"/>
    <w:rsid w:val="00936C0C"/>
    <w:rsid w:val="009370E9"/>
    <w:rsid w:val="0093718F"/>
    <w:rsid w:val="00937261"/>
    <w:rsid w:val="00940381"/>
    <w:rsid w:val="009404C3"/>
    <w:rsid w:val="00940874"/>
    <w:rsid w:val="00940C16"/>
    <w:rsid w:val="00940E6C"/>
    <w:rsid w:val="00941CCE"/>
    <w:rsid w:val="009422D6"/>
    <w:rsid w:val="009425AA"/>
    <w:rsid w:val="00942772"/>
    <w:rsid w:val="00942AD6"/>
    <w:rsid w:val="009431D7"/>
    <w:rsid w:val="00943909"/>
    <w:rsid w:val="009439A9"/>
    <w:rsid w:val="00943BEB"/>
    <w:rsid w:val="00943E36"/>
    <w:rsid w:val="00944635"/>
    <w:rsid w:val="009448A2"/>
    <w:rsid w:val="00944AE6"/>
    <w:rsid w:val="00945068"/>
    <w:rsid w:val="00945458"/>
    <w:rsid w:val="009455F5"/>
    <w:rsid w:val="0094571F"/>
    <w:rsid w:val="00945721"/>
    <w:rsid w:val="00945821"/>
    <w:rsid w:val="00945C5E"/>
    <w:rsid w:val="00946124"/>
    <w:rsid w:val="009468FC"/>
    <w:rsid w:val="00946A52"/>
    <w:rsid w:val="00946A7C"/>
    <w:rsid w:val="009471FE"/>
    <w:rsid w:val="00947711"/>
    <w:rsid w:val="00947932"/>
    <w:rsid w:val="00947C71"/>
    <w:rsid w:val="00947E75"/>
    <w:rsid w:val="0095000F"/>
    <w:rsid w:val="0095023F"/>
    <w:rsid w:val="009512A0"/>
    <w:rsid w:val="00951DFF"/>
    <w:rsid w:val="009525D2"/>
    <w:rsid w:val="00952604"/>
    <w:rsid w:val="009527F0"/>
    <w:rsid w:val="00952933"/>
    <w:rsid w:val="00952AC9"/>
    <w:rsid w:val="00952ACE"/>
    <w:rsid w:val="00952E9A"/>
    <w:rsid w:val="00953057"/>
    <w:rsid w:val="00953143"/>
    <w:rsid w:val="009531D7"/>
    <w:rsid w:val="00953209"/>
    <w:rsid w:val="009532DF"/>
    <w:rsid w:val="00953F59"/>
    <w:rsid w:val="009549D5"/>
    <w:rsid w:val="00954A80"/>
    <w:rsid w:val="009551B7"/>
    <w:rsid w:val="00955873"/>
    <w:rsid w:val="00955C6A"/>
    <w:rsid w:val="00956418"/>
    <w:rsid w:val="009569AD"/>
    <w:rsid w:val="00956C73"/>
    <w:rsid w:val="00956CCC"/>
    <w:rsid w:val="00957AD7"/>
    <w:rsid w:val="00957C4B"/>
    <w:rsid w:val="00957DBD"/>
    <w:rsid w:val="009601D1"/>
    <w:rsid w:val="009601DF"/>
    <w:rsid w:val="00960243"/>
    <w:rsid w:val="00960254"/>
    <w:rsid w:val="0096083B"/>
    <w:rsid w:val="00960C95"/>
    <w:rsid w:val="00960CA8"/>
    <w:rsid w:val="009616C8"/>
    <w:rsid w:val="00961762"/>
    <w:rsid w:val="00961859"/>
    <w:rsid w:val="00961986"/>
    <w:rsid w:val="00961998"/>
    <w:rsid w:val="00961E13"/>
    <w:rsid w:val="0096234C"/>
    <w:rsid w:val="0096242C"/>
    <w:rsid w:val="009626E7"/>
    <w:rsid w:val="00963047"/>
    <w:rsid w:val="0096314A"/>
    <w:rsid w:val="00963240"/>
    <w:rsid w:val="00963660"/>
    <w:rsid w:val="00963AA9"/>
    <w:rsid w:val="00963B16"/>
    <w:rsid w:val="00963EB2"/>
    <w:rsid w:val="009644EE"/>
    <w:rsid w:val="0096463D"/>
    <w:rsid w:val="009647AA"/>
    <w:rsid w:val="00964963"/>
    <w:rsid w:val="009649E7"/>
    <w:rsid w:val="00964BBD"/>
    <w:rsid w:val="00964DF8"/>
    <w:rsid w:val="00964E23"/>
    <w:rsid w:val="00964EFF"/>
    <w:rsid w:val="009651F7"/>
    <w:rsid w:val="009653CC"/>
    <w:rsid w:val="009658C4"/>
    <w:rsid w:val="00965DE1"/>
    <w:rsid w:val="00966284"/>
    <w:rsid w:val="00966592"/>
    <w:rsid w:val="009666C1"/>
    <w:rsid w:val="00966D83"/>
    <w:rsid w:val="00967D9A"/>
    <w:rsid w:val="0097037F"/>
    <w:rsid w:val="0097043F"/>
    <w:rsid w:val="009704E2"/>
    <w:rsid w:val="00970998"/>
    <w:rsid w:val="00970D48"/>
    <w:rsid w:val="00971008"/>
    <w:rsid w:val="0097198D"/>
    <w:rsid w:val="00971C29"/>
    <w:rsid w:val="00971E73"/>
    <w:rsid w:val="00971ECD"/>
    <w:rsid w:val="00972621"/>
    <w:rsid w:val="009726A1"/>
    <w:rsid w:val="009729D9"/>
    <w:rsid w:val="00972C13"/>
    <w:rsid w:val="00972C15"/>
    <w:rsid w:val="00972EB2"/>
    <w:rsid w:val="009733DF"/>
    <w:rsid w:val="009735E5"/>
    <w:rsid w:val="0097360E"/>
    <w:rsid w:val="00973665"/>
    <w:rsid w:val="00973745"/>
    <w:rsid w:val="00973ECD"/>
    <w:rsid w:val="0097446E"/>
    <w:rsid w:val="009748E9"/>
    <w:rsid w:val="00975213"/>
    <w:rsid w:val="0097588C"/>
    <w:rsid w:val="00976012"/>
    <w:rsid w:val="00976465"/>
    <w:rsid w:val="009771E0"/>
    <w:rsid w:val="009774E3"/>
    <w:rsid w:val="009778CD"/>
    <w:rsid w:val="009779A9"/>
    <w:rsid w:val="00977DC5"/>
    <w:rsid w:val="00977FA4"/>
    <w:rsid w:val="009801D8"/>
    <w:rsid w:val="009803F1"/>
    <w:rsid w:val="009804DB"/>
    <w:rsid w:val="0098070D"/>
    <w:rsid w:val="0098095A"/>
    <w:rsid w:val="00980A63"/>
    <w:rsid w:val="0098109B"/>
    <w:rsid w:val="009817BE"/>
    <w:rsid w:val="00981F31"/>
    <w:rsid w:val="00981F85"/>
    <w:rsid w:val="00981FC7"/>
    <w:rsid w:val="00981FD5"/>
    <w:rsid w:val="009820CC"/>
    <w:rsid w:val="009821F5"/>
    <w:rsid w:val="00982217"/>
    <w:rsid w:val="009822C9"/>
    <w:rsid w:val="0098304A"/>
    <w:rsid w:val="009830F0"/>
    <w:rsid w:val="009835FB"/>
    <w:rsid w:val="00983778"/>
    <w:rsid w:val="00984221"/>
    <w:rsid w:val="00984A3E"/>
    <w:rsid w:val="00984E5A"/>
    <w:rsid w:val="0098527A"/>
    <w:rsid w:val="009852F6"/>
    <w:rsid w:val="009855FF"/>
    <w:rsid w:val="0098613A"/>
    <w:rsid w:val="009868B7"/>
    <w:rsid w:val="00986CE0"/>
    <w:rsid w:val="0098731A"/>
    <w:rsid w:val="00990859"/>
    <w:rsid w:val="0099086D"/>
    <w:rsid w:val="00990EE3"/>
    <w:rsid w:val="00991197"/>
    <w:rsid w:val="00991F4E"/>
    <w:rsid w:val="009925C4"/>
    <w:rsid w:val="009926F5"/>
    <w:rsid w:val="00992E5E"/>
    <w:rsid w:val="00994251"/>
    <w:rsid w:val="009943D5"/>
    <w:rsid w:val="00994448"/>
    <w:rsid w:val="00994EB9"/>
    <w:rsid w:val="00994F9F"/>
    <w:rsid w:val="00995265"/>
    <w:rsid w:val="009958FB"/>
    <w:rsid w:val="00995D1D"/>
    <w:rsid w:val="009961E5"/>
    <w:rsid w:val="0099704C"/>
    <w:rsid w:val="0099799F"/>
    <w:rsid w:val="00997B3B"/>
    <w:rsid w:val="009A0107"/>
    <w:rsid w:val="009A10A1"/>
    <w:rsid w:val="009A1326"/>
    <w:rsid w:val="009A1748"/>
    <w:rsid w:val="009A1B18"/>
    <w:rsid w:val="009A21CE"/>
    <w:rsid w:val="009A238B"/>
    <w:rsid w:val="009A2833"/>
    <w:rsid w:val="009A29E2"/>
    <w:rsid w:val="009A2AF7"/>
    <w:rsid w:val="009A2FDD"/>
    <w:rsid w:val="009A3025"/>
    <w:rsid w:val="009A33CE"/>
    <w:rsid w:val="009A34E5"/>
    <w:rsid w:val="009A3519"/>
    <w:rsid w:val="009A3B27"/>
    <w:rsid w:val="009A4469"/>
    <w:rsid w:val="009A449B"/>
    <w:rsid w:val="009A533A"/>
    <w:rsid w:val="009A5530"/>
    <w:rsid w:val="009A60B2"/>
    <w:rsid w:val="009A61B1"/>
    <w:rsid w:val="009A66D1"/>
    <w:rsid w:val="009A6963"/>
    <w:rsid w:val="009A6E12"/>
    <w:rsid w:val="009A771A"/>
    <w:rsid w:val="009A7E78"/>
    <w:rsid w:val="009A7F32"/>
    <w:rsid w:val="009B003F"/>
    <w:rsid w:val="009B0282"/>
    <w:rsid w:val="009B0DA8"/>
    <w:rsid w:val="009B0EA0"/>
    <w:rsid w:val="009B14C0"/>
    <w:rsid w:val="009B1AEA"/>
    <w:rsid w:val="009B1CF7"/>
    <w:rsid w:val="009B21D0"/>
    <w:rsid w:val="009B2FD2"/>
    <w:rsid w:val="009B30CA"/>
    <w:rsid w:val="009B41CF"/>
    <w:rsid w:val="009B450A"/>
    <w:rsid w:val="009B4843"/>
    <w:rsid w:val="009B4A03"/>
    <w:rsid w:val="009B4A36"/>
    <w:rsid w:val="009B4BB7"/>
    <w:rsid w:val="009B4FB0"/>
    <w:rsid w:val="009B51E6"/>
    <w:rsid w:val="009B5DAB"/>
    <w:rsid w:val="009B6AF9"/>
    <w:rsid w:val="009B7205"/>
    <w:rsid w:val="009C0249"/>
    <w:rsid w:val="009C0575"/>
    <w:rsid w:val="009C06B5"/>
    <w:rsid w:val="009C0758"/>
    <w:rsid w:val="009C07A6"/>
    <w:rsid w:val="009C0DC6"/>
    <w:rsid w:val="009C1050"/>
    <w:rsid w:val="009C186C"/>
    <w:rsid w:val="009C1E15"/>
    <w:rsid w:val="009C1FAF"/>
    <w:rsid w:val="009C2581"/>
    <w:rsid w:val="009C3053"/>
    <w:rsid w:val="009C3D42"/>
    <w:rsid w:val="009C3EFD"/>
    <w:rsid w:val="009C4396"/>
    <w:rsid w:val="009C45A6"/>
    <w:rsid w:val="009C4677"/>
    <w:rsid w:val="009C47A7"/>
    <w:rsid w:val="009C4982"/>
    <w:rsid w:val="009C49C4"/>
    <w:rsid w:val="009C4C4D"/>
    <w:rsid w:val="009C4FDD"/>
    <w:rsid w:val="009C55D3"/>
    <w:rsid w:val="009C56AE"/>
    <w:rsid w:val="009C5A78"/>
    <w:rsid w:val="009C5BE4"/>
    <w:rsid w:val="009C5C10"/>
    <w:rsid w:val="009C5E99"/>
    <w:rsid w:val="009C5FF7"/>
    <w:rsid w:val="009C6A76"/>
    <w:rsid w:val="009C6B5C"/>
    <w:rsid w:val="009C6B6A"/>
    <w:rsid w:val="009C6DBA"/>
    <w:rsid w:val="009C731F"/>
    <w:rsid w:val="009C7676"/>
    <w:rsid w:val="009C7956"/>
    <w:rsid w:val="009C7B9B"/>
    <w:rsid w:val="009C7ED9"/>
    <w:rsid w:val="009D0B75"/>
    <w:rsid w:val="009D0C4E"/>
    <w:rsid w:val="009D0F97"/>
    <w:rsid w:val="009D0FDB"/>
    <w:rsid w:val="009D0FE3"/>
    <w:rsid w:val="009D2120"/>
    <w:rsid w:val="009D214D"/>
    <w:rsid w:val="009D2267"/>
    <w:rsid w:val="009D22E6"/>
    <w:rsid w:val="009D25A4"/>
    <w:rsid w:val="009D2B71"/>
    <w:rsid w:val="009D2FD7"/>
    <w:rsid w:val="009D309B"/>
    <w:rsid w:val="009D3882"/>
    <w:rsid w:val="009D3AED"/>
    <w:rsid w:val="009D46D4"/>
    <w:rsid w:val="009D4721"/>
    <w:rsid w:val="009D476E"/>
    <w:rsid w:val="009D5094"/>
    <w:rsid w:val="009D51E3"/>
    <w:rsid w:val="009D5A16"/>
    <w:rsid w:val="009D5F0C"/>
    <w:rsid w:val="009D5FEF"/>
    <w:rsid w:val="009D6059"/>
    <w:rsid w:val="009D61E1"/>
    <w:rsid w:val="009D6703"/>
    <w:rsid w:val="009D6BF4"/>
    <w:rsid w:val="009D71D8"/>
    <w:rsid w:val="009D72D4"/>
    <w:rsid w:val="009D7521"/>
    <w:rsid w:val="009D7648"/>
    <w:rsid w:val="009D7F10"/>
    <w:rsid w:val="009D7FB7"/>
    <w:rsid w:val="009D7FE5"/>
    <w:rsid w:val="009E0298"/>
    <w:rsid w:val="009E0566"/>
    <w:rsid w:val="009E0790"/>
    <w:rsid w:val="009E0A4B"/>
    <w:rsid w:val="009E0EAE"/>
    <w:rsid w:val="009E1166"/>
    <w:rsid w:val="009E1260"/>
    <w:rsid w:val="009E1D18"/>
    <w:rsid w:val="009E25C4"/>
    <w:rsid w:val="009E290A"/>
    <w:rsid w:val="009E2AA7"/>
    <w:rsid w:val="009E3402"/>
    <w:rsid w:val="009E3AC9"/>
    <w:rsid w:val="009E3C84"/>
    <w:rsid w:val="009E3D1B"/>
    <w:rsid w:val="009E510A"/>
    <w:rsid w:val="009E515E"/>
    <w:rsid w:val="009E5606"/>
    <w:rsid w:val="009E56A6"/>
    <w:rsid w:val="009E5A30"/>
    <w:rsid w:val="009E5FEE"/>
    <w:rsid w:val="009E6192"/>
    <w:rsid w:val="009E6219"/>
    <w:rsid w:val="009E62BC"/>
    <w:rsid w:val="009E6363"/>
    <w:rsid w:val="009E64C2"/>
    <w:rsid w:val="009E7487"/>
    <w:rsid w:val="009E7B99"/>
    <w:rsid w:val="009F0C4A"/>
    <w:rsid w:val="009F0DF6"/>
    <w:rsid w:val="009F1C46"/>
    <w:rsid w:val="009F2075"/>
    <w:rsid w:val="009F20A3"/>
    <w:rsid w:val="009F2DDB"/>
    <w:rsid w:val="009F2E07"/>
    <w:rsid w:val="009F3171"/>
    <w:rsid w:val="009F3985"/>
    <w:rsid w:val="009F3E35"/>
    <w:rsid w:val="009F45B1"/>
    <w:rsid w:val="009F460E"/>
    <w:rsid w:val="009F4A9E"/>
    <w:rsid w:val="009F4DE7"/>
    <w:rsid w:val="009F51F7"/>
    <w:rsid w:val="009F5248"/>
    <w:rsid w:val="009F596D"/>
    <w:rsid w:val="009F59A3"/>
    <w:rsid w:val="009F5AE8"/>
    <w:rsid w:val="009F5E11"/>
    <w:rsid w:val="009F5EFA"/>
    <w:rsid w:val="009F6523"/>
    <w:rsid w:val="009F6688"/>
    <w:rsid w:val="009F66AF"/>
    <w:rsid w:val="009F6ED0"/>
    <w:rsid w:val="009F6F96"/>
    <w:rsid w:val="00A0018A"/>
    <w:rsid w:val="00A003AC"/>
    <w:rsid w:val="00A00529"/>
    <w:rsid w:val="00A00A66"/>
    <w:rsid w:val="00A00B88"/>
    <w:rsid w:val="00A00D6B"/>
    <w:rsid w:val="00A01B03"/>
    <w:rsid w:val="00A01C7A"/>
    <w:rsid w:val="00A01D63"/>
    <w:rsid w:val="00A022F1"/>
    <w:rsid w:val="00A02552"/>
    <w:rsid w:val="00A02C48"/>
    <w:rsid w:val="00A02EEE"/>
    <w:rsid w:val="00A030EF"/>
    <w:rsid w:val="00A03290"/>
    <w:rsid w:val="00A03893"/>
    <w:rsid w:val="00A0402B"/>
    <w:rsid w:val="00A04152"/>
    <w:rsid w:val="00A0459B"/>
    <w:rsid w:val="00A04610"/>
    <w:rsid w:val="00A05252"/>
    <w:rsid w:val="00A05B1F"/>
    <w:rsid w:val="00A05E78"/>
    <w:rsid w:val="00A06254"/>
    <w:rsid w:val="00A06F8A"/>
    <w:rsid w:val="00A105C7"/>
    <w:rsid w:val="00A10E67"/>
    <w:rsid w:val="00A1182A"/>
    <w:rsid w:val="00A11C8C"/>
    <w:rsid w:val="00A11F08"/>
    <w:rsid w:val="00A12703"/>
    <w:rsid w:val="00A12804"/>
    <w:rsid w:val="00A12B99"/>
    <w:rsid w:val="00A14134"/>
    <w:rsid w:val="00A14BFC"/>
    <w:rsid w:val="00A1514A"/>
    <w:rsid w:val="00A1526F"/>
    <w:rsid w:val="00A153F6"/>
    <w:rsid w:val="00A15458"/>
    <w:rsid w:val="00A1563C"/>
    <w:rsid w:val="00A156FF"/>
    <w:rsid w:val="00A1570B"/>
    <w:rsid w:val="00A15C19"/>
    <w:rsid w:val="00A15C66"/>
    <w:rsid w:val="00A16230"/>
    <w:rsid w:val="00A1634E"/>
    <w:rsid w:val="00A163B8"/>
    <w:rsid w:val="00A164E6"/>
    <w:rsid w:val="00A16691"/>
    <w:rsid w:val="00A17E21"/>
    <w:rsid w:val="00A17EAF"/>
    <w:rsid w:val="00A20CDD"/>
    <w:rsid w:val="00A212C9"/>
    <w:rsid w:val="00A21943"/>
    <w:rsid w:val="00A2224B"/>
    <w:rsid w:val="00A22A2A"/>
    <w:rsid w:val="00A23ACC"/>
    <w:rsid w:val="00A23B7E"/>
    <w:rsid w:val="00A23E20"/>
    <w:rsid w:val="00A24322"/>
    <w:rsid w:val="00A25249"/>
    <w:rsid w:val="00A2529B"/>
    <w:rsid w:val="00A2539B"/>
    <w:rsid w:val="00A25ADD"/>
    <w:rsid w:val="00A261CA"/>
    <w:rsid w:val="00A26301"/>
    <w:rsid w:val="00A265B4"/>
    <w:rsid w:val="00A26618"/>
    <w:rsid w:val="00A2689F"/>
    <w:rsid w:val="00A2724D"/>
    <w:rsid w:val="00A27A3F"/>
    <w:rsid w:val="00A30321"/>
    <w:rsid w:val="00A306D3"/>
    <w:rsid w:val="00A3072A"/>
    <w:rsid w:val="00A30920"/>
    <w:rsid w:val="00A30C90"/>
    <w:rsid w:val="00A30DAE"/>
    <w:rsid w:val="00A30DBD"/>
    <w:rsid w:val="00A30E2D"/>
    <w:rsid w:val="00A30F96"/>
    <w:rsid w:val="00A31141"/>
    <w:rsid w:val="00A31C1A"/>
    <w:rsid w:val="00A31C63"/>
    <w:rsid w:val="00A31F6D"/>
    <w:rsid w:val="00A321DC"/>
    <w:rsid w:val="00A32EC0"/>
    <w:rsid w:val="00A32F45"/>
    <w:rsid w:val="00A3301C"/>
    <w:rsid w:val="00A3303C"/>
    <w:rsid w:val="00A33FEB"/>
    <w:rsid w:val="00A34413"/>
    <w:rsid w:val="00A34471"/>
    <w:rsid w:val="00A3465A"/>
    <w:rsid w:val="00A34979"/>
    <w:rsid w:val="00A34F94"/>
    <w:rsid w:val="00A352C2"/>
    <w:rsid w:val="00A35637"/>
    <w:rsid w:val="00A35655"/>
    <w:rsid w:val="00A35DE6"/>
    <w:rsid w:val="00A35E11"/>
    <w:rsid w:val="00A35F06"/>
    <w:rsid w:val="00A3600A"/>
    <w:rsid w:val="00A3610F"/>
    <w:rsid w:val="00A365CE"/>
    <w:rsid w:val="00A3669A"/>
    <w:rsid w:val="00A36711"/>
    <w:rsid w:val="00A36BDE"/>
    <w:rsid w:val="00A36D16"/>
    <w:rsid w:val="00A3702B"/>
    <w:rsid w:val="00A3706A"/>
    <w:rsid w:val="00A37A8A"/>
    <w:rsid w:val="00A37B67"/>
    <w:rsid w:val="00A4006D"/>
    <w:rsid w:val="00A40F27"/>
    <w:rsid w:val="00A41521"/>
    <w:rsid w:val="00A41B47"/>
    <w:rsid w:val="00A41C7B"/>
    <w:rsid w:val="00A41C8F"/>
    <w:rsid w:val="00A428E3"/>
    <w:rsid w:val="00A42CAA"/>
    <w:rsid w:val="00A42E42"/>
    <w:rsid w:val="00A42F78"/>
    <w:rsid w:val="00A434C3"/>
    <w:rsid w:val="00A43546"/>
    <w:rsid w:val="00A43FE1"/>
    <w:rsid w:val="00A442E9"/>
    <w:rsid w:val="00A444F4"/>
    <w:rsid w:val="00A449DC"/>
    <w:rsid w:val="00A45304"/>
    <w:rsid w:val="00A4552C"/>
    <w:rsid w:val="00A45D92"/>
    <w:rsid w:val="00A45EB6"/>
    <w:rsid w:val="00A462D8"/>
    <w:rsid w:val="00A4675D"/>
    <w:rsid w:val="00A474B8"/>
    <w:rsid w:val="00A47522"/>
    <w:rsid w:val="00A4786C"/>
    <w:rsid w:val="00A47BDC"/>
    <w:rsid w:val="00A47F1A"/>
    <w:rsid w:val="00A5006E"/>
    <w:rsid w:val="00A50743"/>
    <w:rsid w:val="00A50E39"/>
    <w:rsid w:val="00A51394"/>
    <w:rsid w:val="00A514F0"/>
    <w:rsid w:val="00A51D7D"/>
    <w:rsid w:val="00A51E22"/>
    <w:rsid w:val="00A51EDF"/>
    <w:rsid w:val="00A5202F"/>
    <w:rsid w:val="00A5253F"/>
    <w:rsid w:val="00A525ED"/>
    <w:rsid w:val="00A5278C"/>
    <w:rsid w:val="00A52DF2"/>
    <w:rsid w:val="00A53266"/>
    <w:rsid w:val="00A53474"/>
    <w:rsid w:val="00A53C0A"/>
    <w:rsid w:val="00A54231"/>
    <w:rsid w:val="00A5436A"/>
    <w:rsid w:val="00A543E6"/>
    <w:rsid w:val="00A547A1"/>
    <w:rsid w:val="00A54D04"/>
    <w:rsid w:val="00A551E7"/>
    <w:rsid w:val="00A559E1"/>
    <w:rsid w:val="00A56608"/>
    <w:rsid w:val="00A56643"/>
    <w:rsid w:val="00A56C0A"/>
    <w:rsid w:val="00A56E74"/>
    <w:rsid w:val="00A5743D"/>
    <w:rsid w:val="00A5782F"/>
    <w:rsid w:val="00A57913"/>
    <w:rsid w:val="00A60050"/>
    <w:rsid w:val="00A60D36"/>
    <w:rsid w:val="00A61416"/>
    <w:rsid w:val="00A61961"/>
    <w:rsid w:val="00A61F7B"/>
    <w:rsid w:val="00A63336"/>
    <w:rsid w:val="00A638FE"/>
    <w:rsid w:val="00A63C5B"/>
    <w:rsid w:val="00A63ECC"/>
    <w:rsid w:val="00A64263"/>
    <w:rsid w:val="00A64683"/>
    <w:rsid w:val="00A64AAC"/>
    <w:rsid w:val="00A64B0E"/>
    <w:rsid w:val="00A65645"/>
    <w:rsid w:val="00A657B7"/>
    <w:rsid w:val="00A65855"/>
    <w:rsid w:val="00A65EC8"/>
    <w:rsid w:val="00A66073"/>
    <w:rsid w:val="00A66108"/>
    <w:rsid w:val="00A6683A"/>
    <w:rsid w:val="00A669D8"/>
    <w:rsid w:val="00A66F64"/>
    <w:rsid w:val="00A67955"/>
    <w:rsid w:val="00A67DCA"/>
    <w:rsid w:val="00A67E46"/>
    <w:rsid w:val="00A67F85"/>
    <w:rsid w:val="00A7075E"/>
    <w:rsid w:val="00A70EB8"/>
    <w:rsid w:val="00A70ED9"/>
    <w:rsid w:val="00A717CF"/>
    <w:rsid w:val="00A719C8"/>
    <w:rsid w:val="00A72082"/>
    <w:rsid w:val="00A72346"/>
    <w:rsid w:val="00A72EB1"/>
    <w:rsid w:val="00A739D6"/>
    <w:rsid w:val="00A73A81"/>
    <w:rsid w:val="00A73AAB"/>
    <w:rsid w:val="00A742BF"/>
    <w:rsid w:val="00A74839"/>
    <w:rsid w:val="00A754E1"/>
    <w:rsid w:val="00A757A7"/>
    <w:rsid w:val="00A75BE5"/>
    <w:rsid w:val="00A75C26"/>
    <w:rsid w:val="00A76025"/>
    <w:rsid w:val="00A769B0"/>
    <w:rsid w:val="00A76E94"/>
    <w:rsid w:val="00A76EE1"/>
    <w:rsid w:val="00A770CD"/>
    <w:rsid w:val="00A773DC"/>
    <w:rsid w:val="00A777D4"/>
    <w:rsid w:val="00A77A21"/>
    <w:rsid w:val="00A77C25"/>
    <w:rsid w:val="00A8101D"/>
    <w:rsid w:val="00A818FD"/>
    <w:rsid w:val="00A81F9A"/>
    <w:rsid w:val="00A826AA"/>
    <w:rsid w:val="00A82739"/>
    <w:rsid w:val="00A8276D"/>
    <w:rsid w:val="00A83551"/>
    <w:rsid w:val="00A83B19"/>
    <w:rsid w:val="00A83B9B"/>
    <w:rsid w:val="00A84E67"/>
    <w:rsid w:val="00A84FC6"/>
    <w:rsid w:val="00A859F6"/>
    <w:rsid w:val="00A86187"/>
    <w:rsid w:val="00A86366"/>
    <w:rsid w:val="00A863A6"/>
    <w:rsid w:val="00A86D92"/>
    <w:rsid w:val="00A8733C"/>
    <w:rsid w:val="00A908C8"/>
    <w:rsid w:val="00A90945"/>
    <w:rsid w:val="00A90959"/>
    <w:rsid w:val="00A90AF2"/>
    <w:rsid w:val="00A90FCC"/>
    <w:rsid w:val="00A90FEC"/>
    <w:rsid w:val="00A91A0C"/>
    <w:rsid w:val="00A91BFE"/>
    <w:rsid w:val="00A9259F"/>
    <w:rsid w:val="00A92674"/>
    <w:rsid w:val="00A92A5A"/>
    <w:rsid w:val="00A92D19"/>
    <w:rsid w:val="00A9330F"/>
    <w:rsid w:val="00A9371C"/>
    <w:rsid w:val="00A93F19"/>
    <w:rsid w:val="00A93FFD"/>
    <w:rsid w:val="00A942D5"/>
    <w:rsid w:val="00A94322"/>
    <w:rsid w:val="00A9557C"/>
    <w:rsid w:val="00A9563F"/>
    <w:rsid w:val="00A95A22"/>
    <w:rsid w:val="00A95FF3"/>
    <w:rsid w:val="00A96A14"/>
    <w:rsid w:val="00A96EEE"/>
    <w:rsid w:val="00A971EE"/>
    <w:rsid w:val="00A974AE"/>
    <w:rsid w:val="00A97963"/>
    <w:rsid w:val="00A979DA"/>
    <w:rsid w:val="00AA0352"/>
    <w:rsid w:val="00AA0360"/>
    <w:rsid w:val="00AA0DA4"/>
    <w:rsid w:val="00AA0E04"/>
    <w:rsid w:val="00AA11F8"/>
    <w:rsid w:val="00AA17B8"/>
    <w:rsid w:val="00AA17E6"/>
    <w:rsid w:val="00AA2312"/>
    <w:rsid w:val="00AA246A"/>
    <w:rsid w:val="00AA24D3"/>
    <w:rsid w:val="00AA2690"/>
    <w:rsid w:val="00AA2944"/>
    <w:rsid w:val="00AA2AEF"/>
    <w:rsid w:val="00AA2E31"/>
    <w:rsid w:val="00AA32F1"/>
    <w:rsid w:val="00AA338D"/>
    <w:rsid w:val="00AA34D2"/>
    <w:rsid w:val="00AA3D67"/>
    <w:rsid w:val="00AA3F53"/>
    <w:rsid w:val="00AA4996"/>
    <w:rsid w:val="00AA4CF2"/>
    <w:rsid w:val="00AA5308"/>
    <w:rsid w:val="00AA53C1"/>
    <w:rsid w:val="00AA570F"/>
    <w:rsid w:val="00AA5BF9"/>
    <w:rsid w:val="00AA5F52"/>
    <w:rsid w:val="00AA652A"/>
    <w:rsid w:val="00AA7DE2"/>
    <w:rsid w:val="00AB03E2"/>
    <w:rsid w:val="00AB06B8"/>
    <w:rsid w:val="00AB085A"/>
    <w:rsid w:val="00AB14D7"/>
    <w:rsid w:val="00AB1709"/>
    <w:rsid w:val="00AB179F"/>
    <w:rsid w:val="00AB1A4D"/>
    <w:rsid w:val="00AB1CF0"/>
    <w:rsid w:val="00AB1EA4"/>
    <w:rsid w:val="00AB21EA"/>
    <w:rsid w:val="00AB222C"/>
    <w:rsid w:val="00AB260A"/>
    <w:rsid w:val="00AB2812"/>
    <w:rsid w:val="00AB2907"/>
    <w:rsid w:val="00AB2B99"/>
    <w:rsid w:val="00AB2D39"/>
    <w:rsid w:val="00AB34A5"/>
    <w:rsid w:val="00AB3806"/>
    <w:rsid w:val="00AB3891"/>
    <w:rsid w:val="00AB40AB"/>
    <w:rsid w:val="00AB475E"/>
    <w:rsid w:val="00AB47B9"/>
    <w:rsid w:val="00AB49D4"/>
    <w:rsid w:val="00AB5115"/>
    <w:rsid w:val="00AB54EB"/>
    <w:rsid w:val="00AB592C"/>
    <w:rsid w:val="00AB5F6F"/>
    <w:rsid w:val="00AB6218"/>
    <w:rsid w:val="00AB624E"/>
    <w:rsid w:val="00AB6421"/>
    <w:rsid w:val="00AB6607"/>
    <w:rsid w:val="00AB6693"/>
    <w:rsid w:val="00AB6B53"/>
    <w:rsid w:val="00AB6E5C"/>
    <w:rsid w:val="00AB781E"/>
    <w:rsid w:val="00AB7ACF"/>
    <w:rsid w:val="00AC0281"/>
    <w:rsid w:val="00AC0C9E"/>
    <w:rsid w:val="00AC10FD"/>
    <w:rsid w:val="00AC14C4"/>
    <w:rsid w:val="00AC26D0"/>
    <w:rsid w:val="00AC26D2"/>
    <w:rsid w:val="00AC2729"/>
    <w:rsid w:val="00AC2EA2"/>
    <w:rsid w:val="00AC32BD"/>
    <w:rsid w:val="00AC368B"/>
    <w:rsid w:val="00AC3DE1"/>
    <w:rsid w:val="00AC3ED2"/>
    <w:rsid w:val="00AC4049"/>
    <w:rsid w:val="00AC40CA"/>
    <w:rsid w:val="00AC48F8"/>
    <w:rsid w:val="00AC4BA9"/>
    <w:rsid w:val="00AC4D27"/>
    <w:rsid w:val="00AC4E89"/>
    <w:rsid w:val="00AC5801"/>
    <w:rsid w:val="00AC58B0"/>
    <w:rsid w:val="00AC60C4"/>
    <w:rsid w:val="00AC6180"/>
    <w:rsid w:val="00AC62ED"/>
    <w:rsid w:val="00AC6385"/>
    <w:rsid w:val="00AC659E"/>
    <w:rsid w:val="00AC7018"/>
    <w:rsid w:val="00AC7497"/>
    <w:rsid w:val="00AC7526"/>
    <w:rsid w:val="00AD0723"/>
    <w:rsid w:val="00AD0D29"/>
    <w:rsid w:val="00AD0DE3"/>
    <w:rsid w:val="00AD1195"/>
    <w:rsid w:val="00AD1A96"/>
    <w:rsid w:val="00AD1FBC"/>
    <w:rsid w:val="00AD23D2"/>
    <w:rsid w:val="00AD25BD"/>
    <w:rsid w:val="00AD2A40"/>
    <w:rsid w:val="00AD2F00"/>
    <w:rsid w:val="00AD44A9"/>
    <w:rsid w:val="00AD45DD"/>
    <w:rsid w:val="00AD4E9D"/>
    <w:rsid w:val="00AD5076"/>
    <w:rsid w:val="00AD50A2"/>
    <w:rsid w:val="00AD52F6"/>
    <w:rsid w:val="00AD57E4"/>
    <w:rsid w:val="00AD5CBC"/>
    <w:rsid w:val="00AD5E43"/>
    <w:rsid w:val="00AD6675"/>
    <w:rsid w:val="00AD686C"/>
    <w:rsid w:val="00AD6CBE"/>
    <w:rsid w:val="00AD6DE4"/>
    <w:rsid w:val="00AD720C"/>
    <w:rsid w:val="00AD7B33"/>
    <w:rsid w:val="00AD7F1A"/>
    <w:rsid w:val="00AE0711"/>
    <w:rsid w:val="00AE0A44"/>
    <w:rsid w:val="00AE0B69"/>
    <w:rsid w:val="00AE1015"/>
    <w:rsid w:val="00AE11D8"/>
    <w:rsid w:val="00AE1A2F"/>
    <w:rsid w:val="00AE1C72"/>
    <w:rsid w:val="00AE2021"/>
    <w:rsid w:val="00AE2334"/>
    <w:rsid w:val="00AE239A"/>
    <w:rsid w:val="00AE2E04"/>
    <w:rsid w:val="00AE30BE"/>
    <w:rsid w:val="00AE31F2"/>
    <w:rsid w:val="00AE3467"/>
    <w:rsid w:val="00AE36A4"/>
    <w:rsid w:val="00AE3892"/>
    <w:rsid w:val="00AE40E8"/>
    <w:rsid w:val="00AE52CC"/>
    <w:rsid w:val="00AE5486"/>
    <w:rsid w:val="00AE567E"/>
    <w:rsid w:val="00AE5D02"/>
    <w:rsid w:val="00AE5D98"/>
    <w:rsid w:val="00AE6418"/>
    <w:rsid w:val="00AE715F"/>
    <w:rsid w:val="00AE7645"/>
    <w:rsid w:val="00AF059D"/>
    <w:rsid w:val="00AF0665"/>
    <w:rsid w:val="00AF0A2B"/>
    <w:rsid w:val="00AF1328"/>
    <w:rsid w:val="00AF1571"/>
    <w:rsid w:val="00AF27EC"/>
    <w:rsid w:val="00AF2D9E"/>
    <w:rsid w:val="00AF2E93"/>
    <w:rsid w:val="00AF3B79"/>
    <w:rsid w:val="00AF3C14"/>
    <w:rsid w:val="00AF40A4"/>
    <w:rsid w:val="00AF49E7"/>
    <w:rsid w:val="00AF4C9F"/>
    <w:rsid w:val="00AF510B"/>
    <w:rsid w:val="00AF51D3"/>
    <w:rsid w:val="00AF5255"/>
    <w:rsid w:val="00AF528F"/>
    <w:rsid w:val="00AF55BA"/>
    <w:rsid w:val="00AF5764"/>
    <w:rsid w:val="00AF579D"/>
    <w:rsid w:val="00AF5D4E"/>
    <w:rsid w:val="00AF5DB5"/>
    <w:rsid w:val="00AF65CA"/>
    <w:rsid w:val="00AF6CEC"/>
    <w:rsid w:val="00AF70F8"/>
    <w:rsid w:val="00AF7634"/>
    <w:rsid w:val="00AF768E"/>
    <w:rsid w:val="00AF778C"/>
    <w:rsid w:val="00AF7902"/>
    <w:rsid w:val="00AF790F"/>
    <w:rsid w:val="00AF7AC0"/>
    <w:rsid w:val="00B00514"/>
    <w:rsid w:val="00B00575"/>
    <w:rsid w:val="00B00752"/>
    <w:rsid w:val="00B00755"/>
    <w:rsid w:val="00B01163"/>
    <w:rsid w:val="00B01689"/>
    <w:rsid w:val="00B01D8A"/>
    <w:rsid w:val="00B01E5D"/>
    <w:rsid w:val="00B01EE2"/>
    <w:rsid w:val="00B02A5E"/>
    <w:rsid w:val="00B02B66"/>
    <w:rsid w:val="00B02D67"/>
    <w:rsid w:val="00B02E1A"/>
    <w:rsid w:val="00B03329"/>
    <w:rsid w:val="00B0342D"/>
    <w:rsid w:val="00B03654"/>
    <w:rsid w:val="00B03B5F"/>
    <w:rsid w:val="00B0406C"/>
    <w:rsid w:val="00B04935"/>
    <w:rsid w:val="00B04EFB"/>
    <w:rsid w:val="00B04F44"/>
    <w:rsid w:val="00B05013"/>
    <w:rsid w:val="00B0568E"/>
    <w:rsid w:val="00B05946"/>
    <w:rsid w:val="00B0613B"/>
    <w:rsid w:val="00B07475"/>
    <w:rsid w:val="00B077A2"/>
    <w:rsid w:val="00B07967"/>
    <w:rsid w:val="00B07D4F"/>
    <w:rsid w:val="00B07DA8"/>
    <w:rsid w:val="00B07E62"/>
    <w:rsid w:val="00B10BAE"/>
    <w:rsid w:val="00B11330"/>
    <w:rsid w:val="00B113FF"/>
    <w:rsid w:val="00B115B0"/>
    <w:rsid w:val="00B1182F"/>
    <w:rsid w:val="00B1194A"/>
    <w:rsid w:val="00B11BA8"/>
    <w:rsid w:val="00B11C43"/>
    <w:rsid w:val="00B11F0C"/>
    <w:rsid w:val="00B12937"/>
    <w:rsid w:val="00B129B3"/>
    <w:rsid w:val="00B132B9"/>
    <w:rsid w:val="00B13BE8"/>
    <w:rsid w:val="00B13C51"/>
    <w:rsid w:val="00B13E55"/>
    <w:rsid w:val="00B13F46"/>
    <w:rsid w:val="00B14668"/>
    <w:rsid w:val="00B14820"/>
    <w:rsid w:val="00B1526D"/>
    <w:rsid w:val="00B15AD5"/>
    <w:rsid w:val="00B15BB9"/>
    <w:rsid w:val="00B160BD"/>
    <w:rsid w:val="00B160F0"/>
    <w:rsid w:val="00B1768E"/>
    <w:rsid w:val="00B176C6"/>
    <w:rsid w:val="00B17764"/>
    <w:rsid w:val="00B20A65"/>
    <w:rsid w:val="00B20E15"/>
    <w:rsid w:val="00B21022"/>
    <w:rsid w:val="00B2161C"/>
    <w:rsid w:val="00B2184A"/>
    <w:rsid w:val="00B22836"/>
    <w:rsid w:val="00B22B2F"/>
    <w:rsid w:val="00B2301F"/>
    <w:rsid w:val="00B23062"/>
    <w:rsid w:val="00B230F8"/>
    <w:rsid w:val="00B23199"/>
    <w:rsid w:val="00B231C0"/>
    <w:rsid w:val="00B23945"/>
    <w:rsid w:val="00B2457F"/>
    <w:rsid w:val="00B24780"/>
    <w:rsid w:val="00B24CEA"/>
    <w:rsid w:val="00B24DD7"/>
    <w:rsid w:val="00B24EA9"/>
    <w:rsid w:val="00B24F30"/>
    <w:rsid w:val="00B257CC"/>
    <w:rsid w:val="00B25CCC"/>
    <w:rsid w:val="00B25E9C"/>
    <w:rsid w:val="00B26214"/>
    <w:rsid w:val="00B264AF"/>
    <w:rsid w:val="00B276F2"/>
    <w:rsid w:val="00B27F4B"/>
    <w:rsid w:val="00B27FCF"/>
    <w:rsid w:val="00B3051E"/>
    <w:rsid w:val="00B306D6"/>
    <w:rsid w:val="00B30C63"/>
    <w:rsid w:val="00B3161B"/>
    <w:rsid w:val="00B319AB"/>
    <w:rsid w:val="00B31B4E"/>
    <w:rsid w:val="00B324A1"/>
    <w:rsid w:val="00B325C0"/>
    <w:rsid w:val="00B32701"/>
    <w:rsid w:val="00B32753"/>
    <w:rsid w:val="00B32A9F"/>
    <w:rsid w:val="00B33319"/>
    <w:rsid w:val="00B3337E"/>
    <w:rsid w:val="00B3404A"/>
    <w:rsid w:val="00B3414F"/>
    <w:rsid w:val="00B346AC"/>
    <w:rsid w:val="00B34827"/>
    <w:rsid w:val="00B34860"/>
    <w:rsid w:val="00B34C77"/>
    <w:rsid w:val="00B35075"/>
    <w:rsid w:val="00B3563F"/>
    <w:rsid w:val="00B35703"/>
    <w:rsid w:val="00B359CD"/>
    <w:rsid w:val="00B35E3A"/>
    <w:rsid w:val="00B35EF3"/>
    <w:rsid w:val="00B363F9"/>
    <w:rsid w:val="00B36E39"/>
    <w:rsid w:val="00B372B9"/>
    <w:rsid w:val="00B37471"/>
    <w:rsid w:val="00B374E8"/>
    <w:rsid w:val="00B3786D"/>
    <w:rsid w:val="00B379A2"/>
    <w:rsid w:val="00B37AA5"/>
    <w:rsid w:val="00B37D26"/>
    <w:rsid w:val="00B40534"/>
    <w:rsid w:val="00B40F90"/>
    <w:rsid w:val="00B41173"/>
    <w:rsid w:val="00B41186"/>
    <w:rsid w:val="00B415FD"/>
    <w:rsid w:val="00B4169B"/>
    <w:rsid w:val="00B4189E"/>
    <w:rsid w:val="00B418DB"/>
    <w:rsid w:val="00B42DBE"/>
    <w:rsid w:val="00B42F7C"/>
    <w:rsid w:val="00B430D0"/>
    <w:rsid w:val="00B4373E"/>
    <w:rsid w:val="00B43AF0"/>
    <w:rsid w:val="00B4447B"/>
    <w:rsid w:val="00B452EA"/>
    <w:rsid w:val="00B456BF"/>
    <w:rsid w:val="00B45723"/>
    <w:rsid w:val="00B4574F"/>
    <w:rsid w:val="00B468D4"/>
    <w:rsid w:val="00B46975"/>
    <w:rsid w:val="00B46DD8"/>
    <w:rsid w:val="00B46DE6"/>
    <w:rsid w:val="00B46E15"/>
    <w:rsid w:val="00B46EAE"/>
    <w:rsid w:val="00B47AEA"/>
    <w:rsid w:val="00B47EB3"/>
    <w:rsid w:val="00B503CC"/>
    <w:rsid w:val="00B5082B"/>
    <w:rsid w:val="00B50C39"/>
    <w:rsid w:val="00B50F99"/>
    <w:rsid w:val="00B51B8D"/>
    <w:rsid w:val="00B51B92"/>
    <w:rsid w:val="00B521FB"/>
    <w:rsid w:val="00B52340"/>
    <w:rsid w:val="00B52C75"/>
    <w:rsid w:val="00B52EB9"/>
    <w:rsid w:val="00B53CCA"/>
    <w:rsid w:val="00B53D74"/>
    <w:rsid w:val="00B5425C"/>
    <w:rsid w:val="00B546A3"/>
    <w:rsid w:val="00B54820"/>
    <w:rsid w:val="00B54831"/>
    <w:rsid w:val="00B549EC"/>
    <w:rsid w:val="00B54D8F"/>
    <w:rsid w:val="00B55F0A"/>
    <w:rsid w:val="00B563C9"/>
    <w:rsid w:val="00B56B6A"/>
    <w:rsid w:val="00B572B4"/>
    <w:rsid w:val="00B575CC"/>
    <w:rsid w:val="00B57671"/>
    <w:rsid w:val="00B576F6"/>
    <w:rsid w:val="00B57773"/>
    <w:rsid w:val="00B57BAD"/>
    <w:rsid w:val="00B6016B"/>
    <w:rsid w:val="00B606E2"/>
    <w:rsid w:val="00B6181E"/>
    <w:rsid w:val="00B6188B"/>
    <w:rsid w:val="00B61D0A"/>
    <w:rsid w:val="00B61DCD"/>
    <w:rsid w:val="00B624DD"/>
    <w:rsid w:val="00B625A1"/>
    <w:rsid w:val="00B627C0"/>
    <w:rsid w:val="00B62AF9"/>
    <w:rsid w:val="00B62D33"/>
    <w:rsid w:val="00B63411"/>
    <w:rsid w:val="00B63ACC"/>
    <w:rsid w:val="00B63B7F"/>
    <w:rsid w:val="00B640CF"/>
    <w:rsid w:val="00B64314"/>
    <w:rsid w:val="00B6505B"/>
    <w:rsid w:val="00B65136"/>
    <w:rsid w:val="00B6513C"/>
    <w:rsid w:val="00B6591E"/>
    <w:rsid w:val="00B65CC7"/>
    <w:rsid w:val="00B65D1D"/>
    <w:rsid w:val="00B6604F"/>
    <w:rsid w:val="00B6643B"/>
    <w:rsid w:val="00B66C81"/>
    <w:rsid w:val="00B66CB5"/>
    <w:rsid w:val="00B66D58"/>
    <w:rsid w:val="00B66FDE"/>
    <w:rsid w:val="00B67022"/>
    <w:rsid w:val="00B67103"/>
    <w:rsid w:val="00B6726D"/>
    <w:rsid w:val="00B6736C"/>
    <w:rsid w:val="00B67824"/>
    <w:rsid w:val="00B67AF2"/>
    <w:rsid w:val="00B70360"/>
    <w:rsid w:val="00B711EE"/>
    <w:rsid w:val="00B7133D"/>
    <w:rsid w:val="00B713AB"/>
    <w:rsid w:val="00B71461"/>
    <w:rsid w:val="00B7158C"/>
    <w:rsid w:val="00B729B2"/>
    <w:rsid w:val="00B72A1C"/>
    <w:rsid w:val="00B734E0"/>
    <w:rsid w:val="00B73A3A"/>
    <w:rsid w:val="00B73A8C"/>
    <w:rsid w:val="00B73B02"/>
    <w:rsid w:val="00B73C37"/>
    <w:rsid w:val="00B7496B"/>
    <w:rsid w:val="00B74FED"/>
    <w:rsid w:val="00B75B10"/>
    <w:rsid w:val="00B75D92"/>
    <w:rsid w:val="00B75EE9"/>
    <w:rsid w:val="00B7610C"/>
    <w:rsid w:val="00B76D48"/>
    <w:rsid w:val="00B76D94"/>
    <w:rsid w:val="00B76F63"/>
    <w:rsid w:val="00B7734B"/>
    <w:rsid w:val="00B7752F"/>
    <w:rsid w:val="00B77F03"/>
    <w:rsid w:val="00B80021"/>
    <w:rsid w:val="00B809C5"/>
    <w:rsid w:val="00B80A5F"/>
    <w:rsid w:val="00B80B70"/>
    <w:rsid w:val="00B80C22"/>
    <w:rsid w:val="00B80E85"/>
    <w:rsid w:val="00B813F7"/>
    <w:rsid w:val="00B81756"/>
    <w:rsid w:val="00B81776"/>
    <w:rsid w:val="00B82069"/>
    <w:rsid w:val="00B8206E"/>
    <w:rsid w:val="00B8212F"/>
    <w:rsid w:val="00B82B5F"/>
    <w:rsid w:val="00B82E35"/>
    <w:rsid w:val="00B82F8C"/>
    <w:rsid w:val="00B83899"/>
    <w:rsid w:val="00B83AF3"/>
    <w:rsid w:val="00B83DEE"/>
    <w:rsid w:val="00B84870"/>
    <w:rsid w:val="00B84C73"/>
    <w:rsid w:val="00B84D6D"/>
    <w:rsid w:val="00B84F5E"/>
    <w:rsid w:val="00B85008"/>
    <w:rsid w:val="00B85503"/>
    <w:rsid w:val="00B85E7A"/>
    <w:rsid w:val="00B86042"/>
    <w:rsid w:val="00B865B6"/>
    <w:rsid w:val="00B868A7"/>
    <w:rsid w:val="00B8692D"/>
    <w:rsid w:val="00B86A7A"/>
    <w:rsid w:val="00B8720D"/>
    <w:rsid w:val="00B87392"/>
    <w:rsid w:val="00B8784C"/>
    <w:rsid w:val="00B87B0B"/>
    <w:rsid w:val="00B90640"/>
    <w:rsid w:val="00B90691"/>
    <w:rsid w:val="00B907E2"/>
    <w:rsid w:val="00B90960"/>
    <w:rsid w:val="00B90A63"/>
    <w:rsid w:val="00B90B12"/>
    <w:rsid w:val="00B90DE4"/>
    <w:rsid w:val="00B912DD"/>
    <w:rsid w:val="00B914B6"/>
    <w:rsid w:val="00B91BB2"/>
    <w:rsid w:val="00B91EEF"/>
    <w:rsid w:val="00B923D5"/>
    <w:rsid w:val="00B924B3"/>
    <w:rsid w:val="00B92728"/>
    <w:rsid w:val="00B929C0"/>
    <w:rsid w:val="00B92AB1"/>
    <w:rsid w:val="00B92F31"/>
    <w:rsid w:val="00B92F85"/>
    <w:rsid w:val="00B93485"/>
    <w:rsid w:val="00B93591"/>
    <w:rsid w:val="00B93B8C"/>
    <w:rsid w:val="00B94573"/>
    <w:rsid w:val="00B94C0E"/>
    <w:rsid w:val="00B94F9B"/>
    <w:rsid w:val="00B95968"/>
    <w:rsid w:val="00B95C4F"/>
    <w:rsid w:val="00B95F0B"/>
    <w:rsid w:val="00B966E8"/>
    <w:rsid w:val="00B96737"/>
    <w:rsid w:val="00B96967"/>
    <w:rsid w:val="00B970F0"/>
    <w:rsid w:val="00B97319"/>
    <w:rsid w:val="00B978DE"/>
    <w:rsid w:val="00BA0271"/>
    <w:rsid w:val="00BA0599"/>
    <w:rsid w:val="00BA0DE2"/>
    <w:rsid w:val="00BA0E21"/>
    <w:rsid w:val="00BA0F08"/>
    <w:rsid w:val="00BA1CD2"/>
    <w:rsid w:val="00BA1D60"/>
    <w:rsid w:val="00BA1E99"/>
    <w:rsid w:val="00BA2039"/>
    <w:rsid w:val="00BA258E"/>
    <w:rsid w:val="00BA2D93"/>
    <w:rsid w:val="00BA3898"/>
    <w:rsid w:val="00BA4A8D"/>
    <w:rsid w:val="00BA4AAE"/>
    <w:rsid w:val="00BA527B"/>
    <w:rsid w:val="00BA5545"/>
    <w:rsid w:val="00BA5697"/>
    <w:rsid w:val="00BA5740"/>
    <w:rsid w:val="00BA59C3"/>
    <w:rsid w:val="00BA5AAD"/>
    <w:rsid w:val="00BA607E"/>
    <w:rsid w:val="00BA6461"/>
    <w:rsid w:val="00BA6D6D"/>
    <w:rsid w:val="00BA6E01"/>
    <w:rsid w:val="00BA72C3"/>
    <w:rsid w:val="00BA7B81"/>
    <w:rsid w:val="00BA7DF7"/>
    <w:rsid w:val="00BA7E12"/>
    <w:rsid w:val="00BB0117"/>
    <w:rsid w:val="00BB03D3"/>
    <w:rsid w:val="00BB058C"/>
    <w:rsid w:val="00BB0C0D"/>
    <w:rsid w:val="00BB146F"/>
    <w:rsid w:val="00BB1927"/>
    <w:rsid w:val="00BB1B4A"/>
    <w:rsid w:val="00BB1D0C"/>
    <w:rsid w:val="00BB2447"/>
    <w:rsid w:val="00BB2C52"/>
    <w:rsid w:val="00BB2D51"/>
    <w:rsid w:val="00BB31FC"/>
    <w:rsid w:val="00BB3A9B"/>
    <w:rsid w:val="00BB3B98"/>
    <w:rsid w:val="00BB3E75"/>
    <w:rsid w:val="00BB401E"/>
    <w:rsid w:val="00BB49B5"/>
    <w:rsid w:val="00BB54CD"/>
    <w:rsid w:val="00BB5B82"/>
    <w:rsid w:val="00BB5BD2"/>
    <w:rsid w:val="00BB60A3"/>
    <w:rsid w:val="00BB6230"/>
    <w:rsid w:val="00BB658C"/>
    <w:rsid w:val="00BB6A0C"/>
    <w:rsid w:val="00BB7605"/>
    <w:rsid w:val="00BB7BAB"/>
    <w:rsid w:val="00BB7C65"/>
    <w:rsid w:val="00BB7DBC"/>
    <w:rsid w:val="00BB7E80"/>
    <w:rsid w:val="00BC0007"/>
    <w:rsid w:val="00BC0248"/>
    <w:rsid w:val="00BC04C0"/>
    <w:rsid w:val="00BC04E1"/>
    <w:rsid w:val="00BC0F95"/>
    <w:rsid w:val="00BC1F3F"/>
    <w:rsid w:val="00BC24C4"/>
    <w:rsid w:val="00BC260D"/>
    <w:rsid w:val="00BC28BD"/>
    <w:rsid w:val="00BC297A"/>
    <w:rsid w:val="00BC3C0C"/>
    <w:rsid w:val="00BC4211"/>
    <w:rsid w:val="00BC4477"/>
    <w:rsid w:val="00BC44DE"/>
    <w:rsid w:val="00BC45C1"/>
    <w:rsid w:val="00BC5212"/>
    <w:rsid w:val="00BC537E"/>
    <w:rsid w:val="00BC564E"/>
    <w:rsid w:val="00BC584C"/>
    <w:rsid w:val="00BC5DC9"/>
    <w:rsid w:val="00BC612A"/>
    <w:rsid w:val="00BC62C7"/>
    <w:rsid w:val="00BC6CBA"/>
    <w:rsid w:val="00BC739B"/>
    <w:rsid w:val="00BC750C"/>
    <w:rsid w:val="00BC7A97"/>
    <w:rsid w:val="00BC7F6B"/>
    <w:rsid w:val="00BD0391"/>
    <w:rsid w:val="00BD03AA"/>
    <w:rsid w:val="00BD0571"/>
    <w:rsid w:val="00BD0696"/>
    <w:rsid w:val="00BD0897"/>
    <w:rsid w:val="00BD0B85"/>
    <w:rsid w:val="00BD12E6"/>
    <w:rsid w:val="00BD15BB"/>
    <w:rsid w:val="00BD183D"/>
    <w:rsid w:val="00BD2131"/>
    <w:rsid w:val="00BD2347"/>
    <w:rsid w:val="00BD24F9"/>
    <w:rsid w:val="00BD2C57"/>
    <w:rsid w:val="00BD2E77"/>
    <w:rsid w:val="00BD3A4E"/>
    <w:rsid w:val="00BD4151"/>
    <w:rsid w:val="00BD417B"/>
    <w:rsid w:val="00BD425D"/>
    <w:rsid w:val="00BD4728"/>
    <w:rsid w:val="00BD4B24"/>
    <w:rsid w:val="00BD4E7A"/>
    <w:rsid w:val="00BD570D"/>
    <w:rsid w:val="00BD62EE"/>
    <w:rsid w:val="00BD6908"/>
    <w:rsid w:val="00BD6AF2"/>
    <w:rsid w:val="00BD7536"/>
    <w:rsid w:val="00BD7BAD"/>
    <w:rsid w:val="00BD7D90"/>
    <w:rsid w:val="00BE05ED"/>
    <w:rsid w:val="00BE0797"/>
    <w:rsid w:val="00BE0A14"/>
    <w:rsid w:val="00BE0E3C"/>
    <w:rsid w:val="00BE175E"/>
    <w:rsid w:val="00BE19E6"/>
    <w:rsid w:val="00BE29E6"/>
    <w:rsid w:val="00BE2BFF"/>
    <w:rsid w:val="00BE38BC"/>
    <w:rsid w:val="00BE39E1"/>
    <w:rsid w:val="00BE3A66"/>
    <w:rsid w:val="00BE3F0B"/>
    <w:rsid w:val="00BE455C"/>
    <w:rsid w:val="00BE4706"/>
    <w:rsid w:val="00BE55C8"/>
    <w:rsid w:val="00BE599E"/>
    <w:rsid w:val="00BE5F83"/>
    <w:rsid w:val="00BE6006"/>
    <w:rsid w:val="00BE6070"/>
    <w:rsid w:val="00BE62CB"/>
    <w:rsid w:val="00BE6CD0"/>
    <w:rsid w:val="00BE7454"/>
    <w:rsid w:val="00BE753C"/>
    <w:rsid w:val="00BE7FD0"/>
    <w:rsid w:val="00BF06F8"/>
    <w:rsid w:val="00BF0837"/>
    <w:rsid w:val="00BF08D7"/>
    <w:rsid w:val="00BF08F5"/>
    <w:rsid w:val="00BF0F9C"/>
    <w:rsid w:val="00BF0FBC"/>
    <w:rsid w:val="00BF1317"/>
    <w:rsid w:val="00BF17E3"/>
    <w:rsid w:val="00BF1979"/>
    <w:rsid w:val="00BF1A40"/>
    <w:rsid w:val="00BF1A5F"/>
    <w:rsid w:val="00BF1DF4"/>
    <w:rsid w:val="00BF1EFF"/>
    <w:rsid w:val="00BF2299"/>
    <w:rsid w:val="00BF2A81"/>
    <w:rsid w:val="00BF31F3"/>
    <w:rsid w:val="00BF381F"/>
    <w:rsid w:val="00BF5B5D"/>
    <w:rsid w:val="00BF5E10"/>
    <w:rsid w:val="00BF6290"/>
    <w:rsid w:val="00BF641D"/>
    <w:rsid w:val="00BF6974"/>
    <w:rsid w:val="00BF6B66"/>
    <w:rsid w:val="00BF6D7D"/>
    <w:rsid w:val="00BF725F"/>
    <w:rsid w:val="00C0054C"/>
    <w:rsid w:val="00C005F2"/>
    <w:rsid w:val="00C008C5"/>
    <w:rsid w:val="00C00B83"/>
    <w:rsid w:val="00C01D78"/>
    <w:rsid w:val="00C02168"/>
    <w:rsid w:val="00C02A65"/>
    <w:rsid w:val="00C02F26"/>
    <w:rsid w:val="00C03114"/>
    <w:rsid w:val="00C032DC"/>
    <w:rsid w:val="00C034D0"/>
    <w:rsid w:val="00C037C2"/>
    <w:rsid w:val="00C0474A"/>
    <w:rsid w:val="00C04A41"/>
    <w:rsid w:val="00C04C0C"/>
    <w:rsid w:val="00C053BF"/>
    <w:rsid w:val="00C058D2"/>
    <w:rsid w:val="00C05AB3"/>
    <w:rsid w:val="00C05C50"/>
    <w:rsid w:val="00C06AC1"/>
    <w:rsid w:val="00C06BC1"/>
    <w:rsid w:val="00C07225"/>
    <w:rsid w:val="00C074EC"/>
    <w:rsid w:val="00C078F6"/>
    <w:rsid w:val="00C079AD"/>
    <w:rsid w:val="00C07B61"/>
    <w:rsid w:val="00C07B82"/>
    <w:rsid w:val="00C100FE"/>
    <w:rsid w:val="00C10281"/>
    <w:rsid w:val="00C10AD4"/>
    <w:rsid w:val="00C10C28"/>
    <w:rsid w:val="00C1129E"/>
    <w:rsid w:val="00C116C6"/>
    <w:rsid w:val="00C11ABA"/>
    <w:rsid w:val="00C11B1F"/>
    <w:rsid w:val="00C11E78"/>
    <w:rsid w:val="00C11EB4"/>
    <w:rsid w:val="00C124F4"/>
    <w:rsid w:val="00C12BF0"/>
    <w:rsid w:val="00C12D8D"/>
    <w:rsid w:val="00C13426"/>
    <w:rsid w:val="00C14294"/>
    <w:rsid w:val="00C14517"/>
    <w:rsid w:val="00C148A7"/>
    <w:rsid w:val="00C14BF8"/>
    <w:rsid w:val="00C14E14"/>
    <w:rsid w:val="00C14E2C"/>
    <w:rsid w:val="00C15C0A"/>
    <w:rsid w:val="00C15C30"/>
    <w:rsid w:val="00C15FA6"/>
    <w:rsid w:val="00C16380"/>
    <w:rsid w:val="00C16760"/>
    <w:rsid w:val="00C1783E"/>
    <w:rsid w:val="00C17C27"/>
    <w:rsid w:val="00C2021C"/>
    <w:rsid w:val="00C203A8"/>
    <w:rsid w:val="00C20831"/>
    <w:rsid w:val="00C20844"/>
    <w:rsid w:val="00C20B7C"/>
    <w:rsid w:val="00C20C44"/>
    <w:rsid w:val="00C20EF1"/>
    <w:rsid w:val="00C211B9"/>
    <w:rsid w:val="00C2159B"/>
    <w:rsid w:val="00C218A7"/>
    <w:rsid w:val="00C21C80"/>
    <w:rsid w:val="00C21CFF"/>
    <w:rsid w:val="00C21EA2"/>
    <w:rsid w:val="00C21FAD"/>
    <w:rsid w:val="00C21FB4"/>
    <w:rsid w:val="00C225C4"/>
    <w:rsid w:val="00C22870"/>
    <w:rsid w:val="00C2287B"/>
    <w:rsid w:val="00C23027"/>
    <w:rsid w:val="00C23195"/>
    <w:rsid w:val="00C23199"/>
    <w:rsid w:val="00C235CD"/>
    <w:rsid w:val="00C2367F"/>
    <w:rsid w:val="00C23DD6"/>
    <w:rsid w:val="00C242A9"/>
    <w:rsid w:val="00C243E6"/>
    <w:rsid w:val="00C248DD"/>
    <w:rsid w:val="00C2498A"/>
    <w:rsid w:val="00C25276"/>
    <w:rsid w:val="00C2574D"/>
    <w:rsid w:val="00C25B52"/>
    <w:rsid w:val="00C26191"/>
    <w:rsid w:val="00C261EE"/>
    <w:rsid w:val="00C268CF"/>
    <w:rsid w:val="00C2693D"/>
    <w:rsid w:val="00C26B14"/>
    <w:rsid w:val="00C26C1B"/>
    <w:rsid w:val="00C3004F"/>
    <w:rsid w:val="00C30AFA"/>
    <w:rsid w:val="00C30E43"/>
    <w:rsid w:val="00C31484"/>
    <w:rsid w:val="00C31583"/>
    <w:rsid w:val="00C3188C"/>
    <w:rsid w:val="00C31E6C"/>
    <w:rsid w:val="00C32540"/>
    <w:rsid w:val="00C32C38"/>
    <w:rsid w:val="00C33289"/>
    <w:rsid w:val="00C337AB"/>
    <w:rsid w:val="00C33B2A"/>
    <w:rsid w:val="00C33C1E"/>
    <w:rsid w:val="00C34828"/>
    <w:rsid w:val="00C350C5"/>
    <w:rsid w:val="00C352E6"/>
    <w:rsid w:val="00C353FA"/>
    <w:rsid w:val="00C3550E"/>
    <w:rsid w:val="00C35DA3"/>
    <w:rsid w:val="00C36661"/>
    <w:rsid w:val="00C369A6"/>
    <w:rsid w:val="00C370FC"/>
    <w:rsid w:val="00C374B9"/>
    <w:rsid w:val="00C37505"/>
    <w:rsid w:val="00C404A4"/>
    <w:rsid w:val="00C4092C"/>
    <w:rsid w:val="00C4184D"/>
    <w:rsid w:val="00C4258F"/>
    <w:rsid w:val="00C42EE5"/>
    <w:rsid w:val="00C431D0"/>
    <w:rsid w:val="00C4441E"/>
    <w:rsid w:val="00C44B3E"/>
    <w:rsid w:val="00C44E65"/>
    <w:rsid w:val="00C45183"/>
    <w:rsid w:val="00C45962"/>
    <w:rsid w:val="00C459C6"/>
    <w:rsid w:val="00C460C7"/>
    <w:rsid w:val="00C4611D"/>
    <w:rsid w:val="00C46496"/>
    <w:rsid w:val="00C4673E"/>
    <w:rsid w:val="00C468F5"/>
    <w:rsid w:val="00C46A7B"/>
    <w:rsid w:val="00C46E04"/>
    <w:rsid w:val="00C4723D"/>
    <w:rsid w:val="00C473DE"/>
    <w:rsid w:val="00C476E1"/>
    <w:rsid w:val="00C5022A"/>
    <w:rsid w:val="00C50C22"/>
    <w:rsid w:val="00C50CA7"/>
    <w:rsid w:val="00C50D23"/>
    <w:rsid w:val="00C50ED6"/>
    <w:rsid w:val="00C51CBC"/>
    <w:rsid w:val="00C51FBE"/>
    <w:rsid w:val="00C521BF"/>
    <w:rsid w:val="00C52490"/>
    <w:rsid w:val="00C5295E"/>
    <w:rsid w:val="00C52A48"/>
    <w:rsid w:val="00C538F9"/>
    <w:rsid w:val="00C53AF2"/>
    <w:rsid w:val="00C53EBF"/>
    <w:rsid w:val="00C54704"/>
    <w:rsid w:val="00C549E1"/>
    <w:rsid w:val="00C54A0E"/>
    <w:rsid w:val="00C54B6C"/>
    <w:rsid w:val="00C54EE0"/>
    <w:rsid w:val="00C55A50"/>
    <w:rsid w:val="00C55F02"/>
    <w:rsid w:val="00C562F3"/>
    <w:rsid w:val="00C56857"/>
    <w:rsid w:val="00C57A78"/>
    <w:rsid w:val="00C57AD5"/>
    <w:rsid w:val="00C57F5A"/>
    <w:rsid w:val="00C600F1"/>
    <w:rsid w:val="00C6043C"/>
    <w:rsid w:val="00C60505"/>
    <w:rsid w:val="00C60618"/>
    <w:rsid w:val="00C60A17"/>
    <w:rsid w:val="00C60CEE"/>
    <w:rsid w:val="00C60D5A"/>
    <w:rsid w:val="00C61156"/>
    <w:rsid w:val="00C618F8"/>
    <w:rsid w:val="00C619E9"/>
    <w:rsid w:val="00C61F5A"/>
    <w:rsid w:val="00C628D9"/>
    <w:rsid w:val="00C62B0C"/>
    <w:rsid w:val="00C62B2F"/>
    <w:rsid w:val="00C631FD"/>
    <w:rsid w:val="00C63235"/>
    <w:rsid w:val="00C636E9"/>
    <w:rsid w:val="00C63B8C"/>
    <w:rsid w:val="00C63BDF"/>
    <w:rsid w:val="00C64291"/>
    <w:rsid w:val="00C645FD"/>
    <w:rsid w:val="00C64BC3"/>
    <w:rsid w:val="00C64F2C"/>
    <w:rsid w:val="00C651C7"/>
    <w:rsid w:val="00C65413"/>
    <w:rsid w:val="00C65586"/>
    <w:rsid w:val="00C65899"/>
    <w:rsid w:val="00C669D2"/>
    <w:rsid w:val="00C66CB2"/>
    <w:rsid w:val="00C66D8D"/>
    <w:rsid w:val="00C6713A"/>
    <w:rsid w:val="00C67400"/>
    <w:rsid w:val="00C67935"/>
    <w:rsid w:val="00C67C5C"/>
    <w:rsid w:val="00C70053"/>
    <w:rsid w:val="00C7066E"/>
    <w:rsid w:val="00C707AC"/>
    <w:rsid w:val="00C707CF"/>
    <w:rsid w:val="00C709F6"/>
    <w:rsid w:val="00C70CAE"/>
    <w:rsid w:val="00C70F79"/>
    <w:rsid w:val="00C710FA"/>
    <w:rsid w:val="00C71253"/>
    <w:rsid w:val="00C712CF"/>
    <w:rsid w:val="00C71A54"/>
    <w:rsid w:val="00C71E10"/>
    <w:rsid w:val="00C7211E"/>
    <w:rsid w:val="00C7218D"/>
    <w:rsid w:val="00C72576"/>
    <w:rsid w:val="00C727E8"/>
    <w:rsid w:val="00C728F6"/>
    <w:rsid w:val="00C72CC0"/>
    <w:rsid w:val="00C72F9E"/>
    <w:rsid w:val="00C730D4"/>
    <w:rsid w:val="00C73267"/>
    <w:rsid w:val="00C73C34"/>
    <w:rsid w:val="00C745A2"/>
    <w:rsid w:val="00C74D86"/>
    <w:rsid w:val="00C75163"/>
    <w:rsid w:val="00C7520A"/>
    <w:rsid w:val="00C75260"/>
    <w:rsid w:val="00C766CF"/>
    <w:rsid w:val="00C76F92"/>
    <w:rsid w:val="00C7733A"/>
    <w:rsid w:val="00C77822"/>
    <w:rsid w:val="00C77870"/>
    <w:rsid w:val="00C8026B"/>
    <w:rsid w:val="00C803AB"/>
    <w:rsid w:val="00C8062B"/>
    <w:rsid w:val="00C811C3"/>
    <w:rsid w:val="00C81263"/>
    <w:rsid w:val="00C81A9D"/>
    <w:rsid w:val="00C81E89"/>
    <w:rsid w:val="00C822D1"/>
    <w:rsid w:val="00C8253A"/>
    <w:rsid w:val="00C832E9"/>
    <w:rsid w:val="00C83429"/>
    <w:rsid w:val="00C83873"/>
    <w:rsid w:val="00C8396F"/>
    <w:rsid w:val="00C83A0F"/>
    <w:rsid w:val="00C84506"/>
    <w:rsid w:val="00C84A8B"/>
    <w:rsid w:val="00C85959"/>
    <w:rsid w:val="00C859F1"/>
    <w:rsid w:val="00C86A1F"/>
    <w:rsid w:val="00C8729D"/>
    <w:rsid w:val="00C87738"/>
    <w:rsid w:val="00C87DB3"/>
    <w:rsid w:val="00C905D6"/>
    <w:rsid w:val="00C9060F"/>
    <w:rsid w:val="00C90F0D"/>
    <w:rsid w:val="00C917FA"/>
    <w:rsid w:val="00C91ABB"/>
    <w:rsid w:val="00C92155"/>
    <w:rsid w:val="00C92879"/>
    <w:rsid w:val="00C92A9B"/>
    <w:rsid w:val="00C92B66"/>
    <w:rsid w:val="00C92C1E"/>
    <w:rsid w:val="00C93550"/>
    <w:rsid w:val="00C938D2"/>
    <w:rsid w:val="00C9405B"/>
    <w:rsid w:val="00C94277"/>
    <w:rsid w:val="00C94A30"/>
    <w:rsid w:val="00C95BBC"/>
    <w:rsid w:val="00C95C64"/>
    <w:rsid w:val="00C96160"/>
    <w:rsid w:val="00C96292"/>
    <w:rsid w:val="00C963DE"/>
    <w:rsid w:val="00C96623"/>
    <w:rsid w:val="00C96FE1"/>
    <w:rsid w:val="00C97436"/>
    <w:rsid w:val="00C97683"/>
    <w:rsid w:val="00C97B4E"/>
    <w:rsid w:val="00C97DA0"/>
    <w:rsid w:val="00CA0371"/>
    <w:rsid w:val="00CA0EDA"/>
    <w:rsid w:val="00CA118C"/>
    <w:rsid w:val="00CA15F2"/>
    <w:rsid w:val="00CA1E89"/>
    <w:rsid w:val="00CA2233"/>
    <w:rsid w:val="00CA23D2"/>
    <w:rsid w:val="00CA2608"/>
    <w:rsid w:val="00CA2B46"/>
    <w:rsid w:val="00CA3B73"/>
    <w:rsid w:val="00CA40D8"/>
    <w:rsid w:val="00CA4A77"/>
    <w:rsid w:val="00CA51E3"/>
    <w:rsid w:val="00CA5230"/>
    <w:rsid w:val="00CA5465"/>
    <w:rsid w:val="00CA56AA"/>
    <w:rsid w:val="00CA5D47"/>
    <w:rsid w:val="00CA61B0"/>
    <w:rsid w:val="00CA624F"/>
    <w:rsid w:val="00CA634C"/>
    <w:rsid w:val="00CA6735"/>
    <w:rsid w:val="00CA6E35"/>
    <w:rsid w:val="00CA7C78"/>
    <w:rsid w:val="00CA7DED"/>
    <w:rsid w:val="00CA7E12"/>
    <w:rsid w:val="00CB0AFF"/>
    <w:rsid w:val="00CB0C49"/>
    <w:rsid w:val="00CB0C92"/>
    <w:rsid w:val="00CB1406"/>
    <w:rsid w:val="00CB424D"/>
    <w:rsid w:val="00CB4B32"/>
    <w:rsid w:val="00CB54DF"/>
    <w:rsid w:val="00CB55A8"/>
    <w:rsid w:val="00CB5674"/>
    <w:rsid w:val="00CB5B1D"/>
    <w:rsid w:val="00CB5E87"/>
    <w:rsid w:val="00CB6525"/>
    <w:rsid w:val="00CB6921"/>
    <w:rsid w:val="00CB6977"/>
    <w:rsid w:val="00CB6BDF"/>
    <w:rsid w:val="00CB6C5C"/>
    <w:rsid w:val="00CB7409"/>
    <w:rsid w:val="00CB749A"/>
    <w:rsid w:val="00CB74E0"/>
    <w:rsid w:val="00CB74F2"/>
    <w:rsid w:val="00CB77FC"/>
    <w:rsid w:val="00CB787A"/>
    <w:rsid w:val="00CB7880"/>
    <w:rsid w:val="00CB78C7"/>
    <w:rsid w:val="00CB7B57"/>
    <w:rsid w:val="00CC0BEA"/>
    <w:rsid w:val="00CC0E90"/>
    <w:rsid w:val="00CC1097"/>
    <w:rsid w:val="00CC1776"/>
    <w:rsid w:val="00CC1EC7"/>
    <w:rsid w:val="00CC1F34"/>
    <w:rsid w:val="00CC1FBF"/>
    <w:rsid w:val="00CC23A9"/>
    <w:rsid w:val="00CC25D7"/>
    <w:rsid w:val="00CC2C92"/>
    <w:rsid w:val="00CC2F0B"/>
    <w:rsid w:val="00CC3394"/>
    <w:rsid w:val="00CC3AD7"/>
    <w:rsid w:val="00CC42A5"/>
    <w:rsid w:val="00CC4738"/>
    <w:rsid w:val="00CC4926"/>
    <w:rsid w:val="00CC4B6B"/>
    <w:rsid w:val="00CC4ED5"/>
    <w:rsid w:val="00CC516D"/>
    <w:rsid w:val="00CC52A6"/>
    <w:rsid w:val="00CC56D9"/>
    <w:rsid w:val="00CC5E69"/>
    <w:rsid w:val="00CC5F39"/>
    <w:rsid w:val="00CC68A7"/>
    <w:rsid w:val="00CC6A69"/>
    <w:rsid w:val="00CC740D"/>
    <w:rsid w:val="00CC7B6B"/>
    <w:rsid w:val="00CD0E47"/>
    <w:rsid w:val="00CD2051"/>
    <w:rsid w:val="00CD2791"/>
    <w:rsid w:val="00CD2EE8"/>
    <w:rsid w:val="00CD2FEE"/>
    <w:rsid w:val="00CD3087"/>
    <w:rsid w:val="00CD331F"/>
    <w:rsid w:val="00CD3AEA"/>
    <w:rsid w:val="00CD3EE4"/>
    <w:rsid w:val="00CD42CF"/>
    <w:rsid w:val="00CD454E"/>
    <w:rsid w:val="00CD48E0"/>
    <w:rsid w:val="00CD4A20"/>
    <w:rsid w:val="00CD4D62"/>
    <w:rsid w:val="00CD503C"/>
    <w:rsid w:val="00CD5BEA"/>
    <w:rsid w:val="00CD5D55"/>
    <w:rsid w:val="00CD61E4"/>
    <w:rsid w:val="00CD6612"/>
    <w:rsid w:val="00CD6694"/>
    <w:rsid w:val="00CD6D76"/>
    <w:rsid w:val="00CD6EDD"/>
    <w:rsid w:val="00CD7305"/>
    <w:rsid w:val="00CD744F"/>
    <w:rsid w:val="00CE07F0"/>
    <w:rsid w:val="00CE0A6B"/>
    <w:rsid w:val="00CE0B71"/>
    <w:rsid w:val="00CE0C2C"/>
    <w:rsid w:val="00CE1A96"/>
    <w:rsid w:val="00CE1AEF"/>
    <w:rsid w:val="00CE1B5E"/>
    <w:rsid w:val="00CE1E55"/>
    <w:rsid w:val="00CE2349"/>
    <w:rsid w:val="00CE24AB"/>
    <w:rsid w:val="00CE291D"/>
    <w:rsid w:val="00CE2E04"/>
    <w:rsid w:val="00CE301C"/>
    <w:rsid w:val="00CE309C"/>
    <w:rsid w:val="00CE31AE"/>
    <w:rsid w:val="00CE3984"/>
    <w:rsid w:val="00CE3D3C"/>
    <w:rsid w:val="00CE3F36"/>
    <w:rsid w:val="00CE416E"/>
    <w:rsid w:val="00CE41E8"/>
    <w:rsid w:val="00CE45E4"/>
    <w:rsid w:val="00CE45E9"/>
    <w:rsid w:val="00CE5262"/>
    <w:rsid w:val="00CE5366"/>
    <w:rsid w:val="00CE5469"/>
    <w:rsid w:val="00CE5E00"/>
    <w:rsid w:val="00CE5E84"/>
    <w:rsid w:val="00CE5E9C"/>
    <w:rsid w:val="00CE5F1A"/>
    <w:rsid w:val="00CE68DA"/>
    <w:rsid w:val="00CE6CF5"/>
    <w:rsid w:val="00CE763A"/>
    <w:rsid w:val="00CE7C8A"/>
    <w:rsid w:val="00CF02D4"/>
    <w:rsid w:val="00CF0EAF"/>
    <w:rsid w:val="00CF0EE5"/>
    <w:rsid w:val="00CF1287"/>
    <w:rsid w:val="00CF1628"/>
    <w:rsid w:val="00CF1B53"/>
    <w:rsid w:val="00CF2077"/>
    <w:rsid w:val="00CF273F"/>
    <w:rsid w:val="00CF29E3"/>
    <w:rsid w:val="00CF2B42"/>
    <w:rsid w:val="00CF2F68"/>
    <w:rsid w:val="00CF385F"/>
    <w:rsid w:val="00CF3BD2"/>
    <w:rsid w:val="00CF3CB3"/>
    <w:rsid w:val="00CF3F77"/>
    <w:rsid w:val="00CF4750"/>
    <w:rsid w:val="00CF49B5"/>
    <w:rsid w:val="00CF4A23"/>
    <w:rsid w:val="00CF506D"/>
    <w:rsid w:val="00CF526B"/>
    <w:rsid w:val="00CF6423"/>
    <w:rsid w:val="00CF68D8"/>
    <w:rsid w:val="00CF712A"/>
    <w:rsid w:val="00CF7136"/>
    <w:rsid w:val="00CF740D"/>
    <w:rsid w:val="00CF74B7"/>
    <w:rsid w:val="00D00161"/>
    <w:rsid w:val="00D001F4"/>
    <w:rsid w:val="00D00311"/>
    <w:rsid w:val="00D00DB7"/>
    <w:rsid w:val="00D0164F"/>
    <w:rsid w:val="00D01806"/>
    <w:rsid w:val="00D01ACA"/>
    <w:rsid w:val="00D021AB"/>
    <w:rsid w:val="00D026B9"/>
    <w:rsid w:val="00D0276F"/>
    <w:rsid w:val="00D028A5"/>
    <w:rsid w:val="00D02E69"/>
    <w:rsid w:val="00D03321"/>
    <w:rsid w:val="00D03C98"/>
    <w:rsid w:val="00D03D69"/>
    <w:rsid w:val="00D04760"/>
    <w:rsid w:val="00D04DA1"/>
    <w:rsid w:val="00D05198"/>
    <w:rsid w:val="00D05A78"/>
    <w:rsid w:val="00D05E56"/>
    <w:rsid w:val="00D06391"/>
    <w:rsid w:val="00D064B9"/>
    <w:rsid w:val="00D06773"/>
    <w:rsid w:val="00D06C71"/>
    <w:rsid w:val="00D07103"/>
    <w:rsid w:val="00D076B7"/>
    <w:rsid w:val="00D07803"/>
    <w:rsid w:val="00D07832"/>
    <w:rsid w:val="00D07836"/>
    <w:rsid w:val="00D07AE0"/>
    <w:rsid w:val="00D07CEB"/>
    <w:rsid w:val="00D10377"/>
    <w:rsid w:val="00D10932"/>
    <w:rsid w:val="00D109C3"/>
    <w:rsid w:val="00D10A42"/>
    <w:rsid w:val="00D10C41"/>
    <w:rsid w:val="00D10F39"/>
    <w:rsid w:val="00D10FE9"/>
    <w:rsid w:val="00D11C4B"/>
    <w:rsid w:val="00D11DF6"/>
    <w:rsid w:val="00D128F3"/>
    <w:rsid w:val="00D12B21"/>
    <w:rsid w:val="00D12D59"/>
    <w:rsid w:val="00D133A3"/>
    <w:rsid w:val="00D136AA"/>
    <w:rsid w:val="00D137D3"/>
    <w:rsid w:val="00D13E83"/>
    <w:rsid w:val="00D1423E"/>
    <w:rsid w:val="00D14361"/>
    <w:rsid w:val="00D145E5"/>
    <w:rsid w:val="00D145F4"/>
    <w:rsid w:val="00D14814"/>
    <w:rsid w:val="00D14CBE"/>
    <w:rsid w:val="00D14ED0"/>
    <w:rsid w:val="00D14F3A"/>
    <w:rsid w:val="00D15B69"/>
    <w:rsid w:val="00D15C53"/>
    <w:rsid w:val="00D15FF8"/>
    <w:rsid w:val="00D16F98"/>
    <w:rsid w:val="00D17361"/>
    <w:rsid w:val="00D17618"/>
    <w:rsid w:val="00D17DC3"/>
    <w:rsid w:val="00D203B4"/>
    <w:rsid w:val="00D2089F"/>
    <w:rsid w:val="00D20EA6"/>
    <w:rsid w:val="00D21320"/>
    <w:rsid w:val="00D213C1"/>
    <w:rsid w:val="00D214C5"/>
    <w:rsid w:val="00D21A5C"/>
    <w:rsid w:val="00D21F2C"/>
    <w:rsid w:val="00D22549"/>
    <w:rsid w:val="00D2275F"/>
    <w:rsid w:val="00D22DC0"/>
    <w:rsid w:val="00D22EE9"/>
    <w:rsid w:val="00D231F6"/>
    <w:rsid w:val="00D23C67"/>
    <w:rsid w:val="00D24392"/>
    <w:rsid w:val="00D246ED"/>
    <w:rsid w:val="00D249D6"/>
    <w:rsid w:val="00D253D0"/>
    <w:rsid w:val="00D25A91"/>
    <w:rsid w:val="00D25F98"/>
    <w:rsid w:val="00D26021"/>
    <w:rsid w:val="00D2608B"/>
    <w:rsid w:val="00D26C76"/>
    <w:rsid w:val="00D26CEB"/>
    <w:rsid w:val="00D26D69"/>
    <w:rsid w:val="00D27072"/>
    <w:rsid w:val="00D270CB"/>
    <w:rsid w:val="00D30398"/>
    <w:rsid w:val="00D30A45"/>
    <w:rsid w:val="00D320AC"/>
    <w:rsid w:val="00D32A3D"/>
    <w:rsid w:val="00D33285"/>
    <w:rsid w:val="00D339F6"/>
    <w:rsid w:val="00D3421E"/>
    <w:rsid w:val="00D344FA"/>
    <w:rsid w:val="00D347CA"/>
    <w:rsid w:val="00D34FEE"/>
    <w:rsid w:val="00D35C5A"/>
    <w:rsid w:val="00D35DBB"/>
    <w:rsid w:val="00D3639A"/>
    <w:rsid w:val="00D3741B"/>
    <w:rsid w:val="00D37B99"/>
    <w:rsid w:val="00D37D07"/>
    <w:rsid w:val="00D400D8"/>
    <w:rsid w:val="00D40863"/>
    <w:rsid w:val="00D40CAC"/>
    <w:rsid w:val="00D41354"/>
    <w:rsid w:val="00D41404"/>
    <w:rsid w:val="00D418E6"/>
    <w:rsid w:val="00D41AB1"/>
    <w:rsid w:val="00D41C72"/>
    <w:rsid w:val="00D42040"/>
    <w:rsid w:val="00D4297A"/>
    <w:rsid w:val="00D42D19"/>
    <w:rsid w:val="00D43419"/>
    <w:rsid w:val="00D43EA3"/>
    <w:rsid w:val="00D43F2B"/>
    <w:rsid w:val="00D452F0"/>
    <w:rsid w:val="00D453B1"/>
    <w:rsid w:val="00D45432"/>
    <w:rsid w:val="00D455F7"/>
    <w:rsid w:val="00D456C7"/>
    <w:rsid w:val="00D45FC2"/>
    <w:rsid w:val="00D4600A"/>
    <w:rsid w:val="00D46065"/>
    <w:rsid w:val="00D461B1"/>
    <w:rsid w:val="00D464C3"/>
    <w:rsid w:val="00D46FAE"/>
    <w:rsid w:val="00D470BC"/>
    <w:rsid w:val="00D473FC"/>
    <w:rsid w:val="00D475C1"/>
    <w:rsid w:val="00D47732"/>
    <w:rsid w:val="00D479F6"/>
    <w:rsid w:val="00D50188"/>
    <w:rsid w:val="00D50719"/>
    <w:rsid w:val="00D507B4"/>
    <w:rsid w:val="00D50CB0"/>
    <w:rsid w:val="00D51412"/>
    <w:rsid w:val="00D5163E"/>
    <w:rsid w:val="00D51994"/>
    <w:rsid w:val="00D51AF8"/>
    <w:rsid w:val="00D5205D"/>
    <w:rsid w:val="00D52574"/>
    <w:rsid w:val="00D52635"/>
    <w:rsid w:val="00D528B3"/>
    <w:rsid w:val="00D52A39"/>
    <w:rsid w:val="00D5354A"/>
    <w:rsid w:val="00D53E35"/>
    <w:rsid w:val="00D53EB0"/>
    <w:rsid w:val="00D542A2"/>
    <w:rsid w:val="00D54AA3"/>
    <w:rsid w:val="00D55434"/>
    <w:rsid w:val="00D55CF6"/>
    <w:rsid w:val="00D568BF"/>
    <w:rsid w:val="00D56906"/>
    <w:rsid w:val="00D56C00"/>
    <w:rsid w:val="00D56D7A"/>
    <w:rsid w:val="00D57897"/>
    <w:rsid w:val="00D612EF"/>
    <w:rsid w:val="00D61AF6"/>
    <w:rsid w:val="00D61D3D"/>
    <w:rsid w:val="00D623D9"/>
    <w:rsid w:val="00D62499"/>
    <w:rsid w:val="00D62BC5"/>
    <w:rsid w:val="00D62DAB"/>
    <w:rsid w:val="00D62FD1"/>
    <w:rsid w:val="00D6374E"/>
    <w:rsid w:val="00D6396F"/>
    <w:rsid w:val="00D63A5C"/>
    <w:rsid w:val="00D6543C"/>
    <w:rsid w:val="00D65549"/>
    <w:rsid w:val="00D65830"/>
    <w:rsid w:val="00D65B7F"/>
    <w:rsid w:val="00D65BE8"/>
    <w:rsid w:val="00D65D28"/>
    <w:rsid w:val="00D661C6"/>
    <w:rsid w:val="00D66373"/>
    <w:rsid w:val="00D67239"/>
    <w:rsid w:val="00D67394"/>
    <w:rsid w:val="00D7064A"/>
    <w:rsid w:val="00D70751"/>
    <w:rsid w:val="00D7109A"/>
    <w:rsid w:val="00D712D4"/>
    <w:rsid w:val="00D714A9"/>
    <w:rsid w:val="00D716DC"/>
    <w:rsid w:val="00D71B43"/>
    <w:rsid w:val="00D71C87"/>
    <w:rsid w:val="00D71E11"/>
    <w:rsid w:val="00D721D3"/>
    <w:rsid w:val="00D72650"/>
    <w:rsid w:val="00D727E4"/>
    <w:rsid w:val="00D72A0C"/>
    <w:rsid w:val="00D72FF1"/>
    <w:rsid w:val="00D731C2"/>
    <w:rsid w:val="00D73AE3"/>
    <w:rsid w:val="00D74096"/>
    <w:rsid w:val="00D74F84"/>
    <w:rsid w:val="00D751E5"/>
    <w:rsid w:val="00D759AB"/>
    <w:rsid w:val="00D75A27"/>
    <w:rsid w:val="00D75E3C"/>
    <w:rsid w:val="00D7610B"/>
    <w:rsid w:val="00D7625D"/>
    <w:rsid w:val="00D76815"/>
    <w:rsid w:val="00D76DF1"/>
    <w:rsid w:val="00D77286"/>
    <w:rsid w:val="00D77665"/>
    <w:rsid w:val="00D77815"/>
    <w:rsid w:val="00D77B4B"/>
    <w:rsid w:val="00D77DC6"/>
    <w:rsid w:val="00D77FF7"/>
    <w:rsid w:val="00D80C35"/>
    <w:rsid w:val="00D8191B"/>
    <w:rsid w:val="00D81A01"/>
    <w:rsid w:val="00D82068"/>
    <w:rsid w:val="00D821D0"/>
    <w:rsid w:val="00D82264"/>
    <w:rsid w:val="00D823BC"/>
    <w:rsid w:val="00D8319A"/>
    <w:rsid w:val="00D835B3"/>
    <w:rsid w:val="00D83A50"/>
    <w:rsid w:val="00D83A68"/>
    <w:rsid w:val="00D83D27"/>
    <w:rsid w:val="00D83FA2"/>
    <w:rsid w:val="00D84455"/>
    <w:rsid w:val="00D8456A"/>
    <w:rsid w:val="00D84B3C"/>
    <w:rsid w:val="00D84C76"/>
    <w:rsid w:val="00D854D7"/>
    <w:rsid w:val="00D85A25"/>
    <w:rsid w:val="00D85B0C"/>
    <w:rsid w:val="00D85E1E"/>
    <w:rsid w:val="00D860DD"/>
    <w:rsid w:val="00D8653C"/>
    <w:rsid w:val="00D86939"/>
    <w:rsid w:val="00D87316"/>
    <w:rsid w:val="00D87A1B"/>
    <w:rsid w:val="00D90107"/>
    <w:rsid w:val="00D9076C"/>
    <w:rsid w:val="00D90812"/>
    <w:rsid w:val="00D9093F"/>
    <w:rsid w:val="00D915D3"/>
    <w:rsid w:val="00D9248F"/>
    <w:rsid w:val="00D9273B"/>
    <w:rsid w:val="00D93290"/>
    <w:rsid w:val="00D9338E"/>
    <w:rsid w:val="00D93B79"/>
    <w:rsid w:val="00D93EEE"/>
    <w:rsid w:val="00D95580"/>
    <w:rsid w:val="00D95A81"/>
    <w:rsid w:val="00D95B63"/>
    <w:rsid w:val="00D95DC3"/>
    <w:rsid w:val="00D96023"/>
    <w:rsid w:val="00D96A15"/>
    <w:rsid w:val="00D96A46"/>
    <w:rsid w:val="00D96B44"/>
    <w:rsid w:val="00D97325"/>
    <w:rsid w:val="00D97358"/>
    <w:rsid w:val="00D979AC"/>
    <w:rsid w:val="00D97FDE"/>
    <w:rsid w:val="00DA0BE0"/>
    <w:rsid w:val="00DA0CFA"/>
    <w:rsid w:val="00DA1C37"/>
    <w:rsid w:val="00DA1E2C"/>
    <w:rsid w:val="00DA20F7"/>
    <w:rsid w:val="00DA25FD"/>
    <w:rsid w:val="00DA268B"/>
    <w:rsid w:val="00DA2F5A"/>
    <w:rsid w:val="00DA32E7"/>
    <w:rsid w:val="00DA387F"/>
    <w:rsid w:val="00DA3C6F"/>
    <w:rsid w:val="00DA3CA1"/>
    <w:rsid w:val="00DA4499"/>
    <w:rsid w:val="00DA45BF"/>
    <w:rsid w:val="00DA4882"/>
    <w:rsid w:val="00DA4C2A"/>
    <w:rsid w:val="00DA4E25"/>
    <w:rsid w:val="00DA4F9E"/>
    <w:rsid w:val="00DA5351"/>
    <w:rsid w:val="00DA5AD6"/>
    <w:rsid w:val="00DA5E24"/>
    <w:rsid w:val="00DA6066"/>
    <w:rsid w:val="00DA64A8"/>
    <w:rsid w:val="00DA698A"/>
    <w:rsid w:val="00DA6F51"/>
    <w:rsid w:val="00DA7119"/>
    <w:rsid w:val="00DA71F0"/>
    <w:rsid w:val="00DA7641"/>
    <w:rsid w:val="00DA7793"/>
    <w:rsid w:val="00DA7D89"/>
    <w:rsid w:val="00DB03FC"/>
    <w:rsid w:val="00DB04B9"/>
    <w:rsid w:val="00DB0BC8"/>
    <w:rsid w:val="00DB1143"/>
    <w:rsid w:val="00DB17E1"/>
    <w:rsid w:val="00DB1966"/>
    <w:rsid w:val="00DB1A19"/>
    <w:rsid w:val="00DB221B"/>
    <w:rsid w:val="00DB237B"/>
    <w:rsid w:val="00DB2527"/>
    <w:rsid w:val="00DB2851"/>
    <w:rsid w:val="00DB28B8"/>
    <w:rsid w:val="00DB2ACF"/>
    <w:rsid w:val="00DB35F1"/>
    <w:rsid w:val="00DB3DB9"/>
    <w:rsid w:val="00DB42DA"/>
    <w:rsid w:val="00DB4445"/>
    <w:rsid w:val="00DB47D4"/>
    <w:rsid w:val="00DB5267"/>
    <w:rsid w:val="00DB5534"/>
    <w:rsid w:val="00DB587A"/>
    <w:rsid w:val="00DB60D4"/>
    <w:rsid w:val="00DB61AD"/>
    <w:rsid w:val="00DB6777"/>
    <w:rsid w:val="00DB778A"/>
    <w:rsid w:val="00DC025F"/>
    <w:rsid w:val="00DC08C8"/>
    <w:rsid w:val="00DC0EE3"/>
    <w:rsid w:val="00DC11EF"/>
    <w:rsid w:val="00DC1390"/>
    <w:rsid w:val="00DC15EF"/>
    <w:rsid w:val="00DC1A1E"/>
    <w:rsid w:val="00DC3235"/>
    <w:rsid w:val="00DC410D"/>
    <w:rsid w:val="00DC4599"/>
    <w:rsid w:val="00DC4BD6"/>
    <w:rsid w:val="00DC4E4B"/>
    <w:rsid w:val="00DC5295"/>
    <w:rsid w:val="00DC5975"/>
    <w:rsid w:val="00DC5AC5"/>
    <w:rsid w:val="00DC5B7E"/>
    <w:rsid w:val="00DC5BC5"/>
    <w:rsid w:val="00DC5C81"/>
    <w:rsid w:val="00DC64B2"/>
    <w:rsid w:val="00DC6D8F"/>
    <w:rsid w:val="00DC6FE7"/>
    <w:rsid w:val="00DC71BE"/>
    <w:rsid w:val="00DC7C7B"/>
    <w:rsid w:val="00DC7DBB"/>
    <w:rsid w:val="00DC7F01"/>
    <w:rsid w:val="00DD04BB"/>
    <w:rsid w:val="00DD10D1"/>
    <w:rsid w:val="00DD1540"/>
    <w:rsid w:val="00DD1966"/>
    <w:rsid w:val="00DD1C2B"/>
    <w:rsid w:val="00DD1D92"/>
    <w:rsid w:val="00DD215A"/>
    <w:rsid w:val="00DD2A74"/>
    <w:rsid w:val="00DD2B21"/>
    <w:rsid w:val="00DD309C"/>
    <w:rsid w:val="00DD36B6"/>
    <w:rsid w:val="00DD3A6D"/>
    <w:rsid w:val="00DD4257"/>
    <w:rsid w:val="00DD42F1"/>
    <w:rsid w:val="00DD4A4A"/>
    <w:rsid w:val="00DD4C70"/>
    <w:rsid w:val="00DD5008"/>
    <w:rsid w:val="00DD564A"/>
    <w:rsid w:val="00DD5671"/>
    <w:rsid w:val="00DD582E"/>
    <w:rsid w:val="00DD5A38"/>
    <w:rsid w:val="00DD63C7"/>
    <w:rsid w:val="00DD6508"/>
    <w:rsid w:val="00DD69CB"/>
    <w:rsid w:val="00DD7EE4"/>
    <w:rsid w:val="00DE049D"/>
    <w:rsid w:val="00DE07FF"/>
    <w:rsid w:val="00DE09E8"/>
    <w:rsid w:val="00DE1AFD"/>
    <w:rsid w:val="00DE2247"/>
    <w:rsid w:val="00DE2CB4"/>
    <w:rsid w:val="00DE2CEB"/>
    <w:rsid w:val="00DE2D02"/>
    <w:rsid w:val="00DE2E75"/>
    <w:rsid w:val="00DE3B37"/>
    <w:rsid w:val="00DE3E4C"/>
    <w:rsid w:val="00DE477E"/>
    <w:rsid w:val="00DE47F9"/>
    <w:rsid w:val="00DE4B39"/>
    <w:rsid w:val="00DE50FF"/>
    <w:rsid w:val="00DE5B2D"/>
    <w:rsid w:val="00DE5E0B"/>
    <w:rsid w:val="00DE5E71"/>
    <w:rsid w:val="00DE5F87"/>
    <w:rsid w:val="00DE5F96"/>
    <w:rsid w:val="00DE653D"/>
    <w:rsid w:val="00DE68C7"/>
    <w:rsid w:val="00DE6EF6"/>
    <w:rsid w:val="00DE70B5"/>
    <w:rsid w:val="00DE73DA"/>
    <w:rsid w:val="00DF06C5"/>
    <w:rsid w:val="00DF074B"/>
    <w:rsid w:val="00DF0F97"/>
    <w:rsid w:val="00DF11A9"/>
    <w:rsid w:val="00DF125D"/>
    <w:rsid w:val="00DF1D5B"/>
    <w:rsid w:val="00DF2155"/>
    <w:rsid w:val="00DF21C6"/>
    <w:rsid w:val="00DF23CE"/>
    <w:rsid w:val="00DF2447"/>
    <w:rsid w:val="00DF2595"/>
    <w:rsid w:val="00DF2C26"/>
    <w:rsid w:val="00DF3480"/>
    <w:rsid w:val="00DF371D"/>
    <w:rsid w:val="00DF37B9"/>
    <w:rsid w:val="00DF3A06"/>
    <w:rsid w:val="00DF3A4D"/>
    <w:rsid w:val="00DF3B67"/>
    <w:rsid w:val="00DF42A1"/>
    <w:rsid w:val="00DF46A5"/>
    <w:rsid w:val="00DF4880"/>
    <w:rsid w:val="00DF48E5"/>
    <w:rsid w:val="00DF4B76"/>
    <w:rsid w:val="00DF4D02"/>
    <w:rsid w:val="00DF4EE8"/>
    <w:rsid w:val="00DF5427"/>
    <w:rsid w:val="00DF549F"/>
    <w:rsid w:val="00DF573F"/>
    <w:rsid w:val="00DF585E"/>
    <w:rsid w:val="00DF610D"/>
    <w:rsid w:val="00DF7690"/>
    <w:rsid w:val="00DF79ED"/>
    <w:rsid w:val="00DF7A51"/>
    <w:rsid w:val="00DF7DE6"/>
    <w:rsid w:val="00DF7F30"/>
    <w:rsid w:val="00E00220"/>
    <w:rsid w:val="00E00A8A"/>
    <w:rsid w:val="00E00C75"/>
    <w:rsid w:val="00E00E1C"/>
    <w:rsid w:val="00E01000"/>
    <w:rsid w:val="00E01209"/>
    <w:rsid w:val="00E013E7"/>
    <w:rsid w:val="00E01A01"/>
    <w:rsid w:val="00E01B51"/>
    <w:rsid w:val="00E01DD5"/>
    <w:rsid w:val="00E023BE"/>
    <w:rsid w:val="00E02877"/>
    <w:rsid w:val="00E02B7F"/>
    <w:rsid w:val="00E02FAE"/>
    <w:rsid w:val="00E0307B"/>
    <w:rsid w:val="00E045B4"/>
    <w:rsid w:val="00E049FE"/>
    <w:rsid w:val="00E04C83"/>
    <w:rsid w:val="00E051CE"/>
    <w:rsid w:val="00E052B6"/>
    <w:rsid w:val="00E0554A"/>
    <w:rsid w:val="00E056AF"/>
    <w:rsid w:val="00E060D4"/>
    <w:rsid w:val="00E06549"/>
    <w:rsid w:val="00E0723F"/>
    <w:rsid w:val="00E07296"/>
    <w:rsid w:val="00E07362"/>
    <w:rsid w:val="00E073C0"/>
    <w:rsid w:val="00E07A45"/>
    <w:rsid w:val="00E07A4A"/>
    <w:rsid w:val="00E10179"/>
    <w:rsid w:val="00E101BC"/>
    <w:rsid w:val="00E105B6"/>
    <w:rsid w:val="00E10F1C"/>
    <w:rsid w:val="00E1129D"/>
    <w:rsid w:val="00E1187F"/>
    <w:rsid w:val="00E11CD8"/>
    <w:rsid w:val="00E11EAC"/>
    <w:rsid w:val="00E124E2"/>
    <w:rsid w:val="00E12524"/>
    <w:rsid w:val="00E12D49"/>
    <w:rsid w:val="00E1328C"/>
    <w:rsid w:val="00E138D1"/>
    <w:rsid w:val="00E13AEA"/>
    <w:rsid w:val="00E1441B"/>
    <w:rsid w:val="00E1479A"/>
    <w:rsid w:val="00E148DD"/>
    <w:rsid w:val="00E14D62"/>
    <w:rsid w:val="00E14D8B"/>
    <w:rsid w:val="00E14EAD"/>
    <w:rsid w:val="00E1540D"/>
    <w:rsid w:val="00E1620E"/>
    <w:rsid w:val="00E169FF"/>
    <w:rsid w:val="00E203FB"/>
    <w:rsid w:val="00E205D7"/>
    <w:rsid w:val="00E208A0"/>
    <w:rsid w:val="00E20937"/>
    <w:rsid w:val="00E20AC2"/>
    <w:rsid w:val="00E20C9F"/>
    <w:rsid w:val="00E20F12"/>
    <w:rsid w:val="00E211A9"/>
    <w:rsid w:val="00E220AA"/>
    <w:rsid w:val="00E2241D"/>
    <w:rsid w:val="00E224EA"/>
    <w:rsid w:val="00E22B1F"/>
    <w:rsid w:val="00E22C5D"/>
    <w:rsid w:val="00E22C80"/>
    <w:rsid w:val="00E23682"/>
    <w:rsid w:val="00E23809"/>
    <w:rsid w:val="00E23A66"/>
    <w:rsid w:val="00E24C7E"/>
    <w:rsid w:val="00E2562F"/>
    <w:rsid w:val="00E2577C"/>
    <w:rsid w:val="00E25A5B"/>
    <w:rsid w:val="00E263F1"/>
    <w:rsid w:val="00E268A0"/>
    <w:rsid w:val="00E268EF"/>
    <w:rsid w:val="00E276D3"/>
    <w:rsid w:val="00E27725"/>
    <w:rsid w:val="00E27C26"/>
    <w:rsid w:val="00E27D6E"/>
    <w:rsid w:val="00E3013C"/>
    <w:rsid w:val="00E3022A"/>
    <w:rsid w:val="00E30460"/>
    <w:rsid w:val="00E304F2"/>
    <w:rsid w:val="00E30DE8"/>
    <w:rsid w:val="00E31246"/>
    <w:rsid w:val="00E314AF"/>
    <w:rsid w:val="00E3171D"/>
    <w:rsid w:val="00E31A8C"/>
    <w:rsid w:val="00E31C1D"/>
    <w:rsid w:val="00E3282E"/>
    <w:rsid w:val="00E33778"/>
    <w:rsid w:val="00E3386F"/>
    <w:rsid w:val="00E3402B"/>
    <w:rsid w:val="00E34333"/>
    <w:rsid w:val="00E34A55"/>
    <w:rsid w:val="00E355B0"/>
    <w:rsid w:val="00E356B7"/>
    <w:rsid w:val="00E35728"/>
    <w:rsid w:val="00E3586B"/>
    <w:rsid w:val="00E35AAE"/>
    <w:rsid w:val="00E362F4"/>
    <w:rsid w:val="00E36C53"/>
    <w:rsid w:val="00E36DED"/>
    <w:rsid w:val="00E373CD"/>
    <w:rsid w:val="00E374DC"/>
    <w:rsid w:val="00E37A85"/>
    <w:rsid w:val="00E40130"/>
    <w:rsid w:val="00E406AF"/>
    <w:rsid w:val="00E415B0"/>
    <w:rsid w:val="00E41766"/>
    <w:rsid w:val="00E41F48"/>
    <w:rsid w:val="00E42CC2"/>
    <w:rsid w:val="00E43177"/>
    <w:rsid w:val="00E43546"/>
    <w:rsid w:val="00E43561"/>
    <w:rsid w:val="00E4372A"/>
    <w:rsid w:val="00E43C37"/>
    <w:rsid w:val="00E44B96"/>
    <w:rsid w:val="00E457E9"/>
    <w:rsid w:val="00E45A36"/>
    <w:rsid w:val="00E45F90"/>
    <w:rsid w:val="00E46850"/>
    <w:rsid w:val="00E46BDE"/>
    <w:rsid w:val="00E46E85"/>
    <w:rsid w:val="00E47AAB"/>
    <w:rsid w:val="00E47AC4"/>
    <w:rsid w:val="00E47F78"/>
    <w:rsid w:val="00E50BE5"/>
    <w:rsid w:val="00E5115F"/>
    <w:rsid w:val="00E5172F"/>
    <w:rsid w:val="00E52745"/>
    <w:rsid w:val="00E5283C"/>
    <w:rsid w:val="00E52D14"/>
    <w:rsid w:val="00E5368A"/>
    <w:rsid w:val="00E53CAD"/>
    <w:rsid w:val="00E5423E"/>
    <w:rsid w:val="00E54567"/>
    <w:rsid w:val="00E549F4"/>
    <w:rsid w:val="00E54DCA"/>
    <w:rsid w:val="00E55459"/>
    <w:rsid w:val="00E555FC"/>
    <w:rsid w:val="00E55D3A"/>
    <w:rsid w:val="00E56111"/>
    <w:rsid w:val="00E56659"/>
    <w:rsid w:val="00E568BC"/>
    <w:rsid w:val="00E56A63"/>
    <w:rsid w:val="00E56E22"/>
    <w:rsid w:val="00E57181"/>
    <w:rsid w:val="00E573D1"/>
    <w:rsid w:val="00E576FC"/>
    <w:rsid w:val="00E5770E"/>
    <w:rsid w:val="00E579FE"/>
    <w:rsid w:val="00E57C73"/>
    <w:rsid w:val="00E60629"/>
    <w:rsid w:val="00E60BE5"/>
    <w:rsid w:val="00E60D4A"/>
    <w:rsid w:val="00E60DC8"/>
    <w:rsid w:val="00E6116B"/>
    <w:rsid w:val="00E61379"/>
    <w:rsid w:val="00E6150A"/>
    <w:rsid w:val="00E620AC"/>
    <w:rsid w:val="00E62170"/>
    <w:rsid w:val="00E622AA"/>
    <w:rsid w:val="00E62604"/>
    <w:rsid w:val="00E629F6"/>
    <w:rsid w:val="00E63173"/>
    <w:rsid w:val="00E6399A"/>
    <w:rsid w:val="00E63C94"/>
    <w:rsid w:val="00E6409C"/>
    <w:rsid w:val="00E640E8"/>
    <w:rsid w:val="00E642AF"/>
    <w:rsid w:val="00E64571"/>
    <w:rsid w:val="00E646ED"/>
    <w:rsid w:val="00E6474D"/>
    <w:rsid w:val="00E64A10"/>
    <w:rsid w:val="00E6594B"/>
    <w:rsid w:val="00E65D06"/>
    <w:rsid w:val="00E65F40"/>
    <w:rsid w:val="00E65FD5"/>
    <w:rsid w:val="00E66090"/>
    <w:rsid w:val="00E664BC"/>
    <w:rsid w:val="00E66743"/>
    <w:rsid w:val="00E66D70"/>
    <w:rsid w:val="00E671AB"/>
    <w:rsid w:val="00E6747C"/>
    <w:rsid w:val="00E67C26"/>
    <w:rsid w:val="00E70127"/>
    <w:rsid w:val="00E701E2"/>
    <w:rsid w:val="00E70247"/>
    <w:rsid w:val="00E7031D"/>
    <w:rsid w:val="00E70836"/>
    <w:rsid w:val="00E70BB2"/>
    <w:rsid w:val="00E71978"/>
    <w:rsid w:val="00E71B2B"/>
    <w:rsid w:val="00E723AE"/>
    <w:rsid w:val="00E725F8"/>
    <w:rsid w:val="00E72647"/>
    <w:rsid w:val="00E72880"/>
    <w:rsid w:val="00E72882"/>
    <w:rsid w:val="00E7294B"/>
    <w:rsid w:val="00E73174"/>
    <w:rsid w:val="00E7361A"/>
    <w:rsid w:val="00E744D8"/>
    <w:rsid w:val="00E7562C"/>
    <w:rsid w:val="00E7585F"/>
    <w:rsid w:val="00E7609C"/>
    <w:rsid w:val="00E7658C"/>
    <w:rsid w:val="00E765C0"/>
    <w:rsid w:val="00E76CED"/>
    <w:rsid w:val="00E76DEA"/>
    <w:rsid w:val="00E77A83"/>
    <w:rsid w:val="00E80578"/>
    <w:rsid w:val="00E805B7"/>
    <w:rsid w:val="00E80931"/>
    <w:rsid w:val="00E80EE9"/>
    <w:rsid w:val="00E811B8"/>
    <w:rsid w:val="00E81589"/>
    <w:rsid w:val="00E81D70"/>
    <w:rsid w:val="00E82098"/>
    <w:rsid w:val="00E8215B"/>
    <w:rsid w:val="00E821F6"/>
    <w:rsid w:val="00E8273E"/>
    <w:rsid w:val="00E83007"/>
    <w:rsid w:val="00E833A2"/>
    <w:rsid w:val="00E83504"/>
    <w:rsid w:val="00E8358B"/>
    <w:rsid w:val="00E836D6"/>
    <w:rsid w:val="00E842C5"/>
    <w:rsid w:val="00E844B8"/>
    <w:rsid w:val="00E84D71"/>
    <w:rsid w:val="00E84ED7"/>
    <w:rsid w:val="00E851BD"/>
    <w:rsid w:val="00E85270"/>
    <w:rsid w:val="00E85486"/>
    <w:rsid w:val="00E855F9"/>
    <w:rsid w:val="00E85660"/>
    <w:rsid w:val="00E85CE4"/>
    <w:rsid w:val="00E86276"/>
    <w:rsid w:val="00E8649E"/>
    <w:rsid w:val="00E864CF"/>
    <w:rsid w:val="00E86A84"/>
    <w:rsid w:val="00E86AAC"/>
    <w:rsid w:val="00E86B6B"/>
    <w:rsid w:val="00E8705A"/>
    <w:rsid w:val="00E87407"/>
    <w:rsid w:val="00E87619"/>
    <w:rsid w:val="00E8768D"/>
    <w:rsid w:val="00E8784C"/>
    <w:rsid w:val="00E90F5C"/>
    <w:rsid w:val="00E91725"/>
    <w:rsid w:val="00E919A7"/>
    <w:rsid w:val="00E91CB4"/>
    <w:rsid w:val="00E92577"/>
    <w:rsid w:val="00E92D3E"/>
    <w:rsid w:val="00E92DB2"/>
    <w:rsid w:val="00E92E91"/>
    <w:rsid w:val="00E93075"/>
    <w:rsid w:val="00E9314C"/>
    <w:rsid w:val="00E9367D"/>
    <w:rsid w:val="00E938CA"/>
    <w:rsid w:val="00E93F21"/>
    <w:rsid w:val="00E9469A"/>
    <w:rsid w:val="00E954E0"/>
    <w:rsid w:val="00E95584"/>
    <w:rsid w:val="00E9595E"/>
    <w:rsid w:val="00E95C60"/>
    <w:rsid w:val="00E95D6F"/>
    <w:rsid w:val="00E95E92"/>
    <w:rsid w:val="00E95F6D"/>
    <w:rsid w:val="00E96265"/>
    <w:rsid w:val="00E96C41"/>
    <w:rsid w:val="00E96F31"/>
    <w:rsid w:val="00E96F42"/>
    <w:rsid w:val="00E97053"/>
    <w:rsid w:val="00EA028B"/>
    <w:rsid w:val="00EA08BA"/>
    <w:rsid w:val="00EA09A9"/>
    <w:rsid w:val="00EA152E"/>
    <w:rsid w:val="00EA1DE3"/>
    <w:rsid w:val="00EA204F"/>
    <w:rsid w:val="00EA2241"/>
    <w:rsid w:val="00EA22E3"/>
    <w:rsid w:val="00EA233D"/>
    <w:rsid w:val="00EA272D"/>
    <w:rsid w:val="00EA2A38"/>
    <w:rsid w:val="00EA2B5A"/>
    <w:rsid w:val="00EA3522"/>
    <w:rsid w:val="00EA38CC"/>
    <w:rsid w:val="00EA4792"/>
    <w:rsid w:val="00EA4C5E"/>
    <w:rsid w:val="00EA5098"/>
    <w:rsid w:val="00EA512D"/>
    <w:rsid w:val="00EA516E"/>
    <w:rsid w:val="00EA5271"/>
    <w:rsid w:val="00EA55AD"/>
    <w:rsid w:val="00EA6324"/>
    <w:rsid w:val="00EA65DF"/>
    <w:rsid w:val="00EA65F3"/>
    <w:rsid w:val="00EA6A1E"/>
    <w:rsid w:val="00EA7A6E"/>
    <w:rsid w:val="00EB05F9"/>
    <w:rsid w:val="00EB0D15"/>
    <w:rsid w:val="00EB15AB"/>
    <w:rsid w:val="00EB185B"/>
    <w:rsid w:val="00EB1B75"/>
    <w:rsid w:val="00EB1D94"/>
    <w:rsid w:val="00EB1E35"/>
    <w:rsid w:val="00EB32D5"/>
    <w:rsid w:val="00EB340D"/>
    <w:rsid w:val="00EB3485"/>
    <w:rsid w:val="00EB36F8"/>
    <w:rsid w:val="00EB3738"/>
    <w:rsid w:val="00EB3751"/>
    <w:rsid w:val="00EB37C4"/>
    <w:rsid w:val="00EB3F43"/>
    <w:rsid w:val="00EB40A4"/>
    <w:rsid w:val="00EB425E"/>
    <w:rsid w:val="00EB44BB"/>
    <w:rsid w:val="00EB49D6"/>
    <w:rsid w:val="00EB5043"/>
    <w:rsid w:val="00EB53B6"/>
    <w:rsid w:val="00EB58C4"/>
    <w:rsid w:val="00EB6226"/>
    <w:rsid w:val="00EB629B"/>
    <w:rsid w:val="00EB69D9"/>
    <w:rsid w:val="00EB743C"/>
    <w:rsid w:val="00EB75BD"/>
    <w:rsid w:val="00EB75F9"/>
    <w:rsid w:val="00EB77A3"/>
    <w:rsid w:val="00EB7931"/>
    <w:rsid w:val="00EC01A4"/>
    <w:rsid w:val="00EC0A5B"/>
    <w:rsid w:val="00EC0EF1"/>
    <w:rsid w:val="00EC1103"/>
    <w:rsid w:val="00EC12C4"/>
    <w:rsid w:val="00EC23D5"/>
    <w:rsid w:val="00EC2487"/>
    <w:rsid w:val="00EC2A19"/>
    <w:rsid w:val="00EC2D88"/>
    <w:rsid w:val="00EC336D"/>
    <w:rsid w:val="00EC3F94"/>
    <w:rsid w:val="00EC3FA2"/>
    <w:rsid w:val="00EC4729"/>
    <w:rsid w:val="00EC48A6"/>
    <w:rsid w:val="00EC4A8F"/>
    <w:rsid w:val="00EC4DBC"/>
    <w:rsid w:val="00EC57A9"/>
    <w:rsid w:val="00EC5A38"/>
    <w:rsid w:val="00EC5B98"/>
    <w:rsid w:val="00EC5B9A"/>
    <w:rsid w:val="00EC5C6B"/>
    <w:rsid w:val="00EC5D0B"/>
    <w:rsid w:val="00EC65B3"/>
    <w:rsid w:val="00EC68DD"/>
    <w:rsid w:val="00EC7E4A"/>
    <w:rsid w:val="00EC7FEB"/>
    <w:rsid w:val="00ED0399"/>
    <w:rsid w:val="00ED06F9"/>
    <w:rsid w:val="00ED095D"/>
    <w:rsid w:val="00ED0CF0"/>
    <w:rsid w:val="00ED1637"/>
    <w:rsid w:val="00ED1947"/>
    <w:rsid w:val="00ED19A8"/>
    <w:rsid w:val="00ED201E"/>
    <w:rsid w:val="00ED2123"/>
    <w:rsid w:val="00ED2917"/>
    <w:rsid w:val="00ED2CF2"/>
    <w:rsid w:val="00ED32BD"/>
    <w:rsid w:val="00ED3723"/>
    <w:rsid w:val="00ED3D27"/>
    <w:rsid w:val="00ED3EF0"/>
    <w:rsid w:val="00ED4350"/>
    <w:rsid w:val="00ED4434"/>
    <w:rsid w:val="00ED44E4"/>
    <w:rsid w:val="00ED46ED"/>
    <w:rsid w:val="00ED47F9"/>
    <w:rsid w:val="00ED49E1"/>
    <w:rsid w:val="00ED4F2E"/>
    <w:rsid w:val="00ED5312"/>
    <w:rsid w:val="00ED54FC"/>
    <w:rsid w:val="00ED5EBA"/>
    <w:rsid w:val="00ED6703"/>
    <w:rsid w:val="00ED6AAC"/>
    <w:rsid w:val="00ED6EE9"/>
    <w:rsid w:val="00ED7674"/>
    <w:rsid w:val="00ED7761"/>
    <w:rsid w:val="00ED7856"/>
    <w:rsid w:val="00ED7D0B"/>
    <w:rsid w:val="00ED7D5F"/>
    <w:rsid w:val="00EE07FE"/>
    <w:rsid w:val="00EE098E"/>
    <w:rsid w:val="00EE0A7F"/>
    <w:rsid w:val="00EE0AA3"/>
    <w:rsid w:val="00EE0C49"/>
    <w:rsid w:val="00EE0EE3"/>
    <w:rsid w:val="00EE0EF7"/>
    <w:rsid w:val="00EE1450"/>
    <w:rsid w:val="00EE192B"/>
    <w:rsid w:val="00EE1F2E"/>
    <w:rsid w:val="00EE2343"/>
    <w:rsid w:val="00EE28A4"/>
    <w:rsid w:val="00EE32C7"/>
    <w:rsid w:val="00EE33AC"/>
    <w:rsid w:val="00EE390E"/>
    <w:rsid w:val="00EE3C00"/>
    <w:rsid w:val="00EE4356"/>
    <w:rsid w:val="00EE44DE"/>
    <w:rsid w:val="00EE44F8"/>
    <w:rsid w:val="00EE46F1"/>
    <w:rsid w:val="00EE51BE"/>
    <w:rsid w:val="00EE57B2"/>
    <w:rsid w:val="00EE6308"/>
    <w:rsid w:val="00EE654B"/>
    <w:rsid w:val="00EE7024"/>
    <w:rsid w:val="00EE73B1"/>
    <w:rsid w:val="00EE740A"/>
    <w:rsid w:val="00EE74E7"/>
    <w:rsid w:val="00EE782D"/>
    <w:rsid w:val="00EE7D1F"/>
    <w:rsid w:val="00EF0280"/>
    <w:rsid w:val="00EF0329"/>
    <w:rsid w:val="00EF09EE"/>
    <w:rsid w:val="00EF0D75"/>
    <w:rsid w:val="00EF0E7E"/>
    <w:rsid w:val="00EF1493"/>
    <w:rsid w:val="00EF1D6A"/>
    <w:rsid w:val="00EF230D"/>
    <w:rsid w:val="00EF293E"/>
    <w:rsid w:val="00EF2CE1"/>
    <w:rsid w:val="00EF2DCC"/>
    <w:rsid w:val="00EF2EF0"/>
    <w:rsid w:val="00EF30C2"/>
    <w:rsid w:val="00EF340E"/>
    <w:rsid w:val="00EF3BA0"/>
    <w:rsid w:val="00EF4062"/>
    <w:rsid w:val="00EF4217"/>
    <w:rsid w:val="00EF43B1"/>
    <w:rsid w:val="00EF4B50"/>
    <w:rsid w:val="00EF4C51"/>
    <w:rsid w:val="00EF675A"/>
    <w:rsid w:val="00EF70EF"/>
    <w:rsid w:val="00EF77A8"/>
    <w:rsid w:val="00EF78C3"/>
    <w:rsid w:val="00EF7B14"/>
    <w:rsid w:val="00EF7F36"/>
    <w:rsid w:val="00EF7F47"/>
    <w:rsid w:val="00F0009D"/>
    <w:rsid w:val="00F0029E"/>
    <w:rsid w:val="00F002CC"/>
    <w:rsid w:val="00F002D3"/>
    <w:rsid w:val="00F00459"/>
    <w:rsid w:val="00F010E9"/>
    <w:rsid w:val="00F01D5F"/>
    <w:rsid w:val="00F02577"/>
    <w:rsid w:val="00F02BA7"/>
    <w:rsid w:val="00F02E8D"/>
    <w:rsid w:val="00F031C2"/>
    <w:rsid w:val="00F0366C"/>
    <w:rsid w:val="00F04137"/>
    <w:rsid w:val="00F0414B"/>
    <w:rsid w:val="00F043B6"/>
    <w:rsid w:val="00F05169"/>
    <w:rsid w:val="00F054E7"/>
    <w:rsid w:val="00F058D9"/>
    <w:rsid w:val="00F059A1"/>
    <w:rsid w:val="00F059CA"/>
    <w:rsid w:val="00F06CEA"/>
    <w:rsid w:val="00F07443"/>
    <w:rsid w:val="00F076E1"/>
    <w:rsid w:val="00F079B8"/>
    <w:rsid w:val="00F108FD"/>
    <w:rsid w:val="00F10B21"/>
    <w:rsid w:val="00F11541"/>
    <w:rsid w:val="00F118AA"/>
    <w:rsid w:val="00F11CAB"/>
    <w:rsid w:val="00F1264F"/>
    <w:rsid w:val="00F128AF"/>
    <w:rsid w:val="00F133D0"/>
    <w:rsid w:val="00F13E9F"/>
    <w:rsid w:val="00F146DE"/>
    <w:rsid w:val="00F147F5"/>
    <w:rsid w:val="00F151BE"/>
    <w:rsid w:val="00F1551D"/>
    <w:rsid w:val="00F156CA"/>
    <w:rsid w:val="00F1588E"/>
    <w:rsid w:val="00F15A85"/>
    <w:rsid w:val="00F166F7"/>
    <w:rsid w:val="00F1724C"/>
    <w:rsid w:val="00F17532"/>
    <w:rsid w:val="00F17CBC"/>
    <w:rsid w:val="00F17DE8"/>
    <w:rsid w:val="00F20146"/>
    <w:rsid w:val="00F20E51"/>
    <w:rsid w:val="00F21C19"/>
    <w:rsid w:val="00F220DF"/>
    <w:rsid w:val="00F22551"/>
    <w:rsid w:val="00F22684"/>
    <w:rsid w:val="00F2380C"/>
    <w:rsid w:val="00F23A11"/>
    <w:rsid w:val="00F23DB5"/>
    <w:rsid w:val="00F2471C"/>
    <w:rsid w:val="00F24992"/>
    <w:rsid w:val="00F24AAB"/>
    <w:rsid w:val="00F24FF8"/>
    <w:rsid w:val="00F251CA"/>
    <w:rsid w:val="00F25671"/>
    <w:rsid w:val="00F25B55"/>
    <w:rsid w:val="00F25DFA"/>
    <w:rsid w:val="00F260A7"/>
    <w:rsid w:val="00F2666E"/>
    <w:rsid w:val="00F26D1A"/>
    <w:rsid w:val="00F26E12"/>
    <w:rsid w:val="00F2724D"/>
    <w:rsid w:val="00F2745B"/>
    <w:rsid w:val="00F276A2"/>
    <w:rsid w:val="00F27956"/>
    <w:rsid w:val="00F301F5"/>
    <w:rsid w:val="00F3049C"/>
    <w:rsid w:val="00F3056D"/>
    <w:rsid w:val="00F308D5"/>
    <w:rsid w:val="00F30D66"/>
    <w:rsid w:val="00F314FC"/>
    <w:rsid w:val="00F31517"/>
    <w:rsid w:val="00F3155C"/>
    <w:rsid w:val="00F3195B"/>
    <w:rsid w:val="00F31EBD"/>
    <w:rsid w:val="00F32418"/>
    <w:rsid w:val="00F335EF"/>
    <w:rsid w:val="00F33BA8"/>
    <w:rsid w:val="00F33D96"/>
    <w:rsid w:val="00F33E4A"/>
    <w:rsid w:val="00F3453E"/>
    <w:rsid w:val="00F34B2E"/>
    <w:rsid w:val="00F34E47"/>
    <w:rsid w:val="00F34EAD"/>
    <w:rsid w:val="00F35261"/>
    <w:rsid w:val="00F3570D"/>
    <w:rsid w:val="00F35D7A"/>
    <w:rsid w:val="00F36062"/>
    <w:rsid w:val="00F3621F"/>
    <w:rsid w:val="00F36982"/>
    <w:rsid w:val="00F36B1C"/>
    <w:rsid w:val="00F37122"/>
    <w:rsid w:val="00F377D8"/>
    <w:rsid w:val="00F379D1"/>
    <w:rsid w:val="00F37C86"/>
    <w:rsid w:val="00F37DD4"/>
    <w:rsid w:val="00F4014D"/>
    <w:rsid w:val="00F40189"/>
    <w:rsid w:val="00F40D70"/>
    <w:rsid w:val="00F40DF9"/>
    <w:rsid w:val="00F41617"/>
    <w:rsid w:val="00F41619"/>
    <w:rsid w:val="00F4161E"/>
    <w:rsid w:val="00F41728"/>
    <w:rsid w:val="00F4183A"/>
    <w:rsid w:val="00F4195B"/>
    <w:rsid w:val="00F41AB6"/>
    <w:rsid w:val="00F42427"/>
    <w:rsid w:val="00F4268F"/>
    <w:rsid w:val="00F426B0"/>
    <w:rsid w:val="00F42894"/>
    <w:rsid w:val="00F42FE0"/>
    <w:rsid w:val="00F436D0"/>
    <w:rsid w:val="00F43C8C"/>
    <w:rsid w:val="00F43F56"/>
    <w:rsid w:val="00F44162"/>
    <w:rsid w:val="00F4441C"/>
    <w:rsid w:val="00F444AA"/>
    <w:rsid w:val="00F44772"/>
    <w:rsid w:val="00F4486C"/>
    <w:rsid w:val="00F449D9"/>
    <w:rsid w:val="00F449E9"/>
    <w:rsid w:val="00F44A09"/>
    <w:rsid w:val="00F44A43"/>
    <w:rsid w:val="00F44B7C"/>
    <w:rsid w:val="00F44D4C"/>
    <w:rsid w:val="00F45591"/>
    <w:rsid w:val="00F45729"/>
    <w:rsid w:val="00F45881"/>
    <w:rsid w:val="00F4604E"/>
    <w:rsid w:val="00F4670D"/>
    <w:rsid w:val="00F46D51"/>
    <w:rsid w:val="00F46E37"/>
    <w:rsid w:val="00F47288"/>
    <w:rsid w:val="00F4734F"/>
    <w:rsid w:val="00F5034B"/>
    <w:rsid w:val="00F5039B"/>
    <w:rsid w:val="00F50548"/>
    <w:rsid w:val="00F50A93"/>
    <w:rsid w:val="00F50C0B"/>
    <w:rsid w:val="00F50D43"/>
    <w:rsid w:val="00F50F9B"/>
    <w:rsid w:val="00F5166C"/>
    <w:rsid w:val="00F5184D"/>
    <w:rsid w:val="00F51AC7"/>
    <w:rsid w:val="00F51B9C"/>
    <w:rsid w:val="00F51F48"/>
    <w:rsid w:val="00F520F7"/>
    <w:rsid w:val="00F52510"/>
    <w:rsid w:val="00F5291D"/>
    <w:rsid w:val="00F52B1E"/>
    <w:rsid w:val="00F52D3B"/>
    <w:rsid w:val="00F5320B"/>
    <w:rsid w:val="00F535FA"/>
    <w:rsid w:val="00F53AC6"/>
    <w:rsid w:val="00F53CFA"/>
    <w:rsid w:val="00F53E68"/>
    <w:rsid w:val="00F55BAC"/>
    <w:rsid w:val="00F5660F"/>
    <w:rsid w:val="00F56678"/>
    <w:rsid w:val="00F56D75"/>
    <w:rsid w:val="00F56E20"/>
    <w:rsid w:val="00F56F57"/>
    <w:rsid w:val="00F571FD"/>
    <w:rsid w:val="00F57668"/>
    <w:rsid w:val="00F57975"/>
    <w:rsid w:val="00F60BBF"/>
    <w:rsid w:val="00F60CC1"/>
    <w:rsid w:val="00F61036"/>
    <w:rsid w:val="00F61730"/>
    <w:rsid w:val="00F62176"/>
    <w:rsid w:val="00F621DF"/>
    <w:rsid w:val="00F62763"/>
    <w:rsid w:val="00F628AC"/>
    <w:rsid w:val="00F63636"/>
    <w:rsid w:val="00F646E3"/>
    <w:rsid w:val="00F64B33"/>
    <w:rsid w:val="00F65018"/>
    <w:rsid w:val="00F6509E"/>
    <w:rsid w:val="00F65585"/>
    <w:rsid w:val="00F659A4"/>
    <w:rsid w:val="00F65A2A"/>
    <w:rsid w:val="00F65B7D"/>
    <w:rsid w:val="00F65C68"/>
    <w:rsid w:val="00F661F8"/>
    <w:rsid w:val="00F662B0"/>
    <w:rsid w:val="00F66700"/>
    <w:rsid w:val="00F67197"/>
    <w:rsid w:val="00F6719B"/>
    <w:rsid w:val="00F67402"/>
    <w:rsid w:val="00F67581"/>
    <w:rsid w:val="00F67617"/>
    <w:rsid w:val="00F676C5"/>
    <w:rsid w:val="00F677B2"/>
    <w:rsid w:val="00F67AA6"/>
    <w:rsid w:val="00F67DC5"/>
    <w:rsid w:val="00F67FEA"/>
    <w:rsid w:val="00F701AD"/>
    <w:rsid w:val="00F703A5"/>
    <w:rsid w:val="00F70C04"/>
    <w:rsid w:val="00F70F52"/>
    <w:rsid w:val="00F7198E"/>
    <w:rsid w:val="00F71E69"/>
    <w:rsid w:val="00F72A4A"/>
    <w:rsid w:val="00F73069"/>
    <w:rsid w:val="00F730E9"/>
    <w:rsid w:val="00F7324A"/>
    <w:rsid w:val="00F7352A"/>
    <w:rsid w:val="00F7363E"/>
    <w:rsid w:val="00F73752"/>
    <w:rsid w:val="00F73BF4"/>
    <w:rsid w:val="00F758AB"/>
    <w:rsid w:val="00F759BB"/>
    <w:rsid w:val="00F75A7D"/>
    <w:rsid w:val="00F764CB"/>
    <w:rsid w:val="00F765E3"/>
    <w:rsid w:val="00F76C77"/>
    <w:rsid w:val="00F770DE"/>
    <w:rsid w:val="00F77ABE"/>
    <w:rsid w:val="00F804EF"/>
    <w:rsid w:val="00F812A6"/>
    <w:rsid w:val="00F8164A"/>
    <w:rsid w:val="00F816A5"/>
    <w:rsid w:val="00F81F4D"/>
    <w:rsid w:val="00F81FA2"/>
    <w:rsid w:val="00F82209"/>
    <w:rsid w:val="00F82564"/>
    <w:rsid w:val="00F8266D"/>
    <w:rsid w:val="00F828ED"/>
    <w:rsid w:val="00F82AAF"/>
    <w:rsid w:val="00F83092"/>
    <w:rsid w:val="00F83161"/>
    <w:rsid w:val="00F83968"/>
    <w:rsid w:val="00F83AFF"/>
    <w:rsid w:val="00F83FA2"/>
    <w:rsid w:val="00F84098"/>
    <w:rsid w:val="00F84AFB"/>
    <w:rsid w:val="00F84E69"/>
    <w:rsid w:val="00F852FF"/>
    <w:rsid w:val="00F8531B"/>
    <w:rsid w:val="00F85688"/>
    <w:rsid w:val="00F85850"/>
    <w:rsid w:val="00F85A25"/>
    <w:rsid w:val="00F85F54"/>
    <w:rsid w:val="00F86CE9"/>
    <w:rsid w:val="00F87347"/>
    <w:rsid w:val="00F87C94"/>
    <w:rsid w:val="00F906CC"/>
    <w:rsid w:val="00F90937"/>
    <w:rsid w:val="00F90958"/>
    <w:rsid w:val="00F90A4E"/>
    <w:rsid w:val="00F91150"/>
    <w:rsid w:val="00F915F8"/>
    <w:rsid w:val="00F91627"/>
    <w:rsid w:val="00F922FF"/>
    <w:rsid w:val="00F927CA"/>
    <w:rsid w:val="00F92A8E"/>
    <w:rsid w:val="00F92BA6"/>
    <w:rsid w:val="00F932BF"/>
    <w:rsid w:val="00F93DD9"/>
    <w:rsid w:val="00F9427F"/>
    <w:rsid w:val="00F94A9E"/>
    <w:rsid w:val="00F94D16"/>
    <w:rsid w:val="00F94E14"/>
    <w:rsid w:val="00F94E4F"/>
    <w:rsid w:val="00F952CF"/>
    <w:rsid w:val="00F957BC"/>
    <w:rsid w:val="00F95C1A"/>
    <w:rsid w:val="00F95F34"/>
    <w:rsid w:val="00F9604B"/>
    <w:rsid w:val="00F961E9"/>
    <w:rsid w:val="00F968A4"/>
    <w:rsid w:val="00F96CDE"/>
    <w:rsid w:val="00F972FE"/>
    <w:rsid w:val="00F973C1"/>
    <w:rsid w:val="00F976E4"/>
    <w:rsid w:val="00F97E1C"/>
    <w:rsid w:val="00FA0DC0"/>
    <w:rsid w:val="00FA11DC"/>
    <w:rsid w:val="00FA2054"/>
    <w:rsid w:val="00FA2818"/>
    <w:rsid w:val="00FA39CD"/>
    <w:rsid w:val="00FA39CE"/>
    <w:rsid w:val="00FA3A70"/>
    <w:rsid w:val="00FA3C26"/>
    <w:rsid w:val="00FA40A0"/>
    <w:rsid w:val="00FA4D2C"/>
    <w:rsid w:val="00FA4DE6"/>
    <w:rsid w:val="00FA515A"/>
    <w:rsid w:val="00FA5585"/>
    <w:rsid w:val="00FA570C"/>
    <w:rsid w:val="00FA59FF"/>
    <w:rsid w:val="00FA5D1C"/>
    <w:rsid w:val="00FA5DE5"/>
    <w:rsid w:val="00FA5EDB"/>
    <w:rsid w:val="00FA686D"/>
    <w:rsid w:val="00FA6AEE"/>
    <w:rsid w:val="00FA6C94"/>
    <w:rsid w:val="00FA6D06"/>
    <w:rsid w:val="00FA73B2"/>
    <w:rsid w:val="00FA75AE"/>
    <w:rsid w:val="00FB01D8"/>
    <w:rsid w:val="00FB15CD"/>
    <w:rsid w:val="00FB1722"/>
    <w:rsid w:val="00FB1B00"/>
    <w:rsid w:val="00FB1BD1"/>
    <w:rsid w:val="00FB1E0B"/>
    <w:rsid w:val="00FB2186"/>
    <w:rsid w:val="00FB2C04"/>
    <w:rsid w:val="00FB35DC"/>
    <w:rsid w:val="00FB3F69"/>
    <w:rsid w:val="00FB43BB"/>
    <w:rsid w:val="00FB465D"/>
    <w:rsid w:val="00FB5809"/>
    <w:rsid w:val="00FB594D"/>
    <w:rsid w:val="00FB624C"/>
    <w:rsid w:val="00FB6E66"/>
    <w:rsid w:val="00FB7136"/>
    <w:rsid w:val="00FB754C"/>
    <w:rsid w:val="00FB7C60"/>
    <w:rsid w:val="00FB7E0F"/>
    <w:rsid w:val="00FC00DC"/>
    <w:rsid w:val="00FC0A3A"/>
    <w:rsid w:val="00FC0D4B"/>
    <w:rsid w:val="00FC14A1"/>
    <w:rsid w:val="00FC15D2"/>
    <w:rsid w:val="00FC1768"/>
    <w:rsid w:val="00FC23CA"/>
    <w:rsid w:val="00FC2667"/>
    <w:rsid w:val="00FC2762"/>
    <w:rsid w:val="00FC2765"/>
    <w:rsid w:val="00FC293E"/>
    <w:rsid w:val="00FC2D5D"/>
    <w:rsid w:val="00FC31ED"/>
    <w:rsid w:val="00FC4383"/>
    <w:rsid w:val="00FC4488"/>
    <w:rsid w:val="00FC55F3"/>
    <w:rsid w:val="00FC61FB"/>
    <w:rsid w:val="00FC6445"/>
    <w:rsid w:val="00FC6656"/>
    <w:rsid w:val="00FC7431"/>
    <w:rsid w:val="00FC7DED"/>
    <w:rsid w:val="00FD0905"/>
    <w:rsid w:val="00FD0E66"/>
    <w:rsid w:val="00FD13F3"/>
    <w:rsid w:val="00FD16E3"/>
    <w:rsid w:val="00FD1726"/>
    <w:rsid w:val="00FD1AD9"/>
    <w:rsid w:val="00FD2100"/>
    <w:rsid w:val="00FD235A"/>
    <w:rsid w:val="00FD2406"/>
    <w:rsid w:val="00FD263A"/>
    <w:rsid w:val="00FD2856"/>
    <w:rsid w:val="00FD2DE8"/>
    <w:rsid w:val="00FD3184"/>
    <w:rsid w:val="00FD3261"/>
    <w:rsid w:val="00FD3537"/>
    <w:rsid w:val="00FD3846"/>
    <w:rsid w:val="00FD419F"/>
    <w:rsid w:val="00FD446B"/>
    <w:rsid w:val="00FD465B"/>
    <w:rsid w:val="00FD4968"/>
    <w:rsid w:val="00FD49D5"/>
    <w:rsid w:val="00FD4A8D"/>
    <w:rsid w:val="00FD4F69"/>
    <w:rsid w:val="00FD5345"/>
    <w:rsid w:val="00FD55A7"/>
    <w:rsid w:val="00FD55D5"/>
    <w:rsid w:val="00FD560F"/>
    <w:rsid w:val="00FD5DBA"/>
    <w:rsid w:val="00FD67F9"/>
    <w:rsid w:val="00FD6B4D"/>
    <w:rsid w:val="00FD729B"/>
    <w:rsid w:val="00FD79F1"/>
    <w:rsid w:val="00FD7D36"/>
    <w:rsid w:val="00FD7EF6"/>
    <w:rsid w:val="00FE0481"/>
    <w:rsid w:val="00FE0942"/>
    <w:rsid w:val="00FE0E87"/>
    <w:rsid w:val="00FE13A4"/>
    <w:rsid w:val="00FE148C"/>
    <w:rsid w:val="00FE1C94"/>
    <w:rsid w:val="00FE1E5A"/>
    <w:rsid w:val="00FE23D8"/>
    <w:rsid w:val="00FE33FC"/>
    <w:rsid w:val="00FE3725"/>
    <w:rsid w:val="00FE42A9"/>
    <w:rsid w:val="00FE4703"/>
    <w:rsid w:val="00FE4941"/>
    <w:rsid w:val="00FE4C61"/>
    <w:rsid w:val="00FE4DD6"/>
    <w:rsid w:val="00FE50EB"/>
    <w:rsid w:val="00FE5103"/>
    <w:rsid w:val="00FE51B0"/>
    <w:rsid w:val="00FE52E8"/>
    <w:rsid w:val="00FE5E9C"/>
    <w:rsid w:val="00FE66E4"/>
    <w:rsid w:val="00FE6A1B"/>
    <w:rsid w:val="00FE6CA7"/>
    <w:rsid w:val="00FE6FB2"/>
    <w:rsid w:val="00FE7A4F"/>
    <w:rsid w:val="00FE7AA4"/>
    <w:rsid w:val="00FE7B4C"/>
    <w:rsid w:val="00FE7C2E"/>
    <w:rsid w:val="00FE7EA5"/>
    <w:rsid w:val="00FF0171"/>
    <w:rsid w:val="00FF0635"/>
    <w:rsid w:val="00FF0A6D"/>
    <w:rsid w:val="00FF0AD8"/>
    <w:rsid w:val="00FF1503"/>
    <w:rsid w:val="00FF15D6"/>
    <w:rsid w:val="00FF1D12"/>
    <w:rsid w:val="00FF23B2"/>
    <w:rsid w:val="00FF24E4"/>
    <w:rsid w:val="00FF252E"/>
    <w:rsid w:val="00FF2705"/>
    <w:rsid w:val="00FF2834"/>
    <w:rsid w:val="00FF2B95"/>
    <w:rsid w:val="00FF2EE1"/>
    <w:rsid w:val="00FF3095"/>
    <w:rsid w:val="00FF3168"/>
    <w:rsid w:val="00FF3884"/>
    <w:rsid w:val="00FF3A10"/>
    <w:rsid w:val="00FF3C7A"/>
    <w:rsid w:val="00FF5904"/>
    <w:rsid w:val="00FF5F4B"/>
    <w:rsid w:val="00FF6176"/>
    <w:rsid w:val="00FF6340"/>
    <w:rsid w:val="00FF65C1"/>
    <w:rsid w:val="00FF75CE"/>
    <w:rsid w:val="00FF774D"/>
    <w:rsid w:val="00FF7823"/>
    <w:rsid w:val="00FF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FEF47A"/>
  <w15:docId w15:val="{7B8A38BD-DB89-442C-97B4-E5328EEC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right="-45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ind w:right="-450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ind w:right="-450"/>
      <w:jc w:val="right"/>
      <w:outlineLvl w:val="3"/>
    </w:pPr>
    <w:rPr>
      <w:b/>
      <w:sz w:val="1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7372D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eastAsia="SimSun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Index6">
    <w:name w:val="index 6"/>
    <w:basedOn w:val="Normal"/>
    <w:next w:val="Normal"/>
    <w:pPr>
      <w:ind w:left="1200" w:hanging="200"/>
    </w:pPr>
  </w:style>
  <w:style w:type="paragraph" w:styleId="Index2">
    <w:name w:val="index 2"/>
    <w:basedOn w:val="Normal"/>
    <w:next w:val="Normal"/>
    <w:pPr>
      <w:ind w:left="400" w:hanging="20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sz w:val="36"/>
    </w:rPr>
  </w:style>
  <w:style w:type="paragraph" w:styleId="Index7">
    <w:name w:val="index 7"/>
    <w:basedOn w:val="Normal"/>
    <w:next w:val="Normal"/>
    <w:pPr>
      <w:ind w:left="1400" w:hanging="200"/>
    </w:pPr>
  </w:style>
  <w:style w:type="paragraph" w:styleId="Subtitle">
    <w:name w:val="Subtitle"/>
    <w:basedOn w:val="Normal"/>
    <w:qFormat/>
    <w:pPr>
      <w:jc w:val="center"/>
    </w:pPr>
    <w:rPr>
      <w:sz w:val="28"/>
    </w:rPr>
  </w:style>
  <w:style w:type="paragraph" w:styleId="Index8">
    <w:name w:val="index 8"/>
    <w:basedOn w:val="Normal"/>
    <w:next w:val="Normal"/>
    <w:pPr>
      <w:ind w:left="1600" w:hanging="200"/>
    </w:pPr>
  </w:style>
  <w:style w:type="paragraph" w:styleId="IndexHeading">
    <w:name w:val="index heading"/>
    <w:basedOn w:val="Normal"/>
    <w:next w:val="Index1"/>
  </w:style>
  <w:style w:type="paragraph" w:styleId="Index4">
    <w:name w:val="index 4"/>
    <w:basedOn w:val="Normal"/>
    <w:next w:val="Normal"/>
    <w:pPr>
      <w:ind w:left="800" w:hanging="200"/>
    </w:pPr>
  </w:style>
  <w:style w:type="paragraph" w:styleId="Index5">
    <w:name w:val="index 5"/>
    <w:basedOn w:val="Normal"/>
    <w:next w:val="Normal"/>
    <w:pPr>
      <w:ind w:left="1000" w:hanging="200"/>
    </w:pPr>
  </w:style>
  <w:style w:type="paragraph" w:styleId="Index3">
    <w:name w:val="index 3"/>
    <w:basedOn w:val="Normal"/>
    <w:next w:val="Normal"/>
    <w:pPr>
      <w:ind w:left="600" w:hanging="200"/>
    </w:pPr>
  </w:style>
  <w:style w:type="paragraph" w:styleId="Index9">
    <w:name w:val="index 9"/>
    <w:basedOn w:val="Normal"/>
    <w:next w:val="Normal"/>
    <w:pPr>
      <w:ind w:left="1800" w:hanging="200"/>
    </w:pPr>
  </w:style>
  <w:style w:type="paragraph" w:styleId="Index1">
    <w:name w:val="index 1"/>
    <w:basedOn w:val="Normal"/>
    <w:next w:val="Normal"/>
    <w:pPr>
      <w:ind w:left="200" w:hanging="200"/>
    </w:pPr>
  </w:style>
  <w:style w:type="character" w:styleId="Emphasis">
    <w:name w:val="Emphasis"/>
    <w:qFormat/>
    <w:rsid w:val="006254BF"/>
    <w:rPr>
      <w:i/>
      <w:iCs/>
    </w:rPr>
  </w:style>
  <w:style w:type="character" w:customStyle="1" w:styleId="TitleChar">
    <w:name w:val="Title Char"/>
    <w:link w:val="Title"/>
    <w:rsid w:val="00F56D75"/>
    <w:rPr>
      <w:sz w:val="36"/>
      <w:lang w:val="en-US" w:eastAsia="en-US"/>
    </w:rPr>
  </w:style>
  <w:style w:type="table" w:styleId="TableGrid">
    <w:name w:val="Table Grid"/>
    <w:basedOn w:val="TableNormal"/>
    <w:rsid w:val="0085245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99086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9086D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DB3DB9"/>
    <w:pPr>
      <w:suppressAutoHyphens/>
    </w:pPr>
    <w:rPr>
      <w:rFonts w:ascii="Arial" w:hAnsi="Arial"/>
      <w:sz w:val="24"/>
      <w:lang w:val="en-GB" w:eastAsia="zh-CN"/>
    </w:rPr>
  </w:style>
  <w:style w:type="character" w:customStyle="1" w:styleId="FootnoteTextChar">
    <w:name w:val="Footnote Text Char"/>
    <w:link w:val="FootnoteText"/>
    <w:rsid w:val="00DB3DB9"/>
    <w:rPr>
      <w:rFonts w:ascii="Arial" w:hAnsi="Arial" w:cs="Arial"/>
      <w:sz w:val="24"/>
      <w:lang w:val="en-GB" w:eastAsia="zh-CN"/>
    </w:rPr>
  </w:style>
  <w:style w:type="paragraph" w:styleId="EndnoteText">
    <w:name w:val="endnote text"/>
    <w:basedOn w:val="Normal"/>
    <w:link w:val="EndnoteTextChar"/>
    <w:rsid w:val="00DB3DB9"/>
    <w:pPr>
      <w:widowControl w:val="0"/>
      <w:suppressAutoHyphens/>
      <w:overflowPunct w:val="0"/>
      <w:autoSpaceDE w:val="0"/>
      <w:textAlignment w:val="baseline"/>
    </w:pPr>
    <w:rPr>
      <w:rFonts w:ascii="Univers" w:eastAsia="PMingLiU" w:hAnsi="Univers"/>
      <w:sz w:val="24"/>
      <w:lang w:val="en-GB" w:eastAsia="zh-CN"/>
    </w:rPr>
  </w:style>
  <w:style w:type="character" w:customStyle="1" w:styleId="EndnoteTextChar">
    <w:name w:val="Endnote Text Char"/>
    <w:link w:val="EndnoteText"/>
    <w:rsid w:val="00DB3DB9"/>
    <w:rPr>
      <w:rFonts w:ascii="Univers" w:eastAsia="PMingLiU" w:hAnsi="Univers" w:cs="Univers"/>
      <w:sz w:val="24"/>
      <w:lang w:val="en-GB" w:eastAsia="zh-CN"/>
    </w:rPr>
  </w:style>
  <w:style w:type="character" w:customStyle="1" w:styleId="Heading6Char">
    <w:name w:val="Heading 6 Char"/>
    <w:link w:val="Heading6"/>
    <w:semiHidden/>
    <w:rsid w:val="0037372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erChar">
    <w:name w:val="Header Char"/>
    <w:link w:val="Header"/>
    <w:uiPriority w:val="99"/>
    <w:rsid w:val="00E76CED"/>
  </w:style>
  <w:style w:type="paragraph" w:styleId="ListParagraph">
    <w:name w:val="List Paragraph"/>
    <w:basedOn w:val="Normal"/>
    <w:uiPriority w:val="34"/>
    <w:qFormat/>
    <w:rsid w:val="00DE1AFD"/>
    <w:pPr>
      <w:ind w:left="720"/>
      <w:contextualSpacing/>
    </w:pPr>
  </w:style>
  <w:style w:type="paragraph" w:customStyle="1" w:styleId="Default">
    <w:name w:val="Default"/>
    <w:rsid w:val="00673AD4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basedOn w:val="DefaultParagraphFont"/>
    <w:unhideWhenUsed/>
    <w:rsid w:val="001F1A1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1A16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094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jpeg"/><Relationship Id="rId117" Type="http://schemas.openxmlformats.org/officeDocument/2006/relationships/image" Target="media/image111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112" Type="http://schemas.openxmlformats.org/officeDocument/2006/relationships/image" Target="media/image106.jpeg"/><Relationship Id="rId16" Type="http://schemas.openxmlformats.org/officeDocument/2006/relationships/image" Target="media/image10.jpeg"/><Relationship Id="rId107" Type="http://schemas.openxmlformats.org/officeDocument/2006/relationships/image" Target="media/image101.jpe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74" Type="http://schemas.openxmlformats.org/officeDocument/2006/relationships/image" Target="media/image68.jpeg"/><Relationship Id="rId79" Type="http://schemas.openxmlformats.org/officeDocument/2006/relationships/image" Target="media/image73.jpeg"/><Relationship Id="rId102" Type="http://schemas.openxmlformats.org/officeDocument/2006/relationships/image" Target="media/image96.jpeg"/><Relationship Id="rId123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113" Type="http://schemas.openxmlformats.org/officeDocument/2006/relationships/image" Target="media/image107.jpeg"/><Relationship Id="rId118" Type="http://schemas.openxmlformats.org/officeDocument/2006/relationships/image" Target="media/image112.jpe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3.jpe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124" Type="http://schemas.openxmlformats.org/officeDocument/2006/relationships/header" Target="header3.xml"/><Relationship Id="rId54" Type="http://schemas.openxmlformats.org/officeDocument/2006/relationships/image" Target="media/image48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jpeg"/><Relationship Id="rId96" Type="http://schemas.openxmlformats.org/officeDocument/2006/relationships/image" Target="media/image9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49" Type="http://schemas.openxmlformats.org/officeDocument/2006/relationships/image" Target="media/image43.jpeg"/><Relationship Id="rId114" Type="http://schemas.openxmlformats.org/officeDocument/2006/relationships/image" Target="media/image108.jpeg"/><Relationship Id="rId119" Type="http://schemas.openxmlformats.org/officeDocument/2006/relationships/image" Target="media/image113.jpeg"/><Relationship Id="rId44" Type="http://schemas.openxmlformats.org/officeDocument/2006/relationships/image" Target="media/image38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120" Type="http://schemas.openxmlformats.org/officeDocument/2006/relationships/header" Target="header1.xml"/><Relationship Id="rId125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2" Type="http://schemas.openxmlformats.org/officeDocument/2006/relationships/numbering" Target="numbering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110" Type="http://schemas.openxmlformats.org/officeDocument/2006/relationships/image" Target="media/image104.jpeg"/><Relationship Id="rId115" Type="http://schemas.openxmlformats.org/officeDocument/2006/relationships/image" Target="media/image109.jpeg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26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121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116" Type="http://schemas.openxmlformats.org/officeDocument/2006/relationships/image" Target="media/image110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111" Type="http://schemas.openxmlformats.org/officeDocument/2006/relationships/image" Target="media/image105.jpeg"/><Relationship Id="rId15" Type="http://schemas.openxmlformats.org/officeDocument/2006/relationships/image" Target="media/image9.jpeg"/><Relationship Id="rId36" Type="http://schemas.openxmlformats.org/officeDocument/2006/relationships/image" Target="media/image30.jpe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27" Type="http://schemas.openxmlformats.org/officeDocument/2006/relationships/theme" Target="theme/theme1.xml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52" Type="http://schemas.openxmlformats.org/officeDocument/2006/relationships/image" Target="media/image46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12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cot-house.com/" TargetMode="External"/><Relationship Id="rId2" Type="http://schemas.openxmlformats.org/officeDocument/2006/relationships/image" Target="media/image114.png"/><Relationship Id="rId1" Type="http://schemas.openxmlformats.org/officeDocument/2006/relationships/hyperlink" Target="http://www.cot-house.com/" TargetMode="External"/><Relationship Id="rId5" Type="http://schemas.openxmlformats.org/officeDocument/2006/relationships/hyperlink" Target="http://www.cot-house.com" TargetMode="External"/><Relationship Id="rId4" Type="http://schemas.openxmlformats.org/officeDocument/2006/relationships/image" Target="media/image1190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C66AF-77CE-4952-AB66-09B54D1D9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2164</Words>
  <Characters>12336</Characters>
  <Application>Microsoft Office Word</Application>
  <DocSecurity>0</DocSecurity>
  <PresentationFormat/>
  <Lines>102</Lines>
  <Paragraphs>28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ape</Company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dc:description>Shankar's Birthday falls on 25th July.  Don't Forget to wish him</dc:description>
  <cp:lastModifiedBy>Kamran Shah</cp:lastModifiedBy>
  <cp:revision>3</cp:revision>
  <cp:lastPrinted>2016-05-06T14:37:00Z</cp:lastPrinted>
  <dcterms:created xsi:type="dcterms:W3CDTF">2026-04-11T08:47:00Z</dcterms:created>
  <dcterms:modified xsi:type="dcterms:W3CDTF">2026-04-11T08:47:00Z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2052-6.5.0.1966</vt:lpwstr>
  </property>
</Properties>
</file>