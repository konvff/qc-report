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F3230E" w14:textId="5442574D" w:rsidR="00EE28A4" w:rsidRPr="00C2021C" w:rsidRDefault="00EE28A4" w:rsidP="007C08C6">
      <w:pPr>
        <w:pStyle w:val="Subtitle"/>
        <w:spacing w:line="360" w:lineRule="auto"/>
        <w:rPr>
          <w:rFonts w:ascii="Cambria" w:hAnsi="Cambria"/>
          <w:b/>
          <w:sz w:val="24"/>
        </w:rPr>
      </w:pPr>
      <w:r w:rsidRPr="00C2021C">
        <w:rPr>
          <w:rFonts w:ascii="Cambria" w:hAnsi="Cambria"/>
          <w:b/>
          <w:sz w:val="24"/>
        </w:rPr>
        <w:t>INSPECTION REPORT</w:t>
      </w:r>
    </w:p>
    <w:p w14:paraId="1EAE5C91" w14:textId="220679F4" w:rsidR="00607796" w:rsidRDefault="00EE28A4" w:rsidP="007C08C6">
      <w:pPr>
        <w:pStyle w:val="Subtitle"/>
        <w:spacing w:line="360" w:lineRule="auto"/>
        <w:rPr>
          <w:rFonts w:ascii="Cambria" w:hAnsi="Cambria"/>
          <w:b/>
          <w:i/>
          <w:color w:val="BFBFBF"/>
          <w:sz w:val="16"/>
        </w:rPr>
      </w:pPr>
      <w:r w:rsidRPr="00C2021C">
        <w:rPr>
          <w:rFonts w:ascii="Cambria" w:hAnsi="Cambria"/>
          <w:b/>
          <w:i/>
          <w:color w:val="BFBFBF"/>
          <w:sz w:val="16"/>
        </w:rPr>
        <w:t>(NOT FOR NEGOTIATION)</w:t>
      </w:r>
    </w:p>
    <w:tbl>
      <w:tblPr>
        <w:tblW w:w="11307" w:type="dxa"/>
        <w:jc w:val="center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980"/>
        <w:gridCol w:w="2769"/>
        <w:gridCol w:w="2697"/>
        <w:gridCol w:w="2861"/>
      </w:tblGrid>
      <w:tr w:rsidR="005A18BB" w:rsidRPr="00C2021C" w14:paraId="5D660CAC" w14:textId="77777777" w:rsidTr="00A70EB8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E65E" w14:textId="6E0B621E" w:rsidR="005A18BB" w:rsidRPr="00C2021C" w:rsidRDefault="005A18BB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/>
                <w:smallCaps/>
              </w:rPr>
            </w:pPr>
            <w:r w:rsidRPr="00C2021C">
              <w:rPr>
                <w:rFonts w:ascii="Cambria" w:hAnsi="Cambria"/>
                <w:b/>
                <w:lang w:val="en-GB"/>
              </w:rPr>
              <w:t>Report</w:t>
            </w:r>
            <w:r w:rsidRPr="00C2021C">
              <w:rPr>
                <w:rFonts w:ascii="Cambria" w:eastAsia="Arial" w:hAnsi="Cambria"/>
                <w:b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lang w:val="en-GB"/>
              </w:rPr>
              <w:t>No</w:t>
            </w:r>
          </w:p>
        </w:tc>
        <w:tc>
          <w:tcPr>
            <w:tcW w:w="8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66C3" w14:textId="2F56113A" w:rsidR="00FA39CE" w:rsidRPr="00C2021C" w:rsidRDefault="00CE0B71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TEST-EMPTY-01</w:t>
            </w:r>
          </w:p>
        </w:tc>
      </w:tr>
      <w:tr w:rsidR="005E446C" w:rsidRPr="00C2021C" w14:paraId="36843612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076A" w14:textId="0089BE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Customer Name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3AAF" w14:textId="079262A3" w:rsidR="005E446C" w:rsidRPr="00C2021C" w:rsidRDefault="005E446C" w:rsidP="005E446C">
            <w:pPr>
              <w:tabs>
                <w:tab w:val="right" w:pos="2670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Test Client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28DD" w14:textId="6C4A45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Destination Country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F3B" w14:textId="52799886" w:rsidR="005E446C" w:rsidRPr="00C2021C" w:rsidRDefault="005C713F" w:rsidP="005E446C">
            <w:pPr>
              <w:tabs>
                <w:tab w:val="left" w:pos="2250"/>
              </w:tabs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034E0791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3000" w14:textId="1FAC3ED6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eastAsia="Arial" w:hAnsi="Cambria"/>
                <w:b/>
                <w:lang w:val="en-GB"/>
              </w:rPr>
              <w:t>T</w:t>
            </w:r>
            <w:r w:rsidRPr="00AC6180">
              <w:rPr>
                <w:rFonts w:ascii="Cambria" w:eastAsia="Arial" w:hAnsi="Cambria"/>
                <w:b/>
                <w:lang w:val="en-GB"/>
              </w:rPr>
              <w:t>ype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3335" w14:textId="79381F23" w:rsidR="005E446C" w:rsidRPr="00C2021C" w:rsidRDefault="005E446C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75D5" w14:textId="33629D08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D</w:t>
            </w:r>
            <w:r w:rsidRPr="00AC6180">
              <w:rPr>
                <w:rFonts w:ascii="Cambria" w:hAnsi="Cambria"/>
                <w:b/>
                <w:lang w:val="en-GB"/>
              </w:rPr>
              <w:t>ate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F56B4" w14:textId="4846AC0C" w:rsidR="005E446C" w:rsidRPr="00C2021C" w:rsidRDefault="00A41C7B" w:rsidP="00CE0B71">
            <w:pPr>
              <w:snapToGrid w:val="0"/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1B70DB" w:rsidRPr="00C2021C" w14:paraId="354C8DA2" w14:textId="77777777" w:rsidTr="00DD42F1">
        <w:trPr>
          <w:trHeight w:hRule="exact" w:val="730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06C9" w14:textId="2BE32FA4" w:rsidR="001B70DB" w:rsidRPr="00C2021C" w:rsidRDefault="001B70DB" w:rsidP="001B70DB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Manufacturer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474F" w14:textId="776F52E8" w:rsidR="001B70DB" w:rsidRPr="00C2021C" w:rsidRDefault="001B70DB" w:rsidP="001B70DB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569A" w14:textId="2D36914D" w:rsidR="001B70DB" w:rsidRPr="00C2021C" w:rsidRDefault="001B70DB" w:rsidP="001B70DB">
            <w:pPr>
              <w:snapToGrid w:val="0"/>
              <w:ind w:right="-108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>Inspection Location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0E91" w14:textId="26E8F802" w:rsidR="001B70DB" w:rsidRPr="00C2021C" w:rsidRDefault="001B70DB" w:rsidP="001B70DB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2F25CBD5" w14:textId="77777777" w:rsidTr="00DA2F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69"/>
          <w:jc w:val="center"/>
        </w:trPr>
        <w:tc>
          <w:tcPr>
            <w:tcW w:w="2980" w:type="dxa"/>
            <w:vAlign w:val="center"/>
          </w:tcPr>
          <w:p w14:paraId="54E23D7B" w14:textId="73C8C490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 xml:space="preserve">Factory </w:t>
            </w:r>
            <w:r>
              <w:rPr>
                <w:rFonts w:ascii="Cambria" w:hAnsi="Cambria"/>
                <w:b/>
                <w:lang w:val="en-GB"/>
              </w:rPr>
              <w:t>R</w:t>
            </w:r>
            <w:r w:rsidRPr="00AC6180">
              <w:rPr>
                <w:rFonts w:ascii="Cambria" w:hAnsi="Cambria"/>
                <w:b/>
                <w:lang w:val="en-GB"/>
              </w:rPr>
              <w:t>epresentative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vAlign w:val="center"/>
          </w:tcPr>
          <w:p w14:paraId="065D6DAB" w14:textId="3C0541F2" w:rsidR="005E446C" w:rsidRPr="003E698B" w:rsidRDefault="001B70DB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4944E9F9" w14:textId="4FB1B482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Inspector's </w:t>
            </w:r>
            <w:r>
              <w:rPr>
                <w:rFonts w:ascii="Cambria" w:hAnsi="Cambria"/>
                <w:b/>
                <w:spacing w:val="-3"/>
              </w:rPr>
              <w:t>A</w:t>
            </w:r>
            <w:r w:rsidRPr="00AC6180">
              <w:rPr>
                <w:rFonts w:ascii="Cambria" w:hAnsi="Cambria"/>
                <w:b/>
                <w:spacing w:val="-3"/>
              </w:rPr>
              <w:t xml:space="preserve">rrival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73D0DFC7" w14:textId="2741E914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393AB755" w14:textId="77777777" w:rsidTr="00DD42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52"/>
          <w:jc w:val="center"/>
        </w:trPr>
        <w:tc>
          <w:tcPr>
            <w:tcW w:w="2980" w:type="dxa"/>
            <w:vAlign w:val="center"/>
          </w:tcPr>
          <w:p w14:paraId="58096BA4" w14:textId="59270019" w:rsidR="005E446C" w:rsidRPr="00C2021C" w:rsidRDefault="005E446C" w:rsidP="005E446C">
            <w:pPr>
              <w:rPr>
                <w:rFonts w:ascii="Cambria" w:hAnsi="Cambria"/>
                <w:b/>
                <w:bCs/>
                <w:u w:val="single"/>
              </w:rPr>
            </w:pPr>
            <w:r w:rsidRPr="00AC6180">
              <w:rPr>
                <w:rFonts w:ascii="Cambria" w:hAnsi="Cambria"/>
                <w:b/>
              </w:rPr>
              <w:t>Inspector(s) Name</w:t>
            </w:r>
          </w:p>
        </w:tc>
        <w:tc>
          <w:tcPr>
            <w:tcW w:w="2769" w:type="dxa"/>
            <w:vAlign w:val="center"/>
          </w:tcPr>
          <w:p w14:paraId="7C73546E" w14:textId="2394CE0F" w:rsidR="005E446C" w:rsidRPr="00002681" w:rsidRDefault="00A41C7B" w:rsidP="009569AD">
            <w:pPr>
              <w:snapToGrid w:val="0"/>
              <w:rPr>
                <w:rFonts w:ascii="Cambria" w:hAnsi="Cambria"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6F7B08B4" w14:textId="0C00B12D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Inspector’s </w:t>
            </w:r>
            <w:r>
              <w:rPr>
                <w:rFonts w:ascii="Cambria" w:hAnsi="Cambria"/>
                <w:b/>
                <w:spacing w:val="-3"/>
              </w:rPr>
              <w:t>D</w:t>
            </w:r>
            <w:r w:rsidRPr="00AC6180">
              <w:rPr>
                <w:rFonts w:ascii="Cambria" w:hAnsi="Cambria"/>
                <w:b/>
                <w:spacing w:val="-3"/>
              </w:rPr>
              <w:t xml:space="preserve">eparture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5E09CE43" w14:textId="1BA870AD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</w:tbl>
    <w:p w14:paraId="2696D626" w14:textId="74B9BA18" w:rsidR="00B70360" w:rsidRDefault="00B70360" w:rsidP="005C6664">
      <w:pPr>
        <w:rPr>
          <w:rFonts w:ascii="Cambria" w:hAnsi="Cambria"/>
        </w:rPr>
      </w:pPr>
    </w:p>
    <w:tbl>
      <w:tblPr>
        <w:tblW w:w="113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163"/>
        <w:gridCol w:w="2441"/>
        <w:gridCol w:w="1176"/>
        <w:gridCol w:w="1899"/>
        <w:gridCol w:w="1543"/>
        <w:gridCol w:w="2150"/>
      </w:tblGrid>
      <w:tr w:rsidR="005A18BB" w14:paraId="68D6EAE1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ED0B5" w14:textId="77777777" w:rsidR="005A18BB" w:rsidRDefault="005A18BB" w:rsidP="005A18BB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PRODUCT CATEGORY</w:t>
            </w:r>
          </w:p>
        </w:tc>
        <w:tc>
          <w:tcPr>
            <w:tcW w:w="9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9949B" w14:textId="67465A17" w:rsidR="005A18BB" w:rsidRDefault="00A41C7B" w:rsidP="005A18BB">
            <w:pPr>
              <w:ind w:right="-864"/>
              <w:rPr>
                <w:rFonts w:ascii="Cambria" w:hAnsi="Cambria"/>
                <w:b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2E4D1A" w14:paraId="34F391BB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D9B39" w14:textId="77777777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BATH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993E" w14:textId="7E2CAD5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KITCHEN / UTILITY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E0ED" w14:textId="00231FD4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TABLE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0B23F" w14:textId="3E23473B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BEDDING 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30608" w14:textId="7A4DA4B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WINDOW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B575D" w14:textId="3BBA8C32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OTHER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</w:tr>
      <w:tr w:rsidR="000D166D" w:rsidRPr="00F730E9" w14:paraId="3BE63265" w14:textId="77777777" w:rsidTr="00663350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A9204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1F30908D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36AF" w14:textId="18D8DA32" w:rsidR="00B34827" w:rsidRPr="002C5B60" w:rsidRDefault="006E769B" w:rsidP="001B098E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2CB0F" w14:textId="77777777" w:rsidR="000D166D" w:rsidRPr="00663350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6C6FCA2C" w14:textId="5004DBCF" w:rsidR="000D166D" w:rsidRPr="00663350" w:rsidRDefault="000D166D" w:rsidP="000D166D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Found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BFBC3" w14:textId="0A03D6D5" w:rsidR="002C5B60" w:rsidRPr="001A12FC" w:rsidRDefault="006E769B" w:rsidP="00A3610F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C92B66" w14:paraId="369A765E" w14:textId="77777777" w:rsidTr="00F730E9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81C45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62D132CB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68AA3" w14:textId="2D960F0E" w:rsidR="00C92B66" w:rsidRDefault="00C92B66" w:rsidP="00C92B66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8A82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0A893A2E" w14:textId="549D9A95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Found as per Sample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9B2BA" w14:textId="5F708644" w:rsidR="00C92B66" w:rsidRPr="00B6643B" w:rsidRDefault="00C92B66" w:rsidP="00C92B66">
            <w:pPr>
              <w:ind w:right="-864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0AEDD771" w14:textId="245E62BD" w:rsidR="00AE7645" w:rsidRDefault="00AE7645" w:rsidP="005C6664">
      <w:pPr>
        <w:rPr>
          <w:rFonts w:ascii="Cambria" w:hAnsi="Cambria"/>
          <w:sz w:val="16"/>
          <w:szCs w:val="16"/>
        </w:rPr>
      </w:pPr>
    </w:p>
    <w:tbl>
      <w:tblPr>
        <w:tblW w:w="11343" w:type="dxa"/>
        <w:tblInd w:w="-1180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36"/>
        <w:gridCol w:w="1795"/>
        <w:gridCol w:w="1256"/>
        <w:gridCol w:w="1078"/>
        <w:gridCol w:w="1392"/>
        <w:gridCol w:w="876"/>
        <w:gridCol w:w="877"/>
        <w:gridCol w:w="877"/>
        <w:gridCol w:w="878"/>
        <w:gridCol w:w="878"/>
      </w:tblGrid>
      <w:tr w:rsidR="008F1E66" w:rsidRPr="007940BC" w14:paraId="591B313B" w14:textId="77777777" w:rsidTr="008F1E66">
        <w:trPr>
          <w:trHeight w:val="331"/>
        </w:trPr>
        <w:tc>
          <w:tcPr>
            <w:tcW w:w="14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9848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Number</w:t>
            </w:r>
          </w:p>
        </w:tc>
        <w:tc>
          <w:tcPr>
            <w:tcW w:w="17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9E9E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SKU / UPC #</w:t>
            </w:r>
          </w:p>
        </w:tc>
        <w:tc>
          <w:tcPr>
            <w:tcW w:w="12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FFD5F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Item Description</w:t>
            </w:r>
          </w:p>
        </w:tc>
        <w:tc>
          <w:tcPr>
            <w:tcW w:w="10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C0D07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Design/ Color</w:t>
            </w:r>
          </w:p>
        </w:tc>
        <w:tc>
          <w:tcPr>
            <w:tcW w:w="13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9DCE9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Size (cm)</w:t>
            </w:r>
          </w:p>
        </w:tc>
        <w:tc>
          <w:tcPr>
            <w:tcW w:w="8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6CD0A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Pcs / Set / CTN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8C7F3D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Qty (Sets)</w:t>
            </w:r>
          </w:p>
        </w:tc>
        <w:tc>
          <w:tcPr>
            <w:tcW w:w="17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9FA1D5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Offer Qty 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3F502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+/- Then PO (%)</w:t>
            </w:r>
          </w:p>
        </w:tc>
      </w:tr>
      <w:tr w:rsidR="008F1E66" w:rsidRPr="007940BC" w14:paraId="538B4C77" w14:textId="77777777" w:rsidTr="00830E45">
        <w:trPr>
          <w:trHeight w:val="331"/>
        </w:trPr>
        <w:tc>
          <w:tcPr>
            <w:tcW w:w="14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3C86AB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7069E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95B397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790AD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6417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A85E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03C5F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828F01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Sets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E70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Carton</w:t>
            </w: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66988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4258F" w:rsidRPr="007940BC" w14:paraId="76109DB2" w14:textId="77777777" w:rsidTr="00C4258F">
        <w:trPr>
          <w:trHeight w:val="464"/>
        </w:trPr>
        <w:tc>
          <w:tcPr>
            <w:tcW w:w="143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220144B4" w14:textId="62C657A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56E35" w14:textId="5092276D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256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3C519F4D" w14:textId="0A9EBB1F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921B8" w14:textId="7DCC287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6F5407" w14:textId="02AEC83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F7759F" w14:textId="2604139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5682FE1" w14:textId="435274C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0901796C" w14:textId="70592DD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189BDDEF" w14:textId="4CB63C4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9DC80E" w14:textId="54BA756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8F1E66" w:rsidRPr="007940BC" w14:paraId="730CB696" w14:textId="77777777" w:rsidTr="00C4258F">
        <w:trPr>
          <w:trHeight w:val="33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7114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0F2C7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2A5A67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6DAF4A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8F008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4D2752" w14:textId="29F3C5E6" w:rsidR="007940BC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6</w:t>
            </w:r>
          </w:p>
        </w:tc>
        <w:tc>
          <w:tcPr>
            <w:tcW w:w="8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EA220C" w14:textId="0B506C33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28F51D" w14:textId="4BC6E6C8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00957" w14:textId="0C274E3E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32419" w14:textId="6BCDFB53" w:rsidR="007940BC" w:rsidRPr="00466F6A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53FEA72E" w14:textId="6B60643A" w:rsidR="007940BC" w:rsidRDefault="007940BC" w:rsidP="005C6664">
      <w:pPr>
        <w:rPr>
          <w:rFonts w:ascii="Cambria" w:hAnsi="Cambria"/>
          <w:sz w:val="16"/>
          <w:szCs w:val="16"/>
        </w:rPr>
      </w:pPr>
    </w:p>
    <w:p w14:paraId="1C77053C" w14:textId="77777777" w:rsidR="0000356B" w:rsidRPr="00622D40" w:rsidRDefault="0000356B" w:rsidP="005C6664">
      <w:pPr>
        <w:rPr>
          <w:rFonts w:ascii="Cambria" w:hAnsi="Cambria"/>
          <w:vanish/>
          <w:sz w:val="16"/>
          <w:szCs w:val="16"/>
        </w:rPr>
      </w:pPr>
    </w:p>
    <w:p w14:paraId="1042F926" w14:textId="77777777" w:rsidR="00941CCE" w:rsidRPr="00C2021C" w:rsidRDefault="00941CCE" w:rsidP="00941CCE">
      <w:pPr>
        <w:rPr>
          <w:rFonts w:ascii="Cambria" w:hAnsi="Cambria"/>
          <w:vanish/>
        </w:rPr>
      </w:pPr>
    </w:p>
    <w:p w14:paraId="70C109F6" w14:textId="77777777" w:rsidR="00785E40" w:rsidRPr="00C2021C" w:rsidRDefault="00785E40" w:rsidP="00785E40">
      <w:pPr>
        <w:rPr>
          <w:rFonts w:ascii="Cambria" w:hAnsi="Cambria"/>
          <w:vanish/>
        </w:rPr>
      </w:pPr>
    </w:p>
    <w:p w14:paraId="043EDA94" w14:textId="7D45DDC6" w:rsidR="00B92AB1" w:rsidRPr="00C2021C" w:rsidRDefault="00B92AB1" w:rsidP="004D6D02">
      <w:pPr>
        <w:ind w:left="-1134" w:right="-578"/>
        <w:jc w:val="right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C4258F">
        <w:rPr>
          <w:rFonts w:ascii="Cambria" w:hAnsi="Cambria"/>
          <w:b/>
          <w:color w:val="000099"/>
          <w:sz w:val="18"/>
        </w:rPr>
        <w:t>315</w:t>
      </w:r>
      <w:r w:rsidR="00405AF1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7A541E8D" w14:textId="77777777" w:rsidR="00B92AB1" w:rsidRPr="00C2021C" w:rsidRDefault="00B92AB1" w:rsidP="00B92AB1">
      <w:pPr>
        <w:ind w:left="-864" w:right="-576"/>
        <w:rPr>
          <w:rFonts w:ascii="Cambria" w:hAnsi="Cambria"/>
          <w:b/>
          <w:sz w:val="18"/>
        </w:rPr>
      </w:pPr>
    </w:p>
    <w:tbl>
      <w:tblPr>
        <w:tblW w:w="11407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418"/>
        <w:gridCol w:w="850"/>
        <w:gridCol w:w="993"/>
        <w:gridCol w:w="1084"/>
        <w:gridCol w:w="1274"/>
        <w:gridCol w:w="1274"/>
        <w:gridCol w:w="1274"/>
        <w:gridCol w:w="1183"/>
        <w:gridCol w:w="938"/>
      </w:tblGrid>
      <w:tr w:rsidR="00B92AB1" w:rsidRPr="00C2021C" w14:paraId="11374A3F" w14:textId="77777777" w:rsidTr="00442940">
        <w:trPr>
          <w:trHeight w:val="472"/>
          <w:jc w:val="center"/>
        </w:trPr>
        <w:tc>
          <w:tcPr>
            <w:tcW w:w="1119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8250FAC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Item Description</w:t>
            </w:r>
          </w:p>
        </w:tc>
        <w:tc>
          <w:tcPr>
            <w:tcW w:w="1418" w:type="dxa"/>
            <w:tcBorders>
              <w:top w:val="double" w:sz="4" w:space="0" w:color="000000"/>
            </w:tcBorders>
            <w:vAlign w:val="center"/>
          </w:tcPr>
          <w:p w14:paraId="10D6E41F" w14:textId="3881EA0A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Size (</w:t>
            </w:r>
            <w:r w:rsidR="007513C9">
              <w:rPr>
                <w:rFonts w:ascii="Cambria" w:hAnsi="Cambria"/>
                <w:b/>
                <w:sz w:val="16"/>
                <w:szCs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double" w:sz="4" w:space="0" w:color="000000"/>
              <w:right w:val="double" w:sz="4" w:space="0" w:color="000000"/>
            </w:tcBorders>
            <w:vAlign w:val="center"/>
          </w:tcPr>
          <w:p w14:paraId="1EFA3A4D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SAMPLE SIZE</w:t>
            </w:r>
          </w:p>
        </w:tc>
        <w:tc>
          <w:tcPr>
            <w:tcW w:w="993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09B68E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FOUND</w:t>
            </w:r>
          </w:p>
        </w:tc>
        <w:tc>
          <w:tcPr>
            <w:tcW w:w="108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515147A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74BF77F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FOUND</w:t>
            </w:r>
          </w:p>
        </w:tc>
        <w:tc>
          <w:tcPr>
            <w:tcW w:w="127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06B314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5B4D4654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FOUND</w:t>
            </w:r>
          </w:p>
        </w:tc>
        <w:tc>
          <w:tcPr>
            <w:tcW w:w="1183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3E8FFBE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ALLOWED</w:t>
            </w:r>
          </w:p>
        </w:tc>
        <w:tc>
          <w:tcPr>
            <w:tcW w:w="93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 w14:paraId="34BEA7C7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PASS / FAIL</w:t>
            </w:r>
          </w:p>
        </w:tc>
      </w:tr>
      <w:tr w:rsidR="00111B8D" w:rsidRPr="00C2021C" w14:paraId="098D959D" w14:textId="77777777" w:rsidTr="008F1E66">
        <w:trPr>
          <w:trHeight w:val="365"/>
          <w:jc w:val="center"/>
        </w:trPr>
        <w:tc>
          <w:tcPr>
            <w:tcW w:w="1119" w:type="dxa"/>
            <w:vMerge w:val="restart"/>
            <w:tcBorders>
              <w:left w:val="double" w:sz="4" w:space="0" w:color="000000"/>
            </w:tcBorders>
            <w:vAlign w:val="center"/>
          </w:tcPr>
          <w:p w14:paraId="30AA7DB2" w14:textId="27E31629" w:rsidR="00111B8D" w:rsidRPr="00466F6A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418" w:type="dxa"/>
            <w:vAlign w:val="center"/>
          </w:tcPr>
          <w:p w14:paraId="17A4E158" w14:textId="76AFE93D" w:rsidR="00111B8D" w:rsidRPr="00031A8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4"/>
                <w:szCs w:val="14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50" w:type="dxa"/>
            <w:vMerge w:val="restart"/>
            <w:tcBorders>
              <w:right w:val="double" w:sz="4" w:space="0" w:color="000000"/>
            </w:tcBorders>
            <w:vAlign w:val="center"/>
          </w:tcPr>
          <w:p w14:paraId="2B65B1FB" w14:textId="525369E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993" w:type="dxa"/>
            <w:vMerge w:val="restart"/>
            <w:tcBorders>
              <w:left w:val="double" w:sz="4" w:space="0" w:color="000000"/>
            </w:tcBorders>
            <w:vAlign w:val="center"/>
          </w:tcPr>
          <w:p w14:paraId="7769A8D2" w14:textId="2439FF7F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08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B7E7ACC" w14:textId="600B78D6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2E39BD5A" w14:textId="22813161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821E5FB" w14:textId="2D8198AE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4780C88B" w14:textId="5A3C3072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29A47CD" w14:textId="26AC483B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938" w:type="dxa"/>
            <w:vMerge w:val="restart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63C14C00" w14:textId="154ABB4A" w:rsidR="00111B8D" w:rsidRPr="00572610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  <w:tr w:rsidR="00466F6A" w:rsidRPr="00C2021C" w14:paraId="5C270B9A" w14:textId="77777777" w:rsidTr="00442940">
        <w:trPr>
          <w:trHeight w:val="375"/>
          <w:jc w:val="center"/>
        </w:trPr>
        <w:tc>
          <w:tcPr>
            <w:tcW w:w="2537" w:type="dxa"/>
            <w:gridSpan w:val="2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140CEF68" w14:textId="1E68ACF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Total</w:t>
            </w: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: -</w:t>
            </w:r>
          </w:p>
        </w:tc>
        <w:tc>
          <w:tcPr>
            <w:tcW w:w="850" w:type="dxa"/>
            <w:tcBorders>
              <w:bottom w:val="double" w:sz="4" w:space="0" w:color="000000"/>
              <w:right w:val="double" w:sz="4" w:space="0" w:color="000000"/>
            </w:tcBorders>
            <w:vAlign w:val="center"/>
          </w:tcPr>
          <w:p w14:paraId="4F492686" w14:textId="47B47A92" w:rsidR="00466F6A" w:rsidRPr="00C2021C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993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4457AFEE" w14:textId="4F61B7A0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08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30521B6" w14:textId="1B12C9D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6EB44AC" w14:textId="14AE8CB2" w:rsidR="00466F6A" w:rsidRPr="00AB6421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2AB63036" w14:textId="0F5375A8" w:rsidR="00466F6A" w:rsidRPr="00572610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A644429" w14:textId="03A87E2C" w:rsidR="00466F6A" w:rsidRPr="00AB6421" w:rsidRDefault="00466F6A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397A9BE" w14:textId="10E68B27" w:rsidR="00466F6A" w:rsidRPr="00572610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93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57B77D" w14:textId="081FB3D0" w:rsidR="00466F6A" w:rsidRPr="00572610" w:rsidRDefault="00466F6A" w:rsidP="00466F6A">
            <w:pPr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</w:tbl>
    <w:p w14:paraId="74DD6BEC" w14:textId="77777777" w:rsidR="00DF37B9" w:rsidRDefault="00DF37B9" w:rsidP="00B92AB1">
      <w:pPr>
        <w:rPr>
          <w:rFonts w:ascii="Cambria" w:hAnsi="Cambria" w:cs="Arial"/>
          <w:sz w:val="18"/>
          <w:lang w:val="en-GB"/>
        </w:rPr>
      </w:pPr>
    </w:p>
    <w:p w14:paraId="494FF5A4" w14:textId="77777777" w:rsidR="00466F6A" w:rsidRDefault="00466F6A" w:rsidP="00B92AB1">
      <w:pPr>
        <w:rPr>
          <w:rFonts w:ascii="Cambria" w:hAnsi="Cambria" w:cs="Arial"/>
          <w:sz w:val="18"/>
          <w:lang w:val="en-GB"/>
        </w:rPr>
      </w:pPr>
    </w:p>
    <w:p w14:paraId="6BADCC75" w14:textId="77777777" w:rsidR="00466F6A" w:rsidRPr="00C2021C" w:rsidRDefault="00466F6A" w:rsidP="00B92AB1">
      <w:pPr>
        <w:rPr>
          <w:rFonts w:ascii="Cambria" w:hAnsi="Cambria" w:cs="Arial"/>
          <w:sz w:val="18"/>
          <w:lang w:val="en-GB"/>
        </w:rPr>
      </w:pPr>
    </w:p>
    <w:tbl>
      <w:tblPr>
        <w:tblW w:w="1090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73"/>
        <w:gridCol w:w="160"/>
        <w:gridCol w:w="459"/>
        <w:gridCol w:w="1395"/>
        <w:gridCol w:w="287"/>
        <w:gridCol w:w="452"/>
        <w:gridCol w:w="1961"/>
        <w:gridCol w:w="315"/>
        <w:gridCol w:w="450"/>
        <w:gridCol w:w="1850"/>
      </w:tblGrid>
      <w:tr w:rsidR="00F52D3B" w:rsidRPr="00C2021C" w14:paraId="4DCB805F" w14:textId="77777777" w:rsidTr="00652229">
        <w:trPr>
          <w:trHeight w:hRule="exact" w:val="461"/>
          <w:jc w:val="center"/>
        </w:trPr>
        <w:tc>
          <w:tcPr>
            <w:tcW w:w="3573" w:type="dxa"/>
            <w:hideMark/>
          </w:tcPr>
          <w:p w14:paraId="0E952616" w14:textId="77777777" w:rsidR="00F52D3B" w:rsidRPr="00C2021C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INSPECTION</w:t>
            </w:r>
            <w:r w:rsidRPr="00C2021C">
              <w:rPr>
                <w:rFonts w:ascii="Cambria" w:eastAsia="Arial" w:hAnsi="Cambria"/>
                <w:b/>
                <w:sz w:val="22"/>
                <w:szCs w:val="22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2DDBB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610A34" w14:textId="46F7630F" w:rsidR="00F52D3B" w:rsidRPr="00BA2D93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color w:val="000099"/>
                <w:sz w:val="32"/>
                <w:szCs w:val="32"/>
                <w:lang w:val="en-GB"/>
              </w:rPr>
            </w:pPr>
          </w:p>
        </w:tc>
        <w:tc>
          <w:tcPr>
            <w:tcW w:w="1395" w:type="dxa"/>
            <w:hideMark/>
          </w:tcPr>
          <w:p w14:paraId="71D13A5D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CONFORM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B8FAF3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FE4D1" w14:textId="7E56B8C6" w:rsidR="00F52D3B" w:rsidRPr="00C2021C" w:rsidRDefault="00F52D3B" w:rsidP="00652229">
            <w:pPr>
              <w:jc w:val="center"/>
              <w:rPr>
                <w:rFonts w:ascii="Cambria" w:hAnsi="Cambria"/>
                <w:color w:val="FF0000"/>
                <w:sz w:val="24"/>
                <w:szCs w:val="24"/>
              </w:rPr>
            </w:pPr>
          </w:p>
        </w:tc>
        <w:tc>
          <w:tcPr>
            <w:tcW w:w="1961" w:type="dxa"/>
            <w:hideMark/>
          </w:tcPr>
          <w:p w14:paraId="7E79E3AA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NOT CONFORM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1FFB61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B6D36" w14:textId="1BA0014E" w:rsidR="00F52D3B" w:rsidRPr="00C2021C" w:rsidRDefault="003245C5" w:rsidP="00652229">
            <w:pPr>
              <w:snapToGrid w:val="0"/>
              <w:spacing w:before="60" w:after="60"/>
              <w:rPr>
                <w:rFonts w:ascii="Cambria" w:hAnsi="Cambria"/>
                <w:b/>
                <w:color w:val="FF0000"/>
                <w:sz w:val="22"/>
                <w:szCs w:val="22"/>
                <w:lang w:val="en-GB"/>
              </w:rPr>
            </w:pPr>
            <w:r>
              <w:rPr>
                <w:rFonts w:ascii="Wingdings 2" w:hAnsi="Wingdings 2" w:eastAsia="Cambria"/>
                <w:b/>
                <w:sz w:val="32"/>
              </w:rPr>
              <w:sym w:font="Wingdings 2" w:char="F050"/>
            </w:r>
          </w:p>
        </w:tc>
        <w:tc>
          <w:tcPr>
            <w:tcW w:w="1850" w:type="dxa"/>
            <w:hideMark/>
          </w:tcPr>
          <w:p w14:paraId="06999A92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 xml:space="preserve">PENDING </w:t>
            </w:r>
          </w:p>
        </w:tc>
      </w:tr>
    </w:tbl>
    <w:p w14:paraId="7AA69222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51A163DC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36C626E9" w14:textId="3780C397" w:rsidR="009B1AEA" w:rsidRDefault="009B1AEA" w:rsidP="009B1AEA">
      <w:pPr>
        <w:ind w:left="-1170" w:right="-576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Additional Comments (if any)</w:t>
      </w:r>
      <w:r w:rsidRPr="00BF1AC7">
        <w:rPr>
          <w:b/>
          <w:sz w:val="22"/>
          <w:szCs w:val="22"/>
          <w:u w:val="single"/>
        </w:rPr>
        <w:t>:</w:t>
      </w:r>
    </w:p>
    <w:p w14:paraId="6ACF9A6C" w14:textId="77777777" w:rsidR="009B1AEA" w:rsidRPr="00D207EA" w:rsidRDefault="009B1AEA" w:rsidP="009B1AEA">
      <w:pPr>
        <w:ind w:left="-1170" w:right="-576"/>
        <w:rPr>
          <w:b/>
          <w:sz w:val="16"/>
          <w:szCs w:val="16"/>
          <w:u w:val="single"/>
        </w:rPr>
      </w:pPr>
    </w:p>
    <w:tbl>
      <w:tblPr>
        <w:tblpPr w:leftFromText="180" w:rightFromText="180" w:vertAnchor="text" w:horzAnchor="margin" w:tblpXSpec="center" w:tblpY="21"/>
        <w:tblW w:w="11388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1529"/>
        <w:gridCol w:w="823"/>
        <w:gridCol w:w="7502"/>
      </w:tblGrid>
      <w:tr w:rsidR="009B1AEA" w:rsidRPr="00DF585E" w14:paraId="35B955E3" w14:textId="77777777" w:rsidTr="00442940">
        <w:trPr>
          <w:trHeight w:val="260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2303" w14:textId="77777777" w:rsidR="009B1AEA" w:rsidRPr="00DF585E" w:rsidRDefault="009B1AEA" w:rsidP="001552E6">
            <w:pPr>
              <w:jc w:val="center"/>
              <w:rPr>
                <w:rFonts w:eastAsia="SimSun"/>
                <w:b/>
                <w:sz w:val="18"/>
                <w:szCs w:val="18"/>
                <w:lang w:eastAsia="zh-CN"/>
              </w:rPr>
            </w:pPr>
            <w:r w:rsidRPr="00DF585E">
              <w:rPr>
                <w:rFonts w:eastAsia="SimSun" w:hint="eastAsia"/>
                <w:b/>
                <w:sz w:val="18"/>
                <w:szCs w:val="18"/>
                <w:lang w:eastAsia="zh-CN"/>
              </w:rPr>
              <w:t>PO N</w:t>
            </w:r>
            <w:r w:rsidRPr="00DF585E">
              <w:rPr>
                <w:rFonts w:eastAsia="SimSun"/>
                <w:b/>
                <w:sz w:val="18"/>
                <w:szCs w:val="18"/>
                <w:lang w:eastAsia="zh-CN"/>
              </w:rPr>
              <w:t>umber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F4A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SKU / Style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F585E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2D8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Color</w:t>
            </w:r>
          </w:p>
        </w:tc>
        <w:tc>
          <w:tcPr>
            <w:tcW w:w="7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70C" w14:textId="77777777" w:rsidR="009B1AEA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Comments</w:t>
            </w:r>
          </w:p>
        </w:tc>
      </w:tr>
      <w:tr w:rsidR="00111B8D" w:rsidRPr="00DF585E" w14:paraId="59469B96" w14:textId="77777777" w:rsidTr="005C713F">
        <w:trPr>
          <w:trHeight w:val="346"/>
        </w:trPr>
        <w:tc>
          <w:tcPr>
            <w:tcW w:w="153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0DBA3" w14:textId="0165630A" w:rsidR="00111B8D" w:rsidRPr="00B324A1" w:rsidRDefault="005C713F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529" w:type="dxa"/>
            <w:vAlign w:val="center"/>
          </w:tcPr>
          <w:p w14:paraId="2DD6F440" w14:textId="0D6B0540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23" w:type="dxa"/>
            <w:vAlign w:val="center"/>
          </w:tcPr>
          <w:p w14:paraId="2A6514A4" w14:textId="357AF95B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02D5A5CF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48CE616" w14:textId="4341F0E7" w:rsidR="00DF4880" w:rsidRPr="00DF4880" w:rsidRDefault="0007710D" w:rsidP="00DF4880">
      <w:pPr>
        <w:spacing w:line="360" w:lineRule="auto"/>
        <w:ind w:left="-117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lastRenderedPageBreak/>
        <w:t>REFERENCE SAMPLES &amp; SPECIFICATIONS:</w:t>
      </w:r>
    </w:p>
    <w:tbl>
      <w:tblPr>
        <w:tblW w:w="11344" w:type="dxa"/>
        <w:jc w:val="center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703"/>
        <w:gridCol w:w="1443"/>
        <w:gridCol w:w="1262"/>
        <w:gridCol w:w="1262"/>
        <w:gridCol w:w="1443"/>
        <w:gridCol w:w="1624"/>
        <w:gridCol w:w="1607"/>
      </w:tblGrid>
      <w:tr w:rsidR="00665988" w:rsidRPr="00C2021C" w14:paraId="3BA5EC12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C01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IN" w:bidi="hi-IN"/>
              </w:rPr>
              <w:t>STANDARD &amp; REFERENCE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7428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Cot-House Office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F94C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Supplier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D67D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Supplier's Counter / Record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593E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Not Available (Actual findings Reported)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8594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WITH Customer's Authentication (Sign/Stamp)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160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  <w:t>WITHOUT Customer's authentication (Sign/Stamp)</w:t>
            </w:r>
          </w:p>
        </w:tc>
      </w:tr>
      <w:tr w:rsidR="00665988" w:rsidRPr="00C2021C" w14:paraId="0B920510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5377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Reference Samples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EFC6" w14:textId="77777777" w:rsidR="0007710D" w:rsidRPr="00C2021C" w:rsidRDefault="0007710D" w:rsidP="00652229">
            <w:pPr>
              <w:jc w:val="center"/>
              <w:rPr>
                <w:rFonts w:ascii="Cambria" w:hAnsi="Cambria"/>
                <w:color w:val="000000"/>
                <w:sz w:val="28"/>
                <w:szCs w:val="28"/>
                <w:lang w:val="en-IN" w:eastAsia="en-IN" w:bidi="hi-IN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35DA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CB82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F81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E0F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0093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  <w:tr w:rsidR="00665988" w:rsidRPr="00C2021C" w14:paraId="63E87CB3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DB73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Specification File/Details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C42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3CA0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96E6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C80D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740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6AE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</w:tbl>
    <w:p w14:paraId="781F7564" w14:textId="77777777" w:rsidR="003245C5" w:rsidRDefault="003245C5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tbl>
      <w:tblPr>
        <w:tblW w:w="11105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549"/>
        <w:gridCol w:w="5556"/>
      </w:tblGrid>
      <w:tr w:rsidR="00B6513C" w:rsidRPr="00C2021C" w14:paraId="7333A0DF" w14:textId="77777777" w:rsidTr="00CC2C92">
        <w:trPr>
          <w:trHeight w:val="273"/>
          <w:jc w:val="center"/>
        </w:trPr>
        <w:tc>
          <w:tcPr>
            <w:tcW w:w="1110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0C3BF506" w14:textId="77777777" w:rsidR="00091122" w:rsidRPr="00C2021C" w:rsidRDefault="00091122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>Standards vs Production Photos</w:t>
            </w:r>
          </w:p>
        </w:tc>
      </w:tr>
      <w:tr w:rsidR="00B6513C" w:rsidRPr="005A472E" w14:paraId="513B6195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1EAF85F9" w14:textId="1E21C6FA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70000" cy="287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000" cy="28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6" w:type="dxa"/>
            <w:vAlign w:val="center"/>
          </w:tcPr>
          <w:p w14:paraId="4EB357C8" w14:textId="7328EA01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:rsidRPr="005A472E" w14:paraId="6FDD9F99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0B545D5B" w14:textId="6F7BAC7E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Test Persistent Photo</w:t>
            </w:r>
          </w:p>
        </w:tc>
        <w:tc>
          <w:tcPr>
            <w:tcW w:w="5556" w:type="dxa"/>
            <w:vAlign w:val="center"/>
          </w:tcPr>
          <w:p w14:paraId="3E8E303E" w14:textId="76955E7F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:rsidRPr="005A472E" w14:paraId="0693CF12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11105" w:type="dxa"/>
            <w:gridSpan w:val="2"/>
            <w:vAlign w:val="center"/>
          </w:tcPr>
          <w:p w14:paraId="6F4A0AF8" w14:textId="058D6065" w:rsidR="00111B8D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14:paraId="0128C6FF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C5983FA" w14:textId="4C50504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1CA7D3C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9A8BAD" w14:textId="73B71BBE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3BED60D0" w14:textId="6986700D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2AF26248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71848F1C" w14:textId="14F5D0D0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057314D2" w14:textId="35587E79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512679" w14:paraId="7D32524C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CA1FB4B" w14:textId="19BE1455" w:rsidR="00512679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05BBE96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1501EBB3" w14:textId="34E84566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787E4D7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00A26834" w14:textId="43131D2C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718438A7" w14:textId="1661C257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3C99A18F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0C9BD6" w14:textId="00B7F10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76C34777" w14:textId="08069CBF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0F483D00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624DD3D" w14:textId="06C5803B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6F9F969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945A389" w14:textId="6215F17A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</w:tbl>
    <w:p w14:paraId="14D995E6" w14:textId="77777777" w:rsidR="004E790E" w:rsidRDefault="004E790E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p w14:paraId="6FA69280" w14:textId="7EA79BEC" w:rsidR="009468FC" w:rsidRDefault="009468FC" w:rsidP="009468FC">
      <w:pPr>
        <w:spacing w:line="360" w:lineRule="auto"/>
        <w:ind w:left="-108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 TEST REPORT:</w:t>
      </w:r>
      <w:r w:rsidR="00C57A78">
        <w:rPr>
          <w:rFonts w:ascii="Cambria" w:hAnsi="Cambria"/>
          <w:b/>
          <w:sz w:val="24"/>
          <w:szCs w:val="24"/>
          <w:u w:val="single"/>
          <w:lang w:val="en-GB"/>
        </w:rPr>
        <w:t xml:space="preserve"> </w:t>
      </w:r>
    </w:p>
    <w:tbl>
      <w:tblPr>
        <w:tblW w:w="112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7"/>
        <w:gridCol w:w="637"/>
        <w:gridCol w:w="637"/>
        <w:gridCol w:w="637"/>
        <w:gridCol w:w="944"/>
        <w:gridCol w:w="4740"/>
      </w:tblGrid>
      <w:tr w:rsidR="008C2FCE" w:rsidRPr="00C2021C" w14:paraId="461C9990" w14:textId="77777777" w:rsidTr="00266E9B">
        <w:trPr>
          <w:trHeight w:val="468"/>
          <w:jc w:val="center"/>
        </w:trPr>
        <w:tc>
          <w:tcPr>
            <w:tcW w:w="3677" w:type="dxa"/>
            <w:shd w:val="clear" w:color="auto" w:fill="D9D9D9"/>
            <w:vAlign w:val="center"/>
          </w:tcPr>
          <w:p w14:paraId="08E2AD65" w14:textId="03787085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LAB</w:t>
            </w: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TEST</w:t>
            </w: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REQUIREMENTS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B22AEA4" w14:textId="3D88BE2A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C92B732" w14:textId="4D1DE729" w:rsidR="008C2FCE" w:rsidRPr="00C2021C" w:rsidRDefault="008C2FCE" w:rsidP="008C2FCE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238AEF7A" w14:textId="3E43E663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44" w:type="dxa"/>
            <w:shd w:val="clear" w:color="auto" w:fill="D9D9D9"/>
            <w:vAlign w:val="center"/>
          </w:tcPr>
          <w:p w14:paraId="2411EDF8" w14:textId="77777777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40" w:type="dxa"/>
            <w:shd w:val="clear" w:color="auto" w:fill="D9D9D9"/>
            <w:vAlign w:val="center"/>
          </w:tcPr>
          <w:p w14:paraId="5EE303FB" w14:textId="77777777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8E1B14" w:rsidRPr="00C2021C" w14:paraId="0A89B40F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23BF9EF" w14:textId="13DBF5B7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Test Exist</w:t>
            </w:r>
          </w:p>
        </w:tc>
        <w:tc>
          <w:tcPr>
            <w:tcW w:w="637" w:type="dxa"/>
            <w:vAlign w:val="center"/>
          </w:tcPr>
          <w:p w14:paraId="61F030BF" w14:textId="55474C3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68AF0F1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B4A3A6C" w14:textId="6957961D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9B01826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539B5E9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22536211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FCD6310" w14:textId="2D5889D8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Reviewed</w:t>
            </w:r>
          </w:p>
        </w:tc>
        <w:tc>
          <w:tcPr>
            <w:tcW w:w="637" w:type="dxa"/>
            <w:vAlign w:val="center"/>
          </w:tcPr>
          <w:p w14:paraId="655E3ED1" w14:textId="4F112C5A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6B9CC83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8BAD713" w14:textId="4A797FD1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2D9EB1D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D1D9112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4CA3C9A8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73E5E9D5" w14:textId="26A226BC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as per Protocols</w:t>
            </w:r>
          </w:p>
        </w:tc>
        <w:tc>
          <w:tcPr>
            <w:tcW w:w="637" w:type="dxa"/>
            <w:vAlign w:val="center"/>
          </w:tcPr>
          <w:p w14:paraId="56489168" w14:textId="761FD8E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8FF1487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CC35F67" w14:textId="7882A70F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E2FBC85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8602CCE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8E1B14" w:rsidRPr="00C2021C" w14:paraId="4CCA44E2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427BFE4F" w14:textId="42E50946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Any Deviation</w:t>
            </w:r>
          </w:p>
        </w:tc>
        <w:tc>
          <w:tcPr>
            <w:tcW w:w="637" w:type="dxa"/>
            <w:vAlign w:val="center"/>
          </w:tcPr>
          <w:p w14:paraId="29D7F318" w14:textId="585A4C6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C95A3C1" w14:textId="5BE85AE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3B7FA41" w14:textId="5D65F762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740872F7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032F688B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8E1B14" w:rsidRPr="00C2021C" w14:paraId="604BB75C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06C16846" w14:textId="237BBB73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 xml:space="preserve">Result </w:t>
            </w:r>
            <w:r w:rsidRPr="00B8206E">
              <w:rPr>
                <w:rFonts w:ascii="Cambria" w:hAnsi="Cambria"/>
                <w:bCs/>
                <w:iCs/>
                <w:sz w:val="16"/>
                <w:szCs w:val="16"/>
              </w:rPr>
              <w:t>(Under Commercial Tolerance or Not)</w:t>
            </w:r>
          </w:p>
        </w:tc>
        <w:tc>
          <w:tcPr>
            <w:tcW w:w="637" w:type="dxa"/>
            <w:vAlign w:val="center"/>
          </w:tcPr>
          <w:p w14:paraId="79A96CC1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Pass</w:t>
            </w:r>
          </w:p>
          <w:p w14:paraId="44CA0B90" w14:textId="63081FA1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BFA8B60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Fail</w:t>
            </w:r>
          </w:p>
          <w:p w14:paraId="162A6DC1" w14:textId="15C1BF63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4C141CD" w14:textId="3CC5677C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5065A9F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4FCF570F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16B10CDC" w14:textId="77777777" w:rsidR="004E790E" w:rsidRDefault="004E790E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33EB1A4A" w14:textId="283BBC3C" w:rsidR="00D87A1B" w:rsidRDefault="00D87A1B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PACKING:</w:t>
      </w:r>
    </w:p>
    <w:tbl>
      <w:tblPr>
        <w:tblW w:w="11271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707"/>
        <w:gridCol w:w="641"/>
        <w:gridCol w:w="168"/>
        <w:gridCol w:w="1077"/>
        <w:gridCol w:w="1454"/>
        <w:gridCol w:w="781"/>
        <w:gridCol w:w="366"/>
        <w:gridCol w:w="89"/>
        <w:gridCol w:w="1256"/>
        <w:gridCol w:w="179"/>
        <w:gridCol w:w="618"/>
        <w:gridCol w:w="635"/>
        <w:gridCol w:w="1689"/>
      </w:tblGrid>
      <w:tr w:rsidR="00B924B3" w:rsidRPr="00C2021C" w14:paraId="133B2835" w14:textId="77777777" w:rsidTr="001A12FC">
        <w:trPr>
          <w:trHeight w:val="33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56C71AE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</w:t>
            </w:r>
            <w:r>
              <w:rPr>
                <w:rFonts w:ascii="Cambria" w:hAnsi="Cambria"/>
                <w:b/>
                <w:sz w:val="16"/>
                <w:szCs w:val="16"/>
              </w:rPr>
              <w:t>a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g Description</w:t>
            </w:r>
          </w:p>
        </w:tc>
        <w:tc>
          <w:tcPr>
            <w:tcW w:w="707" w:type="dxa"/>
            <w:vAlign w:val="center"/>
          </w:tcPr>
          <w:p w14:paraId="7C51EEE2" w14:textId="11D972C2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P</w:t>
            </w:r>
            <w:r w:rsidR="00540F2D">
              <w:rPr>
                <w:rFonts w:ascii="Cambria" w:hAnsi="Cambria"/>
                <w:sz w:val="16"/>
                <w:szCs w:val="16"/>
              </w:rPr>
              <w:t>L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4B64F7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64F7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4B64F7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808" w:type="dxa"/>
            <w:gridSpan w:val="2"/>
            <w:vAlign w:val="center"/>
          </w:tcPr>
          <w:p w14:paraId="6E4649A9" w14:textId="638FB12A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</w:tcPr>
          <w:p w14:paraId="1984D873" w14:textId="195A644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LDPE 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18707797" w14:textId="078A07A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PVC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DA89E1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PEVA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38C5C813" w14:textId="72ED0419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Fabric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16995413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4B42C297" w14:textId="77777777" w:rsidTr="001A12FC">
        <w:trPr>
          <w:trHeight w:val="527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F8241C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Bag Closures</w:t>
            </w:r>
          </w:p>
        </w:tc>
        <w:tc>
          <w:tcPr>
            <w:tcW w:w="1516" w:type="dxa"/>
            <w:gridSpan w:val="3"/>
            <w:vAlign w:val="center"/>
          </w:tcPr>
          <w:p w14:paraId="23228F44" w14:textId="6EFBB35E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Self-Adhesive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51D2AA40" w14:textId="6C500EDA" w:rsidR="00B924B3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Studs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19DA460C" w14:textId="6B9F256E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Buttons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78F3C3B" w14:textId="5656AEC7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Popper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s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3D067721" w14:textId="4461FA8C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            </w:t>
            </w:r>
            <w:r w:rsidR="00060089">
              <w:rPr>
                <w:rFonts w:ascii="Cambria" w:hAnsi="Cambria"/>
                <w:sz w:val="16"/>
                <w:szCs w:val="16"/>
              </w:rPr>
              <w:t xml:space="preserve">   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Zipper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</w:t>
            </w:r>
            <w:r w:rsidR="002E5F0B">
              <w:rPr>
                <w:rFonts w:ascii="Cambria" w:hAnsi="Cambria"/>
                <w:sz w:val="16"/>
                <w:szCs w:val="16"/>
              </w:rPr>
              <w:t xml:space="preserve">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     </w:t>
            </w:r>
            <w:r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3C1502B5" w14:textId="301F473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Branded   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D15ABC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Non-Branded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136CAD58" w14:textId="4F870C93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6A539C0B" w14:textId="77777777" w:rsidTr="001A12FC">
        <w:trPr>
          <w:trHeight w:val="310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B2FE87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Certification</w:t>
            </w:r>
          </w:p>
        </w:tc>
        <w:tc>
          <w:tcPr>
            <w:tcW w:w="4047" w:type="dxa"/>
            <w:gridSpan w:val="5"/>
            <w:vAlign w:val="center"/>
          </w:tcPr>
          <w:p w14:paraId="57F6976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PROP-65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A1BAA7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0267020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44C590DF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NA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794E04F8" w14:textId="77777777" w:rsidTr="001A12FC">
        <w:trPr>
          <w:trHeight w:val="469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24964B7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Inlay Card</w:t>
            </w:r>
          </w:p>
        </w:tc>
        <w:tc>
          <w:tcPr>
            <w:tcW w:w="1348" w:type="dxa"/>
            <w:gridSpan w:val="2"/>
            <w:vAlign w:val="center"/>
          </w:tcPr>
          <w:p w14:paraId="34D98BD7" w14:textId="148E4E3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U/J Shape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18D683C3" w14:textId="1C05D3C0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Hang Tag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78897C58" w14:textId="12D995CC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Belly Band</w:t>
            </w:r>
            <w:r w:rsidR="004E790E">
              <w:rPr>
                <w:rFonts w:ascii="Cambria" w:hAnsi="Cambria"/>
                <w:sz w:val="16"/>
                <w:szCs w:val="16"/>
              </w:rPr>
              <w:t xml:space="preserve"> / Banderole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</w:tcPr>
          <w:p w14:paraId="4D743820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Book Fold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7E99FCB6" w14:textId="6F120AB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Insert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7480D1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Header with Hanger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0CE6476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8E6F9C8" w14:textId="77777777" w:rsidTr="001A12FC">
        <w:trPr>
          <w:trHeight w:val="338"/>
          <w:jc w:val="center"/>
        </w:trPr>
        <w:tc>
          <w:tcPr>
            <w:tcW w:w="1611" w:type="dxa"/>
            <w:vMerge w:val="restart"/>
            <w:shd w:val="clear" w:color="auto" w:fill="F2F2F2"/>
            <w:vAlign w:val="center"/>
          </w:tcPr>
          <w:p w14:paraId="4121940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Stickers &amp; Barcode</w:t>
            </w:r>
          </w:p>
        </w:tc>
        <w:tc>
          <w:tcPr>
            <w:tcW w:w="1348" w:type="dxa"/>
            <w:gridSpan w:val="2"/>
            <w:vAlign w:val="center"/>
          </w:tcPr>
          <w:p w14:paraId="4038CD26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Size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5E23074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Break Pack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00DA9B1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Barcode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5D7C7D99" w14:textId="4A13A8FC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 Bag </w:t>
            </w:r>
            <w:r w:rsidR="00340E5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40E5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340E5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BEB31ED" w14:textId="3BE0DB9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Holograms </w:t>
            </w:r>
            <w:r w:rsidR="00976465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76465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976465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6CCD45C" w14:textId="77777777" w:rsidTr="001A12FC">
        <w:trPr>
          <w:trHeight w:val="338"/>
          <w:jc w:val="center"/>
        </w:trPr>
        <w:tc>
          <w:tcPr>
            <w:tcW w:w="1611" w:type="dxa"/>
            <w:vMerge/>
            <w:shd w:val="clear" w:color="auto" w:fill="F2F2F2"/>
            <w:vAlign w:val="center"/>
          </w:tcPr>
          <w:p w14:paraId="30095FB3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72A91B09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Pre-Tickets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gridSpan w:val="3"/>
            <w:vAlign w:val="center"/>
          </w:tcPr>
          <w:p w14:paraId="5C7F0D4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Kimball Labels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112D0A9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Price Stickers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7FB8292" w14:textId="0B088B82" w:rsidR="00B924B3" w:rsidRPr="00C2021C" w:rsidRDefault="00340E5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7D1D9E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Printed Safety &amp; Recycled Logo</w:t>
            </w:r>
            <w:r w:rsidR="00B924B3">
              <w:rPr>
                <w:rFonts w:ascii="Cambria" w:hAnsi="Cambria"/>
                <w:sz w:val="16"/>
                <w:szCs w:val="16"/>
              </w:rPr>
              <w:t xml:space="preserve"> </w:t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24B3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="005136C1"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55CF3564" w14:textId="77777777" w:rsidTr="001A12FC">
        <w:trPr>
          <w:trHeight w:val="441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AFBA58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Pack Description</w:t>
            </w:r>
          </w:p>
        </w:tc>
        <w:tc>
          <w:tcPr>
            <w:tcW w:w="1516" w:type="dxa"/>
            <w:gridSpan w:val="3"/>
            <w:vAlign w:val="center"/>
            <w:hideMark/>
          </w:tcPr>
          <w:p w14:paraId="730A69FC" w14:textId="77777777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Individual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  <w:hideMark/>
          </w:tcPr>
          <w:p w14:paraId="7190D3FE" w14:textId="2F4453B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Set     </w:t>
            </w:r>
            <w:r w:rsidR="001D624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24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D624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  <w:hideMark/>
          </w:tcPr>
          <w:p w14:paraId="5C21A365" w14:textId="19F1F3FB" w:rsidR="005136C1" w:rsidRPr="00C2021C" w:rsidRDefault="00B924B3" w:rsidP="0044294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Master Poly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  <w:hideMark/>
          </w:tcPr>
          <w:p w14:paraId="118637BB" w14:textId="074648DC" w:rsidR="00B924B3" w:rsidRPr="00C2021C" w:rsidRDefault="00B924B3" w:rsidP="00615A88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as Poly Bag 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6514B2D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Zipper Closure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661D9488" w14:textId="130CB80A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String / Draw Co</w:t>
            </w:r>
            <w:r w:rsidR="00AD50A2">
              <w:rPr>
                <w:rFonts w:ascii="Cambria" w:hAnsi="Cambria"/>
                <w:sz w:val="16"/>
                <w:szCs w:val="16"/>
              </w:rPr>
              <w:t>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d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  <w:hideMark/>
          </w:tcPr>
          <w:p w14:paraId="17D8089D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 Closures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393FDF6" w14:textId="77777777" w:rsidTr="001A12FC">
        <w:trPr>
          <w:trHeight w:hRule="exact" w:val="42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9402CAD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Inner Pack</w:t>
            </w:r>
          </w:p>
        </w:tc>
        <w:tc>
          <w:tcPr>
            <w:tcW w:w="1516" w:type="dxa"/>
            <w:gridSpan w:val="3"/>
            <w:vAlign w:val="center"/>
          </w:tcPr>
          <w:p w14:paraId="7DFE992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Holes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2B473342" w14:textId="5533E5F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Suffocation Warning  </w:t>
            </w:r>
            <w:r w:rsidR="00EC336D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C336D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C336D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658631A2" w14:textId="77777777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Marking/Sticker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682AF8B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sealed by: </w:t>
            </w:r>
          </w:p>
        </w:tc>
      </w:tr>
      <w:tr w:rsidR="00B924B3" w:rsidRPr="00C2021C" w14:paraId="7D8A60D2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6F82A7C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Stiffener</w:t>
            </w:r>
          </w:p>
        </w:tc>
        <w:tc>
          <w:tcPr>
            <w:tcW w:w="1516" w:type="dxa"/>
            <w:gridSpan w:val="3"/>
            <w:vAlign w:val="center"/>
          </w:tcPr>
          <w:p w14:paraId="026B35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65FE3E8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147" w:type="dxa"/>
            <w:gridSpan w:val="2"/>
            <w:vAlign w:val="center"/>
          </w:tcPr>
          <w:p w14:paraId="65B148FC" w14:textId="56EEF0E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White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345" w:type="dxa"/>
            <w:gridSpan w:val="2"/>
            <w:vAlign w:val="center"/>
          </w:tcPr>
          <w:p w14:paraId="5D49E621" w14:textId="076D9183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Brown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770E601E" w14:textId="19D210F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Cutting Protector:    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</w:tr>
      <w:tr w:rsidR="00B924B3" w:rsidRPr="00C2021C" w14:paraId="7EF4E64C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40B1574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Carton</w:t>
            </w:r>
          </w:p>
        </w:tc>
        <w:tc>
          <w:tcPr>
            <w:tcW w:w="2593" w:type="dxa"/>
            <w:gridSpan w:val="4"/>
            <w:vAlign w:val="center"/>
            <w:hideMark/>
          </w:tcPr>
          <w:p w14:paraId="6E6EAD96" w14:textId="7300816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Ply:  </w:t>
            </w:r>
            <w:r w:rsidRPr="000B4B1D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>
              <w:rPr>
                <w:rFonts w:ascii="Cambria" w:hAnsi="Cambria"/>
                <w:sz w:val="16"/>
                <w:szCs w:val="16"/>
              </w:rPr>
              <w:t xml:space="preserve"> Ply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4125" w:type="dxa"/>
            <w:gridSpan w:val="6"/>
            <w:vAlign w:val="center"/>
            <w:hideMark/>
          </w:tcPr>
          <w:p w14:paraId="27064F6D" w14:textId="753FD9A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Poly Lining:  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  <w:tc>
          <w:tcPr>
            <w:tcW w:w="2942" w:type="dxa"/>
            <w:gridSpan w:val="3"/>
            <w:noWrap/>
            <w:vAlign w:val="center"/>
            <w:hideMark/>
          </w:tcPr>
          <w:p w14:paraId="3821CCD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3BCD99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Non-Printed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32D62717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433ED6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Marks</w:t>
            </w:r>
          </w:p>
        </w:tc>
        <w:tc>
          <w:tcPr>
            <w:tcW w:w="2593" w:type="dxa"/>
            <w:gridSpan w:val="4"/>
            <w:vAlign w:val="center"/>
          </w:tcPr>
          <w:p w14:paraId="2726F1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on Carton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C1991A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Stickers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1BF4F8B4" w14:textId="1C3709E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323" w:type="dxa"/>
            <w:gridSpan w:val="2"/>
            <w:vAlign w:val="center"/>
          </w:tcPr>
          <w:p w14:paraId="1FF5C6BE" w14:textId="6B1EE278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19F754FD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CA65C72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Pallets</w:t>
            </w:r>
          </w:p>
        </w:tc>
        <w:tc>
          <w:tcPr>
            <w:tcW w:w="2593" w:type="dxa"/>
            <w:gridSpan w:val="4"/>
            <w:vAlign w:val="center"/>
          </w:tcPr>
          <w:p w14:paraId="7535590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Wooden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AA4622B" w14:textId="1DC3B831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1F41C1">
              <w:rPr>
                <w:rFonts w:ascii="Cambria" w:hAnsi="Cambria"/>
                <w:sz w:val="16"/>
                <w:szCs w:val="16"/>
              </w:rPr>
              <w:t xml:space="preserve">Corrugated </w:t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F41C1" w:rsidRPr="001F41C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2F56C7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PDQS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F2465C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No of Pieces/Sets</w:t>
            </w:r>
          </w:p>
        </w:tc>
        <w:tc>
          <w:tcPr>
            <w:tcW w:w="2323" w:type="dxa"/>
            <w:gridSpan w:val="2"/>
            <w:vAlign w:val="center"/>
          </w:tcPr>
          <w:p w14:paraId="2261B8B2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</w:tbl>
    <w:p w14:paraId="031E17DD" w14:textId="77777777" w:rsidR="00AB6B53" w:rsidRDefault="00AB6B53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65946B15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7C858E46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DA5E24" w:rsidRPr="00057319" w14:paraId="492BEDC7" w14:textId="77777777" w:rsidTr="002F2842">
        <w:trPr>
          <w:trHeight w:val="180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54D1504" w14:textId="2FE29CD4" w:rsidR="00DA5E24" w:rsidRPr="00057319" w:rsidRDefault="00DA5E24" w:rsidP="00055CB0">
            <w:pPr>
              <w:jc w:val="center"/>
              <w:rPr>
                <w:rFonts w:ascii="Cambria" w:hAnsi="Cambria" w:cs="Arial"/>
              </w:rPr>
            </w:pPr>
            <w:r w:rsidRPr="00057319">
              <w:rPr>
                <w:rFonts w:ascii="Cambria" w:hAnsi="Cambria" w:cs="Arial"/>
                <w:b/>
                <w:i/>
              </w:rPr>
              <w:lastRenderedPageBreak/>
              <w:t>PACKING PHOTOS</w:t>
            </w:r>
          </w:p>
        </w:tc>
      </w:tr>
      <w:tr w:rsidR="005C4169" w:rsidRPr="00057319" w14:paraId="74C02380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0B16F3D7" w14:textId="676F4223" w:rsidR="005C4169" w:rsidRPr="00057319" w:rsidRDefault="00773352" w:rsidP="005E724A">
            <w:pPr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149BC0E" w14:textId="238F5FF4" w:rsidR="005C4169" w:rsidRPr="0005731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A02C48" w:rsidRPr="00057319" w14:paraId="0CB076CD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870C64C" w14:textId="7777777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6D7B7BC" w14:textId="0348BD3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</w:tr>
      <w:tr w:rsidR="00801029" w:rsidRPr="00057319" w14:paraId="591F7C54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038127E" w14:textId="685D2E16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722A3AD2" w14:textId="6764C622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01029" w:rsidRPr="00057319" w14:paraId="6B5E37C7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2BE8D802" w14:textId="70F90DA9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Shipping Mark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1EB39B6C" w14:textId="0E8E04F4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Barcode 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BA59C3" w:rsidRPr="00057319" w14:paraId="1CE0F20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532711C1" w14:textId="367ED202" w:rsidR="00BA59C3" w:rsidRDefault="00773352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BA59C3" w:rsidRPr="00057319" w14:paraId="1410629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413B1E90" w14:textId="071EF1A3" w:rsidR="00BA59C3" w:rsidRDefault="00BA59C3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801029" w:rsidRPr="00057319" w14:paraId="7B2C27D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1C2BD7C" w14:textId="07FF0A3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6EC1D49" w14:textId="3022A9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3363B9D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06734A6" w14:textId="7555D4E9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Shorter Side View</w:t>
            </w:r>
          </w:p>
        </w:tc>
        <w:tc>
          <w:tcPr>
            <w:tcW w:w="5648" w:type="dxa"/>
            <w:vAlign w:val="center"/>
          </w:tcPr>
          <w:p w14:paraId="225BB60C" w14:textId="19D496D5" w:rsidR="00801029" w:rsidRDefault="00BA59C3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Longer Side View</w:t>
            </w:r>
          </w:p>
        </w:tc>
      </w:tr>
      <w:tr w:rsidR="00773352" w:rsidRPr="00057319" w14:paraId="62447209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697C57E2" w14:textId="1A83B424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773352" w:rsidRPr="00057319" w14:paraId="434E8424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06ECBE55" w14:textId="4291871B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Corner Side View</w:t>
            </w:r>
          </w:p>
        </w:tc>
      </w:tr>
      <w:tr w:rsidR="00801029" w:rsidRPr="00057319" w14:paraId="471CB12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B886E5" w14:textId="0E83345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B1BDDE8" w14:textId="038C3474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7B04B868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16D0DDB" w14:textId="7C5311AF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Open View with Protector Sheet</w:t>
            </w:r>
          </w:p>
        </w:tc>
        <w:tc>
          <w:tcPr>
            <w:tcW w:w="5648" w:type="dxa"/>
            <w:vAlign w:val="center"/>
          </w:tcPr>
          <w:p w14:paraId="2FB983DE" w14:textId="19DA5B51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Carton Open View without Protector Sheet </w:t>
            </w:r>
          </w:p>
        </w:tc>
      </w:tr>
      <w:tr w:rsidR="00801029" w:rsidRPr="00057319" w14:paraId="33243BC1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B9F5A94" w14:textId="5892D313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B62AA19" w14:textId="6003D9DC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28E7C565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A4E378" w14:textId="3ADD2BCE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Packing Style View</w:t>
            </w:r>
          </w:p>
        </w:tc>
        <w:tc>
          <w:tcPr>
            <w:tcW w:w="5648" w:type="dxa"/>
            <w:vAlign w:val="center"/>
          </w:tcPr>
          <w:p w14:paraId="19B75294" w14:textId="3F1C9B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5Ply Carton Quality View</w:t>
            </w:r>
          </w:p>
        </w:tc>
      </w:tr>
      <w:tr w:rsidR="00801029" w:rsidRPr="00057319" w14:paraId="4FDC138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446526E" w14:textId="36A6E130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8D5098B" w14:textId="48A1D72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4D01975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DCFA852" w14:textId="009D6355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Front  Side View</w:t>
            </w:r>
          </w:p>
        </w:tc>
        <w:tc>
          <w:tcPr>
            <w:tcW w:w="5648" w:type="dxa"/>
            <w:vAlign w:val="center"/>
          </w:tcPr>
          <w:p w14:paraId="12792809" w14:textId="65F3D575" w:rsidR="00801029" w:rsidRDefault="003B578A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Back Side View</w:t>
            </w:r>
          </w:p>
        </w:tc>
      </w:tr>
      <w:tr w:rsidR="00512679" w:rsidRPr="00057319" w14:paraId="1BBE6C5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E7F7BD5" w14:textId="2F4565D5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512679" w:rsidRPr="00057319" w14:paraId="712B190D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33D0ED44" w14:textId="3D8EE827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 Printed Safety View &amp; Recycled Logo View</w:t>
            </w:r>
          </w:p>
        </w:tc>
      </w:tr>
      <w:tr w:rsidR="00801029" w:rsidRPr="00057319" w14:paraId="49AACCD4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F1D7AA7" w14:textId="07C87057" w:rsidR="00801029" w:rsidRPr="0005731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8F71343" w14:textId="4D488719" w:rsidR="00801029" w:rsidRPr="00057319" w:rsidRDefault="00A2224B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7DBD9687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CB807F6" w14:textId="2447C445" w:rsidR="0096463D" w:rsidRPr="00057319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Card &amp;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View</w:t>
            </w:r>
          </w:p>
        </w:tc>
        <w:tc>
          <w:tcPr>
            <w:tcW w:w="5648" w:type="dxa"/>
            <w:vAlign w:val="center"/>
          </w:tcPr>
          <w:p w14:paraId="5B16335E" w14:textId="458C9F9D" w:rsidR="0096463D" w:rsidRPr="00057319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55A1AEB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49C9235" w14:textId="32537A16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1E760C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5381325D" w14:textId="6A4347A0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0B2A1CC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B276DCB" w14:textId="3E0DC669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2ABFD88" w14:textId="4D05FE93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4D19EC23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D931CE4" w14:textId="03A0C9E9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  <w:tc>
          <w:tcPr>
            <w:tcW w:w="5648" w:type="dxa"/>
            <w:vAlign w:val="center"/>
          </w:tcPr>
          <w:p w14:paraId="4FC82AAC" w14:textId="061C5A40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  <w:tr w:rsidR="00D27072" w:rsidRPr="00057319" w14:paraId="3B63CEE3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280AA4DF" w14:textId="3CCBDF42" w:rsidR="00D27072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D27072" w:rsidRPr="00057319" w14:paraId="63C8C0A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4875A1B0" w14:textId="65E79F75" w:rsidR="00D27072" w:rsidRDefault="00D27072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</w:tbl>
    <w:p w14:paraId="43634631" w14:textId="77777777" w:rsidR="005020DB" w:rsidRDefault="005020DB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</w:p>
    <w:p w14:paraId="41356935" w14:textId="40AC9D3A" w:rsidR="00995265" w:rsidRPr="00C2021C" w:rsidRDefault="00995265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MARKING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/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LABELING:</w:t>
      </w:r>
    </w:p>
    <w:tbl>
      <w:tblPr>
        <w:tblW w:w="113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95"/>
        <w:gridCol w:w="1115"/>
        <w:gridCol w:w="1332"/>
        <w:gridCol w:w="994"/>
        <w:gridCol w:w="4282"/>
      </w:tblGrid>
      <w:tr w:rsidR="00995265" w:rsidRPr="00C2021C" w14:paraId="60D6BB9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1EA53" w14:textId="28E574D8" w:rsidR="00995265" w:rsidRPr="00C2021C" w:rsidRDefault="00756170" w:rsidP="00756170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74458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5EE23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Not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D8C74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NA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32E1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Observations</w:t>
            </w:r>
          </w:p>
        </w:tc>
      </w:tr>
      <w:tr w:rsidR="00995265" w:rsidRPr="00C2021C" w14:paraId="12117E6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BF9DB2" w14:textId="66A80917" w:rsidR="00995265" w:rsidRPr="00C2021C" w:rsidRDefault="00995265" w:rsidP="00321A18">
            <w:pPr>
              <w:tabs>
                <w:tab w:val="left" w:pos="7050"/>
              </w:tabs>
              <w:snapToGrid w:val="0"/>
              <w:rPr>
                <w:rFonts w:ascii="Cambria" w:hAnsi="Cambria"/>
                <w:b/>
                <w:color w:val="0000FF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Shipping Mark</w:t>
            </w:r>
            <w:r w:rsidR="000431F8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- </w:t>
            </w:r>
            <w:r w:rsidRPr="000431F8">
              <w:rPr>
                <w:rFonts w:ascii="Cambria" w:hAnsi="Cambria"/>
                <w:b/>
                <w:sz w:val="18"/>
                <w:szCs w:val="18"/>
                <w:lang w:val="en-GB"/>
              </w:rPr>
              <w:t>Carton Sticker</w:t>
            </w:r>
          </w:p>
        </w:tc>
      </w:tr>
      <w:tr w:rsidR="00057319" w:rsidRPr="00C2021C" w14:paraId="6FACB8A0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B706" w14:textId="77777777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2716" w14:textId="2DBA5BBD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62E3" w14:textId="77777777" w:rsidR="00057319" w:rsidRPr="00C2021C" w:rsidRDefault="00057319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8DE2" w14:textId="77777777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F4C3" w14:textId="38C1D7C0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035490" w:rsidRPr="00C2021C" w14:paraId="552CAE1D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033BF85" w14:textId="77777777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4732A5" w14:textId="73E75428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26EE246" w14:textId="77777777" w:rsidR="00035490" w:rsidRPr="00C2021C" w:rsidRDefault="00035490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2EB547E" w14:textId="77777777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9156767" w14:textId="3B351478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233819" w:rsidRPr="00C2021C" w14:paraId="7364443E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C98966" w14:textId="7149A541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A8C7BF" w14:textId="17D0E6BC" w:rsidR="00233819" w:rsidRPr="0015215A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03E558" w14:textId="3D5A2E1B" w:rsidR="00233819" w:rsidRPr="00C2021C" w:rsidRDefault="00233819" w:rsidP="00233819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823DA9" w14:textId="6A168E47" w:rsidR="00233819" w:rsidRPr="00C2021C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8423F6" w14:textId="77777777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55D5C26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034DC0" w14:textId="28201E1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Batch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CA83C2" w14:textId="270493EE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D8E7C" w14:textId="75ABE1A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BFD8D5" w14:textId="5DFBEB53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EE162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04EBF63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639D1D" w14:textId="74C909BE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Order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8F5E10" w14:textId="58D2900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1887D2" w14:textId="20EC99D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1F4E71" w14:textId="2FD593A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126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24500440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EC8F6" w14:textId="5217BD4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Article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E03193" w14:textId="73C429F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DAB4AF" w14:textId="478B1A9C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528713" w14:textId="3E88B4E7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14B427" w14:textId="338A375F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1629AEF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776E6" w14:textId="1E8A52B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39512F" w14:textId="3B94AC9F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EC6D2F" w14:textId="51AF1DB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25A09C" w14:textId="4612BF2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8F2FC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41886EC2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DDE9A5" w14:textId="583D242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 xml:space="preserve">Product 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Size: Inch, (Cm.), lbs/DZ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59309E" w14:textId="3CA18B5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AAD06C" w14:textId="1C6C77C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0AB3D3" w14:textId="083B0274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17167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4F607B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41BA1F" w14:textId="741622B3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Quantity: Pcs, (DZ)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8E08EF" w14:textId="103E113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F99237" w14:textId="3826F28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6B1635" w14:textId="4933CBF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3FBB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EEC867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BAC574" w14:textId="632473CF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Size: Inch, (Cm.)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35AC77" w14:textId="6E142C37" w:rsidR="00896053" w:rsidRPr="00C2021C" w:rsidRDefault="00694E3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2602FC" w14:textId="0A7840F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4D4867" w14:textId="4261EC2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F5C80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214AB607" w14:textId="77777777" w:rsidTr="006C7EDF">
        <w:trPr>
          <w:trHeight w:val="37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E206441" w14:textId="5E04278C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Gross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BB2E3A9" w14:textId="606E058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D4A044" w14:textId="77D77D9C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0150A52" w14:textId="20FABAE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239DFC8" w14:textId="4A1556A9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4265DF1B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A8573" w14:textId="4DE081F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Net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75E7" w14:textId="38E7937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09B1" w14:textId="2711EE5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9EFF" w14:textId="75F04CF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725A" w14:textId="754022D4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2CEC71B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1DD4" w14:textId="50AFEF04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0529" w14:textId="3232FF2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EA1C" w14:textId="32172889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0371" w14:textId="5B4284B4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0CFF" w14:textId="64033092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No Carton# found during inspection.</w:t>
            </w:r>
          </w:p>
        </w:tc>
      </w:tr>
      <w:tr w:rsidR="001F33E2" w:rsidRPr="00C2021C" w14:paraId="4C6FECE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E93D" w14:textId="54BCF308" w:rsidR="001F33E2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Bar</w:t>
            </w:r>
            <w:r>
              <w:rPr>
                <w:rFonts w:ascii="Cambria" w:hAnsi="Cambria"/>
                <w:sz w:val="18"/>
                <w:szCs w:val="18"/>
                <w:lang w:val="en-GB"/>
              </w:rPr>
              <w:t>c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ode Sticker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C6F6" w14:textId="6FC4685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CAAC" w14:textId="5CE41FF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F356" w14:textId="36AADD23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15B0" w14:textId="39D3249E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highlight w:val="yellow"/>
                <w:lang w:val="en-GB"/>
              </w:rPr>
            </w:pPr>
          </w:p>
        </w:tc>
      </w:tr>
      <w:tr w:rsidR="001F33E2" w:rsidRPr="00C2021C" w14:paraId="196996B3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CF4F" w14:textId="7A6F97E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FSC Carton Printing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B529" w14:textId="3E960CE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A6DB" w14:textId="7B29860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0BE8" w14:textId="32EF4FE2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8FF0" w14:textId="3F4B5B0A" w:rsidR="001F33E2" w:rsidRPr="004648EE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840215B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2A9FC6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Polybag Warning</w:t>
            </w:r>
          </w:p>
        </w:tc>
      </w:tr>
      <w:tr w:rsidR="001F33E2" w:rsidRPr="00C2021C" w14:paraId="3DD2A89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4C8345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 xml:space="preserve"> [mention if Print or </w:t>
            </w:r>
            <w:r w:rsidRPr="000B770A">
              <w:rPr>
                <w:rFonts w:ascii="Cambria" w:eastAsia="Arial" w:hAnsi="Cambria"/>
                <w:sz w:val="18"/>
                <w:szCs w:val="18"/>
                <w:lang w:val="en-GB"/>
              </w:rPr>
              <w:t>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54A511" w14:textId="3C5BBC0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B4D3D18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2D72DE" w14:textId="4488B97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4D8" w14:textId="7F551A78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6BA954A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ABF2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46FF9" w14:textId="0294A9E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86266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93ACB6" w14:textId="5BC9CCA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8ACB" w14:textId="4013D18C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00F7270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EFE285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75ED0D4" w14:textId="481363C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B7DF71B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7DB974" w14:textId="57A5DF1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472C" w14:textId="31213245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463DB75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C1F6" w14:textId="408B5C85" w:rsidR="001F33E2" w:rsidRPr="008F3FBD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sz w:val="18"/>
                <w:szCs w:val="18"/>
                <w:lang w:val="en-GB"/>
              </w:rPr>
            </w:pPr>
            <w:r w:rsidRPr="00A30DBD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Brand Label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&amp;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8F3FBD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Care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Label</w:t>
            </w:r>
            <w:r w:rsidRPr="008F3FBD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Content / Origin Label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22870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Logo Label</w:t>
            </w:r>
          </w:p>
        </w:tc>
      </w:tr>
      <w:tr w:rsidR="001F33E2" w:rsidRPr="00C2021C" w14:paraId="123D5FDB" w14:textId="77777777" w:rsidTr="006C7EDF">
        <w:trPr>
          <w:trHeight w:val="39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243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47C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18B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47F9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30255" w14:textId="3C3FD13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35D096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7931A64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168534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4ED827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</w:tcBorders>
            <w:vAlign w:val="center"/>
          </w:tcPr>
          <w:p w14:paraId="1DC72D7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D279A72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C2844A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70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DFB4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CA05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F03A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AFB779B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0C1D70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C894" w14:textId="7181E39E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133C39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lastRenderedPageBreak/>
              <w:t>Inner Pack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734BA1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Polybag Label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Recycled Logo</w:t>
            </w:r>
          </w:p>
        </w:tc>
      </w:tr>
      <w:tr w:rsidR="001F33E2" w:rsidRPr="00C2021C" w14:paraId="5A00F24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29B0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E24EEE" w14:textId="2DAB8E8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AF62C" w14:textId="3D174BC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2DD89" w14:textId="724ACEF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CB9ABCE" w14:textId="64D4554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3BCC1EF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B4B9B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7073E4" w14:textId="68A76BF6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1AD1F6" w14:textId="37CC2AE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F5A5EE" w14:textId="2F977E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8EB73F4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11FD0FF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D0D4D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840A74" w14:textId="7852DA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91E8EB" w14:textId="566D707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A1650D" w14:textId="6DCB627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AE69DB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0F7CA15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A9B1" w14:textId="1029C304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Photo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Text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1F33E2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Bellyband Card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/</w:t>
            </w:r>
            <w:r w:rsidRPr="001F33E2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Lodret Banderols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U-Card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Insert 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E0B71">
              <w:rPr>
                <w:rFonts w:ascii="Cambria" w:eastAsia="Arial" w:hAnsi="Cambria"/>
                <w:sz w:val="18"/>
                <w:szCs w:val="18"/>
                <w:lang w:val="en-GB"/>
              </w:rPr>
              <w:t>Hang Tag</w:t>
            </w:r>
          </w:p>
        </w:tc>
      </w:tr>
      <w:tr w:rsidR="001F33E2" w:rsidRPr="00C2021C" w14:paraId="5E8C632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D107F36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ED36ED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360E2C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6E8235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29F910D" w14:textId="1887EA35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1F29E30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C4E1A7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E11A1A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726EC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10F20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20FA2A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41F4504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6EE6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529CE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1A0C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B40A237" w14:textId="484AFB0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99C083A" w14:textId="04C71791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D5CB15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2210" w14:textId="59B6A731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Other Label or Tag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[Specify: ____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Round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Size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_________]</w:t>
            </w:r>
          </w:p>
        </w:tc>
      </w:tr>
      <w:tr w:rsidR="001F33E2" w:rsidRPr="00C2021C" w14:paraId="5C15EA83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C47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3173" w14:textId="5888BCB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B3F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C9A3" w14:textId="419F2A2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A96F0D" w14:textId="356B906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1F33E2" w:rsidRPr="00C2021C" w14:paraId="5A2E6769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FD2848C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33D5CF" w14:textId="4644C59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19E561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258AB49" w14:textId="0A4560C1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D295" w14:textId="2A15247F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  <w:tr w:rsidR="001F33E2" w:rsidRPr="00C2021C" w14:paraId="4166999B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20A5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3E50E" w14:textId="1B538A9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7131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349DE" w14:textId="0EDB798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A5A98E" w14:textId="77777777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</w:tbl>
    <w:p w14:paraId="67FB3A86" w14:textId="77777777" w:rsidR="00470341" w:rsidRDefault="00470341" w:rsidP="00995265">
      <w:pPr>
        <w:rPr>
          <w:rFonts w:ascii="Cambria" w:hAnsi="Cambria"/>
        </w:rPr>
      </w:pPr>
    </w:p>
    <w:tbl>
      <w:tblPr>
        <w:tblpPr w:leftFromText="180" w:rightFromText="180" w:vertAnchor="text" w:horzAnchor="margin" w:tblpXSpec="center" w:tblpY="77"/>
        <w:tblW w:w="11329" w:type="dxa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12"/>
        <w:gridCol w:w="1809"/>
        <w:gridCol w:w="1720"/>
        <w:gridCol w:w="2375"/>
        <w:gridCol w:w="3713"/>
      </w:tblGrid>
      <w:tr w:rsidR="00AF059D" w:rsidRPr="00C2021C" w14:paraId="7CD3CE3D" w14:textId="77777777" w:rsidTr="00333088">
        <w:trPr>
          <w:cantSplit/>
          <w:trHeight w:hRule="exact" w:val="456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FFCCD" w14:textId="237F0F0A" w:rsidR="00AF059D" w:rsidRPr="00C2021C" w:rsidRDefault="00F65585" w:rsidP="00AF059D">
            <w:pPr>
              <w:jc w:val="center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 xml:space="preserve">PO </w:t>
            </w:r>
            <w:r w:rsidR="00AF059D" w:rsidRPr="00C2021C">
              <w:rPr>
                <w:rFonts w:ascii="Cambria" w:hAnsi="Cambria"/>
                <w:b/>
                <w:lang w:val="en-GB"/>
              </w:rPr>
              <w:t>#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15C6" w14:textId="77777777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Item 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A037A" w14:textId="38CA76F4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Size</w:t>
            </w:r>
            <w:r w:rsidR="00057319">
              <w:rPr>
                <w:rFonts w:ascii="Cambria" w:hAnsi="Cambria"/>
                <w:b/>
                <w:lang w:val="en-GB"/>
              </w:rPr>
              <w:t xml:space="preserve"> (cm)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44227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per PO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B30D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Observed &amp; Scanned</w:t>
            </w:r>
          </w:p>
        </w:tc>
      </w:tr>
      <w:tr w:rsidR="00A2224B" w:rsidRPr="00C2021C" w14:paraId="615D0DFA" w14:textId="77777777" w:rsidTr="000B096B">
        <w:trPr>
          <w:cantSplit/>
          <w:trHeight w:hRule="exact" w:val="467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4CD536" w14:textId="4748E8F8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9C1ED5" w14:textId="582008D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79D49" w14:textId="705D1F4D" w:rsidR="00A2224B" w:rsidRPr="00C52490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9AD12" w14:textId="3161D119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642D" w14:textId="3BC68A6A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</w:tbl>
    <w:p w14:paraId="08BAEA34" w14:textId="77777777" w:rsidR="00A41521" w:rsidRDefault="00A41521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</w:p>
    <w:p w14:paraId="60005123" w14:textId="6AB04E5B" w:rsidR="007678B5" w:rsidRDefault="00132C70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  <w:r w:rsidRPr="00C2021C">
        <w:rPr>
          <w:rFonts w:ascii="Cambria" w:eastAsia="Arial" w:hAnsi="Cambria"/>
          <w:b/>
          <w:lang w:val="en-GB"/>
        </w:rPr>
        <w:t xml:space="preserve">Cartons </w:t>
      </w:r>
      <w:r w:rsidR="007F758A">
        <w:rPr>
          <w:rFonts w:ascii="Cambria" w:eastAsia="Arial" w:hAnsi="Cambria"/>
          <w:b/>
          <w:lang w:val="en-GB"/>
        </w:rPr>
        <w:t>S</w:t>
      </w:r>
      <w:r w:rsidRPr="00C2021C">
        <w:rPr>
          <w:rFonts w:ascii="Cambria" w:eastAsia="Arial" w:hAnsi="Cambria"/>
          <w:b/>
          <w:lang w:val="en-GB"/>
        </w:rPr>
        <w:t>elected for Inspection:</w:t>
      </w:r>
    </w:p>
    <w:p w14:paraId="4CEDF55A" w14:textId="47B51DA8" w:rsidR="00CF74B7" w:rsidRPr="00C2021C" w:rsidRDefault="00CF74B7" w:rsidP="00A41521">
      <w:pPr>
        <w:ind w:left="-1134" w:right="-578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2C4547">
        <w:rPr>
          <w:rFonts w:ascii="Cambria" w:hAnsi="Cambria"/>
          <w:b/>
          <w:color w:val="000099"/>
          <w:sz w:val="18"/>
        </w:rPr>
        <w:t>315</w:t>
      </w:r>
      <w:r w:rsidR="00C83A0F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56445D96" w14:textId="77777777" w:rsidR="00CF74B7" w:rsidRPr="00327FEC" w:rsidRDefault="00CF74B7" w:rsidP="00A02EEE">
      <w:pPr>
        <w:tabs>
          <w:tab w:val="left" w:pos="284"/>
        </w:tabs>
        <w:spacing w:line="360" w:lineRule="auto"/>
        <w:ind w:right="-144"/>
        <w:rPr>
          <w:rFonts w:ascii="Cambria" w:eastAsia="Arial" w:hAnsi="Cambria"/>
          <w:b/>
          <w:sz w:val="16"/>
          <w:szCs w:val="16"/>
        </w:rPr>
      </w:pPr>
    </w:p>
    <w:tbl>
      <w:tblPr>
        <w:tblW w:w="1129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48"/>
        <w:gridCol w:w="718"/>
        <w:gridCol w:w="2258"/>
        <w:gridCol w:w="2258"/>
        <w:gridCol w:w="4713"/>
      </w:tblGrid>
      <w:tr w:rsidR="00132C70" w:rsidRPr="00C2021C" w14:paraId="34645A4A" w14:textId="77777777" w:rsidTr="00A41521">
        <w:trPr>
          <w:trHeight w:val="302"/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D96F04B" w14:textId="5B6DF5BA" w:rsidR="00132C70" w:rsidRPr="00C2021C" w:rsidRDefault="00132C70" w:rsidP="00113F9C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Item / Size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 xml:space="preserve"> (</w:t>
            </w:r>
            <w:r w:rsidR="00AD1FB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c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m)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D4703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Total Cartons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70EA08CA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Serial Number (from-to)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5D603141" w14:textId="1C3B3F0E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Number</w:t>
            </w:r>
            <w:r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 of Cartons </w:t>
            </w:r>
            <w:r w:rsidR="00333C48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4E4E7ED4" w14:textId="291ABE53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Serial Number of the Cartons randomly </w:t>
            </w:r>
            <w:r w:rsidR="00812741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 for Inspection</w:t>
            </w:r>
          </w:p>
        </w:tc>
      </w:tr>
      <w:tr w:rsidR="002C4547" w:rsidRPr="00C2021C" w14:paraId="018CFCBB" w14:textId="77777777" w:rsidTr="005C713F">
        <w:trPr>
          <w:trHeight w:hRule="exact" w:val="317"/>
          <w:jc w:val="center"/>
        </w:trPr>
        <w:tc>
          <w:tcPr>
            <w:tcW w:w="1348" w:type="dxa"/>
            <w:vMerge w:val="restart"/>
            <w:tcBorders>
              <w:top w:val="single" w:sz="2" w:space="0" w:color="000000"/>
              <w:left w:val="single" w:sz="4" w:space="0" w:color="000000"/>
            </w:tcBorders>
            <w:vAlign w:val="center"/>
          </w:tcPr>
          <w:p w14:paraId="0F7630A1" w14:textId="0B63546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IN" w:eastAsia="en-IN" w:bidi="hi-IN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8" w:type="dxa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43459C5" w14:textId="74064356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4A6C5" w14:textId="6B01F09C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A2FD" w14:textId="02B157B4" w:rsidR="002C4547" w:rsidRPr="00C77870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B26E" w14:textId="7DD46BE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552FDB" w:rsidRPr="00C2021C" w14:paraId="6EAEB1C0" w14:textId="77777777" w:rsidTr="00FB7C60">
        <w:trPr>
          <w:trHeight w:hRule="exact" w:val="344"/>
          <w:jc w:val="center"/>
        </w:trPr>
        <w:tc>
          <w:tcPr>
            <w:tcW w:w="13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vAlign w:val="center"/>
          </w:tcPr>
          <w:p w14:paraId="4AC1138E" w14:textId="65C92684" w:rsidR="00552FDB" w:rsidRPr="00031A81" w:rsidRDefault="00552FDB" w:rsidP="00552FDB">
            <w:pPr>
              <w:jc w:val="center"/>
              <w:rPr>
                <w:b/>
                <w:color w:val="000099"/>
                <w:sz w:val="16"/>
                <w:szCs w:val="16"/>
              </w:rPr>
            </w:pPr>
            <w:r w:rsidRPr="00031A81">
              <w:rPr>
                <w:b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180400" w14:textId="3F29464A" w:rsidR="00552FDB" w:rsidRPr="00031A81" w:rsidRDefault="002C4547" w:rsidP="00552FD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76E6" w14:textId="5B360A2D" w:rsidR="00552FDB" w:rsidRPr="00031A81" w:rsidRDefault="00552FDB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 w:rsidRPr="00031A81">
              <w:rPr>
                <w:rFonts w:ascii="Cambria" w:hAnsi="Cambria"/>
                <w:b/>
                <w:color w:val="000099"/>
                <w:sz w:val="16"/>
                <w:szCs w:val="16"/>
                <w:lang w:val="en-GB"/>
              </w:rPr>
              <w:t>Not Printed/Written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3043BFB" w14:textId="4BB054E5" w:rsidR="00552FDB" w:rsidRPr="00C77870" w:rsidRDefault="002C4547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188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F1B7" w14:textId="3AADABCE" w:rsidR="00552FDB" w:rsidRPr="000D11FE" w:rsidRDefault="00552FDB" w:rsidP="00552FDB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-</w:t>
            </w:r>
          </w:p>
        </w:tc>
      </w:tr>
    </w:tbl>
    <w:p w14:paraId="2DAF3BD2" w14:textId="77777777" w:rsidR="000B096B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p w14:paraId="3696AFD2" w14:textId="77777777" w:rsidR="000B096B" w:rsidRPr="00C2021C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AVERAGE WORKMANSHIP AND FINISH CONTROL RECORD:</w:t>
      </w:r>
    </w:p>
    <w:tbl>
      <w:tblPr>
        <w:tblW w:w="1125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4234"/>
        <w:gridCol w:w="1900"/>
        <w:gridCol w:w="1968"/>
        <w:gridCol w:w="1784"/>
      </w:tblGrid>
      <w:tr w:rsidR="000B096B" w:rsidRPr="00C2021C" w14:paraId="6DE89D2A" w14:textId="77777777" w:rsidTr="000B096B">
        <w:trPr>
          <w:trHeight w:hRule="exact" w:val="290"/>
          <w:jc w:val="center"/>
        </w:trPr>
        <w:tc>
          <w:tcPr>
            <w:tcW w:w="137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DE3DE89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Sr. Nos.</w:t>
            </w:r>
          </w:p>
        </w:tc>
        <w:tc>
          <w:tcPr>
            <w:tcW w:w="423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DD000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ERROR DESCRIPTION</w:t>
            </w:r>
          </w:p>
        </w:tc>
        <w:tc>
          <w:tcPr>
            <w:tcW w:w="1900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E576A67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PRODUCT </w:t>
            </w:r>
          </w:p>
        </w:tc>
        <w:tc>
          <w:tcPr>
            <w:tcW w:w="3752" w:type="dxa"/>
            <w:gridSpan w:val="2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99EB67" w14:textId="77777777" w:rsidR="000B096B" w:rsidRPr="00C2021C" w:rsidRDefault="000B096B" w:rsidP="005C713F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43ABE41A" w14:textId="77777777" w:rsidTr="000B096B">
        <w:trPr>
          <w:trHeight w:hRule="exact" w:val="387"/>
          <w:jc w:val="center"/>
        </w:trPr>
        <w:tc>
          <w:tcPr>
            <w:tcW w:w="137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E250C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422B0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D7976A0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SIZE / STYLE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7C88BE6" w14:textId="20A08F6F" w:rsidR="000B096B" w:rsidRPr="000B096B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0B096B" w:rsidRPr="00C2021C" w14:paraId="5B2ACAE7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45A825A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47866C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FC9AE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SAMPLE SIZE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6CF5634" w14:textId="63EB1735" w:rsidR="000B096B" w:rsidRPr="00C2021C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69A413E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3B6DABC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F21777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7B20C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COLOR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A51F06" w14:textId="77777777" w:rsidR="000B096B" w:rsidRPr="00C2021C" w:rsidRDefault="000B096B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7A21467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69B6B64" w14:textId="77777777" w:rsidR="000B096B" w:rsidRPr="00C2021C" w:rsidRDefault="000B096B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73AE33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7EEB052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AEF12CF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Major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0B13A96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Minor</w:t>
            </w:r>
          </w:p>
        </w:tc>
      </w:tr>
      <w:tr w:rsidR="000B096B" w:rsidRPr="00C2021C" w14:paraId="320F14E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91EC45" w14:textId="289FC6D9" w:rsidR="000B096B" w:rsidRDefault="005C713F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021FBF8" w14:textId="1D2B216A" w:rsidR="000B096B" w:rsidRPr="009026CF" w:rsidRDefault="005E078D" w:rsidP="000B096B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Uneven Stitch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2CC17F5" w14:textId="6979F66C" w:rsidR="000B096B" w:rsidRPr="000B096B" w:rsidRDefault="000B096B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ABFFB0D" w14:textId="2E633F99" w:rsidR="000B096B" w:rsidRPr="000B096B" w:rsidRDefault="005E078D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F7DC71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A1295A" w14:textId="08B0CA6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CBC0FDA" w14:textId="6884592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Open Seam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B8F3D6" w14:textId="308B9C5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6F4A30" w14:textId="37B1B084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1EF4F2F1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D33DDE7" w14:textId="1368D925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3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9D4EDB7" w14:textId="581C43B5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Color 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B056A2" w14:textId="572D543A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FF82D76" w14:textId="010509AB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C5BA94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618D0C2" w14:textId="367A0E48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4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10D67B5" w14:textId="3CC0708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Off Registration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5084AA" w14:textId="39509B5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DFE359D" w14:textId="6465527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8ABB3C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7A7364" w14:textId="47D5EC71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5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BA9B8AB" w14:textId="50B13FF0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Pleat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91E3CFA" w14:textId="1E19AB6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8164041" w14:textId="59D2224D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7D5F33E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1D0C5F" w14:textId="48566DDB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6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B707700" w14:textId="7417FA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Weaving Defect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91F059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DBE6CC3" w14:textId="6D7ADC8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05A1CFD6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55B205" w14:textId="3191B5E6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7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9B47B5" w14:textId="7EF0E8FD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Hanging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1A8EB9" w14:textId="344BBC5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E209E2" w14:textId="5C82FCE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72F97F92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47DA80D" w14:textId="06B16887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8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A4D384" w14:textId="30A5BE86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Shade Within Set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532BCB" w14:textId="5885E3C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C3F778" w14:textId="7E34EE0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545CC0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561529" w14:textId="2C895D79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9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768EA7" w14:textId="228A690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74B5E75" w14:textId="2289963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1737469" w14:textId="727C4053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A9A62F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25F777" w14:textId="50A7F50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10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C937C8A" w14:textId="0DD58B3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Uncut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11D964C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1BA520" w14:textId="24AFE1F1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B15BA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094499" w14:textId="02D4A5C3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994B2B" w14:textId="7F37C00B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Puckering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BE58331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E6E616" w14:textId="14EC711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14115E8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4053F67" w14:textId="064FE504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5E5326" w14:textId="167F7B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Touching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5A88EAE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E7673B0" w14:textId="45B5FE2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F5F6B1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2FB98E" w14:textId="149C3718" w:rsidR="005C713F" w:rsidRPr="00C2021C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3EE2FC3" w14:textId="77777777" w:rsidR="005C713F" w:rsidRPr="00C2021C" w:rsidRDefault="005C713F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AB2800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2A71DF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</w:tr>
      <w:tr w:rsidR="000B096B" w:rsidRPr="00C2021C" w14:paraId="266D187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FD45DC0" w14:textId="77777777" w:rsidR="000B096B" w:rsidRPr="00C2021C" w:rsidRDefault="000B096B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11D606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TOTAL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F08E8A0" w14:textId="650AE090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D1105A" w14:textId="5DAE1CB3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67BA1B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4FBFC1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7C3000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ALLOWABLE 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4A1E28" w14:textId="02EC0E98" w:rsidR="000B096B" w:rsidRPr="00C2021C" w:rsidRDefault="000B096B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73BA2C" w14:textId="61C02ACD" w:rsidR="000B096B" w:rsidRPr="00C2021C" w:rsidRDefault="003849BC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011CF49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BAFEB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CB5FD8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RESULT</w:t>
            </w:r>
          </w:p>
        </w:tc>
        <w:tc>
          <w:tcPr>
            <w:tcW w:w="3752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28AA60" w14:textId="77777777" w:rsidR="000B096B" w:rsidRPr="00DC1A1E" w:rsidRDefault="000B096B" w:rsidP="000B096B">
            <w:pPr>
              <w:jc w:val="center"/>
              <w:rPr>
                <w:rFonts w:ascii="Cambria" w:hAnsi="Cambria"/>
                <w:b/>
                <w:color w:val="000099"/>
              </w:rPr>
            </w:pPr>
            <w:r>
              <w:rPr>
                <w:rFonts w:ascii="Cambria" w:hAnsi="Cambria" w:eastAsia="Cambria"/>
                <w:b/>
                <w:color w:val="000099"/>
              </w:rPr>
            </w:r>
          </w:p>
        </w:tc>
      </w:tr>
    </w:tbl>
    <w:p w14:paraId="227D86D1" w14:textId="77777777" w:rsidR="000B096B" w:rsidRDefault="000B096B" w:rsidP="00D87A1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tbl>
      <w:tblPr>
        <w:tblW w:w="11274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28"/>
        <w:gridCol w:w="5646"/>
      </w:tblGrid>
      <w:tr w:rsidR="00922558" w:rsidRPr="00C2021C" w14:paraId="3A5BA4AC" w14:textId="77777777" w:rsidTr="000B096B">
        <w:trPr>
          <w:trHeight w:val="225"/>
          <w:jc w:val="center"/>
        </w:trPr>
        <w:tc>
          <w:tcPr>
            <w:tcW w:w="11274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3262B66" w14:textId="089CC7AC" w:rsidR="00922558" w:rsidRPr="00C2021C" w:rsidRDefault="00922558" w:rsidP="00922558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  <w:color w:val="FF0000"/>
              </w:rPr>
              <w:t>DEFECT</w:t>
            </w:r>
            <w:r>
              <w:rPr>
                <w:rFonts w:ascii="Cambria" w:hAnsi="Cambria" w:cs="Arial"/>
                <w:b/>
                <w:i/>
                <w:color w:val="FF0000"/>
              </w:rPr>
              <w:t xml:space="preserve"> PHOTOS</w:t>
            </w:r>
          </w:p>
        </w:tc>
      </w:tr>
      <w:tr w:rsidR="00922558" w:rsidRPr="00C2021C" w14:paraId="38B37D7E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1F677A8" w14:textId="30A3DE5D" w:rsidR="00922558" w:rsidRPr="00C2021C" w:rsidRDefault="005C713F" w:rsidP="00922558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7595234" w14:textId="1E09D4E8" w:rsidR="00922558" w:rsidRPr="00C2021C" w:rsidRDefault="00956418" w:rsidP="00922558">
            <w:pPr>
              <w:jc w:val="center"/>
              <w:rPr>
                <w:rFonts w:ascii="Cambria" w:eastAsia="SimSun" w:hAnsi="Cambria"/>
                <w:b/>
                <w:color w:val="FF0000"/>
                <w:sz w:val="16"/>
                <w:szCs w:val="16"/>
                <w:lang w:eastAsia="zh-CN"/>
              </w:rPr>
            </w:pPr>
          </w:p>
        </w:tc>
      </w:tr>
      <w:tr w:rsidR="00787954" w:rsidRPr="00C2021C" w14:paraId="3155F645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B6C84AA" w14:textId="3E77B784" w:rsidR="00787954" w:rsidRPr="00C2021C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Open Seam</w:t>
            </w:r>
          </w:p>
        </w:tc>
        <w:tc>
          <w:tcPr>
            <w:tcW w:w="5646" w:type="dxa"/>
            <w:vAlign w:val="center"/>
          </w:tcPr>
          <w:p w14:paraId="0D2A784E" w14:textId="432E78C7" w:rsidR="00787954" w:rsidRP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Uneven Stitch</w:t>
            </w:r>
          </w:p>
        </w:tc>
      </w:tr>
      <w:tr w:rsidR="00787954" w:rsidRPr="00C2021C" w14:paraId="1625114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D576FDC" w14:textId="3B86E728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E6B5192" w14:textId="0F36A8F5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EB157F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AF92C8" w14:textId="6F34D230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Colour Stain</w:t>
            </w:r>
          </w:p>
        </w:tc>
        <w:tc>
          <w:tcPr>
            <w:tcW w:w="5646" w:type="dxa"/>
            <w:vAlign w:val="center"/>
          </w:tcPr>
          <w:p w14:paraId="349EE483" w14:textId="322ED4EE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Off Registration</w:t>
            </w:r>
          </w:p>
        </w:tc>
      </w:tr>
      <w:tr w:rsidR="00787954" w:rsidRPr="00C2021C" w14:paraId="6DB7A6E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19D99D8" w14:textId="608F7F82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623927E" w14:textId="2EE22B2B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22AB23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473303A1" w14:textId="2E8E6773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Pleat</w:t>
            </w:r>
          </w:p>
        </w:tc>
        <w:tc>
          <w:tcPr>
            <w:tcW w:w="5646" w:type="dxa"/>
            <w:vAlign w:val="center"/>
          </w:tcPr>
          <w:p w14:paraId="0B1F130E" w14:textId="1EDDCC40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Weaving Defect</w:t>
            </w:r>
          </w:p>
        </w:tc>
      </w:tr>
      <w:tr w:rsidR="00787954" w:rsidRPr="00C2021C" w14:paraId="48553783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53A2A89" w14:textId="72711A57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37E88DC" w14:textId="755F53D5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343BCB5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31BF4E54" w14:textId="243E6D46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Shade Within Set</w:t>
            </w:r>
          </w:p>
        </w:tc>
        <w:tc>
          <w:tcPr>
            <w:tcW w:w="5646" w:type="dxa"/>
            <w:vAlign w:val="center"/>
          </w:tcPr>
          <w:p w14:paraId="132CAED5" w14:textId="133925A5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Hanging Thread</w:t>
            </w:r>
          </w:p>
        </w:tc>
      </w:tr>
      <w:tr w:rsidR="00787954" w:rsidRPr="00C2021C" w14:paraId="00676AC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8B52822" w14:textId="3AC08CDA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8D14C43" w14:textId="7F04B8C0" w:rsidR="00787954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39330DA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FF20E0" w14:textId="3969309C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Uncut Thread</w:t>
            </w:r>
          </w:p>
        </w:tc>
        <w:tc>
          <w:tcPr>
            <w:tcW w:w="5646" w:type="dxa"/>
            <w:vAlign w:val="center"/>
          </w:tcPr>
          <w:p w14:paraId="209D09F1" w14:textId="4A6AE6C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Stain</w:t>
            </w:r>
          </w:p>
        </w:tc>
      </w:tr>
      <w:tr w:rsidR="00787954" w:rsidRPr="00C2021C" w14:paraId="385E636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1980BF3B" w14:textId="51B7B1C4" w:rsidR="00787954" w:rsidRPr="00C96623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B34EC69" w14:textId="79C4FA5A" w:rsidR="00787954" w:rsidRPr="00C96623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712FDA3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29BF4A55" w14:textId="3F0094BF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Touching</w:t>
            </w:r>
          </w:p>
        </w:tc>
        <w:tc>
          <w:tcPr>
            <w:tcW w:w="5646" w:type="dxa"/>
            <w:vAlign w:val="center"/>
          </w:tcPr>
          <w:p w14:paraId="2A9354FB" w14:textId="711FF52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Puckering</w:t>
            </w:r>
          </w:p>
        </w:tc>
      </w:tr>
    </w:tbl>
    <w:p w14:paraId="239F3827" w14:textId="77777777" w:rsidR="000563C0" w:rsidRDefault="000563C0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50429097" w14:textId="70A5CC65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PRODUCT-MEASURMENTS</w:t>
      </w:r>
      <w:r w:rsidRPr="00C2021C">
        <w:rPr>
          <w:rFonts w:ascii="Cambria" w:hAnsi="Cambria" w:cs="Arial"/>
          <w:b/>
          <w:sz w:val="24"/>
          <w:u w:val="single"/>
          <w:lang w:val="en-GB"/>
        </w:rPr>
        <w:t xml:space="preserve">: </w:t>
      </w:r>
      <w:r w:rsidRPr="00C2021C">
        <w:rPr>
          <w:rFonts w:ascii="Cambria" w:hAnsi="Cambria"/>
          <w:b/>
          <w:u w:val="single"/>
        </w:rPr>
        <w:t>On 15% of Sample Size (min 3 per size/color)</w:t>
      </w:r>
    </w:p>
    <w:p w14:paraId="24B1E3A6" w14:textId="77777777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 w:cs="Arial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Buyer 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Supplier</w:t>
      </w:r>
      <w:r w:rsidRPr="00C2021C">
        <w:rPr>
          <w:rFonts w:ascii="Cambria" w:eastAsia="Arial" w:hAnsi="Cambria"/>
          <w:lang w:val="en-GB"/>
        </w:rPr>
        <w:t>’</w:t>
      </w:r>
      <w:r w:rsidRPr="00C2021C">
        <w:rPr>
          <w:rFonts w:ascii="Cambria" w:hAnsi="Cambria"/>
          <w:lang w:val="en-GB"/>
        </w:rPr>
        <w:t>s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</w:p>
    <w:p w14:paraId="621BD997" w14:textId="3244706D" w:rsidR="00CE0B71" w:rsidRPr="00477DA7" w:rsidRDefault="0014630A" w:rsidP="00477DA7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Within Tolerance</w:t>
      </w:r>
      <w:r w:rsidR="003F5869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Beyond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Tolerance</w:t>
      </w:r>
      <w:r w:rsidR="003F5869" w:rsidRPr="00C2021C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eastAsia="Arial" w:hAnsi="Cambria"/>
          <w:lang w:val="en-GB"/>
        </w:rPr>
        <w:tab/>
      </w:r>
      <w:r w:rsidR="003F5869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Actual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Findings</w:t>
      </w:r>
    </w:p>
    <w:tbl>
      <w:tblPr>
        <w:tblW w:w="624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363"/>
        <w:gridCol w:w="778"/>
        <w:gridCol w:w="778"/>
        <w:gridCol w:w="778"/>
        <w:gridCol w:w="784"/>
        <w:gridCol w:w="778"/>
        <w:gridCol w:w="778"/>
        <w:gridCol w:w="778"/>
        <w:gridCol w:w="778"/>
        <w:gridCol w:w="719"/>
        <w:gridCol w:w="741"/>
        <w:gridCol w:w="754"/>
        <w:gridCol w:w="8"/>
      </w:tblGrid>
      <w:tr w:rsidR="00964963" w:rsidRPr="00C2021C" w14:paraId="75B4D82B" w14:textId="77777777" w:rsidTr="00CE45E9">
        <w:trPr>
          <w:gridAfter w:val="1"/>
          <w:wAfter w:w="8" w:type="dxa"/>
          <w:trHeight w:val="486"/>
          <w:jc w:val="center"/>
        </w:trPr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26FB949A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Item &amp; Size</w:t>
            </w:r>
          </w:p>
        </w:tc>
        <w:tc>
          <w:tcPr>
            <w:tcW w:w="1363" w:type="dxa"/>
            <w:vAlign w:val="center"/>
          </w:tcPr>
          <w:p w14:paraId="1C808DE5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Measurement Point</w:t>
            </w:r>
          </w:p>
        </w:tc>
        <w:tc>
          <w:tcPr>
            <w:tcW w:w="778" w:type="dxa"/>
            <w:vAlign w:val="center"/>
          </w:tcPr>
          <w:p w14:paraId="0AD05BA4" w14:textId="06BB8E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S</w:t>
            </w:r>
            <w:r>
              <w:rPr>
                <w:rFonts w:ascii="Cambria" w:hAnsi="Cambria"/>
                <w:b/>
                <w:sz w:val="16"/>
              </w:rPr>
              <w:t xml:space="preserve">pecs </w:t>
            </w:r>
            <w:r w:rsidRPr="00C2021C">
              <w:rPr>
                <w:rFonts w:ascii="Cambria" w:hAnsi="Cambria"/>
                <w:b/>
                <w:sz w:val="16"/>
              </w:rPr>
              <w:t>(</w:t>
            </w:r>
            <w:r>
              <w:rPr>
                <w:rFonts w:ascii="Cambria" w:hAnsi="Cambria"/>
                <w:b/>
                <w:sz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</w:rPr>
              <w:t>)</w:t>
            </w:r>
          </w:p>
        </w:tc>
        <w:tc>
          <w:tcPr>
            <w:tcW w:w="778" w:type="dxa"/>
            <w:vAlign w:val="center"/>
          </w:tcPr>
          <w:p w14:paraId="2B59D7C6" w14:textId="217D7FFE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0B794C8" w14:textId="66A3E5FF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2</w:t>
            </w:r>
          </w:p>
        </w:tc>
        <w:tc>
          <w:tcPr>
            <w:tcW w:w="784" w:type="dxa"/>
            <w:vAlign w:val="center"/>
          </w:tcPr>
          <w:p w14:paraId="0DD38BEF" w14:textId="38BB66B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3</w:t>
            </w:r>
          </w:p>
        </w:tc>
        <w:tc>
          <w:tcPr>
            <w:tcW w:w="778" w:type="dxa"/>
            <w:vAlign w:val="center"/>
          </w:tcPr>
          <w:p w14:paraId="07AC0A0C" w14:textId="086056B9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4</w:t>
            </w:r>
          </w:p>
        </w:tc>
        <w:tc>
          <w:tcPr>
            <w:tcW w:w="778" w:type="dxa"/>
            <w:vAlign w:val="center"/>
          </w:tcPr>
          <w:p w14:paraId="6E0A2701" w14:textId="72EB9B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5</w:t>
            </w:r>
          </w:p>
        </w:tc>
        <w:tc>
          <w:tcPr>
            <w:tcW w:w="778" w:type="dxa"/>
            <w:vAlign w:val="center"/>
          </w:tcPr>
          <w:p w14:paraId="1687377E" w14:textId="53B287C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6</w:t>
            </w:r>
          </w:p>
        </w:tc>
        <w:tc>
          <w:tcPr>
            <w:tcW w:w="778" w:type="dxa"/>
            <w:vAlign w:val="center"/>
          </w:tcPr>
          <w:p w14:paraId="5C68A66D" w14:textId="030EF7C5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7</w:t>
            </w:r>
          </w:p>
        </w:tc>
        <w:tc>
          <w:tcPr>
            <w:tcW w:w="719" w:type="dxa"/>
            <w:vAlign w:val="center"/>
          </w:tcPr>
          <w:p w14:paraId="35C592A4" w14:textId="7043EF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8</w:t>
            </w:r>
          </w:p>
        </w:tc>
        <w:tc>
          <w:tcPr>
            <w:tcW w:w="741" w:type="dxa"/>
            <w:vAlign w:val="center"/>
          </w:tcPr>
          <w:p w14:paraId="77977EC2" w14:textId="794103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9</w:t>
            </w:r>
          </w:p>
        </w:tc>
        <w:tc>
          <w:tcPr>
            <w:tcW w:w="754" w:type="dxa"/>
            <w:vAlign w:val="center"/>
          </w:tcPr>
          <w:p w14:paraId="09E6C8DF" w14:textId="4E3C506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10</w:t>
            </w:r>
          </w:p>
        </w:tc>
      </w:tr>
      <w:tr w:rsidR="00C96623" w:rsidRPr="00C2021C" w14:paraId="7AD7C348" w14:textId="77777777" w:rsidTr="00CE45E9">
        <w:trPr>
          <w:trHeight w:val="251"/>
          <w:jc w:val="center"/>
        </w:trPr>
        <w:tc>
          <w:tcPr>
            <w:tcW w:w="1455" w:type="dxa"/>
            <w:vAlign w:val="center"/>
          </w:tcPr>
          <w:p w14:paraId="2BA782F2" w14:textId="5F5F5EC7" w:rsidR="00C96623" w:rsidRDefault="00C96623" w:rsidP="002D54EA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9815" w:type="dxa"/>
            <w:gridSpan w:val="13"/>
          </w:tcPr>
          <w:p w14:paraId="0B774D29" w14:textId="738A9C61" w:rsidR="00C96623" w:rsidRPr="00BC24C4" w:rsidRDefault="00C96623" w:rsidP="00C96623">
            <w:pPr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</w:tr>
      <w:tr w:rsidR="00964963" w:rsidRPr="00C2021C" w14:paraId="4359907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66A6C5F7" w14:textId="07A97349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27059216" w14:textId="474FD233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BC22B6A" w14:textId="24AFDFA0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C4F16CD" w14:textId="611B15C8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12A82D3" w14:textId="13DA0D1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16E9B604" w14:textId="3179830F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EF8775F" w14:textId="5993E0B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D0828AA" w14:textId="0DC2D83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D0CE196" w14:textId="3D30FD0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23743E8" w14:textId="3144240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D350468" w14:textId="36A3EC7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05F6DDA1" w14:textId="1728F8C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6AA126C7" w14:textId="4B285B4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5D9BC66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92AD71F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B8B960E" w14:textId="72ED20D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5087019" w14:textId="16631C28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A305DF" w14:textId="256B4F2A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3250406" w14:textId="16C08376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3E17FCA6" w14:textId="746986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9443510" w14:textId="5AF1A233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8B47F9B" w14:textId="6ACBBFB7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F901A27" w14:textId="5F3CA14B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6481087" w14:textId="3E0BAC7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35AED406" w14:textId="054829A8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0F08C0E0" w14:textId="5DFEF852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5DDC0AEB" w14:textId="682B4E8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6C8139D5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66242CDA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4D988AE" w14:textId="248B5CEB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85D3ABF" w14:textId="02E85EAA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0EBD89" w14:textId="754CB1E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A89F58E" w14:textId="435C6E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99E18B0" w14:textId="54E9F50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125D215" w14:textId="1CC5664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2F947AC" w14:textId="7992E8F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03F5560" w14:textId="1718178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BAE6B8" w14:textId="4FE51D9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5531E614" w14:textId="5730607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6546F2D" w14:textId="4794020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203A0291" w14:textId="19753C5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7B262CE3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C7296E8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31427F6" w14:textId="287CB22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74DCE80" w14:textId="278454F5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DB4A974" w14:textId="1DA765A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6D5CCAA" w14:textId="6CEC79F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319639C" w14:textId="54534CE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00F26F3" w14:textId="7004E61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055F280" w14:textId="394017C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44D124" w14:textId="07385305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7185E91" w14:textId="2ADC521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7CF0DF14" w14:textId="462B9D61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3FAAEC97" w14:textId="0252B326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B432D1B" w14:textId="07C11C30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258421C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77F47EFE" w14:textId="04D37287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1363" w:type="dxa"/>
            <w:vAlign w:val="center"/>
          </w:tcPr>
          <w:p w14:paraId="79B8BDF9" w14:textId="52F7E4EC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778" w:type="dxa"/>
            <w:vAlign w:val="bottom"/>
          </w:tcPr>
          <w:p w14:paraId="3F5CE24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961C27D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66F298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bottom"/>
          </w:tcPr>
          <w:p w14:paraId="5199CE8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1494F5C0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31A47F0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0EA9CC7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2315CF6B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bottom"/>
          </w:tcPr>
          <w:p w14:paraId="16C2FBB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bottom"/>
          </w:tcPr>
          <w:p w14:paraId="513F45A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bottom"/>
          </w:tcPr>
          <w:p w14:paraId="03606EB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E45E9" w:rsidRPr="00C2021C" w14:paraId="6DF5854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1279FBC6" w14:textId="50CF23BD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6CBC9ED0" w14:textId="359AE2C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B258122" w14:textId="4772DA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8D7BAAA" w14:textId="0C63C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720BFE8" w14:textId="14BE87D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1E6F114F" w14:textId="78004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F7B800" w14:textId="254BA9C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B5AA999" w14:textId="1989874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0292501" w14:textId="3264E4D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57D69B5" w14:textId="3CF2F75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74D367F" w14:textId="46F30DB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83075A2" w14:textId="2A645C5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61DBD56" w14:textId="6DDF014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3A211E6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F9A432A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2C0F6CF6" w14:textId="49C1E791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6D3F6E0" w14:textId="3C04157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CB2E396" w14:textId="629F680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D1E722" w14:textId="15DD8C1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009CBDBA" w14:textId="36C5FA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2728CB" w14:textId="6D76C25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154AB45" w14:textId="1EF0A06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3B4BE6" w14:textId="0BDEA6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5DB7FDF" w14:textId="6B05743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0C570E1" w14:textId="38EA71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188483E" w14:textId="4B7E94B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44870EE" w14:textId="6E5BC5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7598553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3D24447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492171C" w14:textId="597A282B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38D534E" w14:textId="097431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FC1B1C6" w14:textId="21E0994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4CDDBFD" w14:textId="162609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687D3154" w14:textId="4F123F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DA5B1A" w14:textId="69AE47E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4E5CA63" w14:textId="02D9FFA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E921EEB" w14:textId="1EC72C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6B8E6E1" w14:textId="4F7A642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7E7E007B" w14:textId="3FC48D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42E5581C" w14:textId="1E4608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371F386" w14:textId="0F28A74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2B57884A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4A7FAA19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EAD54DB" w14:textId="58C7278E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A9D0BE1" w14:textId="71D0A7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5DDAB06" w14:textId="3EFF0B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3F701C9" w14:textId="160D3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460C588E" w14:textId="189AD4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2AE25F0" w14:textId="6E3CA4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DF246AC" w14:textId="429161C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28E1032" w14:textId="5EBE9B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F103496" w14:textId="0A48B8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2BBE6A4F" w14:textId="090AA7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43013071" w14:textId="2A128AA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FAC2D6E" w14:textId="2D0D215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29ADED02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4D7C7F8" w14:textId="4BB54035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1363" w:type="dxa"/>
            <w:vAlign w:val="center"/>
          </w:tcPr>
          <w:p w14:paraId="051F3443" w14:textId="4FA73341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778" w:type="dxa"/>
            <w:vAlign w:val="bottom"/>
          </w:tcPr>
          <w:p w14:paraId="1924A68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2E15B8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1251F61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bottom"/>
          </w:tcPr>
          <w:p w14:paraId="6D5A69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408C819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953B6BF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4B96AF21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EC9547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bottom"/>
          </w:tcPr>
          <w:p w14:paraId="3CBB0E89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bottom"/>
          </w:tcPr>
          <w:p w14:paraId="6F29706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bottom"/>
          </w:tcPr>
          <w:p w14:paraId="23CA79C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E45E9" w:rsidRPr="00C2021C" w14:paraId="05F09F4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3483F7D9" w14:textId="6FDC350E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45C802D1" w14:textId="6DEC4575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20F49A" w14:textId="233CF93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548844" w14:textId="720196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1FC8E1D" w14:textId="48CE408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60E4E0A6" w14:textId="6DEC067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8B32A5" w14:textId="401568F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22C4D3" w14:textId="0AAFC34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AE5A72C" w14:textId="3751DC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74B18A0" w14:textId="29E95D2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6FCA391" w14:textId="07DFEF2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51BCBAA" w14:textId="23AA63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661185D" w14:textId="404323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1F424CF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792D74BF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5FE4C469" w14:textId="7B3105AA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64FE841" w14:textId="5F88D84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28DE5F9" w14:textId="57B828A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8BC4B90" w14:textId="775682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AAB9F71" w14:textId="05C7DC7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5107A82" w14:textId="20DB2EC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4389981" w14:textId="423A21D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A65C041" w14:textId="25B0225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C8D6803" w14:textId="6A49F24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7DC123B" w14:textId="1017D182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0B444C9" w14:textId="67ADD82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EBFCDAC" w14:textId="49BA21BF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7D00945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AA21E66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8751C61" w14:textId="1F83BAC4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FCE693D" w14:textId="772084E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CA82540" w14:textId="798048E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9A9C4CB" w14:textId="21E57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70EF7097" w14:textId="07E0E8A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CBF50AF" w14:textId="76C6E12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871EEB" w14:textId="6578BC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4B9F2F0" w14:textId="2239AA9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A9CBA8" w14:textId="72640A0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18F6F082" w14:textId="126415A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54756419" w14:textId="7E43C59E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368DE7C0" w14:textId="08CEF45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6D2C628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E7B0E31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1DC3403" w14:textId="0ACCDF6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C41222" w14:textId="45FD8EF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F88149" w14:textId="470A0C8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384ACAE" w14:textId="1EACDB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33E15CEA" w14:textId="5A3DD801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7B63E58" w14:textId="6D5582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5829ECB" w14:textId="7BE100B8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F12B002" w14:textId="4D26FE1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AF70388" w14:textId="1D47790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514F6B32" w14:textId="3BB764A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ED0417E" w14:textId="7291A6A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466D60EE" w14:textId="12FA3FF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3E6E6D2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53FB19F" w14:textId="77777777" w:rsidR="00964963" w:rsidRDefault="00964963" w:rsidP="00964963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363" w:type="dxa"/>
            <w:vAlign w:val="center"/>
          </w:tcPr>
          <w:p w14:paraId="178DEBB1" w14:textId="77777777" w:rsidR="00964963" w:rsidRDefault="00964963" w:rsidP="0096496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3A97B15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687BB18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6C571841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center"/>
          </w:tcPr>
          <w:p w14:paraId="644A71FE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17040B3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112E428D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36BBD65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5F1AAD8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center"/>
          </w:tcPr>
          <w:p w14:paraId="1D7F2F44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center"/>
          </w:tcPr>
          <w:p w14:paraId="334511C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center"/>
          </w:tcPr>
          <w:p w14:paraId="7BC7E37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374F00A9" w14:textId="77777777" w:rsidR="00DE50FF" w:rsidRDefault="00DE50FF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7D942C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F6E9CF3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16AC1B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3E8761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3E1F9D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9F48825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8C167A8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A355E5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192A6E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E2CC589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04B69F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F3F411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66DD9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41B9A2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49C25C4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EFBD737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7A919AB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tbl>
      <w:tblPr>
        <w:tblW w:w="6280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5636"/>
        <w:gridCol w:w="5629"/>
      </w:tblGrid>
      <w:tr w:rsidR="00571BD6" w:rsidRPr="00C2021C" w14:paraId="1ED69D36" w14:textId="77777777" w:rsidTr="00043662">
        <w:trPr>
          <w:gridBefore w:val="1"/>
          <w:wBefore w:w="18" w:type="dxa"/>
          <w:trHeight w:val="270"/>
          <w:jc w:val="center"/>
        </w:trPr>
        <w:tc>
          <w:tcPr>
            <w:tcW w:w="1126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</w:tcPr>
          <w:p w14:paraId="0DE82B6D" w14:textId="77777777" w:rsidR="00571BD6" w:rsidRPr="00C2021C" w:rsidRDefault="00571BD6" w:rsidP="00FA39CE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lastRenderedPageBreak/>
              <w:t>Measurement</w:t>
            </w: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 xml:space="preserve"> Photos</w:t>
            </w:r>
          </w:p>
        </w:tc>
      </w:tr>
      <w:tr w:rsidR="005E7A9B" w14:paraId="4DDCA4C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5E52E85" w14:textId="36D1133A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4369AC7" w14:textId="3A9157FB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4A94C4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4AB2484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4A49FD6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5E7A9B" w14:paraId="10BAE751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3BF64C" w14:textId="7A8CFF02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F649528" w14:textId="0E86332C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1F1BD197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D48C259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B54CBD1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6C9C6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9ACD049" w14:textId="2CE94905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5BF4BC0" w14:textId="43E6E1F0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588987B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7C6DC8DF" w14:textId="000B99B1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AC0123E" w14:textId="5813D272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EDBB56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3CF203F" w14:textId="3B750B52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C150E8B" w14:textId="755AE551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72AD8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F5144A1" w14:textId="39A25AB4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BC2B1C6" w14:textId="247E8E26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54784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D56FC9D" w14:textId="4E9B4106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6D25FC28" w14:textId="2587BDE0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1E9B3614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B811BD" w14:textId="40F7BA7E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98D58F9" w14:textId="7ABA58E3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3260861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E4EEF7F" w14:textId="0826AA24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7546A623" w14:textId="1856A333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783C37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3BB566E" w14:textId="7DF1A57D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04EFA291" w14:textId="77BE438A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06F655D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AB18026" w14:textId="1A00CE6D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68E2A37" w14:textId="6C3B5D0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1AF65A40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07271F5" w14:textId="11026B82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18A8AA9" w14:textId="1927BBE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5A135A2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F40CE2" w14:textId="70FDBDB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59F26D2" w14:textId="67D4F6E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72D74AD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81A76A9" w14:textId="24E3081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A470D55" w14:textId="2460DB0C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240E4445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0B077E5" w14:textId="17999679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CF45283" w14:textId="24537DF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02476CB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1F9E402" w14:textId="34B9EDC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AACCD28" w14:textId="32C02970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4768C99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CF94AC" w14:textId="0B50E90F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48758DC" w14:textId="078BDC2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09153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796D1FB" w14:textId="22332FF1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0023AAA" w14:textId="20C2EFC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B539A5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E5D209" w14:textId="6BD5C44B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09B762BD" w14:textId="0E26DC0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6D7570E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568B7E" w14:textId="7175FDE8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3C323704" w14:textId="569AB234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68045CF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0C19E1E" w14:textId="3C145F59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EDB8EDC" w14:textId="1D767938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D4004D9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0F59529" w14:textId="07B357BA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78681D7C" w14:textId="06391E17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</w:tbl>
    <w:p w14:paraId="7EFFB957" w14:textId="77777777" w:rsidR="005E7A9B" w:rsidRDefault="005E7A9B" w:rsidP="00EB185B">
      <w:pPr>
        <w:rPr>
          <w:rFonts w:ascii="Cambria" w:hAnsi="Cambria"/>
          <w:color w:val="000099"/>
          <w:sz w:val="14"/>
          <w:szCs w:val="18"/>
        </w:rPr>
      </w:pPr>
    </w:p>
    <w:p w14:paraId="2769D3D0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0284DF4B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35FBE2A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54843B52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20D374E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2ADD0A68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738BC97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54770BB" w14:textId="77777777" w:rsidR="00E86AAC" w:rsidRPr="00C2021C" w:rsidRDefault="00E86AAC" w:rsidP="00EB185B">
      <w:pPr>
        <w:rPr>
          <w:rFonts w:ascii="Cambria" w:hAnsi="Cambria"/>
          <w:vanish/>
          <w:color w:val="000099"/>
          <w:sz w:val="14"/>
          <w:szCs w:val="18"/>
        </w:rPr>
      </w:pPr>
    </w:p>
    <w:p w14:paraId="039472DE" w14:textId="6823E9A1" w:rsidR="005C739C" w:rsidRPr="00C2021C" w:rsidRDefault="005C739C" w:rsidP="009D0FE3">
      <w:pPr>
        <w:pStyle w:val="Header"/>
        <w:spacing w:line="360" w:lineRule="auto"/>
        <w:ind w:left="-1170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ONSITE TESTS:</w:t>
      </w:r>
    </w:p>
    <w:tbl>
      <w:tblPr>
        <w:tblW w:w="11318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50"/>
        <w:gridCol w:w="9"/>
        <w:gridCol w:w="531"/>
        <w:gridCol w:w="484"/>
        <w:gridCol w:w="643"/>
        <w:gridCol w:w="951"/>
        <w:gridCol w:w="2375"/>
        <w:gridCol w:w="2375"/>
      </w:tblGrid>
      <w:tr w:rsidR="005C739C" w:rsidRPr="00C2021C" w14:paraId="4CC4045A" w14:textId="77777777" w:rsidTr="00EF7F36">
        <w:trPr>
          <w:trHeight w:val="466"/>
          <w:jc w:val="center"/>
        </w:trPr>
        <w:tc>
          <w:tcPr>
            <w:tcW w:w="3950" w:type="dxa"/>
            <w:shd w:val="clear" w:color="auto" w:fill="D9D9D9"/>
            <w:vAlign w:val="center"/>
          </w:tcPr>
          <w:p w14:paraId="710755FC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TYPE OF TEST</w:t>
            </w:r>
          </w:p>
        </w:tc>
        <w:tc>
          <w:tcPr>
            <w:tcW w:w="540" w:type="dxa"/>
            <w:gridSpan w:val="2"/>
            <w:shd w:val="clear" w:color="auto" w:fill="D9D9D9"/>
            <w:vAlign w:val="center"/>
          </w:tcPr>
          <w:p w14:paraId="417A8C3F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 xml:space="preserve">PASS </w:t>
            </w:r>
          </w:p>
        </w:tc>
        <w:tc>
          <w:tcPr>
            <w:tcW w:w="484" w:type="dxa"/>
            <w:shd w:val="clear" w:color="auto" w:fill="D9D9D9"/>
            <w:vAlign w:val="center"/>
          </w:tcPr>
          <w:p w14:paraId="156335B7" w14:textId="77777777" w:rsidR="005C739C" w:rsidRPr="00C2021C" w:rsidRDefault="005C739C" w:rsidP="00002B99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FAIL</w:t>
            </w:r>
          </w:p>
        </w:tc>
        <w:tc>
          <w:tcPr>
            <w:tcW w:w="643" w:type="dxa"/>
            <w:shd w:val="clear" w:color="auto" w:fill="D9D9D9"/>
            <w:vAlign w:val="center"/>
          </w:tcPr>
          <w:p w14:paraId="1A106561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51" w:type="dxa"/>
            <w:shd w:val="clear" w:color="auto" w:fill="D9D9D9"/>
            <w:vAlign w:val="center"/>
          </w:tcPr>
          <w:p w14:paraId="020E010D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50" w:type="dxa"/>
            <w:gridSpan w:val="2"/>
            <w:shd w:val="clear" w:color="auto" w:fill="D9D9D9"/>
            <w:vAlign w:val="center"/>
          </w:tcPr>
          <w:p w14:paraId="6E4AF5C9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E71B2B" w:rsidRPr="00C2021C" w14:paraId="7093911A" w14:textId="77777777" w:rsidTr="005C713F">
        <w:trPr>
          <w:trHeight w:val="367"/>
          <w:jc w:val="center"/>
        </w:trPr>
        <w:tc>
          <w:tcPr>
            <w:tcW w:w="3950" w:type="dxa"/>
            <w:vAlign w:val="center"/>
          </w:tcPr>
          <w:p w14:paraId="16E7C37E" w14:textId="77777777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Needle Detection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[On 30% of Sample Size]</w:t>
            </w:r>
          </w:p>
        </w:tc>
        <w:tc>
          <w:tcPr>
            <w:tcW w:w="540" w:type="dxa"/>
            <w:gridSpan w:val="2"/>
            <w:vAlign w:val="center"/>
          </w:tcPr>
          <w:p w14:paraId="54438799" w14:textId="6C4ADBCD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DB5D5B8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3D4C538" w14:textId="5DCF90D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49EB2DD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274080A2" w14:textId="2CE708B8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  <w:bookmarkStart w:id="0" w:name="_GoBack"/>
            <w:bookmarkEnd w:id="0"/>
          </w:p>
        </w:tc>
      </w:tr>
      <w:tr w:rsidR="00E71B2B" w:rsidRPr="00C2021C" w14:paraId="5F14EAE6" w14:textId="77777777" w:rsidTr="005C713F">
        <w:trPr>
          <w:trHeight w:val="437"/>
          <w:jc w:val="center"/>
        </w:trPr>
        <w:tc>
          <w:tcPr>
            <w:tcW w:w="3950" w:type="dxa"/>
            <w:vAlign w:val="center"/>
          </w:tcPr>
          <w:p w14:paraId="683292DF" w14:textId="41D7D60F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Metal Detector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AATCC -79, Limit: 1 Drop- from 1cm height, &lt;10 Seconds]</w:t>
            </w:r>
          </w:p>
        </w:tc>
        <w:tc>
          <w:tcPr>
            <w:tcW w:w="540" w:type="dxa"/>
            <w:gridSpan w:val="2"/>
            <w:vAlign w:val="center"/>
          </w:tcPr>
          <w:p w14:paraId="77395BBC" w14:textId="11AC11DE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6E813C9F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FF8D61" w14:textId="1CB5623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5CDFB88C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0DB7CBDF" w14:textId="178960B1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D5269" w:rsidRPr="00C2021C" w14:paraId="5678B4C4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40845EEF" w14:textId="77777777" w:rsidR="008D5269" w:rsidRPr="00C2021C" w:rsidRDefault="008D5269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Carton Drop Test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[2 Cartons per SKU, Manual drop, Simulate ISTA]</w:t>
            </w:r>
          </w:p>
        </w:tc>
        <w:tc>
          <w:tcPr>
            <w:tcW w:w="540" w:type="dxa"/>
            <w:gridSpan w:val="2"/>
            <w:vAlign w:val="center"/>
          </w:tcPr>
          <w:p w14:paraId="313AC773" w14:textId="45A085D3" w:rsidR="008D5269" w:rsidRPr="00C2021C" w:rsidRDefault="00BD2347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7024B56" w14:textId="77777777" w:rsidR="008D5269" w:rsidRPr="00C2021C" w:rsidRDefault="008D5269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1103CC" w14:textId="1F7F69CD" w:rsidR="008D5269" w:rsidRPr="00C2021C" w:rsidRDefault="007A6643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DCB95FC" w14:textId="3DB3577D" w:rsidR="008D5269" w:rsidRPr="00C2021C" w:rsidRDefault="00495A4E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13755D41" w14:textId="024E943D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2645952D" w14:textId="6AC88058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BF2A81" w:rsidRPr="00C2021C" w14:paraId="182EED68" w14:textId="77777777" w:rsidTr="00760D8E">
        <w:trPr>
          <w:trHeight w:val="437"/>
          <w:jc w:val="center"/>
        </w:trPr>
        <w:tc>
          <w:tcPr>
            <w:tcW w:w="3950" w:type="dxa"/>
            <w:vAlign w:val="center"/>
          </w:tcPr>
          <w:p w14:paraId="6FBB9FBD" w14:textId="77777777" w:rsidR="00BF2A81" w:rsidRPr="00C2021C" w:rsidRDefault="00BF2A81" w:rsidP="00002B99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GSM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ASTM D3776, Refer Spec Sheet for STD, Limit -3%, +10%]</w:t>
            </w:r>
          </w:p>
        </w:tc>
        <w:tc>
          <w:tcPr>
            <w:tcW w:w="540" w:type="dxa"/>
            <w:gridSpan w:val="2"/>
            <w:vAlign w:val="center"/>
          </w:tcPr>
          <w:p w14:paraId="0BEBFC04" w14:textId="48F42394" w:rsidR="00BF2A81" w:rsidRPr="00C2021C" w:rsidRDefault="00057695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772FDDB9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259EBDC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4EBA0EE5" w14:textId="77777777" w:rsidR="00BF2A81" w:rsidRPr="00C2021C" w:rsidRDefault="00BF2A81" w:rsidP="00002B9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03CFD5E5" w14:textId="459A3242" w:rsidR="00BF2A81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52DA34F8" w14:textId="2EFEFA40" w:rsidR="00BF2A81" w:rsidRPr="007D33F4" w:rsidRDefault="00760D8E" w:rsidP="00760D8E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C521BF" w:rsidRPr="00C2021C" w14:paraId="30A89D85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50BB9A69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81F9DF0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7FFADA53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5968FB2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0C138F16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564F64A" w14:textId="06A8A50E" w:rsidR="00C521BF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6D4950AB" w14:textId="6139ED19" w:rsidR="00C521BF" w:rsidRPr="007D33F4" w:rsidRDefault="00760D8E" w:rsidP="00C521BF">
            <w:pPr>
              <w:snapToGrid w:val="0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C521BF" w:rsidRPr="00C2021C" w14:paraId="6041115F" w14:textId="77777777" w:rsidTr="009E5A30">
        <w:trPr>
          <w:trHeight w:val="437"/>
          <w:jc w:val="center"/>
        </w:trPr>
        <w:tc>
          <w:tcPr>
            <w:tcW w:w="3950" w:type="dxa"/>
            <w:vAlign w:val="center"/>
          </w:tcPr>
          <w:p w14:paraId="2DA7CFD6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9DCFDD7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4E02E451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FFDCEA4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26ED53E7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79B89517" w14:textId="0719CF95" w:rsidR="00C521BF" w:rsidRPr="009E5A30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393C7AD5" w14:textId="11CDCE3E" w:rsidR="00C521BF" w:rsidRPr="009E5A30" w:rsidRDefault="00760D8E" w:rsidP="009E5A30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766EDA" w:rsidRPr="00C2021C" w14:paraId="75572444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 w:val="restart"/>
            <w:vAlign w:val="center"/>
          </w:tcPr>
          <w:p w14:paraId="065D781A" w14:textId="762CF59F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Barcode Scan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[Physically]</w:t>
            </w:r>
          </w:p>
        </w:tc>
        <w:tc>
          <w:tcPr>
            <w:tcW w:w="531" w:type="dxa"/>
            <w:vMerge w:val="restart"/>
            <w:vAlign w:val="center"/>
          </w:tcPr>
          <w:p w14:paraId="1C494C8C" w14:textId="159403A0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Merge w:val="restart"/>
            <w:vAlign w:val="center"/>
          </w:tcPr>
          <w:p w14:paraId="430A5A12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Merge w:val="restart"/>
            <w:vAlign w:val="center"/>
          </w:tcPr>
          <w:p w14:paraId="7F2E3BC1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Merge w:val="restart"/>
            <w:vAlign w:val="center"/>
          </w:tcPr>
          <w:p w14:paraId="2BB74570" w14:textId="0B74CFF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F140106" w14:textId="171EA485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30EFA9F0" w14:textId="6F18BE5D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766EDA" w:rsidRPr="00C2021C" w14:paraId="296C909E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/>
            <w:vAlign w:val="center"/>
          </w:tcPr>
          <w:p w14:paraId="031CAE6E" w14:textId="77777777" w:rsidR="00766EDA" w:rsidRPr="00C2021C" w:rsidRDefault="00766EDA" w:rsidP="008D099A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31" w:type="dxa"/>
            <w:vMerge/>
            <w:vAlign w:val="center"/>
          </w:tcPr>
          <w:p w14:paraId="7E5C66C8" w14:textId="77777777" w:rsidR="00766EDA" w:rsidRDefault="00766EDA" w:rsidP="008D099A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Merge/>
            <w:vAlign w:val="center"/>
          </w:tcPr>
          <w:p w14:paraId="39E00909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Merge/>
            <w:vAlign w:val="center"/>
          </w:tcPr>
          <w:p w14:paraId="62C76AEB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Merge/>
            <w:vAlign w:val="center"/>
          </w:tcPr>
          <w:p w14:paraId="175DB29C" w14:textId="7777777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0099BA1B" w14:textId="38EC7926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24855076" w14:textId="53A29701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5CBB0FEF" w14:textId="77777777" w:rsidR="00840CBE" w:rsidRPr="0067795D" w:rsidRDefault="00840CBE" w:rsidP="00363546">
      <w:pPr>
        <w:rPr>
          <w:rFonts w:ascii="Cambria" w:hAnsi="Cambria"/>
          <w:vanish/>
          <w:sz w:val="16"/>
          <w:szCs w:val="16"/>
        </w:rPr>
      </w:pPr>
    </w:p>
    <w:p w14:paraId="6984D1D3" w14:textId="77777777" w:rsidR="00CC740D" w:rsidRPr="00C2021C" w:rsidRDefault="00CC740D" w:rsidP="00E80EE9">
      <w:pPr>
        <w:rPr>
          <w:rFonts w:ascii="Cambria" w:hAnsi="Cambria"/>
          <w:b/>
          <w:color w:val="FF0000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3A2FD1" w:rsidRPr="00C2021C" w14:paraId="0D23E203" w14:textId="77777777" w:rsidTr="00C3188C">
        <w:trPr>
          <w:trHeight w:val="234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</w:tcPr>
          <w:p w14:paraId="33B04A6C" w14:textId="39D7C94A" w:rsidR="003A2FD1" w:rsidRPr="00C2021C" w:rsidRDefault="00913C40" w:rsidP="00984E5A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</w:rPr>
              <w:t>PRESENTATION</w:t>
            </w:r>
            <w:r w:rsidR="00C3188C">
              <w:rPr>
                <w:rFonts w:ascii="Cambria" w:hAnsi="Cambria" w:cs="Arial"/>
                <w:b/>
                <w:i/>
              </w:rPr>
              <w:t>S /</w:t>
            </w:r>
            <w:r w:rsidR="00057D21" w:rsidRPr="00C2021C">
              <w:rPr>
                <w:rFonts w:ascii="Cambria" w:hAnsi="Cambria" w:cs="Arial"/>
                <w:b/>
                <w:i/>
              </w:rPr>
              <w:t xml:space="preserve"> PHOTOS</w:t>
            </w:r>
          </w:p>
        </w:tc>
      </w:tr>
      <w:tr w:rsidR="00550596" w:rsidRPr="00C2021C" w14:paraId="26A7062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2E6DF60" w14:textId="4BD8FD4F" w:rsidR="00550596" w:rsidRDefault="00760D8E" w:rsidP="00550596">
            <w:pPr>
              <w:jc w:val="center"/>
              <w:rPr>
                <w:noProof/>
              </w:rPr>
            </w:pPr>
          </w:p>
        </w:tc>
        <w:tc>
          <w:tcPr>
            <w:tcW w:w="5648" w:type="dxa"/>
            <w:vAlign w:val="center"/>
          </w:tcPr>
          <w:p w14:paraId="3E142A49" w14:textId="095FAE19" w:rsidR="00550596" w:rsidRDefault="00760D8E" w:rsidP="00550596">
            <w:pPr>
              <w:jc w:val="center"/>
              <w:rPr>
                <w:noProof/>
              </w:rPr>
            </w:pPr>
          </w:p>
        </w:tc>
      </w:tr>
      <w:tr w:rsidR="00550596" w:rsidRPr="00C2021C" w14:paraId="58B52ED6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2CB0B73" w14:textId="7674E841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Front Side View</w:t>
            </w:r>
          </w:p>
        </w:tc>
        <w:tc>
          <w:tcPr>
            <w:tcW w:w="5648" w:type="dxa"/>
            <w:vAlign w:val="center"/>
          </w:tcPr>
          <w:p w14:paraId="62830DCC" w14:textId="65A08D0B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Open Product 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Back Side View</w:t>
            </w:r>
          </w:p>
        </w:tc>
      </w:tr>
      <w:tr w:rsidR="00E46E85" w:rsidRPr="00C2021C" w14:paraId="14AE21DB" w14:textId="77777777" w:rsidTr="00E46E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56C5FFB" w14:textId="7907B009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655CD34" w14:textId="35B7E6EE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C05AB3" w:rsidRPr="00C2021C" w14:paraId="665E74DD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435501" w14:textId="258799BB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2E06A65" w14:textId="40A9EE38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CFB2226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34A8FEB" w14:textId="486338C3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E7FEEDB" w14:textId="3005A316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2611314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233025F" w14:textId="43761DA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79EE9F45" w14:textId="255CE66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F0A754A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3D6199F" w14:textId="36541BD8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7A1A381" w14:textId="33ADD44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B537540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023FF3" w14:textId="7BA6C764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6E5C05B2" w14:textId="483C376C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574651BC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7ED0D57" w14:textId="55F35D33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C258AB0" w14:textId="11A2792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7A5CA83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1538351" w14:textId="5A688578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BE191DE" w14:textId="76D54035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8468F4" w:rsidRPr="00C2021C" w14:paraId="237CC071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BB657B6" w14:textId="3CB31D64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D4FA513" w14:textId="68C35065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468F4" w:rsidRPr="00C2021C" w14:paraId="2762DBCF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0DBAFC1" w14:textId="61BF3554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56F2458B" w14:textId="6268D27C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6A6B827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D2DC23B" w14:textId="56ABA6E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F813218" w14:textId="25D566EF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7655B43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FAC19CF" w14:textId="4725F52B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086719CE" w14:textId="362B5AC9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491EFCE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984EF62" w14:textId="6BC795A5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5BE05B64" w14:textId="2C552057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08AC59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240B0FB" w14:textId="05755A7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46D26573" w14:textId="6289A2D0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0209119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E7191C0" w14:textId="7ACC79E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5F13849" w14:textId="37B4508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41F6B07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2C19DB7" w14:textId="0D7E408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38CC63DA" w14:textId="5DB88A9C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</w:tbl>
    <w:p w14:paraId="41EEA7C6" w14:textId="77777777" w:rsidR="001F1566" w:rsidRDefault="001F1566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8"/>
        <w:gridCol w:w="5649"/>
      </w:tblGrid>
      <w:tr w:rsidR="00FD79F1" w:rsidRPr="00C2021C" w14:paraId="380D8BAD" w14:textId="77777777" w:rsidTr="001552E6">
        <w:trPr>
          <w:trHeight w:val="288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3321F054" w14:textId="77777777" w:rsidR="00FD79F1" w:rsidRPr="00C2021C" w:rsidRDefault="00FD79F1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t>Shrinkage Test (Before Wash &amp; After Wash Result)</w:t>
            </w:r>
          </w:p>
        </w:tc>
      </w:tr>
      <w:tr w:rsidR="00BA1D60" w:rsidRPr="00C2021C" w14:paraId="6EE5797F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8831666" w14:textId="6DE02DBA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AB4386C" w14:textId="38CE6AAF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E86AAC" w:rsidRPr="00C2021C" w14:paraId="7A738417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6ED46E3" w14:textId="34975744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7472FD7C" w14:textId="4CA5FBB2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11F4255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AE94475" w14:textId="0C7B3AD4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B1261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58C868B" w14:textId="34D22869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41ACDEE5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28A47472" w14:textId="08F6CCB5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813FBBA" w14:textId="392A721B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5ABF0918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BCF03E7" w14:textId="45516F67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1FD5738F" w14:textId="7C5CB23E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2827787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1C55F1BC" w14:textId="49EA8B53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0A1D5B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5B0B03E9" w14:textId="46ADB23F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12ECCE20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197AD6D" w14:textId="471C9CC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32E4E9DF" w14:textId="751DAAF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279A788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1C7BAC0" w14:textId="4B28CC05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465435A3" w14:textId="0F720873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52889EB6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34AFACE5" w14:textId="26A363E9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4BA454A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425B8258" w14:textId="5D83F62C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7AB9CA5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A74A57E" w14:textId="55EE7D0F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17FDB29C" w14:textId="74CEC10A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6331D036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73479343" w14:textId="17BEE587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BE960C3" w14:textId="11782E82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3DD6960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148CA847" w14:textId="0B2CB5E9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3206BDB" w14:textId="5AEBA4A6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61AA027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D5102F3" w14:textId="7A4A0C58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07EB1C51" w14:textId="425E8EE0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0C7E699D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779F7FA" w14:textId="6F1F5CAF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D2B2D87" w14:textId="5E207C62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39F0C191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7C61575" w14:textId="16889794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531FE2D" w14:textId="5ABC3481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</w:tbl>
    <w:p w14:paraId="5C8FA4C9" w14:textId="77777777" w:rsidR="00F128AF" w:rsidRDefault="00F128AF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11325" w:type="dxa"/>
        <w:tblInd w:w="-1193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80"/>
        <w:gridCol w:w="3780"/>
        <w:gridCol w:w="3765"/>
      </w:tblGrid>
      <w:tr w:rsidR="00C669D2" w:rsidRPr="00C669D2" w14:paraId="578A4A0A" w14:textId="77777777" w:rsidTr="00C669D2">
        <w:trPr>
          <w:trHeight w:val="278"/>
        </w:trPr>
        <w:tc>
          <w:tcPr>
            <w:tcW w:w="1132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C45911"/>
            <w:vAlign w:val="center"/>
            <w:hideMark/>
          </w:tcPr>
          <w:p w14:paraId="5BC60A69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FFFFFF"/>
              </w:rPr>
            </w:pPr>
            <w:r w:rsidRPr="00C669D2">
              <w:rPr>
                <w:rFonts w:ascii="Cambria" w:hAnsi="Cambria" w:cs="Calibri"/>
                <w:b/>
                <w:bCs/>
                <w:i/>
                <w:iCs/>
                <w:color w:val="FFFFFF"/>
              </w:rPr>
              <w:t>Shrinkage Chart</w:t>
            </w:r>
          </w:p>
        </w:tc>
      </w:tr>
      <w:tr w:rsidR="00C669D2" w:rsidRPr="00C669D2" w14:paraId="0FA2E71B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7510C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Before Wash (cm)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3D63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After Wash (cm)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8B48B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Shrinkage %</w:t>
            </w:r>
          </w:p>
        </w:tc>
      </w:tr>
      <w:tr w:rsidR="008468F4" w:rsidRPr="00C669D2" w14:paraId="5F8A087F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15A7DA" w14:textId="78D5ED91" w:rsidR="008468F4" w:rsidRPr="008468F4" w:rsidRDefault="00901BE6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D505DA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4E43C1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901BE6" w:rsidRPr="00C669D2" w14:paraId="16117500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88A988" w14:textId="045AC01D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DCC57C" w14:textId="2888BB4E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910249" w14:textId="20865D9B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3B95EB2A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2499B" w14:textId="5DC1B49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8E9985" w14:textId="6B3AB271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A477D5" w14:textId="45DC76D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3C54A93B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B7A5C" w14:textId="35C8BFA6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41D592" w14:textId="716D0218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AAF3B7" w14:textId="7DF634C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7C2AB6F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618B9E" w14:textId="69546D78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362BC6" w14:textId="66F87C11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A430A" w14:textId="65BC9275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8468F4" w:rsidRPr="00C669D2" w14:paraId="56A97E73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983D0" w14:textId="448068C6" w:rsidR="008468F4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F27D16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B56325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72576" w:rsidRPr="00C669D2" w14:paraId="15C7B207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3DDDF9" w14:textId="711B59D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945BD" w14:textId="4152D02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754AEA" w14:textId="2107EE1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011F1FB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0ACC1" w14:textId="4845A93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406564" w14:textId="337A94E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EA224" w14:textId="00AF328C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138E23E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3FE49" w14:textId="5C32C30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BEE13B" w14:textId="2271D1A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35C71" w14:textId="038478E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60845180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12C33" w14:textId="0C1F77E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9993D" w14:textId="2E47E363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78849D" w14:textId="16EB1A3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3C39AD" w:rsidRPr="00C669D2" w14:paraId="44B8902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70C36" w14:textId="27917FEA" w:rsidR="003C39AD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4C51F3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F0CB6B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72576" w:rsidRPr="00C669D2" w14:paraId="07DE9B79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2A858" w14:textId="04D1226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40FD33" w14:textId="6620AE2A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3E876F" w14:textId="0EC673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6403764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E6A1FE" w14:textId="6E50755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E13AD4" w14:textId="1FB234A4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9AC1A3" w14:textId="129A4D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25B0581F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56F04" w14:textId="44A28E0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60C29F" w14:textId="2B2ECA5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172342" w14:textId="3D15C08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0B108AF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674DD2" w14:textId="0688C39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2130FA" w14:textId="47C4D7BE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0CFCB" w14:textId="659563F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8468F4" w:rsidRPr="00C669D2" w14:paraId="4CDAE57E" w14:textId="77777777" w:rsidTr="008468F4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1441" w14:textId="74EE59A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2EB098" w14:textId="677E577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398CCA" w14:textId="769FB20B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737D4E8" w14:textId="0D51625A" w:rsidR="00D00161" w:rsidRPr="00C2021C" w:rsidRDefault="00D00161" w:rsidP="00EB5043">
      <w:pPr>
        <w:jc w:val="center"/>
        <w:rPr>
          <w:rFonts w:ascii="Cambria" w:hAnsi="Cambria"/>
          <w:b/>
          <w:color w:val="FF0000"/>
          <w:sz w:val="36"/>
          <w:szCs w:val="36"/>
        </w:rPr>
      </w:pPr>
      <w:r w:rsidRPr="00C2021C">
        <w:rPr>
          <w:rFonts w:ascii="Cambria" w:hAnsi="Cambria"/>
          <w:b/>
          <w:color w:val="FF0000"/>
          <w:sz w:val="36"/>
          <w:szCs w:val="36"/>
        </w:rPr>
        <w:t>*******THE END*******</w:t>
      </w:r>
    </w:p>
    <w:sectPr w:rsidR="00D00161" w:rsidRPr="00C2021C" w:rsidSect="000F5E18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1909" w:h="16834"/>
      <w:pgMar w:top="720" w:right="1440" w:bottom="720" w:left="1440" w:header="0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D2B66" w14:textId="77777777" w:rsidR="00F27956" w:rsidRDefault="00F27956">
      <w:r>
        <w:separator/>
      </w:r>
    </w:p>
  </w:endnote>
  <w:endnote w:type="continuationSeparator" w:id="0">
    <w:p w14:paraId="131EDE93" w14:textId="77777777" w:rsidR="00F27956" w:rsidRDefault="00F2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6E2AE" w14:textId="77777777" w:rsidR="005C713F" w:rsidRDefault="005C7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0F536" w14:textId="77777777" w:rsidR="005C713F" w:rsidRDefault="005C7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4540" w14:textId="77777777" w:rsidR="005C713F" w:rsidRDefault="005C7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04003" w14:textId="77777777" w:rsidR="00F27956" w:rsidRDefault="00F27956">
      <w:r>
        <w:separator/>
      </w:r>
    </w:p>
  </w:footnote>
  <w:footnote w:type="continuationSeparator" w:id="0">
    <w:p w14:paraId="4ACDAD15" w14:textId="77777777" w:rsidR="00F27956" w:rsidRDefault="00F2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101F8" w14:textId="77777777" w:rsidR="005C713F" w:rsidRDefault="005C713F">
    <w:pPr>
      <w:pStyle w:val="Head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4</w:t>
    </w:r>
    <w:r>
      <w:fldChar w:fldCharType="end"/>
    </w:r>
  </w:p>
  <w:p w14:paraId="78755EAF" w14:textId="77777777" w:rsidR="005C713F" w:rsidRDefault="005C71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F5DBF" w14:textId="6BEBD6C3" w:rsidR="005C713F" w:rsidRDefault="005C713F" w:rsidP="00F82AAF">
    <w:r>
      <w:drawing>
        <wp:inline xmlns:a="http://schemas.openxmlformats.org/drawingml/2006/main" xmlns:pic="http://schemas.openxmlformats.org/drawingml/2006/picture">
          <wp:extent cx="502920" cy="7767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2920" cy="776732"/>
                  </a:xfrm>
                  <a:prstGeom prst="rect"/>
                </pic:spPr>
              </pic:pic>
            </a:graphicData>
          </a:graphic>
        </wp:inline>
      </w:drawing>
    </w:r>
    <w:pPr>
      <w:ind w:right="-1008"/>
      <w:rPr>
        <w:b/>
        <w:bCs/>
        <w:color w:val="D9D9D9"/>
        <w:sz w:val="24"/>
        <w:szCs w:val="24"/>
      </w:rPr>
    </w:pPr>
    <w:r>
      <w:rPr>
        <w:rFonts w:ascii="Calibri" w:hAnsi="Calibri" w:cs="Arial"/>
        <w:b/>
        <w:color w:val="FF9933"/>
        <w:sz w:val="72"/>
        <w:szCs w:val="72"/>
      </w:rPr>
      <w:t xml:space="preserve">  </w:t>
    </w:r>
    <w:r w:rsidRPr="005118B9">
      <w:rPr>
        <w:rFonts w:ascii="Calibri" w:hAnsi="Calibri" w:cs="Arial"/>
        <w:b/>
        <w:sz w:val="60"/>
        <w:szCs w:val="60"/>
      </w:rPr>
      <w:t>COTTON HOUSE</w:t>
    </w:r>
    <w:r>
      <w:rPr>
        <w:rFonts w:ascii="Calibri" w:hAnsi="Calibri" w:cs="Arial"/>
        <w:b/>
        <w:color w:val="FF9933"/>
        <w:sz w:val="72"/>
        <w:szCs w:val="72"/>
      </w:rPr>
      <w:t xml:space="preserve">   </w:t>
    </w:r>
    <w:r w:rsidRPr="00CB6921">
      <w:rPr>
        <w:color w:val="D9D9D9"/>
      </w:rPr>
      <w:t xml:space="preserve">Page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PAGE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  <w:r w:rsidRPr="00CB6921">
      <w:rPr>
        <w:color w:val="D9D9D9"/>
      </w:rPr>
      <w:t xml:space="preserve"> of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NUMPAGES 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</w:p>
  <w:p w14:paraId="5F55C6B2" w14:textId="77777777" w:rsidR="005C713F" w:rsidRDefault="005C713F" w:rsidP="00AB21EA">
    <w:pPr>
      <w:ind w:right="-1008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>Plaza 157 3</w:t>
    </w:r>
    <w:r w:rsidRPr="00475E0C">
      <w:rPr>
        <w:rFonts w:ascii="Calibri" w:hAnsi="Calibri" w:cs="Arial"/>
        <w:b/>
        <w:sz w:val="24"/>
        <w:szCs w:val="24"/>
        <w:vertAlign w:val="superscript"/>
      </w:rPr>
      <w:t>rd</w:t>
    </w:r>
    <w:r>
      <w:rPr>
        <w:rFonts w:ascii="Calibri" w:hAnsi="Calibri" w:cs="Arial"/>
        <w:b/>
        <w:sz w:val="24"/>
        <w:szCs w:val="24"/>
      </w:rPr>
      <w:t xml:space="preserve"> &amp; 4</w:t>
    </w:r>
    <w:r w:rsidRPr="00475E0C">
      <w:rPr>
        <w:rFonts w:ascii="Calibri" w:hAnsi="Calibri" w:cs="Arial"/>
        <w:b/>
        <w:sz w:val="24"/>
        <w:szCs w:val="24"/>
        <w:vertAlign w:val="superscript"/>
      </w:rPr>
      <w:t>th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 xml:space="preserve">Floor, </w:t>
    </w:r>
    <w:r>
      <w:rPr>
        <w:rFonts w:ascii="Calibri" w:hAnsi="Calibri" w:cs="Arial"/>
        <w:b/>
        <w:sz w:val="24"/>
        <w:szCs w:val="24"/>
      </w:rPr>
      <w:t>Block -CC1</w:t>
    </w:r>
    <w:r w:rsidRPr="00FE7AA4">
      <w:rPr>
        <w:rFonts w:ascii="Calibri" w:hAnsi="Calibri" w:cs="Arial"/>
        <w:b/>
        <w:sz w:val="24"/>
        <w:szCs w:val="24"/>
      </w:rPr>
      <w:t>,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>Phase-</w:t>
    </w:r>
    <w:r>
      <w:rPr>
        <w:rFonts w:ascii="Calibri" w:hAnsi="Calibri" w:cs="Arial"/>
        <w:b/>
        <w:sz w:val="24"/>
        <w:szCs w:val="24"/>
      </w:rPr>
      <w:t>8C</w:t>
    </w:r>
    <w:r w:rsidRPr="00FE7AA4">
      <w:rPr>
        <w:rFonts w:ascii="Calibri" w:hAnsi="Calibri" w:cs="Arial"/>
        <w:b/>
        <w:sz w:val="24"/>
        <w:szCs w:val="24"/>
      </w:rPr>
      <w:t xml:space="preserve">, </w:t>
    </w:r>
    <w:r>
      <w:rPr>
        <w:rFonts w:ascii="Calibri" w:hAnsi="Calibri" w:cs="Arial"/>
        <w:b/>
        <w:sz w:val="24"/>
        <w:szCs w:val="24"/>
      </w:rPr>
      <w:t xml:space="preserve">Commercial </w:t>
    </w:r>
    <w:r w:rsidRPr="00FE7AA4">
      <w:rPr>
        <w:rFonts w:ascii="Calibri" w:hAnsi="Calibri" w:cs="Arial"/>
        <w:b/>
        <w:sz w:val="24"/>
        <w:szCs w:val="24"/>
      </w:rPr>
      <w:t>DHA,</w:t>
    </w:r>
    <w:r>
      <w:rPr>
        <w:rFonts w:ascii="Calibri" w:hAnsi="Calibri" w:cs="Arial"/>
        <w:b/>
        <w:sz w:val="24"/>
        <w:szCs w:val="24"/>
      </w:rPr>
      <w:t xml:space="preserve"> </w:t>
    </w:r>
    <w:r w:rsidRPr="007B5C1F">
      <w:rPr>
        <w:rFonts w:ascii="Calibri" w:hAnsi="Calibri" w:cs="Arial"/>
        <w:b/>
        <w:sz w:val="24"/>
        <w:szCs w:val="24"/>
      </w:rPr>
      <w:t>Lahore</w:t>
    </w:r>
    <w:r>
      <w:rPr>
        <w:rFonts w:ascii="Calibri" w:hAnsi="Calibri" w:cs="Arial"/>
        <w:b/>
        <w:sz w:val="24"/>
        <w:szCs w:val="24"/>
      </w:rPr>
      <w:t xml:space="preserve"> - </w:t>
    </w:r>
    <w:r w:rsidRPr="00FE7AA4">
      <w:rPr>
        <w:rFonts w:ascii="Calibri" w:hAnsi="Calibri" w:cs="Arial"/>
        <w:b/>
        <w:sz w:val="24"/>
        <w:szCs w:val="24"/>
      </w:rPr>
      <w:t>Pakistan.</w:t>
    </w:r>
  </w:p>
  <w:p w14:paraId="78B48CA0" w14:textId="77777777" w:rsidR="005C713F" w:rsidRPr="00FE7AA4" w:rsidRDefault="005C713F" w:rsidP="00AB21EA">
    <w:pPr>
      <w:ind w:right="-1008"/>
      <w:jc w:val="center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 xml:space="preserve">Website: </w:t>
    </w:r>
    <w:hyperlink r:id="rId5" w:history="1">
      <w:r w:rsidRPr="00BD03AA">
        <w:rPr>
          <w:rStyle w:val="Hyperlink"/>
          <w:rFonts w:ascii="Calibri" w:hAnsi="Calibri" w:cs="Arial"/>
          <w:b/>
          <w:i/>
          <w:iCs/>
          <w:sz w:val="24"/>
          <w:szCs w:val="24"/>
        </w:rPr>
        <w:t>www.cot-house.com</w:t>
      </w:r>
    </w:hyperlink>
  </w:p>
  <w:p w14:paraId="2C15B650" w14:textId="77777777" w:rsidR="005C713F" w:rsidRPr="00EE0EE3" w:rsidRDefault="005C713F" w:rsidP="00766D34">
    <w:pPr>
      <w:ind w:right="-1008"/>
      <w:rPr>
        <w:rFonts w:ascii="Calibri" w:hAnsi="Calibri" w:cs="Arial"/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B6DBC" w14:textId="77777777" w:rsidR="005C713F" w:rsidRDefault="005C7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7.4pt;height:57.6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CB3E91CA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3"/>
      <w:numFmt w:val="decimal"/>
      <w:isLgl/>
      <w:lvlText w:val="%1.%2"/>
      <w:lvlJc w:val="left"/>
      <w:pPr>
        <w:ind w:left="547" w:hanging="40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936" w:hanging="1800"/>
      </w:pPr>
      <w:rPr>
        <w:rFonts w:hint="default"/>
        <w:b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)"/>
      <w:lvlJc w:val="left"/>
      <w:pPr>
        <w:tabs>
          <w:tab w:val="num" w:pos="2700"/>
        </w:tabs>
        <w:ind w:left="2700" w:hanging="720"/>
      </w:pPr>
    </w:lvl>
    <w:lvl w:ilvl="3">
      <w:start w:val="1"/>
      <w:numFmt w:val="lowerRoman"/>
      <w:lvlText w:val="%4)"/>
      <w:lvlJc w:val="left"/>
      <w:pPr>
        <w:tabs>
          <w:tab w:val="num" w:pos="3240"/>
        </w:tabs>
        <w:ind w:left="3240" w:hanging="72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6" w15:restartNumberingAfterBreak="0">
    <w:nsid w:val="291950AA"/>
    <w:multiLevelType w:val="hybridMultilevel"/>
    <w:tmpl w:val="541C3FC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F22C72"/>
    <w:multiLevelType w:val="multilevel"/>
    <w:tmpl w:val="6DDE69FA"/>
    <w:lvl w:ilvl="0">
      <w:start w:val="1"/>
      <w:numFmt w:val="decimal"/>
      <w:lvlText w:val="%1)"/>
      <w:lvlJc w:val="left"/>
      <w:pPr>
        <w:ind w:left="630" w:hanging="360"/>
      </w:pPr>
      <w:rPr>
        <w:b/>
        <w:bCs w:val="0"/>
        <w:color w:val="000099"/>
      </w:r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8" w15:restartNumberingAfterBreak="0">
    <w:nsid w:val="4A863494"/>
    <w:multiLevelType w:val="hybridMultilevel"/>
    <w:tmpl w:val="A67A3902"/>
    <w:lvl w:ilvl="0" w:tplc="9F32EF2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A5617"/>
    <w:multiLevelType w:val="hybridMultilevel"/>
    <w:tmpl w:val="614A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84C78"/>
    <w:multiLevelType w:val="hybridMultilevel"/>
    <w:tmpl w:val="F470ECA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5E42D3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CC80758"/>
    <w:multiLevelType w:val="hybridMultilevel"/>
    <w:tmpl w:val="824C21B8"/>
    <w:lvl w:ilvl="0" w:tplc="D08866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763C6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485627F"/>
    <w:multiLevelType w:val="hybridMultilevel"/>
    <w:tmpl w:val="632ADC1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F01D76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6946CC"/>
    <w:multiLevelType w:val="hybridMultilevel"/>
    <w:tmpl w:val="654CA974"/>
    <w:lvl w:ilvl="0" w:tplc="DAE6315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8"/>
  </w:num>
  <w:num w:numId="5">
    <w:abstractNumId w:val="12"/>
  </w:num>
  <w:num w:numId="6">
    <w:abstractNumId w:val="14"/>
  </w:num>
  <w:num w:numId="7">
    <w:abstractNumId w:val="6"/>
  </w:num>
  <w:num w:numId="8">
    <w:abstractNumId w:val="13"/>
  </w:num>
  <w:num w:numId="9">
    <w:abstractNumId w:val="11"/>
  </w:num>
  <w:num w:numId="10">
    <w:abstractNumId w:val="15"/>
  </w:num>
  <w:num w:numId="11">
    <w:abstractNumId w:val="7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C5"/>
    <w:rsid w:val="000006B7"/>
    <w:rsid w:val="00000B54"/>
    <w:rsid w:val="00000BE7"/>
    <w:rsid w:val="00000C12"/>
    <w:rsid w:val="00001450"/>
    <w:rsid w:val="000014A5"/>
    <w:rsid w:val="000016C0"/>
    <w:rsid w:val="00001761"/>
    <w:rsid w:val="00001D87"/>
    <w:rsid w:val="00002681"/>
    <w:rsid w:val="0000280A"/>
    <w:rsid w:val="0000282C"/>
    <w:rsid w:val="00002B6B"/>
    <w:rsid w:val="00002B99"/>
    <w:rsid w:val="00002FA2"/>
    <w:rsid w:val="0000356B"/>
    <w:rsid w:val="00003636"/>
    <w:rsid w:val="00003B69"/>
    <w:rsid w:val="00003DCB"/>
    <w:rsid w:val="0000476D"/>
    <w:rsid w:val="00004BD6"/>
    <w:rsid w:val="000050C0"/>
    <w:rsid w:val="00005F06"/>
    <w:rsid w:val="0000612F"/>
    <w:rsid w:val="000062F2"/>
    <w:rsid w:val="000064C8"/>
    <w:rsid w:val="000066F0"/>
    <w:rsid w:val="000068A0"/>
    <w:rsid w:val="00006983"/>
    <w:rsid w:val="00006D4C"/>
    <w:rsid w:val="00006F41"/>
    <w:rsid w:val="00007111"/>
    <w:rsid w:val="00007166"/>
    <w:rsid w:val="00007671"/>
    <w:rsid w:val="000078BD"/>
    <w:rsid w:val="000078D3"/>
    <w:rsid w:val="00007CEB"/>
    <w:rsid w:val="0001030E"/>
    <w:rsid w:val="0001039D"/>
    <w:rsid w:val="00010FB9"/>
    <w:rsid w:val="000111B0"/>
    <w:rsid w:val="0001132B"/>
    <w:rsid w:val="00011729"/>
    <w:rsid w:val="00011C17"/>
    <w:rsid w:val="00012375"/>
    <w:rsid w:val="000124B0"/>
    <w:rsid w:val="00012913"/>
    <w:rsid w:val="0001323D"/>
    <w:rsid w:val="000134B3"/>
    <w:rsid w:val="000137C2"/>
    <w:rsid w:val="00013865"/>
    <w:rsid w:val="00013A73"/>
    <w:rsid w:val="00013DB3"/>
    <w:rsid w:val="00014096"/>
    <w:rsid w:val="000140D6"/>
    <w:rsid w:val="00014AF0"/>
    <w:rsid w:val="00015458"/>
    <w:rsid w:val="00016295"/>
    <w:rsid w:val="000168DE"/>
    <w:rsid w:val="00016917"/>
    <w:rsid w:val="000169E1"/>
    <w:rsid w:val="0001768E"/>
    <w:rsid w:val="00017E0D"/>
    <w:rsid w:val="00020297"/>
    <w:rsid w:val="00021BA2"/>
    <w:rsid w:val="0002200C"/>
    <w:rsid w:val="00022119"/>
    <w:rsid w:val="00022598"/>
    <w:rsid w:val="000226BE"/>
    <w:rsid w:val="00022AB6"/>
    <w:rsid w:val="00022DE5"/>
    <w:rsid w:val="00022DE8"/>
    <w:rsid w:val="00022F30"/>
    <w:rsid w:val="00023A56"/>
    <w:rsid w:val="00023DE4"/>
    <w:rsid w:val="00023EEA"/>
    <w:rsid w:val="000240B4"/>
    <w:rsid w:val="000240BF"/>
    <w:rsid w:val="00024108"/>
    <w:rsid w:val="000241A7"/>
    <w:rsid w:val="00024E72"/>
    <w:rsid w:val="0002593B"/>
    <w:rsid w:val="00025AE6"/>
    <w:rsid w:val="00025EE8"/>
    <w:rsid w:val="000262E5"/>
    <w:rsid w:val="000263BE"/>
    <w:rsid w:val="00026EF9"/>
    <w:rsid w:val="00027E36"/>
    <w:rsid w:val="00030173"/>
    <w:rsid w:val="000307C3"/>
    <w:rsid w:val="000309D2"/>
    <w:rsid w:val="00030BBA"/>
    <w:rsid w:val="00031603"/>
    <w:rsid w:val="00031650"/>
    <w:rsid w:val="00031931"/>
    <w:rsid w:val="00031A81"/>
    <w:rsid w:val="00031E39"/>
    <w:rsid w:val="00031F5A"/>
    <w:rsid w:val="00032BBB"/>
    <w:rsid w:val="00033795"/>
    <w:rsid w:val="00034367"/>
    <w:rsid w:val="00034A4A"/>
    <w:rsid w:val="00034CAB"/>
    <w:rsid w:val="00034FE5"/>
    <w:rsid w:val="00035036"/>
    <w:rsid w:val="000352A5"/>
    <w:rsid w:val="00035490"/>
    <w:rsid w:val="00035B12"/>
    <w:rsid w:val="00036294"/>
    <w:rsid w:val="0003687F"/>
    <w:rsid w:val="000371C4"/>
    <w:rsid w:val="000375DB"/>
    <w:rsid w:val="00037E2E"/>
    <w:rsid w:val="00037FE3"/>
    <w:rsid w:val="000400A0"/>
    <w:rsid w:val="000400DE"/>
    <w:rsid w:val="00040AEF"/>
    <w:rsid w:val="00040C85"/>
    <w:rsid w:val="00040E0B"/>
    <w:rsid w:val="00040E29"/>
    <w:rsid w:val="000410E4"/>
    <w:rsid w:val="000412D8"/>
    <w:rsid w:val="00041945"/>
    <w:rsid w:val="00041B4C"/>
    <w:rsid w:val="00041BE3"/>
    <w:rsid w:val="00041D8D"/>
    <w:rsid w:val="00041FB8"/>
    <w:rsid w:val="00042203"/>
    <w:rsid w:val="000425D7"/>
    <w:rsid w:val="0004261C"/>
    <w:rsid w:val="0004296D"/>
    <w:rsid w:val="00042AEA"/>
    <w:rsid w:val="000431CC"/>
    <w:rsid w:val="000431F8"/>
    <w:rsid w:val="000432E3"/>
    <w:rsid w:val="000433E4"/>
    <w:rsid w:val="00043662"/>
    <w:rsid w:val="000436E0"/>
    <w:rsid w:val="000439AD"/>
    <w:rsid w:val="00043B7A"/>
    <w:rsid w:val="00043C1B"/>
    <w:rsid w:val="00043D12"/>
    <w:rsid w:val="000440BB"/>
    <w:rsid w:val="0004444C"/>
    <w:rsid w:val="00044BD2"/>
    <w:rsid w:val="00044FBC"/>
    <w:rsid w:val="0004587E"/>
    <w:rsid w:val="000458ED"/>
    <w:rsid w:val="00046398"/>
    <w:rsid w:val="000464BB"/>
    <w:rsid w:val="000464F9"/>
    <w:rsid w:val="00046552"/>
    <w:rsid w:val="0004692D"/>
    <w:rsid w:val="000469C1"/>
    <w:rsid w:val="000469DF"/>
    <w:rsid w:val="00047BB1"/>
    <w:rsid w:val="00047D08"/>
    <w:rsid w:val="00047ED5"/>
    <w:rsid w:val="00050388"/>
    <w:rsid w:val="00050799"/>
    <w:rsid w:val="00050805"/>
    <w:rsid w:val="00050A09"/>
    <w:rsid w:val="00050B27"/>
    <w:rsid w:val="00051631"/>
    <w:rsid w:val="0005165E"/>
    <w:rsid w:val="0005301B"/>
    <w:rsid w:val="00053D9D"/>
    <w:rsid w:val="00054175"/>
    <w:rsid w:val="00054474"/>
    <w:rsid w:val="000545A8"/>
    <w:rsid w:val="00055300"/>
    <w:rsid w:val="000554EE"/>
    <w:rsid w:val="000555C3"/>
    <w:rsid w:val="00055CB0"/>
    <w:rsid w:val="00055DCF"/>
    <w:rsid w:val="00056179"/>
    <w:rsid w:val="000563C0"/>
    <w:rsid w:val="000564DB"/>
    <w:rsid w:val="0005650C"/>
    <w:rsid w:val="00056517"/>
    <w:rsid w:val="000566F6"/>
    <w:rsid w:val="0005673A"/>
    <w:rsid w:val="00056F39"/>
    <w:rsid w:val="00057319"/>
    <w:rsid w:val="00057695"/>
    <w:rsid w:val="0005793D"/>
    <w:rsid w:val="00057CF9"/>
    <w:rsid w:val="00057D21"/>
    <w:rsid w:val="00060089"/>
    <w:rsid w:val="000604F5"/>
    <w:rsid w:val="00061753"/>
    <w:rsid w:val="000617B2"/>
    <w:rsid w:val="0006180A"/>
    <w:rsid w:val="00061950"/>
    <w:rsid w:val="0006196E"/>
    <w:rsid w:val="000621A6"/>
    <w:rsid w:val="00062321"/>
    <w:rsid w:val="000624A6"/>
    <w:rsid w:val="00062B1C"/>
    <w:rsid w:val="00062DA1"/>
    <w:rsid w:val="00062EE6"/>
    <w:rsid w:val="000633DB"/>
    <w:rsid w:val="000636C8"/>
    <w:rsid w:val="0006472F"/>
    <w:rsid w:val="00064D7B"/>
    <w:rsid w:val="00064FFA"/>
    <w:rsid w:val="0006565E"/>
    <w:rsid w:val="000659DA"/>
    <w:rsid w:val="00065AB2"/>
    <w:rsid w:val="0006643C"/>
    <w:rsid w:val="00066688"/>
    <w:rsid w:val="00066FBB"/>
    <w:rsid w:val="00067028"/>
    <w:rsid w:val="000671BC"/>
    <w:rsid w:val="0006749C"/>
    <w:rsid w:val="0006778C"/>
    <w:rsid w:val="0007097E"/>
    <w:rsid w:val="00070B2B"/>
    <w:rsid w:val="00071199"/>
    <w:rsid w:val="000712D1"/>
    <w:rsid w:val="0007135D"/>
    <w:rsid w:val="00071763"/>
    <w:rsid w:val="00071800"/>
    <w:rsid w:val="000723C3"/>
    <w:rsid w:val="0007355E"/>
    <w:rsid w:val="0007357D"/>
    <w:rsid w:val="000745B0"/>
    <w:rsid w:val="000747D1"/>
    <w:rsid w:val="00074F20"/>
    <w:rsid w:val="0007520B"/>
    <w:rsid w:val="000752A8"/>
    <w:rsid w:val="0007546F"/>
    <w:rsid w:val="00075760"/>
    <w:rsid w:val="000758D7"/>
    <w:rsid w:val="00075A01"/>
    <w:rsid w:val="00075EB7"/>
    <w:rsid w:val="000766D4"/>
    <w:rsid w:val="000766DF"/>
    <w:rsid w:val="000768FF"/>
    <w:rsid w:val="000769BA"/>
    <w:rsid w:val="00076BF6"/>
    <w:rsid w:val="00076F8A"/>
    <w:rsid w:val="0007702A"/>
    <w:rsid w:val="0007710D"/>
    <w:rsid w:val="0007714E"/>
    <w:rsid w:val="00077706"/>
    <w:rsid w:val="0008065A"/>
    <w:rsid w:val="0008094B"/>
    <w:rsid w:val="00080DDA"/>
    <w:rsid w:val="00081073"/>
    <w:rsid w:val="00081222"/>
    <w:rsid w:val="00081881"/>
    <w:rsid w:val="00081972"/>
    <w:rsid w:val="0008214E"/>
    <w:rsid w:val="000828E6"/>
    <w:rsid w:val="00082DF6"/>
    <w:rsid w:val="00083161"/>
    <w:rsid w:val="000839B4"/>
    <w:rsid w:val="00083A2A"/>
    <w:rsid w:val="00084CAD"/>
    <w:rsid w:val="00085586"/>
    <w:rsid w:val="000859A2"/>
    <w:rsid w:val="00085D0B"/>
    <w:rsid w:val="00085E35"/>
    <w:rsid w:val="000862D1"/>
    <w:rsid w:val="00086C36"/>
    <w:rsid w:val="00087180"/>
    <w:rsid w:val="00087ADA"/>
    <w:rsid w:val="00090255"/>
    <w:rsid w:val="00090709"/>
    <w:rsid w:val="0009092E"/>
    <w:rsid w:val="00090B21"/>
    <w:rsid w:val="00091122"/>
    <w:rsid w:val="00091345"/>
    <w:rsid w:val="00091667"/>
    <w:rsid w:val="0009252F"/>
    <w:rsid w:val="00092A49"/>
    <w:rsid w:val="00092E26"/>
    <w:rsid w:val="00093071"/>
    <w:rsid w:val="00093199"/>
    <w:rsid w:val="000936F6"/>
    <w:rsid w:val="00093D23"/>
    <w:rsid w:val="00094705"/>
    <w:rsid w:val="000948EB"/>
    <w:rsid w:val="0009496A"/>
    <w:rsid w:val="00095557"/>
    <w:rsid w:val="00095594"/>
    <w:rsid w:val="00095620"/>
    <w:rsid w:val="00095860"/>
    <w:rsid w:val="00095A17"/>
    <w:rsid w:val="00095CE6"/>
    <w:rsid w:val="00095D2E"/>
    <w:rsid w:val="00096214"/>
    <w:rsid w:val="0009654B"/>
    <w:rsid w:val="00096A4E"/>
    <w:rsid w:val="000971EE"/>
    <w:rsid w:val="00097684"/>
    <w:rsid w:val="00097782"/>
    <w:rsid w:val="00097AD8"/>
    <w:rsid w:val="00097DA6"/>
    <w:rsid w:val="000A0C2D"/>
    <w:rsid w:val="000A1597"/>
    <w:rsid w:val="000A1824"/>
    <w:rsid w:val="000A19C9"/>
    <w:rsid w:val="000A1DE7"/>
    <w:rsid w:val="000A28EE"/>
    <w:rsid w:val="000A2E69"/>
    <w:rsid w:val="000A2FCC"/>
    <w:rsid w:val="000A352A"/>
    <w:rsid w:val="000A3602"/>
    <w:rsid w:val="000A3F38"/>
    <w:rsid w:val="000A4464"/>
    <w:rsid w:val="000A4B15"/>
    <w:rsid w:val="000A51E1"/>
    <w:rsid w:val="000A53EF"/>
    <w:rsid w:val="000A55DE"/>
    <w:rsid w:val="000A59C2"/>
    <w:rsid w:val="000A5B3F"/>
    <w:rsid w:val="000A62B2"/>
    <w:rsid w:val="000A7B90"/>
    <w:rsid w:val="000A7E4E"/>
    <w:rsid w:val="000B0285"/>
    <w:rsid w:val="000B02AE"/>
    <w:rsid w:val="000B074A"/>
    <w:rsid w:val="000B096B"/>
    <w:rsid w:val="000B0D8D"/>
    <w:rsid w:val="000B0E44"/>
    <w:rsid w:val="000B1191"/>
    <w:rsid w:val="000B154B"/>
    <w:rsid w:val="000B1F61"/>
    <w:rsid w:val="000B2C04"/>
    <w:rsid w:val="000B2D0A"/>
    <w:rsid w:val="000B42E8"/>
    <w:rsid w:val="000B432F"/>
    <w:rsid w:val="000B470B"/>
    <w:rsid w:val="000B49AB"/>
    <w:rsid w:val="000B4B1D"/>
    <w:rsid w:val="000B4FB5"/>
    <w:rsid w:val="000B52C9"/>
    <w:rsid w:val="000B55EF"/>
    <w:rsid w:val="000B66C0"/>
    <w:rsid w:val="000B67F8"/>
    <w:rsid w:val="000B6BEB"/>
    <w:rsid w:val="000B76CE"/>
    <w:rsid w:val="000B770A"/>
    <w:rsid w:val="000B771F"/>
    <w:rsid w:val="000B7968"/>
    <w:rsid w:val="000B7DB9"/>
    <w:rsid w:val="000C03BB"/>
    <w:rsid w:val="000C0689"/>
    <w:rsid w:val="000C0D2A"/>
    <w:rsid w:val="000C0F3B"/>
    <w:rsid w:val="000C1032"/>
    <w:rsid w:val="000C1564"/>
    <w:rsid w:val="000C1D52"/>
    <w:rsid w:val="000C23EC"/>
    <w:rsid w:val="000C27B8"/>
    <w:rsid w:val="000C282F"/>
    <w:rsid w:val="000C2932"/>
    <w:rsid w:val="000C293C"/>
    <w:rsid w:val="000C29CC"/>
    <w:rsid w:val="000C334B"/>
    <w:rsid w:val="000C3536"/>
    <w:rsid w:val="000C3AD9"/>
    <w:rsid w:val="000C3D08"/>
    <w:rsid w:val="000C4389"/>
    <w:rsid w:val="000C4711"/>
    <w:rsid w:val="000C4A5A"/>
    <w:rsid w:val="000C4B3C"/>
    <w:rsid w:val="000C4B7E"/>
    <w:rsid w:val="000C4C2C"/>
    <w:rsid w:val="000C53B1"/>
    <w:rsid w:val="000C5793"/>
    <w:rsid w:val="000C5C98"/>
    <w:rsid w:val="000C5E09"/>
    <w:rsid w:val="000C6088"/>
    <w:rsid w:val="000C629E"/>
    <w:rsid w:val="000C6380"/>
    <w:rsid w:val="000C64F5"/>
    <w:rsid w:val="000C6504"/>
    <w:rsid w:val="000C68C5"/>
    <w:rsid w:val="000C6B2A"/>
    <w:rsid w:val="000C6D8F"/>
    <w:rsid w:val="000C7A7C"/>
    <w:rsid w:val="000C7BAB"/>
    <w:rsid w:val="000D00CF"/>
    <w:rsid w:val="000D0352"/>
    <w:rsid w:val="000D0602"/>
    <w:rsid w:val="000D0C4A"/>
    <w:rsid w:val="000D0DCE"/>
    <w:rsid w:val="000D0F09"/>
    <w:rsid w:val="000D0F6B"/>
    <w:rsid w:val="000D1032"/>
    <w:rsid w:val="000D1197"/>
    <w:rsid w:val="000D11FE"/>
    <w:rsid w:val="000D166D"/>
    <w:rsid w:val="000D1DD7"/>
    <w:rsid w:val="000D1FF4"/>
    <w:rsid w:val="000D2707"/>
    <w:rsid w:val="000D29C9"/>
    <w:rsid w:val="000D2AE3"/>
    <w:rsid w:val="000D3063"/>
    <w:rsid w:val="000D347C"/>
    <w:rsid w:val="000D355C"/>
    <w:rsid w:val="000D3800"/>
    <w:rsid w:val="000D3B1B"/>
    <w:rsid w:val="000D3E47"/>
    <w:rsid w:val="000D3EFF"/>
    <w:rsid w:val="000D47E7"/>
    <w:rsid w:val="000D48BA"/>
    <w:rsid w:val="000D4CF2"/>
    <w:rsid w:val="000D4E96"/>
    <w:rsid w:val="000D4F03"/>
    <w:rsid w:val="000D50C3"/>
    <w:rsid w:val="000D5105"/>
    <w:rsid w:val="000D59BE"/>
    <w:rsid w:val="000D5DA9"/>
    <w:rsid w:val="000D6236"/>
    <w:rsid w:val="000D67D3"/>
    <w:rsid w:val="000D76AE"/>
    <w:rsid w:val="000D7E96"/>
    <w:rsid w:val="000E0542"/>
    <w:rsid w:val="000E0C0C"/>
    <w:rsid w:val="000E111E"/>
    <w:rsid w:val="000E182B"/>
    <w:rsid w:val="000E1B8B"/>
    <w:rsid w:val="000E1DFA"/>
    <w:rsid w:val="000E2127"/>
    <w:rsid w:val="000E217A"/>
    <w:rsid w:val="000E250B"/>
    <w:rsid w:val="000E2A90"/>
    <w:rsid w:val="000E2CD5"/>
    <w:rsid w:val="000E342E"/>
    <w:rsid w:val="000E345C"/>
    <w:rsid w:val="000E4673"/>
    <w:rsid w:val="000E4C56"/>
    <w:rsid w:val="000E5092"/>
    <w:rsid w:val="000E5344"/>
    <w:rsid w:val="000E5457"/>
    <w:rsid w:val="000E5878"/>
    <w:rsid w:val="000E5B65"/>
    <w:rsid w:val="000E5E93"/>
    <w:rsid w:val="000E64E6"/>
    <w:rsid w:val="000E6674"/>
    <w:rsid w:val="000E672F"/>
    <w:rsid w:val="000E6F3A"/>
    <w:rsid w:val="000E7EC2"/>
    <w:rsid w:val="000F087A"/>
    <w:rsid w:val="000F08E4"/>
    <w:rsid w:val="000F0B33"/>
    <w:rsid w:val="000F0FAE"/>
    <w:rsid w:val="000F110F"/>
    <w:rsid w:val="000F1587"/>
    <w:rsid w:val="000F16A9"/>
    <w:rsid w:val="000F1C24"/>
    <w:rsid w:val="000F1D77"/>
    <w:rsid w:val="000F25A9"/>
    <w:rsid w:val="000F2716"/>
    <w:rsid w:val="000F386B"/>
    <w:rsid w:val="000F3E62"/>
    <w:rsid w:val="000F41A3"/>
    <w:rsid w:val="000F4D7C"/>
    <w:rsid w:val="000F50C4"/>
    <w:rsid w:val="000F50DB"/>
    <w:rsid w:val="000F543F"/>
    <w:rsid w:val="000F5B27"/>
    <w:rsid w:val="000F5DBE"/>
    <w:rsid w:val="000F5E18"/>
    <w:rsid w:val="000F6621"/>
    <w:rsid w:val="000F6ACF"/>
    <w:rsid w:val="000F743A"/>
    <w:rsid w:val="000F75A4"/>
    <w:rsid w:val="000F7798"/>
    <w:rsid w:val="000F7A9D"/>
    <w:rsid w:val="00100F76"/>
    <w:rsid w:val="0010142A"/>
    <w:rsid w:val="00101443"/>
    <w:rsid w:val="0010182F"/>
    <w:rsid w:val="00101A67"/>
    <w:rsid w:val="00101DD3"/>
    <w:rsid w:val="00102D85"/>
    <w:rsid w:val="00103369"/>
    <w:rsid w:val="0010346F"/>
    <w:rsid w:val="00103D8E"/>
    <w:rsid w:val="00103E11"/>
    <w:rsid w:val="001045B5"/>
    <w:rsid w:val="00104978"/>
    <w:rsid w:val="00104FA4"/>
    <w:rsid w:val="0010550C"/>
    <w:rsid w:val="00105AE2"/>
    <w:rsid w:val="00105C38"/>
    <w:rsid w:val="00106556"/>
    <w:rsid w:val="001065A5"/>
    <w:rsid w:val="00106922"/>
    <w:rsid w:val="00106E4B"/>
    <w:rsid w:val="00106F30"/>
    <w:rsid w:val="001072C6"/>
    <w:rsid w:val="0010743E"/>
    <w:rsid w:val="001075FA"/>
    <w:rsid w:val="00110197"/>
    <w:rsid w:val="001106E6"/>
    <w:rsid w:val="00110D08"/>
    <w:rsid w:val="00110DB7"/>
    <w:rsid w:val="001112FC"/>
    <w:rsid w:val="00111459"/>
    <w:rsid w:val="0011157C"/>
    <w:rsid w:val="001118A0"/>
    <w:rsid w:val="00111B8D"/>
    <w:rsid w:val="0011233F"/>
    <w:rsid w:val="001125CA"/>
    <w:rsid w:val="00112C24"/>
    <w:rsid w:val="001139DD"/>
    <w:rsid w:val="00113F9C"/>
    <w:rsid w:val="0011458C"/>
    <w:rsid w:val="00114803"/>
    <w:rsid w:val="00115D38"/>
    <w:rsid w:val="00116082"/>
    <w:rsid w:val="0011670C"/>
    <w:rsid w:val="001168ED"/>
    <w:rsid w:val="0011694B"/>
    <w:rsid w:val="00116BAA"/>
    <w:rsid w:val="00116CF3"/>
    <w:rsid w:val="00116EE8"/>
    <w:rsid w:val="00117507"/>
    <w:rsid w:val="00120168"/>
    <w:rsid w:val="0012054A"/>
    <w:rsid w:val="001205EE"/>
    <w:rsid w:val="001207FD"/>
    <w:rsid w:val="00120D21"/>
    <w:rsid w:val="0012192C"/>
    <w:rsid w:val="00121F0C"/>
    <w:rsid w:val="0012205D"/>
    <w:rsid w:val="0012231B"/>
    <w:rsid w:val="00122411"/>
    <w:rsid w:val="001229BF"/>
    <w:rsid w:val="00123786"/>
    <w:rsid w:val="001237DC"/>
    <w:rsid w:val="001240D5"/>
    <w:rsid w:val="00124B5D"/>
    <w:rsid w:val="00124D61"/>
    <w:rsid w:val="00124FD2"/>
    <w:rsid w:val="00125B80"/>
    <w:rsid w:val="00125C8A"/>
    <w:rsid w:val="00125DBB"/>
    <w:rsid w:val="00125F12"/>
    <w:rsid w:val="00126016"/>
    <w:rsid w:val="001260F3"/>
    <w:rsid w:val="00126C7C"/>
    <w:rsid w:val="001276BA"/>
    <w:rsid w:val="0012781C"/>
    <w:rsid w:val="00127D4D"/>
    <w:rsid w:val="0013056C"/>
    <w:rsid w:val="001307DF"/>
    <w:rsid w:val="00131134"/>
    <w:rsid w:val="00131148"/>
    <w:rsid w:val="00131537"/>
    <w:rsid w:val="00131BF2"/>
    <w:rsid w:val="00131E7B"/>
    <w:rsid w:val="00132067"/>
    <w:rsid w:val="00132C70"/>
    <w:rsid w:val="00132E2F"/>
    <w:rsid w:val="00132F1C"/>
    <w:rsid w:val="0013313D"/>
    <w:rsid w:val="001338D8"/>
    <w:rsid w:val="00133B75"/>
    <w:rsid w:val="00133C39"/>
    <w:rsid w:val="00133CAD"/>
    <w:rsid w:val="001343C7"/>
    <w:rsid w:val="00134714"/>
    <w:rsid w:val="00134A5E"/>
    <w:rsid w:val="00134C32"/>
    <w:rsid w:val="00134E94"/>
    <w:rsid w:val="00135298"/>
    <w:rsid w:val="001356E7"/>
    <w:rsid w:val="0013597B"/>
    <w:rsid w:val="00135B30"/>
    <w:rsid w:val="0013776B"/>
    <w:rsid w:val="0013784D"/>
    <w:rsid w:val="0013788A"/>
    <w:rsid w:val="00137B1A"/>
    <w:rsid w:val="00137E95"/>
    <w:rsid w:val="00137EE1"/>
    <w:rsid w:val="00140422"/>
    <w:rsid w:val="001411E4"/>
    <w:rsid w:val="001413D8"/>
    <w:rsid w:val="001416CD"/>
    <w:rsid w:val="00141E11"/>
    <w:rsid w:val="001427C0"/>
    <w:rsid w:val="00142830"/>
    <w:rsid w:val="00142B66"/>
    <w:rsid w:val="00142C73"/>
    <w:rsid w:val="00142FAD"/>
    <w:rsid w:val="00142FD4"/>
    <w:rsid w:val="00143947"/>
    <w:rsid w:val="00143B2F"/>
    <w:rsid w:val="00143D51"/>
    <w:rsid w:val="00144805"/>
    <w:rsid w:val="00144BCD"/>
    <w:rsid w:val="00145188"/>
    <w:rsid w:val="00145644"/>
    <w:rsid w:val="001459DE"/>
    <w:rsid w:val="0014624B"/>
    <w:rsid w:val="001462FB"/>
    <w:rsid w:val="0014630A"/>
    <w:rsid w:val="001464F9"/>
    <w:rsid w:val="0014673F"/>
    <w:rsid w:val="00147219"/>
    <w:rsid w:val="001475D9"/>
    <w:rsid w:val="001476E7"/>
    <w:rsid w:val="001479A8"/>
    <w:rsid w:val="00147D14"/>
    <w:rsid w:val="00147DFE"/>
    <w:rsid w:val="00147EA5"/>
    <w:rsid w:val="00150050"/>
    <w:rsid w:val="001512DB"/>
    <w:rsid w:val="001515C2"/>
    <w:rsid w:val="00151E87"/>
    <w:rsid w:val="001522C3"/>
    <w:rsid w:val="001528F1"/>
    <w:rsid w:val="00152E76"/>
    <w:rsid w:val="0015304C"/>
    <w:rsid w:val="0015457E"/>
    <w:rsid w:val="001550F3"/>
    <w:rsid w:val="001551E7"/>
    <w:rsid w:val="001552E6"/>
    <w:rsid w:val="00155350"/>
    <w:rsid w:val="0015563A"/>
    <w:rsid w:val="00156385"/>
    <w:rsid w:val="0015733E"/>
    <w:rsid w:val="00157DAC"/>
    <w:rsid w:val="0016045D"/>
    <w:rsid w:val="0016056F"/>
    <w:rsid w:val="00160CB3"/>
    <w:rsid w:val="001613F4"/>
    <w:rsid w:val="00161523"/>
    <w:rsid w:val="001616EA"/>
    <w:rsid w:val="00161AC8"/>
    <w:rsid w:val="001624E4"/>
    <w:rsid w:val="00162737"/>
    <w:rsid w:val="0016356C"/>
    <w:rsid w:val="00163948"/>
    <w:rsid w:val="00163AE8"/>
    <w:rsid w:val="00163BFC"/>
    <w:rsid w:val="001642F7"/>
    <w:rsid w:val="00164A00"/>
    <w:rsid w:val="00164E49"/>
    <w:rsid w:val="001653D9"/>
    <w:rsid w:val="00166088"/>
    <w:rsid w:val="001660A8"/>
    <w:rsid w:val="001663AE"/>
    <w:rsid w:val="00166448"/>
    <w:rsid w:val="0016694E"/>
    <w:rsid w:val="001673B3"/>
    <w:rsid w:val="00167828"/>
    <w:rsid w:val="00167A14"/>
    <w:rsid w:val="00170D2E"/>
    <w:rsid w:val="00171725"/>
    <w:rsid w:val="001717E1"/>
    <w:rsid w:val="00171973"/>
    <w:rsid w:val="00171EDA"/>
    <w:rsid w:val="00171F8F"/>
    <w:rsid w:val="00172160"/>
    <w:rsid w:val="0017219F"/>
    <w:rsid w:val="00172A27"/>
    <w:rsid w:val="00172BD2"/>
    <w:rsid w:val="00172C5B"/>
    <w:rsid w:val="00172D1D"/>
    <w:rsid w:val="00173437"/>
    <w:rsid w:val="001737E4"/>
    <w:rsid w:val="00173B6F"/>
    <w:rsid w:val="00174036"/>
    <w:rsid w:val="00174093"/>
    <w:rsid w:val="00174C8B"/>
    <w:rsid w:val="00174CF8"/>
    <w:rsid w:val="00174D7E"/>
    <w:rsid w:val="001753F0"/>
    <w:rsid w:val="00175AF7"/>
    <w:rsid w:val="00176276"/>
    <w:rsid w:val="00176295"/>
    <w:rsid w:val="00176442"/>
    <w:rsid w:val="0017675E"/>
    <w:rsid w:val="00176F25"/>
    <w:rsid w:val="0017706D"/>
    <w:rsid w:val="001770BD"/>
    <w:rsid w:val="00177B98"/>
    <w:rsid w:val="00177FEA"/>
    <w:rsid w:val="00180377"/>
    <w:rsid w:val="00180A29"/>
    <w:rsid w:val="00180DE0"/>
    <w:rsid w:val="001810A9"/>
    <w:rsid w:val="001815B3"/>
    <w:rsid w:val="00182494"/>
    <w:rsid w:val="00182B22"/>
    <w:rsid w:val="00182CF0"/>
    <w:rsid w:val="00182F51"/>
    <w:rsid w:val="00183114"/>
    <w:rsid w:val="00183365"/>
    <w:rsid w:val="00183A78"/>
    <w:rsid w:val="00183B52"/>
    <w:rsid w:val="00183E02"/>
    <w:rsid w:val="00183E9A"/>
    <w:rsid w:val="00183EF6"/>
    <w:rsid w:val="0018408A"/>
    <w:rsid w:val="00184202"/>
    <w:rsid w:val="00184843"/>
    <w:rsid w:val="00184C4B"/>
    <w:rsid w:val="001851BB"/>
    <w:rsid w:val="00185373"/>
    <w:rsid w:val="001853C9"/>
    <w:rsid w:val="00185417"/>
    <w:rsid w:val="00185B1A"/>
    <w:rsid w:val="00185D66"/>
    <w:rsid w:val="00186307"/>
    <w:rsid w:val="00186753"/>
    <w:rsid w:val="00186EF2"/>
    <w:rsid w:val="0018720E"/>
    <w:rsid w:val="001874F6"/>
    <w:rsid w:val="00187C89"/>
    <w:rsid w:val="00190367"/>
    <w:rsid w:val="00190722"/>
    <w:rsid w:val="0019076D"/>
    <w:rsid w:val="0019090D"/>
    <w:rsid w:val="00190B1B"/>
    <w:rsid w:val="001915A9"/>
    <w:rsid w:val="00192533"/>
    <w:rsid w:val="001926E6"/>
    <w:rsid w:val="00193488"/>
    <w:rsid w:val="001937CF"/>
    <w:rsid w:val="00193C53"/>
    <w:rsid w:val="00193CC1"/>
    <w:rsid w:val="00193CFA"/>
    <w:rsid w:val="00193DA6"/>
    <w:rsid w:val="0019472F"/>
    <w:rsid w:val="00194763"/>
    <w:rsid w:val="00194D3D"/>
    <w:rsid w:val="001954C1"/>
    <w:rsid w:val="0019585C"/>
    <w:rsid w:val="0019597F"/>
    <w:rsid w:val="00195E5E"/>
    <w:rsid w:val="00196198"/>
    <w:rsid w:val="001963DB"/>
    <w:rsid w:val="00196A05"/>
    <w:rsid w:val="00196C54"/>
    <w:rsid w:val="00196E43"/>
    <w:rsid w:val="00197338"/>
    <w:rsid w:val="0019791B"/>
    <w:rsid w:val="001A0154"/>
    <w:rsid w:val="001A0346"/>
    <w:rsid w:val="001A055B"/>
    <w:rsid w:val="001A06F2"/>
    <w:rsid w:val="001A12FC"/>
    <w:rsid w:val="001A1ABA"/>
    <w:rsid w:val="001A2026"/>
    <w:rsid w:val="001A28F1"/>
    <w:rsid w:val="001A2BEF"/>
    <w:rsid w:val="001A2D9F"/>
    <w:rsid w:val="001A2DE7"/>
    <w:rsid w:val="001A3722"/>
    <w:rsid w:val="001A44CA"/>
    <w:rsid w:val="001A49BB"/>
    <w:rsid w:val="001A4A24"/>
    <w:rsid w:val="001A5350"/>
    <w:rsid w:val="001A58C1"/>
    <w:rsid w:val="001A5CC5"/>
    <w:rsid w:val="001A657B"/>
    <w:rsid w:val="001A6A54"/>
    <w:rsid w:val="001A6CD1"/>
    <w:rsid w:val="001A6CEF"/>
    <w:rsid w:val="001A6F77"/>
    <w:rsid w:val="001A73C0"/>
    <w:rsid w:val="001A7734"/>
    <w:rsid w:val="001B0389"/>
    <w:rsid w:val="001B03C7"/>
    <w:rsid w:val="001B098E"/>
    <w:rsid w:val="001B0EDA"/>
    <w:rsid w:val="001B12E6"/>
    <w:rsid w:val="001B167B"/>
    <w:rsid w:val="001B1A11"/>
    <w:rsid w:val="001B2492"/>
    <w:rsid w:val="001B256A"/>
    <w:rsid w:val="001B2962"/>
    <w:rsid w:val="001B2CB9"/>
    <w:rsid w:val="001B3173"/>
    <w:rsid w:val="001B3185"/>
    <w:rsid w:val="001B347D"/>
    <w:rsid w:val="001B3CD4"/>
    <w:rsid w:val="001B3FE3"/>
    <w:rsid w:val="001B40DC"/>
    <w:rsid w:val="001B42E8"/>
    <w:rsid w:val="001B4325"/>
    <w:rsid w:val="001B4565"/>
    <w:rsid w:val="001B45AF"/>
    <w:rsid w:val="001B48FB"/>
    <w:rsid w:val="001B4CEA"/>
    <w:rsid w:val="001B57E1"/>
    <w:rsid w:val="001B5B3A"/>
    <w:rsid w:val="001B5BCD"/>
    <w:rsid w:val="001B5E4A"/>
    <w:rsid w:val="001B5FFA"/>
    <w:rsid w:val="001B62E4"/>
    <w:rsid w:val="001B633C"/>
    <w:rsid w:val="001B65DB"/>
    <w:rsid w:val="001B70DB"/>
    <w:rsid w:val="001C086C"/>
    <w:rsid w:val="001C0A57"/>
    <w:rsid w:val="001C10C1"/>
    <w:rsid w:val="001C1584"/>
    <w:rsid w:val="001C19A1"/>
    <w:rsid w:val="001C1DCB"/>
    <w:rsid w:val="001C2844"/>
    <w:rsid w:val="001C2CE3"/>
    <w:rsid w:val="001C4372"/>
    <w:rsid w:val="001C4607"/>
    <w:rsid w:val="001C4828"/>
    <w:rsid w:val="001C48B4"/>
    <w:rsid w:val="001C48E7"/>
    <w:rsid w:val="001C4B85"/>
    <w:rsid w:val="001C5C63"/>
    <w:rsid w:val="001C67DE"/>
    <w:rsid w:val="001C6C1E"/>
    <w:rsid w:val="001C726E"/>
    <w:rsid w:val="001C7D55"/>
    <w:rsid w:val="001D017C"/>
    <w:rsid w:val="001D01C2"/>
    <w:rsid w:val="001D0244"/>
    <w:rsid w:val="001D036E"/>
    <w:rsid w:val="001D040A"/>
    <w:rsid w:val="001D074D"/>
    <w:rsid w:val="001D097C"/>
    <w:rsid w:val="001D0C39"/>
    <w:rsid w:val="001D103C"/>
    <w:rsid w:val="001D1374"/>
    <w:rsid w:val="001D1BB8"/>
    <w:rsid w:val="001D212B"/>
    <w:rsid w:val="001D26D4"/>
    <w:rsid w:val="001D27E4"/>
    <w:rsid w:val="001D285C"/>
    <w:rsid w:val="001D2A97"/>
    <w:rsid w:val="001D387E"/>
    <w:rsid w:val="001D3AED"/>
    <w:rsid w:val="001D3C9B"/>
    <w:rsid w:val="001D3E1F"/>
    <w:rsid w:val="001D402F"/>
    <w:rsid w:val="001D4C31"/>
    <w:rsid w:val="001D5059"/>
    <w:rsid w:val="001D58DC"/>
    <w:rsid w:val="001D5F90"/>
    <w:rsid w:val="001D6240"/>
    <w:rsid w:val="001D64D4"/>
    <w:rsid w:val="001D6EC8"/>
    <w:rsid w:val="001D76D6"/>
    <w:rsid w:val="001D7841"/>
    <w:rsid w:val="001D7FA5"/>
    <w:rsid w:val="001E01ED"/>
    <w:rsid w:val="001E0205"/>
    <w:rsid w:val="001E06F7"/>
    <w:rsid w:val="001E0D1D"/>
    <w:rsid w:val="001E122D"/>
    <w:rsid w:val="001E1A60"/>
    <w:rsid w:val="001E1FA1"/>
    <w:rsid w:val="001E202D"/>
    <w:rsid w:val="001E21B6"/>
    <w:rsid w:val="001E2F71"/>
    <w:rsid w:val="001E320D"/>
    <w:rsid w:val="001E323D"/>
    <w:rsid w:val="001E3332"/>
    <w:rsid w:val="001E3761"/>
    <w:rsid w:val="001E38C1"/>
    <w:rsid w:val="001E3B2E"/>
    <w:rsid w:val="001E3F7B"/>
    <w:rsid w:val="001E48EA"/>
    <w:rsid w:val="001E4E37"/>
    <w:rsid w:val="001E4F77"/>
    <w:rsid w:val="001E51B5"/>
    <w:rsid w:val="001E52AA"/>
    <w:rsid w:val="001E58AC"/>
    <w:rsid w:val="001E5ADD"/>
    <w:rsid w:val="001E6B81"/>
    <w:rsid w:val="001E6FE3"/>
    <w:rsid w:val="001E7AE2"/>
    <w:rsid w:val="001E7D1E"/>
    <w:rsid w:val="001E7E4A"/>
    <w:rsid w:val="001F08EC"/>
    <w:rsid w:val="001F08FA"/>
    <w:rsid w:val="001F1362"/>
    <w:rsid w:val="001F1566"/>
    <w:rsid w:val="001F1612"/>
    <w:rsid w:val="001F1A16"/>
    <w:rsid w:val="001F1F7C"/>
    <w:rsid w:val="001F23F9"/>
    <w:rsid w:val="001F2860"/>
    <w:rsid w:val="001F2C93"/>
    <w:rsid w:val="001F2D3E"/>
    <w:rsid w:val="001F2F2C"/>
    <w:rsid w:val="001F33E2"/>
    <w:rsid w:val="001F349C"/>
    <w:rsid w:val="001F394B"/>
    <w:rsid w:val="001F3CAB"/>
    <w:rsid w:val="001F4062"/>
    <w:rsid w:val="001F41C1"/>
    <w:rsid w:val="001F4980"/>
    <w:rsid w:val="001F502A"/>
    <w:rsid w:val="001F50E2"/>
    <w:rsid w:val="001F5301"/>
    <w:rsid w:val="001F5439"/>
    <w:rsid w:val="001F557E"/>
    <w:rsid w:val="001F55C9"/>
    <w:rsid w:val="001F5906"/>
    <w:rsid w:val="001F5DFF"/>
    <w:rsid w:val="001F5E34"/>
    <w:rsid w:val="001F5E99"/>
    <w:rsid w:val="001F62C5"/>
    <w:rsid w:val="001F7D49"/>
    <w:rsid w:val="0020034A"/>
    <w:rsid w:val="00200A89"/>
    <w:rsid w:val="00200A8A"/>
    <w:rsid w:val="00202550"/>
    <w:rsid w:val="0020255B"/>
    <w:rsid w:val="00202667"/>
    <w:rsid w:val="00202DBC"/>
    <w:rsid w:val="00202FBF"/>
    <w:rsid w:val="0020384A"/>
    <w:rsid w:val="00203ACA"/>
    <w:rsid w:val="00203E44"/>
    <w:rsid w:val="00203ED8"/>
    <w:rsid w:val="00204082"/>
    <w:rsid w:val="0020440C"/>
    <w:rsid w:val="00204A3F"/>
    <w:rsid w:val="002050D5"/>
    <w:rsid w:val="0020553E"/>
    <w:rsid w:val="00205B49"/>
    <w:rsid w:val="00205C84"/>
    <w:rsid w:val="00205FA4"/>
    <w:rsid w:val="00206BBD"/>
    <w:rsid w:val="00206D7A"/>
    <w:rsid w:val="00206F81"/>
    <w:rsid w:val="002072B4"/>
    <w:rsid w:val="00207D78"/>
    <w:rsid w:val="00207DAF"/>
    <w:rsid w:val="0021029E"/>
    <w:rsid w:val="002102B4"/>
    <w:rsid w:val="002103B0"/>
    <w:rsid w:val="0021066B"/>
    <w:rsid w:val="002106FC"/>
    <w:rsid w:val="0021089E"/>
    <w:rsid w:val="00210BD8"/>
    <w:rsid w:val="00210D05"/>
    <w:rsid w:val="0021184C"/>
    <w:rsid w:val="002118FA"/>
    <w:rsid w:val="00211A8C"/>
    <w:rsid w:val="00211CD7"/>
    <w:rsid w:val="00211F9F"/>
    <w:rsid w:val="002125B9"/>
    <w:rsid w:val="002132B7"/>
    <w:rsid w:val="00213696"/>
    <w:rsid w:val="002137F8"/>
    <w:rsid w:val="00213C2F"/>
    <w:rsid w:val="0021437A"/>
    <w:rsid w:val="00214CD1"/>
    <w:rsid w:val="00215027"/>
    <w:rsid w:val="002160C8"/>
    <w:rsid w:val="002170FD"/>
    <w:rsid w:val="002171E9"/>
    <w:rsid w:val="0021779D"/>
    <w:rsid w:val="0021786C"/>
    <w:rsid w:val="00217CAB"/>
    <w:rsid w:val="00220353"/>
    <w:rsid w:val="00220710"/>
    <w:rsid w:val="002221E8"/>
    <w:rsid w:val="002222DF"/>
    <w:rsid w:val="002226C4"/>
    <w:rsid w:val="00222AA1"/>
    <w:rsid w:val="00222B7F"/>
    <w:rsid w:val="00223507"/>
    <w:rsid w:val="00223AF1"/>
    <w:rsid w:val="00223B33"/>
    <w:rsid w:val="00223BE5"/>
    <w:rsid w:val="0022431D"/>
    <w:rsid w:val="00224568"/>
    <w:rsid w:val="0022492F"/>
    <w:rsid w:val="00225134"/>
    <w:rsid w:val="002263A2"/>
    <w:rsid w:val="002264C6"/>
    <w:rsid w:val="0022691A"/>
    <w:rsid w:val="0022739E"/>
    <w:rsid w:val="00227760"/>
    <w:rsid w:val="0022788E"/>
    <w:rsid w:val="002279E2"/>
    <w:rsid w:val="00227DC3"/>
    <w:rsid w:val="00230178"/>
    <w:rsid w:val="002303F1"/>
    <w:rsid w:val="00230705"/>
    <w:rsid w:val="00230D7C"/>
    <w:rsid w:val="00231229"/>
    <w:rsid w:val="00231280"/>
    <w:rsid w:val="00231402"/>
    <w:rsid w:val="002316C2"/>
    <w:rsid w:val="00231C3D"/>
    <w:rsid w:val="00232091"/>
    <w:rsid w:val="002328B6"/>
    <w:rsid w:val="00233151"/>
    <w:rsid w:val="00233819"/>
    <w:rsid w:val="00233CB8"/>
    <w:rsid w:val="00233FF3"/>
    <w:rsid w:val="00234096"/>
    <w:rsid w:val="002344B0"/>
    <w:rsid w:val="002357BC"/>
    <w:rsid w:val="00235D1B"/>
    <w:rsid w:val="00235D5F"/>
    <w:rsid w:val="00236231"/>
    <w:rsid w:val="002362A6"/>
    <w:rsid w:val="00236466"/>
    <w:rsid w:val="00237177"/>
    <w:rsid w:val="0023750B"/>
    <w:rsid w:val="0023758D"/>
    <w:rsid w:val="002375CF"/>
    <w:rsid w:val="002376DE"/>
    <w:rsid w:val="00237F08"/>
    <w:rsid w:val="0024009D"/>
    <w:rsid w:val="00240CB6"/>
    <w:rsid w:val="00240EC9"/>
    <w:rsid w:val="00241137"/>
    <w:rsid w:val="00242185"/>
    <w:rsid w:val="002421E3"/>
    <w:rsid w:val="002426BE"/>
    <w:rsid w:val="00242B63"/>
    <w:rsid w:val="00243145"/>
    <w:rsid w:val="0024339D"/>
    <w:rsid w:val="002437E0"/>
    <w:rsid w:val="0024385C"/>
    <w:rsid w:val="00243D23"/>
    <w:rsid w:val="00244467"/>
    <w:rsid w:val="00245CE0"/>
    <w:rsid w:val="00245D56"/>
    <w:rsid w:val="00245D9D"/>
    <w:rsid w:val="00246133"/>
    <w:rsid w:val="002463AF"/>
    <w:rsid w:val="00246E8C"/>
    <w:rsid w:val="0024732E"/>
    <w:rsid w:val="00247EBA"/>
    <w:rsid w:val="002501AF"/>
    <w:rsid w:val="00250677"/>
    <w:rsid w:val="00250F52"/>
    <w:rsid w:val="002511AF"/>
    <w:rsid w:val="0025160C"/>
    <w:rsid w:val="0025167F"/>
    <w:rsid w:val="00251DC0"/>
    <w:rsid w:val="002520D7"/>
    <w:rsid w:val="0025276B"/>
    <w:rsid w:val="00252B70"/>
    <w:rsid w:val="00252E23"/>
    <w:rsid w:val="00253154"/>
    <w:rsid w:val="00253DF0"/>
    <w:rsid w:val="00254041"/>
    <w:rsid w:val="00254112"/>
    <w:rsid w:val="0025438A"/>
    <w:rsid w:val="00254434"/>
    <w:rsid w:val="00254F87"/>
    <w:rsid w:val="00255329"/>
    <w:rsid w:val="002556D4"/>
    <w:rsid w:val="00255F94"/>
    <w:rsid w:val="0025621E"/>
    <w:rsid w:val="00256DB2"/>
    <w:rsid w:val="00257006"/>
    <w:rsid w:val="00257046"/>
    <w:rsid w:val="002577EF"/>
    <w:rsid w:val="00257882"/>
    <w:rsid w:val="00257F2E"/>
    <w:rsid w:val="00260270"/>
    <w:rsid w:val="00260394"/>
    <w:rsid w:val="00260B7D"/>
    <w:rsid w:val="00260D4B"/>
    <w:rsid w:val="00261C5F"/>
    <w:rsid w:val="00261CBA"/>
    <w:rsid w:val="00262A03"/>
    <w:rsid w:val="00262B5C"/>
    <w:rsid w:val="00262F78"/>
    <w:rsid w:val="00263527"/>
    <w:rsid w:val="002639B1"/>
    <w:rsid w:val="00263CB9"/>
    <w:rsid w:val="00264252"/>
    <w:rsid w:val="002642C2"/>
    <w:rsid w:val="00264923"/>
    <w:rsid w:val="00264A79"/>
    <w:rsid w:val="00264FA3"/>
    <w:rsid w:val="002653FC"/>
    <w:rsid w:val="00265E29"/>
    <w:rsid w:val="00266E9B"/>
    <w:rsid w:val="002671E2"/>
    <w:rsid w:val="002678EB"/>
    <w:rsid w:val="002700E7"/>
    <w:rsid w:val="00270BDB"/>
    <w:rsid w:val="00270DAA"/>
    <w:rsid w:val="00271CA4"/>
    <w:rsid w:val="00271E87"/>
    <w:rsid w:val="0027251E"/>
    <w:rsid w:val="00272697"/>
    <w:rsid w:val="00272AA4"/>
    <w:rsid w:val="00272B11"/>
    <w:rsid w:val="00272C24"/>
    <w:rsid w:val="00272C44"/>
    <w:rsid w:val="00272F48"/>
    <w:rsid w:val="00273E1C"/>
    <w:rsid w:val="0027421C"/>
    <w:rsid w:val="00274606"/>
    <w:rsid w:val="002747AE"/>
    <w:rsid w:val="00274CE9"/>
    <w:rsid w:val="00274D62"/>
    <w:rsid w:val="00274ECC"/>
    <w:rsid w:val="00275597"/>
    <w:rsid w:val="00275A14"/>
    <w:rsid w:val="00275DA3"/>
    <w:rsid w:val="002765DA"/>
    <w:rsid w:val="00276DF3"/>
    <w:rsid w:val="002772EB"/>
    <w:rsid w:val="00277635"/>
    <w:rsid w:val="002778B7"/>
    <w:rsid w:val="00277B74"/>
    <w:rsid w:val="00277F42"/>
    <w:rsid w:val="00280132"/>
    <w:rsid w:val="0028066A"/>
    <w:rsid w:val="00280DB6"/>
    <w:rsid w:val="00280FB3"/>
    <w:rsid w:val="00281430"/>
    <w:rsid w:val="00281C7B"/>
    <w:rsid w:val="00281EA2"/>
    <w:rsid w:val="002822D6"/>
    <w:rsid w:val="00282A8D"/>
    <w:rsid w:val="00282C19"/>
    <w:rsid w:val="00282D30"/>
    <w:rsid w:val="00282D38"/>
    <w:rsid w:val="00282DE9"/>
    <w:rsid w:val="00283E10"/>
    <w:rsid w:val="00283EE6"/>
    <w:rsid w:val="00283EF5"/>
    <w:rsid w:val="00283F09"/>
    <w:rsid w:val="0028417E"/>
    <w:rsid w:val="00284472"/>
    <w:rsid w:val="002847EE"/>
    <w:rsid w:val="00284F56"/>
    <w:rsid w:val="0028501D"/>
    <w:rsid w:val="002851EF"/>
    <w:rsid w:val="002853EA"/>
    <w:rsid w:val="00285A86"/>
    <w:rsid w:val="00285B6B"/>
    <w:rsid w:val="00285E6D"/>
    <w:rsid w:val="0028610B"/>
    <w:rsid w:val="00286725"/>
    <w:rsid w:val="002867B3"/>
    <w:rsid w:val="002867B7"/>
    <w:rsid w:val="00286C89"/>
    <w:rsid w:val="002874D2"/>
    <w:rsid w:val="00287580"/>
    <w:rsid w:val="00287D99"/>
    <w:rsid w:val="00287DC0"/>
    <w:rsid w:val="002900A5"/>
    <w:rsid w:val="002905C6"/>
    <w:rsid w:val="00290D4E"/>
    <w:rsid w:val="00291534"/>
    <w:rsid w:val="002917A7"/>
    <w:rsid w:val="00291DB9"/>
    <w:rsid w:val="0029229A"/>
    <w:rsid w:val="002923D7"/>
    <w:rsid w:val="002924E7"/>
    <w:rsid w:val="00292812"/>
    <w:rsid w:val="002932D2"/>
    <w:rsid w:val="0029330A"/>
    <w:rsid w:val="00293787"/>
    <w:rsid w:val="00293BB0"/>
    <w:rsid w:val="00293E40"/>
    <w:rsid w:val="00294384"/>
    <w:rsid w:val="002945A4"/>
    <w:rsid w:val="00294D1B"/>
    <w:rsid w:val="00294D76"/>
    <w:rsid w:val="00294E94"/>
    <w:rsid w:val="002954E6"/>
    <w:rsid w:val="00295691"/>
    <w:rsid w:val="00296651"/>
    <w:rsid w:val="002968DA"/>
    <w:rsid w:val="00296C2A"/>
    <w:rsid w:val="00296E62"/>
    <w:rsid w:val="00297B10"/>
    <w:rsid w:val="00297B63"/>
    <w:rsid w:val="00297FA1"/>
    <w:rsid w:val="002A17D9"/>
    <w:rsid w:val="002A1D63"/>
    <w:rsid w:val="002A1EB0"/>
    <w:rsid w:val="002A28D2"/>
    <w:rsid w:val="002A2A93"/>
    <w:rsid w:val="002A307F"/>
    <w:rsid w:val="002A3244"/>
    <w:rsid w:val="002A3260"/>
    <w:rsid w:val="002A3A72"/>
    <w:rsid w:val="002A3B01"/>
    <w:rsid w:val="002A44B8"/>
    <w:rsid w:val="002A4708"/>
    <w:rsid w:val="002A4716"/>
    <w:rsid w:val="002A476D"/>
    <w:rsid w:val="002A49D3"/>
    <w:rsid w:val="002A4A54"/>
    <w:rsid w:val="002A4ABD"/>
    <w:rsid w:val="002A4DDF"/>
    <w:rsid w:val="002A51F3"/>
    <w:rsid w:val="002A5829"/>
    <w:rsid w:val="002A660A"/>
    <w:rsid w:val="002A7082"/>
    <w:rsid w:val="002A72CE"/>
    <w:rsid w:val="002A7432"/>
    <w:rsid w:val="002B0243"/>
    <w:rsid w:val="002B03EA"/>
    <w:rsid w:val="002B04AC"/>
    <w:rsid w:val="002B08CF"/>
    <w:rsid w:val="002B0954"/>
    <w:rsid w:val="002B0C54"/>
    <w:rsid w:val="002B0CCB"/>
    <w:rsid w:val="002B0D86"/>
    <w:rsid w:val="002B1270"/>
    <w:rsid w:val="002B1499"/>
    <w:rsid w:val="002B15FD"/>
    <w:rsid w:val="002B1C09"/>
    <w:rsid w:val="002B2264"/>
    <w:rsid w:val="002B23C7"/>
    <w:rsid w:val="002B268E"/>
    <w:rsid w:val="002B2731"/>
    <w:rsid w:val="002B2987"/>
    <w:rsid w:val="002B2B95"/>
    <w:rsid w:val="002B303A"/>
    <w:rsid w:val="002B3214"/>
    <w:rsid w:val="002B3234"/>
    <w:rsid w:val="002B3395"/>
    <w:rsid w:val="002B3577"/>
    <w:rsid w:val="002B3646"/>
    <w:rsid w:val="002B3A57"/>
    <w:rsid w:val="002B3AA1"/>
    <w:rsid w:val="002B4068"/>
    <w:rsid w:val="002B40A4"/>
    <w:rsid w:val="002B46DA"/>
    <w:rsid w:val="002B4A73"/>
    <w:rsid w:val="002B4CC9"/>
    <w:rsid w:val="002B592D"/>
    <w:rsid w:val="002B5D16"/>
    <w:rsid w:val="002B6C6C"/>
    <w:rsid w:val="002B7A91"/>
    <w:rsid w:val="002B7B4F"/>
    <w:rsid w:val="002B7C69"/>
    <w:rsid w:val="002C04E9"/>
    <w:rsid w:val="002C05FE"/>
    <w:rsid w:val="002C1282"/>
    <w:rsid w:val="002C1978"/>
    <w:rsid w:val="002C233C"/>
    <w:rsid w:val="002C2D85"/>
    <w:rsid w:val="002C355A"/>
    <w:rsid w:val="002C3A06"/>
    <w:rsid w:val="002C3D05"/>
    <w:rsid w:val="002C3E50"/>
    <w:rsid w:val="002C4135"/>
    <w:rsid w:val="002C4547"/>
    <w:rsid w:val="002C4768"/>
    <w:rsid w:val="002C4AF9"/>
    <w:rsid w:val="002C536E"/>
    <w:rsid w:val="002C5497"/>
    <w:rsid w:val="002C5598"/>
    <w:rsid w:val="002C559D"/>
    <w:rsid w:val="002C568F"/>
    <w:rsid w:val="002C5B60"/>
    <w:rsid w:val="002C5FB7"/>
    <w:rsid w:val="002C61AB"/>
    <w:rsid w:val="002C6AFD"/>
    <w:rsid w:val="002C6D2C"/>
    <w:rsid w:val="002C74DC"/>
    <w:rsid w:val="002C7597"/>
    <w:rsid w:val="002C7DB7"/>
    <w:rsid w:val="002D0445"/>
    <w:rsid w:val="002D0A9C"/>
    <w:rsid w:val="002D0CA1"/>
    <w:rsid w:val="002D119A"/>
    <w:rsid w:val="002D195E"/>
    <w:rsid w:val="002D1E2C"/>
    <w:rsid w:val="002D20F4"/>
    <w:rsid w:val="002D25F5"/>
    <w:rsid w:val="002D27D8"/>
    <w:rsid w:val="002D27F1"/>
    <w:rsid w:val="002D2CCC"/>
    <w:rsid w:val="002D30B1"/>
    <w:rsid w:val="002D34AA"/>
    <w:rsid w:val="002D3584"/>
    <w:rsid w:val="002D4D5D"/>
    <w:rsid w:val="002D5068"/>
    <w:rsid w:val="002D5300"/>
    <w:rsid w:val="002D54EA"/>
    <w:rsid w:val="002D5745"/>
    <w:rsid w:val="002D6127"/>
    <w:rsid w:val="002D698F"/>
    <w:rsid w:val="002D6C0B"/>
    <w:rsid w:val="002D6CB8"/>
    <w:rsid w:val="002D71D7"/>
    <w:rsid w:val="002D79B9"/>
    <w:rsid w:val="002E026E"/>
    <w:rsid w:val="002E069C"/>
    <w:rsid w:val="002E095D"/>
    <w:rsid w:val="002E0D78"/>
    <w:rsid w:val="002E0EDB"/>
    <w:rsid w:val="002E1077"/>
    <w:rsid w:val="002E13DE"/>
    <w:rsid w:val="002E1804"/>
    <w:rsid w:val="002E1980"/>
    <w:rsid w:val="002E1AB0"/>
    <w:rsid w:val="002E1DED"/>
    <w:rsid w:val="002E20FE"/>
    <w:rsid w:val="002E210C"/>
    <w:rsid w:val="002E2340"/>
    <w:rsid w:val="002E240E"/>
    <w:rsid w:val="002E26D1"/>
    <w:rsid w:val="002E2F9E"/>
    <w:rsid w:val="002E3196"/>
    <w:rsid w:val="002E31B2"/>
    <w:rsid w:val="002E31E6"/>
    <w:rsid w:val="002E35F5"/>
    <w:rsid w:val="002E3A34"/>
    <w:rsid w:val="002E3CB0"/>
    <w:rsid w:val="002E3D10"/>
    <w:rsid w:val="002E46EB"/>
    <w:rsid w:val="002E4C2E"/>
    <w:rsid w:val="002E4D1A"/>
    <w:rsid w:val="002E4FF6"/>
    <w:rsid w:val="002E5F0B"/>
    <w:rsid w:val="002E6083"/>
    <w:rsid w:val="002E6334"/>
    <w:rsid w:val="002E6ADB"/>
    <w:rsid w:val="002E6B90"/>
    <w:rsid w:val="002E6CBD"/>
    <w:rsid w:val="002E6D82"/>
    <w:rsid w:val="002E6FEF"/>
    <w:rsid w:val="002E7169"/>
    <w:rsid w:val="002E76E5"/>
    <w:rsid w:val="002E78D0"/>
    <w:rsid w:val="002E7AE2"/>
    <w:rsid w:val="002E7EFE"/>
    <w:rsid w:val="002F05A5"/>
    <w:rsid w:val="002F096F"/>
    <w:rsid w:val="002F2534"/>
    <w:rsid w:val="002F2842"/>
    <w:rsid w:val="002F3584"/>
    <w:rsid w:val="002F36C3"/>
    <w:rsid w:val="002F37BC"/>
    <w:rsid w:val="002F38AE"/>
    <w:rsid w:val="002F3A3B"/>
    <w:rsid w:val="002F51E7"/>
    <w:rsid w:val="002F585A"/>
    <w:rsid w:val="002F5ABA"/>
    <w:rsid w:val="002F681E"/>
    <w:rsid w:val="002F6979"/>
    <w:rsid w:val="002F6AFB"/>
    <w:rsid w:val="002F6C02"/>
    <w:rsid w:val="002F71D5"/>
    <w:rsid w:val="002F7498"/>
    <w:rsid w:val="002F7631"/>
    <w:rsid w:val="002F76E0"/>
    <w:rsid w:val="002F7711"/>
    <w:rsid w:val="00300021"/>
    <w:rsid w:val="00300872"/>
    <w:rsid w:val="00300A5E"/>
    <w:rsid w:val="003011CE"/>
    <w:rsid w:val="00301334"/>
    <w:rsid w:val="0030210E"/>
    <w:rsid w:val="00302EB5"/>
    <w:rsid w:val="00302FCB"/>
    <w:rsid w:val="0030369D"/>
    <w:rsid w:val="00303B71"/>
    <w:rsid w:val="00304255"/>
    <w:rsid w:val="00304F1D"/>
    <w:rsid w:val="00304FA5"/>
    <w:rsid w:val="00305981"/>
    <w:rsid w:val="00305A96"/>
    <w:rsid w:val="00306AA9"/>
    <w:rsid w:val="00306B46"/>
    <w:rsid w:val="00306C49"/>
    <w:rsid w:val="00306E4E"/>
    <w:rsid w:val="00306E52"/>
    <w:rsid w:val="00307404"/>
    <w:rsid w:val="00307683"/>
    <w:rsid w:val="003076F1"/>
    <w:rsid w:val="003076FC"/>
    <w:rsid w:val="00307838"/>
    <w:rsid w:val="00307E01"/>
    <w:rsid w:val="003103C6"/>
    <w:rsid w:val="00310481"/>
    <w:rsid w:val="00310576"/>
    <w:rsid w:val="00311145"/>
    <w:rsid w:val="0031128C"/>
    <w:rsid w:val="0031150A"/>
    <w:rsid w:val="003118B8"/>
    <w:rsid w:val="00311955"/>
    <w:rsid w:val="003119B4"/>
    <w:rsid w:val="003121DC"/>
    <w:rsid w:val="00312416"/>
    <w:rsid w:val="00312E49"/>
    <w:rsid w:val="00313128"/>
    <w:rsid w:val="003134CD"/>
    <w:rsid w:val="00314845"/>
    <w:rsid w:val="0031496F"/>
    <w:rsid w:val="00314D23"/>
    <w:rsid w:val="00314DD8"/>
    <w:rsid w:val="00315A8A"/>
    <w:rsid w:val="0031691A"/>
    <w:rsid w:val="00316AC3"/>
    <w:rsid w:val="003172DE"/>
    <w:rsid w:val="00317388"/>
    <w:rsid w:val="003173EA"/>
    <w:rsid w:val="0031754B"/>
    <w:rsid w:val="00317D4A"/>
    <w:rsid w:val="00317DAD"/>
    <w:rsid w:val="00320192"/>
    <w:rsid w:val="00320C13"/>
    <w:rsid w:val="00320FF7"/>
    <w:rsid w:val="00321295"/>
    <w:rsid w:val="0032173B"/>
    <w:rsid w:val="00321A18"/>
    <w:rsid w:val="0032269F"/>
    <w:rsid w:val="0032358B"/>
    <w:rsid w:val="003235CC"/>
    <w:rsid w:val="003243F5"/>
    <w:rsid w:val="003245C5"/>
    <w:rsid w:val="00324821"/>
    <w:rsid w:val="00324A36"/>
    <w:rsid w:val="00324B87"/>
    <w:rsid w:val="00324F1D"/>
    <w:rsid w:val="00324F52"/>
    <w:rsid w:val="003250C8"/>
    <w:rsid w:val="00325471"/>
    <w:rsid w:val="00325809"/>
    <w:rsid w:val="003263E4"/>
    <w:rsid w:val="00327136"/>
    <w:rsid w:val="003272B1"/>
    <w:rsid w:val="003274D5"/>
    <w:rsid w:val="00327728"/>
    <w:rsid w:val="00327FEC"/>
    <w:rsid w:val="003301CB"/>
    <w:rsid w:val="003305B5"/>
    <w:rsid w:val="003306B8"/>
    <w:rsid w:val="00330789"/>
    <w:rsid w:val="00330F1B"/>
    <w:rsid w:val="00331423"/>
    <w:rsid w:val="003315E7"/>
    <w:rsid w:val="003319F7"/>
    <w:rsid w:val="00331CD4"/>
    <w:rsid w:val="00332E99"/>
    <w:rsid w:val="00333088"/>
    <w:rsid w:val="00333C48"/>
    <w:rsid w:val="00334B2A"/>
    <w:rsid w:val="00334CDE"/>
    <w:rsid w:val="00334DA0"/>
    <w:rsid w:val="003354C3"/>
    <w:rsid w:val="0033591E"/>
    <w:rsid w:val="00335F3D"/>
    <w:rsid w:val="003360AF"/>
    <w:rsid w:val="00336754"/>
    <w:rsid w:val="00336FB5"/>
    <w:rsid w:val="0033703A"/>
    <w:rsid w:val="0033734E"/>
    <w:rsid w:val="0033769E"/>
    <w:rsid w:val="00337A67"/>
    <w:rsid w:val="0034009B"/>
    <w:rsid w:val="00340187"/>
    <w:rsid w:val="003407CE"/>
    <w:rsid w:val="003408FC"/>
    <w:rsid w:val="00340AC1"/>
    <w:rsid w:val="00340BA5"/>
    <w:rsid w:val="00340C97"/>
    <w:rsid w:val="00340E53"/>
    <w:rsid w:val="00340EB6"/>
    <w:rsid w:val="003417D8"/>
    <w:rsid w:val="00341989"/>
    <w:rsid w:val="00341DE9"/>
    <w:rsid w:val="00341DF4"/>
    <w:rsid w:val="003425BC"/>
    <w:rsid w:val="00342920"/>
    <w:rsid w:val="00342CED"/>
    <w:rsid w:val="00342CFF"/>
    <w:rsid w:val="00342D3C"/>
    <w:rsid w:val="00343153"/>
    <w:rsid w:val="003438E4"/>
    <w:rsid w:val="00343999"/>
    <w:rsid w:val="00343C89"/>
    <w:rsid w:val="00344317"/>
    <w:rsid w:val="003444AA"/>
    <w:rsid w:val="00344570"/>
    <w:rsid w:val="00344671"/>
    <w:rsid w:val="003448E4"/>
    <w:rsid w:val="003449BF"/>
    <w:rsid w:val="00344D64"/>
    <w:rsid w:val="00344EA0"/>
    <w:rsid w:val="00345806"/>
    <w:rsid w:val="00345823"/>
    <w:rsid w:val="00345B31"/>
    <w:rsid w:val="00345D63"/>
    <w:rsid w:val="00345D93"/>
    <w:rsid w:val="00346789"/>
    <w:rsid w:val="00346897"/>
    <w:rsid w:val="00346BC6"/>
    <w:rsid w:val="00347845"/>
    <w:rsid w:val="00347935"/>
    <w:rsid w:val="00347A5A"/>
    <w:rsid w:val="00347CEB"/>
    <w:rsid w:val="00347EE4"/>
    <w:rsid w:val="00351971"/>
    <w:rsid w:val="00351B68"/>
    <w:rsid w:val="003521E2"/>
    <w:rsid w:val="0035238F"/>
    <w:rsid w:val="0035262C"/>
    <w:rsid w:val="00352861"/>
    <w:rsid w:val="00352E28"/>
    <w:rsid w:val="00352FA7"/>
    <w:rsid w:val="003532C0"/>
    <w:rsid w:val="00353C24"/>
    <w:rsid w:val="003543F1"/>
    <w:rsid w:val="003547BB"/>
    <w:rsid w:val="00354FC7"/>
    <w:rsid w:val="00356AB1"/>
    <w:rsid w:val="00357052"/>
    <w:rsid w:val="00357362"/>
    <w:rsid w:val="00357BBB"/>
    <w:rsid w:val="00357D66"/>
    <w:rsid w:val="00357F00"/>
    <w:rsid w:val="003602D2"/>
    <w:rsid w:val="00360330"/>
    <w:rsid w:val="00360A99"/>
    <w:rsid w:val="00360E26"/>
    <w:rsid w:val="003614AF"/>
    <w:rsid w:val="003615A5"/>
    <w:rsid w:val="00361AE1"/>
    <w:rsid w:val="00361DC0"/>
    <w:rsid w:val="003625AB"/>
    <w:rsid w:val="003626E7"/>
    <w:rsid w:val="0036293E"/>
    <w:rsid w:val="003630C3"/>
    <w:rsid w:val="00363303"/>
    <w:rsid w:val="00363340"/>
    <w:rsid w:val="0036345B"/>
    <w:rsid w:val="00363546"/>
    <w:rsid w:val="0036470C"/>
    <w:rsid w:val="00364A9D"/>
    <w:rsid w:val="00364C6D"/>
    <w:rsid w:val="00364CE3"/>
    <w:rsid w:val="00365015"/>
    <w:rsid w:val="0036521F"/>
    <w:rsid w:val="003658BD"/>
    <w:rsid w:val="003658D7"/>
    <w:rsid w:val="003659EF"/>
    <w:rsid w:val="00366021"/>
    <w:rsid w:val="003668B2"/>
    <w:rsid w:val="00366AE3"/>
    <w:rsid w:val="00366FAC"/>
    <w:rsid w:val="0036749D"/>
    <w:rsid w:val="00367F3E"/>
    <w:rsid w:val="00370552"/>
    <w:rsid w:val="00371402"/>
    <w:rsid w:val="00371C9A"/>
    <w:rsid w:val="003723DD"/>
    <w:rsid w:val="003724F0"/>
    <w:rsid w:val="00372CF2"/>
    <w:rsid w:val="00372CF5"/>
    <w:rsid w:val="00372EF5"/>
    <w:rsid w:val="0037317B"/>
    <w:rsid w:val="00373551"/>
    <w:rsid w:val="0037372D"/>
    <w:rsid w:val="0037393A"/>
    <w:rsid w:val="00373E3C"/>
    <w:rsid w:val="003742D3"/>
    <w:rsid w:val="003745A8"/>
    <w:rsid w:val="00374B27"/>
    <w:rsid w:val="00375446"/>
    <w:rsid w:val="00375D59"/>
    <w:rsid w:val="003766E8"/>
    <w:rsid w:val="00376A68"/>
    <w:rsid w:val="00376B8B"/>
    <w:rsid w:val="003774D0"/>
    <w:rsid w:val="0037790D"/>
    <w:rsid w:val="00377C4E"/>
    <w:rsid w:val="00377D1E"/>
    <w:rsid w:val="00377F0B"/>
    <w:rsid w:val="0038011D"/>
    <w:rsid w:val="003802CE"/>
    <w:rsid w:val="0038106A"/>
    <w:rsid w:val="00381101"/>
    <w:rsid w:val="00381A03"/>
    <w:rsid w:val="00381B99"/>
    <w:rsid w:val="00381EE6"/>
    <w:rsid w:val="0038287B"/>
    <w:rsid w:val="003828B7"/>
    <w:rsid w:val="00382C79"/>
    <w:rsid w:val="00382CC5"/>
    <w:rsid w:val="00382D13"/>
    <w:rsid w:val="00383BC9"/>
    <w:rsid w:val="00384196"/>
    <w:rsid w:val="003849BC"/>
    <w:rsid w:val="003854F4"/>
    <w:rsid w:val="00385910"/>
    <w:rsid w:val="00385BF3"/>
    <w:rsid w:val="00385D28"/>
    <w:rsid w:val="00385D45"/>
    <w:rsid w:val="00386D1B"/>
    <w:rsid w:val="003872DA"/>
    <w:rsid w:val="00387844"/>
    <w:rsid w:val="00387887"/>
    <w:rsid w:val="003879F2"/>
    <w:rsid w:val="00387B71"/>
    <w:rsid w:val="003900AA"/>
    <w:rsid w:val="00390E65"/>
    <w:rsid w:val="00390FCB"/>
    <w:rsid w:val="003919E5"/>
    <w:rsid w:val="00391F23"/>
    <w:rsid w:val="00392C4A"/>
    <w:rsid w:val="003939B7"/>
    <w:rsid w:val="003939EA"/>
    <w:rsid w:val="00394F8F"/>
    <w:rsid w:val="00395507"/>
    <w:rsid w:val="00395694"/>
    <w:rsid w:val="00395CF6"/>
    <w:rsid w:val="00396868"/>
    <w:rsid w:val="00396FF3"/>
    <w:rsid w:val="00397154"/>
    <w:rsid w:val="003974CE"/>
    <w:rsid w:val="003975A2"/>
    <w:rsid w:val="00397662"/>
    <w:rsid w:val="003979D8"/>
    <w:rsid w:val="003A007D"/>
    <w:rsid w:val="003A0096"/>
    <w:rsid w:val="003A00AF"/>
    <w:rsid w:val="003A0429"/>
    <w:rsid w:val="003A04C6"/>
    <w:rsid w:val="003A0D01"/>
    <w:rsid w:val="003A1CAA"/>
    <w:rsid w:val="003A225D"/>
    <w:rsid w:val="003A2635"/>
    <w:rsid w:val="003A2B30"/>
    <w:rsid w:val="003A2FD1"/>
    <w:rsid w:val="003A3CB3"/>
    <w:rsid w:val="003A3F3C"/>
    <w:rsid w:val="003A4220"/>
    <w:rsid w:val="003A4BD3"/>
    <w:rsid w:val="003A4BDE"/>
    <w:rsid w:val="003A5589"/>
    <w:rsid w:val="003A5E57"/>
    <w:rsid w:val="003A5F90"/>
    <w:rsid w:val="003A602B"/>
    <w:rsid w:val="003A6243"/>
    <w:rsid w:val="003A63E5"/>
    <w:rsid w:val="003A67BD"/>
    <w:rsid w:val="003A685D"/>
    <w:rsid w:val="003A69BC"/>
    <w:rsid w:val="003A720B"/>
    <w:rsid w:val="003B018A"/>
    <w:rsid w:val="003B0420"/>
    <w:rsid w:val="003B06E4"/>
    <w:rsid w:val="003B075C"/>
    <w:rsid w:val="003B08DE"/>
    <w:rsid w:val="003B13B8"/>
    <w:rsid w:val="003B16CF"/>
    <w:rsid w:val="003B1993"/>
    <w:rsid w:val="003B1B88"/>
    <w:rsid w:val="003B1B9B"/>
    <w:rsid w:val="003B1D72"/>
    <w:rsid w:val="003B1EFD"/>
    <w:rsid w:val="003B25E9"/>
    <w:rsid w:val="003B2784"/>
    <w:rsid w:val="003B2983"/>
    <w:rsid w:val="003B2A29"/>
    <w:rsid w:val="003B2B09"/>
    <w:rsid w:val="003B30C6"/>
    <w:rsid w:val="003B357D"/>
    <w:rsid w:val="003B3CD9"/>
    <w:rsid w:val="003B3D19"/>
    <w:rsid w:val="003B4072"/>
    <w:rsid w:val="003B4089"/>
    <w:rsid w:val="003B40BB"/>
    <w:rsid w:val="003B42C8"/>
    <w:rsid w:val="003B4564"/>
    <w:rsid w:val="003B46B9"/>
    <w:rsid w:val="003B495E"/>
    <w:rsid w:val="003B4BD3"/>
    <w:rsid w:val="003B578A"/>
    <w:rsid w:val="003B5C94"/>
    <w:rsid w:val="003B5D1A"/>
    <w:rsid w:val="003B6545"/>
    <w:rsid w:val="003B708A"/>
    <w:rsid w:val="003B7711"/>
    <w:rsid w:val="003B7E86"/>
    <w:rsid w:val="003C02CC"/>
    <w:rsid w:val="003C0AE3"/>
    <w:rsid w:val="003C122F"/>
    <w:rsid w:val="003C1273"/>
    <w:rsid w:val="003C162D"/>
    <w:rsid w:val="003C203F"/>
    <w:rsid w:val="003C24C6"/>
    <w:rsid w:val="003C25C1"/>
    <w:rsid w:val="003C260B"/>
    <w:rsid w:val="003C2704"/>
    <w:rsid w:val="003C27BA"/>
    <w:rsid w:val="003C2A23"/>
    <w:rsid w:val="003C2A66"/>
    <w:rsid w:val="003C2CA2"/>
    <w:rsid w:val="003C3668"/>
    <w:rsid w:val="003C380A"/>
    <w:rsid w:val="003C39AD"/>
    <w:rsid w:val="003C3BDF"/>
    <w:rsid w:val="003C3D81"/>
    <w:rsid w:val="003C3FD3"/>
    <w:rsid w:val="003C4143"/>
    <w:rsid w:val="003C4354"/>
    <w:rsid w:val="003C5502"/>
    <w:rsid w:val="003C5605"/>
    <w:rsid w:val="003C5699"/>
    <w:rsid w:val="003C569E"/>
    <w:rsid w:val="003C5FAE"/>
    <w:rsid w:val="003C6756"/>
    <w:rsid w:val="003C69C1"/>
    <w:rsid w:val="003C7413"/>
    <w:rsid w:val="003C7B8A"/>
    <w:rsid w:val="003D0548"/>
    <w:rsid w:val="003D07D6"/>
    <w:rsid w:val="003D0B46"/>
    <w:rsid w:val="003D0C5E"/>
    <w:rsid w:val="003D0EF1"/>
    <w:rsid w:val="003D197A"/>
    <w:rsid w:val="003D1ADF"/>
    <w:rsid w:val="003D2556"/>
    <w:rsid w:val="003D27CB"/>
    <w:rsid w:val="003D33BA"/>
    <w:rsid w:val="003D33C3"/>
    <w:rsid w:val="003D36D4"/>
    <w:rsid w:val="003D3A63"/>
    <w:rsid w:val="003D3DDA"/>
    <w:rsid w:val="003D4423"/>
    <w:rsid w:val="003D4B00"/>
    <w:rsid w:val="003D4BB4"/>
    <w:rsid w:val="003D4F1E"/>
    <w:rsid w:val="003D5058"/>
    <w:rsid w:val="003D5B63"/>
    <w:rsid w:val="003D5F28"/>
    <w:rsid w:val="003D6019"/>
    <w:rsid w:val="003D6713"/>
    <w:rsid w:val="003D67F2"/>
    <w:rsid w:val="003D6BE7"/>
    <w:rsid w:val="003D6C59"/>
    <w:rsid w:val="003D6D64"/>
    <w:rsid w:val="003D7196"/>
    <w:rsid w:val="003D7467"/>
    <w:rsid w:val="003E01DA"/>
    <w:rsid w:val="003E0EB9"/>
    <w:rsid w:val="003E19EB"/>
    <w:rsid w:val="003E1B50"/>
    <w:rsid w:val="003E1D18"/>
    <w:rsid w:val="003E1E54"/>
    <w:rsid w:val="003E228C"/>
    <w:rsid w:val="003E229A"/>
    <w:rsid w:val="003E2301"/>
    <w:rsid w:val="003E25CA"/>
    <w:rsid w:val="003E2884"/>
    <w:rsid w:val="003E2B78"/>
    <w:rsid w:val="003E2E86"/>
    <w:rsid w:val="003E3119"/>
    <w:rsid w:val="003E32C6"/>
    <w:rsid w:val="003E3B78"/>
    <w:rsid w:val="003E3DA5"/>
    <w:rsid w:val="003E40F5"/>
    <w:rsid w:val="003E46EE"/>
    <w:rsid w:val="003E4A91"/>
    <w:rsid w:val="003E527F"/>
    <w:rsid w:val="003E5ADE"/>
    <w:rsid w:val="003E698B"/>
    <w:rsid w:val="003E6A54"/>
    <w:rsid w:val="003E6B2D"/>
    <w:rsid w:val="003E74FC"/>
    <w:rsid w:val="003F0FAB"/>
    <w:rsid w:val="003F1430"/>
    <w:rsid w:val="003F1A96"/>
    <w:rsid w:val="003F1C38"/>
    <w:rsid w:val="003F25E0"/>
    <w:rsid w:val="003F2ACF"/>
    <w:rsid w:val="003F3649"/>
    <w:rsid w:val="003F3D95"/>
    <w:rsid w:val="003F3EAF"/>
    <w:rsid w:val="003F44B0"/>
    <w:rsid w:val="003F4A60"/>
    <w:rsid w:val="003F4C82"/>
    <w:rsid w:val="003F4D74"/>
    <w:rsid w:val="003F5869"/>
    <w:rsid w:val="003F5D75"/>
    <w:rsid w:val="003F694F"/>
    <w:rsid w:val="003F7477"/>
    <w:rsid w:val="003F780F"/>
    <w:rsid w:val="004000AE"/>
    <w:rsid w:val="00400198"/>
    <w:rsid w:val="00400A0D"/>
    <w:rsid w:val="00400C5A"/>
    <w:rsid w:val="0040127D"/>
    <w:rsid w:val="0040187A"/>
    <w:rsid w:val="00401886"/>
    <w:rsid w:val="00401B3A"/>
    <w:rsid w:val="00401CAC"/>
    <w:rsid w:val="00401FF1"/>
    <w:rsid w:val="00402A5A"/>
    <w:rsid w:val="00402A7A"/>
    <w:rsid w:val="00402E43"/>
    <w:rsid w:val="00403301"/>
    <w:rsid w:val="00403763"/>
    <w:rsid w:val="00403ABE"/>
    <w:rsid w:val="00403D45"/>
    <w:rsid w:val="004047FA"/>
    <w:rsid w:val="0040487D"/>
    <w:rsid w:val="00404A5A"/>
    <w:rsid w:val="00405385"/>
    <w:rsid w:val="00405AB4"/>
    <w:rsid w:val="00405AF1"/>
    <w:rsid w:val="00405D94"/>
    <w:rsid w:val="00406172"/>
    <w:rsid w:val="004064A7"/>
    <w:rsid w:val="0040663E"/>
    <w:rsid w:val="0040684D"/>
    <w:rsid w:val="00406D0D"/>
    <w:rsid w:val="00407023"/>
    <w:rsid w:val="00407242"/>
    <w:rsid w:val="004073F4"/>
    <w:rsid w:val="00410495"/>
    <w:rsid w:val="004105AC"/>
    <w:rsid w:val="00411C3E"/>
    <w:rsid w:val="00412067"/>
    <w:rsid w:val="0041229D"/>
    <w:rsid w:val="0041276E"/>
    <w:rsid w:val="004128B5"/>
    <w:rsid w:val="00412B80"/>
    <w:rsid w:val="00412BBD"/>
    <w:rsid w:val="00413103"/>
    <w:rsid w:val="0041339C"/>
    <w:rsid w:val="00413454"/>
    <w:rsid w:val="0041364C"/>
    <w:rsid w:val="00413904"/>
    <w:rsid w:val="00413ABE"/>
    <w:rsid w:val="00413CEF"/>
    <w:rsid w:val="0041413E"/>
    <w:rsid w:val="00414491"/>
    <w:rsid w:val="004144CC"/>
    <w:rsid w:val="0041451E"/>
    <w:rsid w:val="00414729"/>
    <w:rsid w:val="00414890"/>
    <w:rsid w:val="004148A3"/>
    <w:rsid w:val="00414A71"/>
    <w:rsid w:val="00414C0D"/>
    <w:rsid w:val="00414E19"/>
    <w:rsid w:val="00414F18"/>
    <w:rsid w:val="0041510C"/>
    <w:rsid w:val="004158CA"/>
    <w:rsid w:val="00415BF0"/>
    <w:rsid w:val="0041729C"/>
    <w:rsid w:val="00417418"/>
    <w:rsid w:val="00417B5C"/>
    <w:rsid w:val="00417BC8"/>
    <w:rsid w:val="004200A4"/>
    <w:rsid w:val="0042019C"/>
    <w:rsid w:val="004202AB"/>
    <w:rsid w:val="00420A8F"/>
    <w:rsid w:val="0042117B"/>
    <w:rsid w:val="00421693"/>
    <w:rsid w:val="00421937"/>
    <w:rsid w:val="00421CE6"/>
    <w:rsid w:val="00421EE8"/>
    <w:rsid w:val="0042201D"/>
    <w:rsid w:val="0042336F"/>
    <w:rsid w:val="004234D0"/>
    <w:rsid w:val="0042357F"/>
    <w:rsid w:val="0042374A"/>
    <w:rsid w:val="004239A8"/>
    <w:rsid w:val="00424A6D"/>
    <w:rsid w:val="004258E8"/>
    <w:rsid w:val="004260BF"/>
    <w:rsid w:val="00426473"/>
    <w:rsid w:val="00426903"/>
    <w:rsid w:val="00426E7C"/>
    <w:rsid w:val="00426F32"/>
    <w:rsid w:val="00426FCA"/>
    <w:rsid w:val="0042706B"/>
    <w:rsid w:val="004271E7"/>
    <w:rsid w:val="004273AF"/>
    <w:rsid w:val="0042783B"/>
    <w:rsid w:val="00427872"/>
    <w:rsid w:val="004279EE"/>
    <w:rsid w:val="00427A8C"/>
    <w:rsid w:val="0043092E"/>
    <w:rsid w:val="004310D5"/>
    <w:rsid w:val="00431C41"/>
    <w:rsid w:val="00431DFA"/>
    <w:rsid w:val="0043235A"/>
    <w:rsid w:val="00432948"/>
    <w:rsid w:val="00432CC7"/>
    <w:rsid w:val="00432D0E"/>
    <w:rsid w:val="00432F48"/>
    <w:rsid w:val="004330A6"/>
    <w:rsid w:val="00433EB4"/>
    <w:rsid w:val="00434087"/>
    <w:rsid w:val="004345FE"/>
    <w:rsid w:val="004352D1"/>
    <w:rsid w:val="004356F5"/>
    <w:rsid w:val="004358D0"/>
    <w:rsid w:val="00435A85"/>
    <w:rsid w:val="00435F19"/>
    <w:rsid w:val="00436580"/>
    <w:rsid w:val="004365A4"/>
    <w:rsid w:val="0043667A"/>
    <w:rsid w:val="00436AF2"/>
    <w:rsid w:val="00436D85"/>
    <w:rsid w:val="00436F9C"/>
    <w:rsid w:val="004374C5"/>
    <w:rsid w:val="004375A6"/>
    <w:rsid w:val="00437602"/>
    <w:rsid w:val="00437ADD"/>
    <w:rsid w:val="004403D3"/>
    <w:rsid w:val="0044077D"/>
    <w:rsid w:val="004408E9"/>
    <w:rsid w:val="004408F3"/>
    <w:rsid w:val="004409A4"/>
    <w:rsid w:val="00441612"/>
    <w:rsid w:val="00441B25"/>
    <w:rsid w:val="00442940"/>
    <w:rsid w:val="004430D5"/>
    <w:rsid w:val="004433FE"/>
    <w:rsid w:val="00444D5A"/>
    <w:rsid w:val="0044538E"/>
    <w:rsid w:val="004453E2"/>
    <w:rsid w:val="00445525"/>
    <w:rsid w:val="0044559C"/>
    <w:rsid w:val="00445D9E"/>
    <w:rsid w:val="004464C2"/>
    <w:rsid w:val="0044675D"/>
    <w:rsid w:val="004468C7"/>
    <w:rsid w:val="00446CFB"/>
    <w:rsid w:val="00450334"/>
    <w:rsid w:val="00450579"/>
    <w:rsid w:val="004505CC"/>
    <w:rsid w:val="00450C1F"/>
    <w:rsid w:val="00450C26"/>
    <w:rsid w:val="00450F09"/>
    <w:rsid w:val="004511BA"/>
    <w:rsid w:val="004512DF"/>
    <w:rsid w:val="00451725"/>
    <w:rsid w:val="00451B23"/>
    <w:rsid w:val="00451F8D"/>
    <w:rsid w:val="0045209D"/>
    <w:rsid w:val="004521D7"/>
    <w:rsid w:val="004522B3"/>
    <w:rsid w:val="00452BD6"/>
    <w:rsid w:val="0045317C"/>
    <w:rsid w:val="004533A4"/>
    <w:rsid w:val="0045384C"/>
    <w:rsid w:val="00453944"/>
    <w:rsid w:val="00453B5D"/>
    <w:rsid w:val="00453C15"/>
    <w:rsid w:val="00453E2C"/>
    <w:rsid w:val="0045471B"/>
    <w:rsid w:val="00454F86"/>
    <w:rsid w:val="004557A6"/>
    <w:rsid w:val="00455E0C"/>
    <w:rsid w:val="00456056"/>
    <w:rsid w:val="0045685C"/>
    <w:rsid w:val="00456C5C"/>
    <w:rsid w:val="00456C65"/>
    <w:rsid w:val="00456CAC"/>
    <w:rsid w:val="004572F8"/>
    <w:rsid w:val="004574E4"/>
    <w:rsid w:val="0045799E"/>
    <w:rsid w:val="00457D92"/>
    <w:rsid w:val="004603CE"/>
    <w:rsid w:val="00460A2E"/>
    <w:rsid w:val="00460D4F"/>
    <w:rsid w:val="0046105A"/>
    <w:rsid w:val="00461653"/>
    <w:rsid w:val="004618AA"/>
    <w:rsid w:val="00461A26"/>
    <w:rsid w:val="00461A2F"/>
    <w:rsid w:val="00461A93"/>
    <w:rsid w:val="00461BEC"/>
    <w:rsid w:val="00461FCD"/>
    <w:rsid w:val="00462333"/>
    <w:rsid w:val="00462535"/>
    <w:rsid w:val="00462DAD"/>
    <w:rsid w:val="00462F27"/>
    <w:rsid w:val="0046312E"/>
    <w:rsid w:val="004631FB"/>
    <w:rsid w:val="0046323F"/>
    <w:rsid w:val="00463385"/>
    <w:rsid w:val="00463CD7"/>
    <w:rsid w:val="00463D24"/>
    <w:rsid w:val="00463FEC"/>
    <w:rsid w:val="004640EC"/>
    <w:rsid w:val="0046439D"/>
    <w:rsid w:val="004648EE"/>
    <w:rsid w:val="00464BBA"/>
    <w:rsid w:val="00464C69"/>
    <w:rsid w:val="00464DD3"/>
    <w:rsid w:val="00466AF8"/>
    <w:rsid w:val="00466CDC"/>
    <w:rsid w:val="00466F6A"/>
    <w:rsid w:val="004670EE"/>
    <w:rsid w:val="00467330"/>
    <w:rsid w:val="004673EC"/>
    <w:rsid w:val="004673FC"/>
    <w:rsid w:val="00467505"/>
    <w:rsid w:val="004676C4"/>
    <w:rsid w:val="0047030E"/>
    <w:rsid w:val="00470341"/>
    <w:rsid w:val="00470822"/>
    <w:rsid w:val="00470EFE"/>
    <w:rsid w:val="004710AE"/>
    <w:rsid w:val="004713DD"/>
    <w:rsid w:val="00471585"/>
    <w:rsid w:val="00472092"/>
    <w:rsid w:val="004722EA"/>
    <w:rsid w:val="00472838"/>
    <w:rsid w:val="00472BF0"/>
    <w:rsid w:val="00472D94"/>
    <w:rsid w:val="0047320C"/>
    <w:rsid w:val="00473A7C"/>
    <w:rsid w:val="00473D6E"/>
    <w:rsid w:val="00474743"/>
    <w:rsid w:val="0047517F"/>
    <w:rsid w:val="00475839"/>
    <w:rsid w:val="00475BED"/>
    <w:rsid w:val="00475C7A"/>
    <w:rsid w:val="00475D85"/>
    <w:rsid w:val="00475E14"/>
    <w:rsid w:val="00475F24"/>
    <w:rsid w:val="004761B9"/>
    <w:rsid w:val="00476AEE"/>
    <w:rsid w:val="00476C61"/>
    <w:rsid w:val="0047783D"/>
    <w:rsid w:val="00477DA7"/>
    <w:rsid w:val="004803AF"/>
    <w:rsid w:val="00480A00"/>
    <w:rsid w:val="0048103F"/>
    <w:rsid w:val="0048126B"/>
    <w:rsid w:val="004814BA"/>
    <w:rsid w:val="0048256E"/>
    <w:rsid w:val="00482A71"/>
    <w:rsid w:val="00482B70"/>
    <w:rsid w:val="0048358C"/>
    <w:rsid w:val="00483670"/>
    <w:rsid w:val="00484502"/>
    <w:rsid w:val="00484599"/>
    <w:rsid w:val="004845D7"/>
    <w:rsid w:val="00484B0B"/>
    <w:rsid w:val="00484C62"/>
    <w:rsid w:val="00485077"/>
    <w:rsid w:val="004855B5"/>
    <w:rsid w:val="004855F8"/>
    <w:rsid w:val="00485739"/>
    <w:rsid w:val="00485C92"/>
    <w:rsid w:val="00485D11"/>
    <w:rsid w:val="00486284"/>
    <w:rsid w:val="004871D4"/>
    <w:rsid w:val="00487485"/>
    <w:rsid w:val="004874B8"/>
    <w:rsid w:val="00487D9F"/>
    <w:rsid w:val="00490142"/>
    <w:rsid w:val="00490310"/>
    <w:rsid w:val="00490965"/>
    <w:rsid w:val="004909E5"/>
    <w:rsid w:val="00490A75"/>
    <w:rsid w:val="00490BCD"/>
    <w:rsid w:val="00490DBB"/>
    <w:rsid w:val="0049132F"/>
    <w:rsid w:val="004916F1"/>
    <w:rsid w:val="00491D0A"/>
    <w:rsid w:val="0049227D"/>
    <w:rsid w:val="00492534"/>
    <w:rsid w:val="00492EFD"/>
    <w:rsid w:val="004931C6"/>
    <w:rsid w:val="00493861"/>
    <w:rsid w:val="004939E0"/>
    <w:rsid w:val="00494330"/>
    <w:rsid w:val="00494807"/>
    <w:rsid w:val="0049550C"/>
    <w:rsid w:val="004957B1"/>
    <w:rsid w:val="00495A4E"/>
    <w:rsid w:val="00495AB0"/>
    <w:rsid w:val="00495F0C"/>
    <w:rsid w:val="0049624F"/>
    <w:rsid w:val="00497591"/>
    <w:rsid w:val="00497A07"/>
    <w:rsid w:val="004A01E8"/>
    <w:rsid w:val="004A021A"/>
    <w:rsid w:val="004A0C96"/>
    <w:rsid w:val="004A152A"/>
    <w:rsid w:val="004A1629"/>
    <w:rsid w:val="004A1CC5"/>
    <w:rsid w:val="004A204E"/>
    <w:rsid w:val="004A32FD"/>
    <w:rsid w:val="004A40A6"/>
    <w:rsid w:val="004A457B"/>
    <w:rsid w:val="004A476E"/>
    <w:rsid w:val="004A48DA"/>
    <w:rsid w:val="004A537D"/>
    <w:rsid w:val="004A53AD"/>
    <w:rsid w:val="004A55FC"/>
    <w:rsid w:val="004A69DB"/>
    <w:rsid w:val="004A7352"/>
    <w:rsid w:val="004A74D1"/>
    <w:rsid w:val="004B024E"/>
    <w:rsid w:val="004B0630"/>
    <w:rsid w:val="004B0713"/>
    <w:rsid w:val="004B0855"/>
    <w:rsid w:val="004B0E59"/>
    <w:rsid w:val="004B156E"/>
    <w:rsid w:val="004B1C7F"/>
    <w:rsid w:val="004B1E32"/>
    <w:rsid w:val="004B2241"/>
    <w:rsid w:val="004B232D"/>
    <w:rsid w:val="004B25C7"/>
    <w:rsid w:val="004B2632"/>
    <w:rsid w:val="004B2D7D"/>
    <w:rsid w:val="004B2D93"/>
    <w:rsid w:val="004B2E46"/>
    <w:rsid w:val="004B2F06"/>
    <w:rsid w:val="004B2F42"/>
    <w:rsid w:val="004B31E8"/>
    <w:rsid w:val="004B372D"/>
    <w:rsid w:val="004B415A"/>
    <w:rsid w:val="004B4359"/>
    <w:rsid w:val="004B48D5"/>
    <w:rsid w:val="004B4906"/>
    <w:rsid w:val="004B49FB"/>
    <w:rsid w:val="004B4C27"/>
    <w:rsid w:val="004B4D90"/>
    <w:rsid w:val="004B4ED3"/>
    <w:rsid w:val="004B56F7"/>
    <w:rsid w:val="004B580C"/>
    <w:rsid w:val="004B5D53"/>
    <w:rsid w:val="004B5F01"/>
    <w:rsid w:val="004B64F7"/>
    <w:rsid w:val="004B68DE"/>
    <w:rsid w:val="004B6CAC"/>
    <w:rsid w:val="004B6D45"/>
    <w:rsid w:val="004B6D65"/>
    <w:rsid w:val="004B6F4F"/>
    <w:rsid w:val="004B6F8B"/>
    <w:rsid w:val="004B7AFD"/>
    <w:rsid w:val="004B7C21"/>
    <w:rsid w:val="004B7C22"/>
    <w:rsid w:val="004C00C1"/>
    <w:rsid w:val="004C0282"/>
    <w:rsid w:val="004C0BF1"/>
    <w:rsid w:val="004C132B"/>
    <w:rsid w:val="004C1543"/>
    <w:rsid w:val="004C184F"/>
    <w:rsid w:val="004C19A4"/>
    <w:rsid w:val="004C1A83"/>
    <w:rsid w:val="004C1B78"/>
    <w:rsid w:val="004C1C99"/>
    <w:rsid w:val="004C2473"/>
    <w:rsid w:val="004C2B09"/>
    <w:rsid w:val="004C3022"/>
    <w:rsid w:val="004C31D4"/>
    <w:rsid w:val="004C37C8"/>
    <w:rsid w:val="004C387A"/>
    <w:rsid w:val="004C42D8"/>
    <w:rsid w:val="004C4901"/>
    <w:rsid w:val="004C54C8"/>
    <w:rsid w:val="004C5B4B"/>
    <w:rsid w:val="004C5D07"/>
    <w:rsid w:val="004C5F28"/>
    <w:rsid w:val="004C668F"/>
    <w:rsid w:val="004C672A"/>
    <w:rsid w:val="004C69D7"/>
    <w:rsid w:val="004C6C94"/>
    <w:rsid w:val="004C6DF2"/>
    <w:rsid w:val="004C6E8E"/>
    <w:rsid w:val="004C6F9B"/>
    <w:rsid w:val="004C7DFC"/>
    <w:rsid w:val="004C7E20"/>
    <w:rsid w:val="004C7F63"/>
    <w:rsid w:val="004D1266"/>
    <w:rsid w:val="004D1DE1"/>
    <w:rsid w:val="004D22B8"/>
    <w:rsid w:val="004D260A"/>
    <w:rsid w:val="004D2AAC"/>
    <w:rsid w:val="004D3686"/>
    <w:rsid w:val="004D36D6"/>
    <w:rsid w:val="004D3845"/>
    <w:rsid w:val="004D42D1"/>
    <w:rsid w:val="004D4442"/>
    <w:rsid w:val="004D44B3"/>
    <w:rsid w:val="004D4FE1"/>
    <w:rsid w:val="004D5A9B"/>
    <w:rsid w:val="004D5C7D"/>
    <w:rsid w:val="004D6282"/>
    <w:rsid w:val="004D634E"/>
    <w:rsid w:val="004D6D02"/>
    <w:rsid w:val="004D7461"/>
    <w:rsid w:val="004D7F43"/>
    <w:rsid w:val="004E0C25"/>
    <w:rsid w:val="004E0DEC"/>
    <w:rsid w:val="004E19D7"/>
    <w:rsid w:val="004E1EB9"/>
    <w:rsid w:val="004E2434"/>
    <w:rsid w:val="004E257C"/>
    <w:rsid w:val="004E2F90"/>
    <w:rsid w:val="004E357A"/>
    <w:rsid w:val="004E3B76"/>
    <w:rsid w:val="004E3C7D"/>
    <w:rsid w:val="004E3D3A"/>
    <w:rsid w:val="004E3F19"/>
    <w:rsid w:val="004E41DD"/>
    <w:rsid w:val="004E4372"/>
    <w:rsid w:val="004E4691"/>
    <w:rsid w:val="004E65C6"/>
    <w:rsid w:val="004E68FD"/>
    <w:rsid w:val="004E6A35"/>
    <w:rsid w:val="004E74D4"/>
    <w:rsid w:val="004E790E"/>
    <w:rsid w:val="004F01BC"/>
    <w:rsid w:val="004F0A11"/>
    <w:rsid w:val="004F0C5C"/>
    <w:rsid w:val="004F1477"/>
    <w:rsid w:val="004F1723"/>
    <w:rsid w:val="004F1C69"/>
    <w:rsid w:val="004F2BA7"/>
    <w:rsid w:val="004F3130"/>
    <w:rsid w:val="004F3479"/>
    <w:rsid w:val="004F3689"/>
    <w:rsid w:val="004F3693"/>
    <w:rsid w:val="004F3BF3"/>
    <w:rsid w:val="004F4D05"/>
    <w:rsid w:val="004F4E25"/>
    <w:rsid w:val="004F4F66"/>
    <w:rsid w:val="004F51BD"/>
    <w:rsid w:val="004F6ED1"/>
    <w:rsid w:val="004F71EB"/>
    <w:rsid w:val="004F71F1"/>
    <w:rsid w:val="004F74BB"/>
    <w:rsid w:val="004F76EA"/>
    <w:rsid w:val="004F774B"/>
    <w:rsid w:val="004F7C27"/>
    <w:rsid w:val="005001D2"/>
    <w:rsid w:val="00500501"/>
    <w:rsid w:val="00500A81"/>
    <w:rsid w:val="00500BFA"/>
    <w:rsid w:val="00500D97"/>
    <w:rsid w:val="005011DE"/>
    <w:rsid w:val="0050206A"/>
    <w:rsid w:val="005020AA"/>
    <w:rsid w:val="005020DB"/>
    <w:rsid w:val="00502462"/>
    <w:rsid w:val="005024BB"/>
    <w:rsid w:val="00502ABA"/>
    <w:rsid w:val="00502DD9"/>
    <w:rsid w:val="00502EFB"/>
    <w:rsid w:val="005030CC"/>
    <w:rsid w:val="0050366C"/>
    <w:rsid w:val="00504381"/>
    <w:rsid w:val="00504B4A"/>
    <w:rsid w:val="00504D56"/>
    <w:rsid w:val="00506201"/>
    <w:rsid w:val="0050632D"/>
    <w:rsid w:val="0050671F"/>
    <w:rsid w:val="00506DD5"/>
    <w:rsid w:val="00506E8D"/>
    <w:rsid w:val="00507139"/>
    <w:rsid w:val="00507184"/>
    <w:rsid w:val="00507208"/>
    <w:rsid w:val="0050752A"/>
    <w:rsid w:val="00507957"/>
    <w:rsid w:val="005104AF"/>
    <w:rsid w:val="005104DB"/>
    <w:rsid w:val="0051071B"/>
    <w:rsid w:val="005107DF"/>
    <w:rsid w:val="00510F7A"/>
    <w:rsid w:val="0051126B"/>
    <w:rsid w:val="005118B9"/>
    <w:rsid w:val="005118E2"/>
    <w:rsid w:val="0051220D"/>
    <w:rsid w:val="00512679"/>
    <w:rsid w:val="0051298B"/>
    <w:rsid w:val="00512CF9"/>
    <w:rsid w:val="005131F3"/>
    <w:rsid w:val="00513509"/>
    <w:rsid w:val="0051350B"/>
    <w:rsid w:val="005136C1"/>
    <w:rsid w:val="005142C1"/>
    <w:rsid w:val="0051432C"/>
    <w:rsid w:val="005148A6"/>
    <w:rsid w:val="00514DE4"/>
    <w:rsid w:val="00514FDE"/>
    <w:rsid w:val="005151EE"/>
    <w:rsid w:val="005154B0"/>
    <w:rsid w:val="005159F2"/>
    <w:rsid w:val="00515CBD"/>
    <w:rsid w:val="00515D36"/>
    <w:rsid w:val="005160F9"/>
    <w:rsid w:val="0051618E"/>
    <w:rsid w:val="0051722E"/>
    <w:rsid w:val="005172C1"/>
    <w:rsid w:val="0051737B"/>
    <w:rsid w:val="00517573"/>
    <w:rsid w:val="005175AB"/>
    <w:rsid w:val="00517A13"/>
    <w:rsid w:val="00517A70"/>
    <w:rsid w:val="00517B20"/>
    <w:rsid w:val="00520AA4"/>
    <w:rsid w:val="005210FF"/>
    <w:rsid w:val="00521709"/>
    <w:rsid w:val="005222FF"/>
    <w:rsid w:val="0052295F"/>
    <w:rsid w:val="0052297E"/>
    <w:rsid w:val="00522BCE"/>
    <w:rsid w:val="00522CD3"/>
    <w:rsid w:val="00522D83"/>
    <w:rsid w:val="00522F23"/>
    <w:rsid w:val="00523D4F"/>
    <w:rsid w:val="00523DFC"/>
    <w:rsid w:val="00524CD4"/>
    <w:rsid w:val="0052556D"/>
    <w:rsid w:val="00525BBE"/>
    <w:rsid w:val="00525DAA"/>
    <w:rsid w:val="005267B8"/>
    <w:rsid w:val="005277F9"/>
    <w:rsid w:val="00527A34"/>
    <w:rsid w:val="00527C95"/>
    <w:rsid w:val="00530046"/>
    <w:rsid w:val="005305AC"/>
    <w:rsid w:val="005309EF"/>
    <w:rsid w:val="00530DF6"/>
    <w:rsid w:val="00531003"/>
    <w:rsid w:val="00531214"/>
    <w:rsid w:val="00531A88"/>
    <w:rsid w:val="00532772"/>
    <w:rsid w:val="00532BD3"/>
    <w:rsid w:val="00532D30"/>
    <w:rsid w:val="00533EF3"/>
    <w:rsid w:val="00533FBA"/>
    <w:rsid w:val="0053555E"/>
    <w:rsid w:val="0053565E"/>
    <w:rsid w:val="005356CE"/>
    <w:rsid w:val="00537B5C"/>
    <w:rsid w:val="00537B95"/>
    <w:rsid w:val="00537F6C"/>
    <w:rsid w:val="00540181"/>
    <w:rsid w:val="00540485"/>
    <w:rsid w:val="00540EE3"/>
    <w:rsid w:val="00540F2D"/>
    <w:rsid w:val="00541013"/>
    <w:rsid w:val="0054114E"/>
    <w:rsid w:val="00541679"/>
    <w:rsid w:val="005421D0"/>
    <w:rsid w:val="005424DA"/>
    <w:rsid w:val="00542551"/>
    <w:rsid w:val="00542794"/>
    <w:rsid w:val="00542BAD"/>
    <w:rsid w:val="00542C4F"/>
    <w:rsid w:val="00543FCE"/>
    <w:rsid w:val="00544395"/>
    <w:rsid w:val="005443BD"/>
    <w:rsid w:val="00544D32"/>
    <w:rsid w:val="00544E24"/>
    <w:rsid w:val="00544FA9"/>
    <w:rsid w:val="00545071"/>
    <w:rsid w:val="00545266"/>
    <w:rsid w:val="0054527F"/>
    <w:rsid w:val="005452E9"/>
    <w:rsid w:val="00545360"/>
    <w:rsid w:val="0054555C"/>
    <w:rsid w:val="00545B20"/>
    <w:rsid w:val="00545B5D"/>
    <w:rsid w:val="005460C1"/>
    <w:rsid w:val="005467F2"/>
    <w:rsid w:val="00546C57"/>
    <w:rsid w:val="00546EEC"/>
    <w:rsid w:val="00547021"/>
    <w:rsid w:val="005476A6"/>
    <w:rsid w:val="00547C2D"/>
    <w:rsid w:val="00550202"/>
    <w:rsid w:val="00550459"/>
    <w:rsid w:val="00550596"/>
    <w:rsid w:val="00550D8C"/>
    <w:rsid w:val="00551496"/>
    <w:rsid w:val="0055189C"/>
    <w:rsid w:val="00551B0D"/>
    <w:rsid w:val="00551BEE"/>
    <w:rsid w:val="00551D22"/>
    <w:rsid w:val="00551DF1"/>
    <w:rsid w:val="00552102"/>
    <w:rsid w:val="00552386"/>
    <w:rsid w:val="00552CB6"/>
    <w:rsid w:val="00552ED2"/>
    <w:rsid w:val="00552FDB"/>
    <w:rsid w:val="005534E3"/>
    <w:rsid w:val="0055396F"/>
    <w:rsid w:val="00553DD8"/>
    <w:rsid w:val="00553E90"/>
    <w:rsid w:val="00553F96"/>
    <w:rsid w:val="005540F7"/>
    <w:rsid w:val="00554150"/>
    <w:rsid w:val="0055416D"/>
    <w:rsid w:val="0055433E"/>
    <w:rsid w:val="00554385"/>
    <w:rsid w:val="0055477D"/>
    <w:rsid w:val="00554834"/>
    <w:rsid w:val="005551FE"/>
    <w:rsid w:val="0055526E"/>
    <w:rsid w:val="005552EC"/>
    <w:rsid w:val="0055536C"/>
    <w:rsid w:val="005555EF"/>
    <w:rsid w:val="00555850"/>
    <w:rsid w:val="00555DC6"/>
    <w:rsid w:val="005561B7"/>
    <w:rsid w:val="00556A6B"/>
    <w:rsid w:val="005572DD"/>
    <w:rsid w:val="0055753E"/>
    <w:rsid w:val="00557AED"/>
    <w:rsid w:val="00557E26"/>
    <w:rsid w:val="00560083"/>
    <w:rsid w:val="00560403"/>
    <w:rsid w:val="00560707"/>
    <w:rsid w:val="00560F29"/>
    <w:rsid w:val="00561ACB"/>
    <w:rsid w:val="00561C56"/>
    <w:rsid w:val="00562131"/>
    <w:rsid w:val="005622A1"/>
    <w:rsid w:val="0056237A"/>
    <w:rsid w:val="00562401"/>
    <w:rsid w:val="005626E8"/>
    <w:rsid w:val="0056275D"/>
    <w:rsid w:val="00562976"/>
    <w:rsid w:val="00562F21"/>
    <w:rsid w:val="00563045"/>
    <w:rsid w:val="00563810"/>
    <w:rsid w:val="005638D1"/>
    <w:rsid w:val="00563931"/>
    <w:rsid w:val="00563F7D"/>
    <w:rsid w:val="00564516"/>
    <w:rsid w:val="005647BB"/>
    <w:rsid w:val="00564B88"/>
    <w:rsid w:val="00564CC5"/>
    <w:rsid w:val="00564FE7"/>
    <w:rsid w:val="005659DB"/>
    <w:rsid w:val="005660D4"/>
    <w:rsid w:val="00566F49"/>
    <w:rsid w:val="005673FB"/>
    <w:rsid w:val="00567457"/>
    <w:rsid w:val="00567D63"/>
    <w:rsid w:val="00570298"/>
    <w:rsid w:val="00570C2B"/>
    <w:rsid w:val="005713F5"/>
    <w:rsid w:val="005714A3"/>
    <w:rsid w:val="00571BD6"/>
    <w:rsid w:val="00572057"/>
    <w:rsid w:val="00572610"/>
    <w:rsid w:val="0057274B"/>
    <w:rsid w:val="00573335"/>
    <w:rsid w:val="005734E0"/>
    <w:rsid w:val="00573B37"/>
    <w:rsid w:val="00573CE9"/>
    <w:rsid w:val="00573E57"/>
    <w:rsid w:val="00573F05"/>
    <w:rsid w:val="00575122"/>
    <w:rsid w:val="005751BC"/>
    <w:rsid w:val="00575274"/>
    <w:rsid w:val="00575B88"/>
    <w:rsid w:val="00575FB1"/>
    <w:rsid w:val="0057672C"/>
    <w:rsid w:val="0057673B"/>
    <w:rsid w:val="00576F8D"/>
    <w:rsid w:val="00577104"/>
    <w:rsid w:val="00577150"/>
    <w:rsid w:val="0057793C"/>
    <w:rsid w:val="00577C9E"/>
    <w:rsid w:val="00577E8F"/>
    <w:rsid w:val="00577EF7"/>
    <w:rsid w:val="00580FDB"/>
    <w:rsid w:val="00581A12"/>
    <w:rsid w:val="00581B7B"/>
    <w:rsid w:val="00581DDF"/>
    <w:rsid w:val="00582206"/>
    <w:rsid w:val="005824A2"/>
    <w:rsid w:val="00582B6E"/>
    <w:rsid w:val="00582BA7"/>
    <w:rsid w:val="00582C83"/>
    <w:rsid w:val="00582F6E"/>
    <w:rsid w:val="0058328B"/>
    <w:rsid w:val="005836F6"/>
    <w:rsid w:val="00583DD4"/>
    <w:rsid w:val="00584224"/>
    <w:rsid w:val="0058456A"/>
    <w:rsid w:val="00585318"/>
    <w:rsid w:val="005853E5"/>
    <w:rsid w:val="00585A62"/>
    <w:rsid w:val="005869D6"/>
    <w:rsid w:val="00586D63"/>
    <w:rsid w:val="00586F13"/>
    <w:rsid w:val="00587073"/>
    <w:rsid w:val="00587AC6"/>
    <w:rsid w:val="00590980"/>
    <w:rsid w:val="00590E93"/>
    <w:rsid w:val="00591297"/>
    <w:rsid w:val="005914F2"/>
    <w:rsid w:val="00591614"/>
    <w:rsid w:val="00591851"/>
    <w:rsid w:val="005920C5"/>
    <w:rsid w:val="005922A9"/>
    <w:rsid w:val="0059255E"/>
    <w:rsid w:val="005925C6"/>
    <w:rsid w:val="00592E1E"/>
    <w:rsid w:val="00593A74"/>
    <w:rsid w:val="00593CF1"/>
    <w:rsid w:val="00594B67"/>
    <w:rsid w:val="00594C6C"/>
    <w:rsid w:val="00594DC6"/>
    <w:rsid w:val="0059505E"/>
    <w:rsid w:val="005950D4"/>
    <w:rsid w:val="00595D7E"/>
    <w:rsid w:val="00595F85"/>
    <w:rsid w:val="0059676C"/>
    <w:rsid w:val="00596869"/>
    <w:rsid w:val="0059695F"/>
    <w:rsid w:val="00597071"/>
    <w:rsid w:val="00597666"/>
    <w:rsid w:val="00597ABD"/>
    <w:rsid w:val="00597DB7"/>
    <w:rsid w:val="005A0269"/>
    <w:rsid w:val="005A02CA"/>
    <w:rsid w:val="005A04D4"/>
    <w:rsid w:val="005A0597"/>
    <w:rsid w:val="005A0B3F"/>
    <w:rsid w:val="005A0EC9"/>
    <w:rsid w:val="005A1797"/>
    <w:rsid w:val="005A18BB"/>
    <w:rsid w:val="005A2619"/>
    <w:rsid w:val="005A29C9"/>
    <w:rsid w:val="005A29E8"/>
    <w:rsid w:val="005A315A"/>
    <w:rsid w:val="005A3349"/>
    <w:rsid w:val="005A4432"/>
    <w:rsid w:val="005A472E"/>
    <w:rsid w:val="005A53E5"/>
    <w:rsid w:val="005A5886"/>
    <w:rsid w:val="005A5C9B"/>
    <w:rsid w:val="005A61AC"/>
    <w:rsid w:val="005A62C6"/>
    <w:rsid w:val="005A653D"/>
    <w:rsid w:val="005A69E4"/>
    <w:rsid w:val="005A6CAE"/>
    <w:rsid w:val="005A74BA"/>
    <w:rsid w:val="005A74BE"/>
    <w:rsid w:val="005A7A75"/>
    <w:rsid w:val="005B0487"/>
    <w:rsid w:val="005B0746"/>
    <w:rsid w:val="005B07C8"/>
    <w:rsid w:val="005B131F"/>
    <w:rsid w:val="005B28D6"/>
    <w:rsid w:val="005B28F1"/>
    <w:rsid w:val="005B2E76"/>
    <w:rsid w:val="005B30E6"/>
    <w:rsid w:val="005B35D2"/>
    <w:rsid w:val="005B386F"/>
    <w:rsid w:val="005B3B75"/>
    <w:rsid w:val="005B4154"/>
    <w:rsid w:val="005B4C55"/>
    <w:rsid w:val="005B4E98"/>
    <w:rsid w:val="005B5070"/>
    <w:rsid w:val="005B51F3"/>
    <w:rsid w:val="005B5321"/>
    <w:rsid w:val="005B544D"/>
    <w:rsid w:val="005B560D"/>
    <w:rsid w:val="005B5B4D"/>
    <w:rsid w:val="005B6583"/>
    <w:rsid w:val="005B6C03"/>
    <w:rsid w:val="005B71D1"/>
    <w:rsid w:val="005B79BB"/>
    <w:rsid w:val="005B7B49"/>
    <w:rsid w:val="005C03C7"/>
    <w:rsid w:val="005C0458"/>
    <w:rsid w:val="005C04AE"/>
    <w:rsid w:val="005C07FD"/>
    <w:rsid w:val="005C0C39"/>
    <w:rsid w:val="005C1402"/>
    <w:rsid w:val="005C152B"/>
    <w:rsid w:val="005C168F"/>
    <w:rsid w:val="005C16F9"/>
    <w:rsid w:val="005C2190"/>
    <w:rsid w:val="005C27D2"/>
    <w:rsid w:val="005C2EE6"/>
    <w:rsid w:val="005C347D"/>
    <w:rsid w:val="005C352E"/>
    <w:rsid w:val="005C3765"/>
    <w:rsid w:val="005C39B3"/>
    <w:rsid w:val="005C39D9"/>
    <w:rsid w:val="005C40C5"/>
    <w:rsid w:val="005C4144"/>
    <w:rsid w:val="005C4169"/>
    <w:rsid w:val="005C4193"/>
    <w:rsid w:val="005C439E"/>
    <w:rsid w:val="005C4835"/>
    <w:rsid w:val="005C49A5"/>
    <w:rsid w:val="005C53AF"/>
    <w:rsid w:val="005C5617"/>
    <w:rsid w:val="005C5713"/>
    <w:rsid w:val="005C63F2"/>
    <w:rsid w:val="005C65C4"/>
    <w:rsid w:val="005C6664"/>
    <w:rsid w:val="005C6684"/>
    <w:rsid w:val="005C6DC3"/>
    <w:rsid w:val="005C713F"/>
    <w:rsid w:val="005C729C"/>
    <w:rsid w:val="005C739C"/>
    <w:rsid w:val="005C743F"/>
    <w:rsid w:val="005C77FC"/>
    <w:rsid w:val="005C7C5D"/>
    <w:rsid w:val="005C7D8E"/>
    <w:rsid w:val="005C7FED"/>
    <w:rsid w:val="005D02EC"/>
    <w:rsid w:val="005D1445"/>
    <w:rsid w:val="005D1F8A"/>
    <w:rsid w:val="005D266F"/>
    <w:rsid w:val="005D2E07"/>
    <w:rsid w:val="005D38DA"/>
    <w:rsid w:val="005D42AF"/>
    <w:rsid w:val="005D468D"/>
    <w:rsid w:val="005D47F9"/>
    <w:rsid w:val="005D50DB"/>
    <w:rsid w:val="005D5410"/>
    <w:rsid w:val="005D5807"/>
    <w:rsid w:val="005D58C0"/>
    <w:rsid w:val="005D5AD2"/>
    <w:rsid w:val="005D6310"/>
    <w:rsid w:val="005D65C1"/>
    <w:rsid w:val="005D6627"/>
    <w:rsid w:val="005D665D"/>
    <w:rsid w:val="005D68D3"/>
    <w:rsid w:val="005D6B64"/>
    <w:rsid w:val="005D6C4E"/>
    <w:rsid w:val="005D6DED"/>
    <w:rsid w:val="005D724A"/>
    <w:rsid w:val="005D7407"/>
    <w:rsid w:val="005D74B6"/>
    <w:rsid w:val="005D77B6"/>
    <w:rsid w:val="005D7A05"/>
    <w:rsid w:val="005E06E3"/>
    <w:rsid w:val="005E078D"/>
    <w:rsid w:val="005E10FB"/>
    <w:rsid w:val="005E1887"/>
    <w:rsid w:val="005E2230"/>
    <w:rsid w:val="005E23DB"/>
    <w:rsid w:val="005E2617"/>
    <w:rsid w:val="005E3B2B"/>
    <w:rsid w:val="005E442C"/>
    <w:rsid w:val="005E446C"/>
    <w:rsid w:val="005E4A24"/>
    <w:rsid w:val="005E4A42"/>
    <w:rsid w:val="005E4B05"/>
    <w:rsid w:val="005E54EB"/>
    <w:rsid w:val="005E6633"/>
    <w:rsid w:val="005E71B3"/>
    <w:rsid w:val="005E724A"/>
    <w:rsid w:val="005E73FE"/>
    <w:rsid w:val="005E7563"/>
    <w:rsid w:val="005E7A9B"/>
    <w:rsid w:val="005E7B10"/>
    <w:rsid w:val="005F0879"/>
    <w:rsid w:val="005F0B5E"/>
    <w:rsid w:val="005F0BE6"/>
    <w:rsid w:val="005F0F65"/>
    <w:rsid w:val="005F1F49"/>
    <w:rsid w:val="005F22A8"/>
    <w:rsid w:val="005F22FC"/>
    <w:rsid w:val="005F233C"/>
    <w:rsid w:val="005F30E1"/>
    <w:rsid w:val="005F3C8E"/>
    <w:rsid w:val="005F3CF9"/>
    <w:rsid w:val="005F3DD2"/>
    <w:rsid w:val="005F3E89"/>
    <w:rsid w:val="005F448E"/>
    <w:rsid w:val="005F4490"/>
    <w:rsid w:val="005F48E4"/>
    <w:rsid w:val="005F496C"/>
    <w:rsid w:val="005F4B26"/>
    <w:rsid w:val="005F4DE1"/>
    <w:rsid w:val="005F4F8C"/>
    <w:rsid w:val="005F5065"/>
    <w:rsid w:val="005F5496"/>
    <w:rsid w:val="005F594A"/>
    <w:rsid w:val="005F5A1B"/>
    <w:rsid w:val="005F5DC0"/>
    <w:rsid w:val="005F620D"/>
    <w:rsid w:val="005F6707"/>
    <w:rsid w:val="005F672B"/>
    <w:rsid w:val="005F68F8"/>
    <w:rsid w:val="005F6E18"/>
    <w:rsid w:val="005F6FD9"/>
    <w:rsid w:val="005F7F93"/>
    <w:rsid w:val="0060059E"/>
    <w:rsid w:val="00601999"/>
    <w:rsid w:val="00601E97"/>
    <w:rsid w:val="00601FBD"/>
    <w:rsid w:val="00602C97"/>
    <w:rsid w:val="00602E5F"/>
    <w:rsid w:val="00602F77"/>
    <w:rsid w:val="0060306D"/>
    <w:rsid w:val="00604348"/>
    <w:rsid w:val="006051A7"/>
    <w:rsid w:val="00605D72"/>
    <w:rsid w:val="00606001"/>
    <w:rsid w:val="006065FC"/>
    <w:rsid w:val="00606705"/>
    <w:rsid w:val="006069C4"/>
    <w:rsid w:val="00606A1A"/>
    <w:rsid w:val="00606EE6"/>
    <w:rsid w:val="0060753A"/>
    <w:rsid w:val="00607796"/>
    <w:rsid w:val="006102C6"/>
    <w:rsid w:val="006108F6"/>
    <w:rsid w:val="0061152D"/>
    <w:rsid w:val="00611668"/>
    <w:rsid w:val="00611BFD"/>
    <w:rsid w:val="006121E3"/>
    <w:rsid w:val="00612525"/>
    <w:rsid w:val="00612B93"/>
    <w:rsid w:val="00612EA9"/>
    <w:rsid w:val="00612F40"/>
    <w:rsid w:val="006136BF"/>
    <w:rsid w:val="00614197"/>
    <w:rsid w:val="0061438B"/>
    <w:rsid w:val="006145E3"/>
    <w:rsid w:val="00614FDA"/>
    <w:rsid w:val="006156D8"/>
    <w:rsid w:val="00615729"/>
    <w:rsid w:val="0061597E"/>
    <w:rsid w:val="00615A88"/>
    <w:rsid w:val="0061606E"/>
    <w:rsid w:val="00616B82"/>
    <w:rsid w:val="00616E2C"/>
    <w:rsid w:val="00616ED9"/>
    <w:rsid w:val="00617182"/>
    <w:rsid w:val="006173E9"/>
    <w:rsid w:val="00617606"/>
    <w:rsid w:val="00617CC3"/>
    <w:rsid w:val="00617D3A"/>
    <w:rsid w:val="006200BE"/>
    <w:rsid w:val="0062041F"/>
    <w:rsid w:val="00620B5B"/>
    <w:rsid w:val="00620FEA"/>
    <w:rsid w:val="006212B0"/>
    <w:rsid w:val="00621596"/>
    <w:rsid w:val="00621B9C"/>
    <w:rsid w:val="00622C3C"/>
    <w:rsid w:val="00622D40"/>
    <w:rsid w:val="00623018"/>
    <w:rsid w:val="0062332B"/>
    <w:rsid w:val="006239BB"/>
    <w:rsid w:val="00623AAC"/>
    <w:rsid w:val="00624078"/>
    <w:rsid w:val="006245E2"/>
    <w:rsid w:val="00624A2E"/>
    <w:rsid w:val="00624D20"/>
    <w:rsid w:val="00624D99"/>
    <w:rsid w:val="006252C2"/>
    <w:rsid w:val="00625316"/>
    <w:rsid w:val="006254BF"/>
    <w:rsid w:val="0062557F"/>
    <w:rsid w:val="0062566C"/>
    <w:rsid w:val="0062593C"/>
    <w:rsid w:val="00625945"/>
    <w:rsid w:val="00625AF8"/>
    <w:rsid w:val="00625B3B"/>
    <w:rsid w:val="00625B5D"/>
    <w:rsid w:val="00625FB7"/>
    <w:rsid w:val="006268F7"/>
    <w:rsid w:val="0062715E"/>
    <w:rsid w:val="006274F1"/>
    <w:rsid w:val="00627558"/>
    <w:rsid w:val="00627D4B"/>
    <w:rsid w:val="00627F9F"/>
    <w:rsid w:val="0063015B"/>
    <w:rsid w:val="006308A5"/>
    <w:rsid w:val="00630D35"/>
    <w:rsid w:val="00630EAA"/>
    <w:rsid w:val="00630F38"/>
    <w:rsid w:val="006312F4"/>
    <w:rsid w:val="00631554"/>
    <w:rsid w:val="00631F53"/>
    <w:rsid w:val="00631FFF"/>
    <w:rsid w:val="006324B4"/>
    <w:rsid w:val="00632665"/>
    <w:rsid w:val="00632A75"/>
    <w:rsid w:val="00632B3A"/>
    <w:rsid w:val="00632E63"/>
    <w:rsid w:val="00632F14"/>
    <w:rsid w:val="0063336D"/>
    <w:rsid w:val="0063392A"/>
    <w:rsid w:val="00634012"/>
    <w:rsid w:val="006343CD"/>
    <w:rsid w:val="00634F0F"/>
    <w:rsid w:val="00634F91"/>
    <w:rsid w:val="00635771"/>
    <w:rsid w:val="006359DB"/>
    <w:rsid w:val="00635B6C"/>
    <w:rsid w:val="0063638D"/>
    <w:rsid w:val="00636CA6"/>
    <w:rsid w:val="00637226"/>
    <w:rsid w:val="00637E51"/>
    <w:rsid w:val="00640103"/>
    <w:rsid w:val="0064060A"/>
    <w:rsid w:val="0064062B"/>
    <w:rsid w:val="00640DF3"/>
    <w:rsid w:val="00640E1E"/>
    <w:rsid w:val="0064188E"/>
    <w:rsid w:val="00641940"/>
    <w:rsid w:val="00641A2D"/>
    <w:rsid w:val="00641B42"/>
    <w:rsid w:val="00641F39"/>
    <w:rsid w:val="0064233A"/>
    <w:rsid w:val="006423FB"/>
    <w:rsid w:val="00642622"/>
    <w:rsid w:val="00642BF3"/>
    <w:rsid w:val="00642E1C"/>
    <w:rsid w:val="00642E66"/>
    <w:rsid w:val="00642EDB"/>
    <w:rsid w:val="006433A3"/>
    <w:rsid w:val="00643E13"/>
    <w:rsid w:val="00643E8C"/>
    <w:rsid w:val="006444DB"/>
    <w:rsid w:val="00644527"/>
    <w:rsid w:val="00644DBA"/>
    <w:rsid w:val="00645967"/>
    <w:rsid w:val="00646524"/>
    <w:rsid w:val="00646CC4"/>
    <w:rsid w:val="00646DFF"/>
    <w:rsid w:val="0064729B"/>
    <w:rsid w:val="00647F3E"/>
    <w:rsid w:val="0065000E"/>
    <w:rsid w:val="00650376"/>
    <w:rsid w:val="00651964"/>
    <w:rsid w:val="006519FD"/>
    <w:rsid w:val="00652229"/>
    <w:rsid w:val="00652314"/>
    <w:rsid w:val="006524D7"/>
    <w:rsid w:val="006527FD"/>
    <w:rsid w:val="0065294E"/>
    <w:rsid w:val="00652B37"/>
    <w:rsid w:val="00653106"/>
    <w:rsid w:val="00653305"/>
    <w:rsid w:val="00653484"/>
    <w:rsid w:val="00653922"/>
    <w:rsid w:val="00653B74"/>
    <w:rsid w:val="00654458"/>
    <w:rsid w:val="006547E9"/>
    <w:rsid w:val="006547F0"/>
    <w:rsid w:val="00655543"/>
    <w:rsid w:val="00655B76"/>
    <w:rsid w:val="00656E9B"/>
    <w:rsid w:val="006578C4"/>
    <w:rsid w:val="0065791F"/>
    <w:rsid w:val="00657BAC"/>
    <w:rsid w:val="0066014D"/>
    <w:rsid w:val="0066077F"/>
    <w:rsid w:val="00661055"/>
    <w:rsid w:val="0066251A"/>
    <w:rsid w:val="00662F4C"/>
    <w:rsid w:val="00663350"/>
    <w:rsid w:val="006634E7"/>
    <w:rsid w:val="006637E7"/>
    <w:rsid w:val="0066385B"/>
    <w:rsid w:val="00663AC3"/>
    <w:rsid w:val="00663BAF"/>
    <w:rsid w:val="00663BC3"/>
    <w:rsid w:val="00663D85"/>
    <w:rsid w:val="00663EBF"/>
    <w:rsid w:val="00664D54"/>
    <w:rsid w:val="0066525C"/>
    <w:rsid w:val="006653B8"/>
    <w:rsid w:val="006657F4"/>
    <w:rsid w:val="00665988"/>
    <w:rsid w:val="00665D60"/>
    <w:rsid w:val="006661DB"/>
    <w:rsid w:val="006661EF"/>
    <w:rsid w:val="00666390"/>
    <w:rsid w:val="00666504"/>
    <w:rsid w:val="00666992"/>
    <w:rsid w:val="00666CE0"/>
    <w:rsid w:val="00666EAF"/>
    <w:rsid w:val="00666F76"/>
    <w:rsid w:val="00667D6E"/>
    <w:rsid w:val="006709AF"/>
    <w:rsid w:val="006709CD"/>
    <w:rsid w:val="0067169B"/>
    <w:rsid w:val="00671BE3"/>
    <w:rsid w:val="00671BF0"/>
    <w:rsid w:val="00671C88"/>
    <w:rsid w:val="00671EE8"/>
    <w:rsid w:val="00672245"/>
    <w:rsid w:val="006725A9"/>
    <w:rsid w:val="0067264B"/>
    <w:rsid w:val="006727DC"/>
    <w:rsid w:val="00673448"/>
    <w:rsid w:val="00673642"/>
    <w:rsid w:val="00673AD4"/>
    <w:rsid w:val="00673C47"/>
    <w:rsid w:val="00673D61"/>
    <w:rsid w:val="00675039"/>
    <w:rsid w:val="00675286"/>
    <w:rsid w:val="00675BAE"/>
    <w:rsid w:val="00676D7A"/>
    <w:rsid w:val="00676DFD"/>
    <w:rsid w:val="00676F20"/>
    <w:rsid w:val="00676F66"/>
    <w:rsid w:val="00677692"/>
    <w:rsid w:val="0067795D"/>
    <w:rsid w:val="00677D38"/>
    <w:rsid w:val="00680099"/>
    <w:rsid w:val="00680701"/>
    <w:rsid w:val="00680C20"/>
    <w:rsid w:val="00680C36"/>
    <w:rsid w:val="00681257"/>
    <w:rsid w:val="00681471"/>
    <w:rsid w:val="006815A0"/>
    <w:rsid w:val="0068170A"/>
    <w:rsid w:val="0068193B"/>
    <w:rsid w:val="00681BE5"/>
    <w:rsid w:val="00681D93"/>
    <w:rsid w:val="006826A1"/>
    <w:rsid w:val="00682901"/>
    <w:rsid w:val="00682D69"/>
    <w:rsid w:val="00682F4A"/>
    <w:rsid w:val="00683943"/>
    <w:rsid w:val="00683C89"/>
    <w:rsid w:val="00685BA5"/>
    <w:rsid w:val="00685D84"/>
    <w:rsid w:val="006860BA"/>
    <w:rsid w:val="0068621A"/>
    <w:rsid w:val="00686E53"/>
    <w:rsid w:val="00687242"/>
    <w:rsid w:val="00687B1D"/>
    <w:rsid w:val="00687B4A"/>
    <w:rsid w:val="00687EAD"/>
    <w:rsid w:val="00690AA2"/>
    <w:rsid w:val="00690F93"/>
    <w:rsid w:val="00691252"/>
    <w:rsid w:val="0069156F"/>
    <w:rsid w:val="00691787"/>
    <w:rsid w:val="00691AE8"/>
    <w:rsid w:val="00691CAC"/>
    <w:rsid w:val="00691FF3"/>
    <w:rsid w:val="006922C0"/>
    <w:rsid w:val="00692328"/>
    <w:rsid w:val="006924F2"/>
    <w:rsid w:val="00692728"/>
    <w:rsid w:val="006929C7"/>
    <w:rsid w:val="00692C97"/>
    <w:rsid w:val="006933EE"/>
    <w:rsid w:val="0069430B"/>
    <w:rsid w:val="0069430C"/>
    <w:rsid w:val="006945B7"/>
    <w:rsid w:val="00694E33"/>
    <w:rsid w:val="0069546F"/>
    <w:rsid w:val="0069582C"/>
    <w:rsid w:val="00695AF1"/>
    <w:rsid w:val="00695D25"/>
    <w:rsid w:val="00695F20"/>
    <w:rsid w:val="006964EB"/>
    <w:rsid w:val="00696764"/>
    <w:rsid w:val="00696A2F"/>
    <w:rsid w:val="00696C9A"/>
    <w:rsid w:val="00697046"/>
    <w:rsid w:val="00697069"/>
    <w:rsid w:val="00697491"/>
    <w:rsid w:val="00697CC9"/>
    <w:rsid w:val="00697F43"/>
    <w:rsid w:val="006A0002"/>
    <w:rsid w:val="006A004C"/>
    <w:rsid w:val="006A032D"/>
    <w:rsid w:val="006A03C5"/>
    <w:rsid w:val="006A0B6B"/>
    <w:rsid w:val="006A0FB3"/>
    <w:rsid w:val="006A1167"/>
    <w:rsid w:val="006A1638"/>
    <w:rsid w:val="006A1A0B"/>
    <w:rsid w:val="006A1EEC"/>
    <w:rsid w:val="006A3033"/>
    <w:rsid w:val="006A38D0"/>
    <w:rsid w:val="006A3D09"/>
    <w:rsid w:val="006A3D69"/>
    <w:rsid w:val="006A3DC9"/>
    <w:rsid w:val="006A4091"/>
    <w:rsid w:val="006A4EE2"/>
    <w:rsid w:val="006A571C"/>
    <w:rsid w:val="006A593C"/>
    <w:rsid w:val="006A5FE5"/>
    <w:rsid w:val="006A6134"/>
    <w:rsid w:val="006A6562"/>
    <w:rsid w:val="006A6839"/>
    <w:rsid w:val="006A698C"/>
    <w:rsid w:val="006A6DE1"/>
    <w:rsid w:val="006A6DE3"/>
    <w:rsid w:val="006A6F68"/>
    <w:rsid w:val="006A6F6D"/>
    <w:rsid w:val="006A77E7"/>
    <w:rsid w:val="006B0772"/>
    <w:rsid w:val="006B0774"/>
    <w:rsid w:val="006B0EA5"/>
    <w:rsid w:val="006B0FAB"/>
    <w:rsid w:val="006B15C6"/>
    <w:rsid w:val="006B1653"/>
    <w:rsid w:val="006B243D"/>
    <w:rsid w:val="006B3013"/>
    <w:rsid w:val="006B3421"/>
    <w:rsid w:val="006B363D"/>
    <w:rsid w:val="006B39A8"/>
    <w:rsid w:val="006B3F2F"/>
    <w:rsid w:val="006B4343"/>
    <w:rsid w:val="006B488D"/>
    <w:rsid w:val="006B4C61"/>
    <w:rsid w:val="006B4EE9"/>
    <w:rsid w:val="006B5D3D"/>
    <w:rsid w:val="006B5DBF"/>
    <w:rsid w:val="006B610E"/>
    <w:rsid w:val="006B6CE5"/>
    <w:rsid w:val="006B7371"/>
    <w:rsid w:val="006B7BB0"/>
    <w:rsid w:val="006C1252"/>
    <w:rsid w:val="006C1384"/>
    <w:rsid w:val="006C1482"/>
    <w:rsid w:val="006C1A23"/>
    <w:rsid w:val="006C1AB2"/>
    <w:rsid w:val="006C221B"/>
    <w:rsid w:val="006C2535"/>
    <w:rsid w:val="006C2655"/>
    <w:rsid w:val="006C29FE"/>
    <w:rsid w:val="006C39FE"/>
    <w:rsid w:val="006C3B05"/>
    <w:rsid w:val="006C41A0"/>
    <w:rsid w:val="006C4390"/>
    <w:rsid w:val="006C43D3"/>
    <w:rsid w:val="006C44F5"/>
    <w:rsid w:val="006C4721"/>
    <w:rsid w:val="006C52FF"/>
    <w:rsid w:val="006C5814"/>
    <w:rsid w:val="006C5898"/>
    <w:rsid w:val="006C630C"/>
    <w:rsid w:val="006C6344"/>
    <w:rsid w:val="006C7374"/>
    <w:rsid w:val="006C7BC3"/>
    <w:rsid w:val="006C7E76"/>
    <w:rsid w:val="006C7EDF"/>
    <w:rsid w:val="006D0153"/>
    <w:rsid w:val="006D0298"/>
    <w:rsid w:val="006D0C13"/>
    <w:rsid w:val="006D120A"/>
    <w:rsid w:val="006D123C"/>
    <w:rsid w:val="006D149C"/>
    <w:rsid w:val="006D155B"/>
    <w:rsid w:val="006D170D"/>
    <w:rsid w:val="006D1B2E"/>
    <w:rsid w:val="006D1C77"/>
    <w:rsid w:val="006D1FB3"/>
    <w:rsid w:val="006D23C7"/>
    <w:rsid w:val="006D2498"/>
    <w:rsid w:val="006D24BA"/>
    <w:rsid w:val="006D2753"/>
    <w:rsid w:val="006D2D04"/>
    <w:rsid w:val="006D2DC7"/>
    <w:rsid w:val="006D3699"/>
    <w:rsid w:val="006D3BDF"/>
    <w:rsid w:val="006D4592"/>
    <w:rsid w:val="006D49EA"/>
    <w:rsid w:val="006D4E76"/>
    <w:rsid w:val="006D555E"/>
    <w:rsid w:val="006D5882"/>
    <w:rsid w:val="006D5AB4"/>
    <w:rsid w:val="006D68D2"/>
    <w:rsid w:val="006D7523"/>
    <w:rsid w:val="006D7ADC"/>
    <w:rsid w:val="006E011F"/>
    <w:rsid w:val="006E016B"/>
    <w:rsid w:val="006E06E3"/>
    <w:rsid w:val="006E0E83"/>
    <w:rsid w:val="006E1116"/>
    <w:rsid w:val="006E1205"/>
    <w:rsid w:val="006E140C"/>
    <w:rsid w:val="006E1708"/>
    <w:rsid w:val="006E1CE1"/>
    <w:rsid w:val="006E2094"/>
    <w:rsid w:val="006E20B2"/>
    <w:rsid w:val="006E234F"/>
    <w:rsid w:val="006E23B6"/>
    <w:rsid w:val="006E28AC"/>
    <w:rsid w:val="006E2DB0"/>
    <w:rsid w:val="006E2DBB"/>
    <w:rsid w:val="006E3021"/>
    <w:rsid w:val="006E316C"/>
    <w:rsid w:val="006E36CE"/>
    <w:rsid w:val="006E37B9"/>
    <w:rsid w:val="006E3C32"/>
    <w:rsid w:val="006E3D4C"/>
    <w:rsid w:val="006E3EF0"/>
    <w:rsid w:val="006E4035"/>
    <w:rsid w:val="006E448C"/>
    <w:rsid w:val="006E4522"/>
    <w:rsid w:val="006E46A1"/>
    <w:rsid w:val="006E4C9C"/>
    <w:rsid w:val="006E5DC3"/>
    <w:rsid w:val="006E64F4"/>
    <w:rsid w:val="006E656C"/>
    <w:rsid w:val="006E65C5"/>
    <w:rsid w:val="006E6622"/>
    <w:rsid w:val="006E6811"/>
    <w:rsid w:val="006E68FF"/>
    <w:rsid w:val="006E6A51"/>
    <w:rsid w:val="006E70B5"/>
    <w:rsid w:val="006E7251"/>
    <w:rsid w:val="006E729F"/>
    <w:rsid w:val="006E753B"/>
    <w:rsid w:val="006E769B"/>
    <w:rsid w:val="006E78CB"/>
    <w:rsid w:val="006E7E63"/>
    <w:rsid w:val="006F05B5"/>
    <w:rsid w:val="006F15F7"/>
    <w:rsid w:val="006F1620"/>
    <w:rsid w:val="006F1EEF"/>
    <w:rsid w:val="006F2652"/>
    <w:rsid w:val="006F2AA9"/>
    <w:rsid w:val="006F2ACF"/>
    <w:rsid w:val="006F2E5E"/>
    <w:rsid w:val="006F3231"/>
    <w:rsid w:val="006F3404"/>
    <w:rsid w:val="006F35AC"/>
    <w:rsid w:val="006F3D1A"/>
    <w:rsid w:val="006F423D"/>
    <w:rsid w:val="006F4553"/>
    <w:rsid w:val="006F46BC"/>
    <w:rsid w:val="006F4C06"/>
    <w:rsid w:val="006F4F7F"/>
    <w:rsid w:val="006F4FB9"/>
    <w:rsid w:val="006F5517"/>
    <w:rsid w:val="006F5879"/>
    <w:rsid w:val="006F65A5"/>
    <w:rsid w:val="006F6B58"/>
    <w:rsid w:val="006F6CAF"/>
    <w:rsid w:val="006F719E"/>
    <w:rsid w:val="006F71A5"/>
    <w:rsid w:val="006F77FA"/>
    <w:rsid w:val="006F7C72"/>
    <w:rsid w:val="006F7F32"/>
    <w:rsid w:val="00700075"/>
    <w:rsid w:val="00700121"/>
    <w:rsid w:val="00700423"/>
    <w:rsid w:val="00700656"/>
    <w:rsid w:val="0070074E"/>
    <w:rsid w:val="007009BC"/>
    <w:rsid w:val="00700C8C"/>
    <w:rsid w:val="00700FBA"/>
    <w:rsid w:val="00701121"/>
    <w:rsid w:val="0070117C"/>
    <w:rsid w:val="007014C7"/>
    <w:rsid w:val="007017D3"/>
    <w:rsid w:val="00701FCA"/>
    <w:rsid w:val="00702589"/>
    <w:rsid w:val="0070264F"/>
    <w:rsid w:val="0070307D"/>
    <w:rsid w:val="0070316E"/>
    <w:rsid w:val="007032AD"/>
    <w:rsid w:val="00703914"/>
    <w:rsid w:val="00703BF8"/>
    <w:rsid w:val="00703D13"/>
    <w:rsid w:val="007040EA"/>
    <w:rsid w:val="007044D3"/>
    <w:rsid w:val="00704583"/>
    <w:rsid w:val="007049FA"/>
    <w:rsid w:val="00704CD6"/>
    <w:rsid w:val="00705109"/>
    <w:rsid w:val="0070576A"/>
    <w:rsid w:val="00705A02"/>
    <w:rsid w:val="00705B6C"/>
    <w:rsid w:val="00705D36"/>
    <w:rsid w:val="00705E08"/>
    <w:rsid w:val="007060A1"/>
    <w:rsid w:val="0070611A"/>
    <w:rsid w:val="00706243"/>
    <w:rsid w:val="007063FC"/>
    <w:rsid w:val="00706606"/>
    <w:rsid w:val="00706F6E"/>
    <w:rsid w:val="007072B5"/>
    <w:rsid w:val="0070732A"/>
    <w:rsid w:val="007073B7"/>
    <w:rsid w:val="007075F4"/>
    <w:rsid w:val="00707CE0"/>
    <w:rsid w:val="007103E9"/>
    <w:rsid w:val="00710403"/>
    <w:rsid w:val="007107C6"/>
    <w:rsid w:val="00710A61"/>
    <w:rsid w:val="00711335"/>
    <w:rsid w:val="0071237A"/>
    <w:rsid w:val="00712686"/>
    <w:rsid w:val="00712E4E"/>
    <w:rsid w:val="0071392B"/>
    <w:rsid w:val="00713BA1"/>
    <w:rsid w:val="00713BE2"/>
    <w:rsid w:val="00713BEE"/>
    <w:rsid w:val="00713C76"/>
    <w:rsid w:val="007145E0"/>
    <w:rsid w:val="007148A7"/>
    <w:rsid w:val="007148C2"/>
    <w:rsid w:val="00714A91"/>
    <w:rsid w:val="00714AD1"/>
    <w:rsid w:val="007153C3"/>
    <w:rsid w:val="00715FD4"/>
    <w:rsid w:val="0071618D"/>
    <w:rsid w:val="007166E4"/>
    <w:rsid w:val="0071687F"/>
    <w:rsid w:val="00716EC8"/>
    <w:rsid w:val="0071714F"/>
    <w:rsid w:val="00717735"/>
    <w:rsid w:val="00717B9D"/>
    <w:rsid w:val="00717DF5"/>
    <w:rsid w:val="0072018A"/>
    <w:rsid w:val="00720243"/>
    <w:rsid w:val="007204B1"/>
    <w:rsid w:val="0072069E"/>
    <w:rsid w:val="00720B9C"/>
    <w:rsid w:val="00720BD6"/>
    <w:rsid w:val="0072103C"/>
    <w:rsid w:val="0072165E"/>
    <w:rsid w:val="00721694"/>
    <w:rsid w:val="00721857"/>
    <w:rsid w:val="00721F84"/>
    <w:rsid w:val="0072298C"/>
    <w:rsid w:val="00722DF2"/>
    <w:rsid w:val="00722EB3"/>
    <w:rsid w:val="007235EA"/>
    <w:rsid w:val="00723A0C"/>
    <w:rsid w:val="00723CB3"/>
    <w:rsid w:val="007242CB"/>
    <w:rsid w:val="00724325"/>
    <w:rsid w:val="00724496"/>
    <w:rsid w:val="007249E2"/>
    <w:rsid w:val="00724A29"/>
    <w:rsid w:val="00724C91"/>
    <w:rsid w:val="00725096"/>
    <w:rsid w:val="007251E6"/>
    <w:rsid w:val="00725277"/>
    <w:rsid w:val="00725665"/>
    <w:rsid w:val="00725EB0"/>
    <w:rsid w:val="0072603B"/>
    <w:rsid w:val="007261C5"/>
    <w:rsid w:val="00726227"/>
    <w:rsid w:val="00726BE4"/>
    <w:rsid w:val="007273A3"/>
    <w:rsid w:val="00727545"/>
    <w:rsid w:val="00727734"/>
    <w:rsid w:val="00727924"/>
    <w:rsid w:val="00727DEF"/>
    <w:rsid w:val="00730148"/>
    <w:rsid w:val="00730210"/>
    <w:rsid w:val="007302B9"/>
    <w:rsid w:val="00730CFE"/>
    <w:rsid w:val="00730F2A"/>
    <w:rsid w:val="00731D1A"/>
    <w:rsid w:val="00733080"/>
    <w:rsid w:val="007333E1"/>
    <w:rsid w:val="007333E8"/>
    <w:rsid w:val="00733442"/>
    <w:rsid w:val="00733AE9"/>
    <w:rsid w:val="00734BA1"/>
    <w:rsid w:val="0073504B"/>
    <w:rsid w:val="00735113"/>
    <w:rsid w:val="0073518F"/>
    <w:rsid w:val="00735A6C"/>
    <w:rsid w:val="00735AA7"/>
    <w:rsid w:val="00735E1D"/>
    <w:rsid w:val="007365B6"/>
    <w:rsid w:val="00736AEC"/>
    <w:rsid w:val="00736BDD"/>
    <w:rsid w:val="007372B7"/>
    <w:rsid w:val="00737418"/>
    <w:rsid w:val="00737595"/>
    <w:rsid w:val="00737FE3"/>
    <w:rsid w:val="00740852"/>
    <w:rsid w:val="0074088B"/>
    <w:rsid w:val="00740C65"/>
    <w:rsid w:val="00741673"/>
    <w:rsid w:val="00741864"/>
    <w:rsid w:val="0074206C"/>
    <w:rsid w:val="0074231E"/>
    <w:rsid w:val="007429B2"/>
    <w:rsid w:val="00743088"/>
    <w:rsid w:val="007432C5"/>
    <w:rsid w:val="0074354D"/>
    <w:rsid w:val="0074376F"/>
    <w:rsid w:val="00743D24"/>
    <w:rsid w:val="00744689"/>
    <w:rsid w:val="00745053"/>
    <w:rsid w:val="00745211"/>
    <w:rsid w:val="00745536"/>
    <w:rsid w:val="00746047"/>
    <w:rsid w:val="0074643C"/>
    <w:rsid w:val="007464B6"/>
    <w:rsid w:val="0074655E"/>
    <w:rsid w:val="007467D0"/>
    <w:rsid w:val="0074685B"/>
    <w:rsid w:val="0074749B"/>
    <w:rsid w:val="00747CD5"/>
    <w:rsid w:val="0075044A"/>
    <w:rsid w:val="00750A97"/>
    <w:rsid w:val="00750B2C"/>
    <w:rsid w:val="00750D66"/>
    <w:rsid w:val="00750E12"/>
    <w:rsid w:val="007510CC"/>
    <w:rsid w:val="007513C9"/>
    <w:rsid w:val="00751498"/>
    <w:rsid w:val="00751782"/>
    <w:rsid w:val="00751AC2"/>
    <w:rsid w:val="00751B6A"/>
    <w:rsid w:val="00751FD6"/>
    <w:rsid w:val="00752DF3"/>
    <w:rsid w:val="00752E32"/>
    <w:rsid w:val="00752F59"/>
    <w:rsid w:val="0075386B"/>
    <w:rsid w:val="00753DBD"/>
    <w:rsid w:val="0075447D"/>
    <w:rsid w:val="00754904"/>
    <w:rsid w:val="00754EA7"/>
    <w:rsid w:val="00755777"/>
    <w:rsid w:val="00755C29"/>
    <w:rsid w:val="00755C8C"/>
    <w:rsid w:val="00756095"/>
    <w:rsid w:val="00756170"/>
    <w:rsid w:val="007561ED"/>
    <w:rsid w:val="00756284"/>
    <w:rsid w:val="00757122"/>
    <w:rsid w:val="007573BA"/>
    <w:rsid w:val="007607B6"/>
    <w:rsid w:val="00760D8E"/>
    <w:rsid w:val="00762767"/>
    <w:rsid w:val="00762843"/>
    <w:rsid w:val="0076324D"/>
    <w:rsid w:val="00763446"/>
    <w:rsid w:val="00763C1C"/>
    <w:rsid w:val="00763C7D"/>
    <w:rsid w:val="00763CB9"/>
    <w:rsid w:val="007640CB"/>
    <w:rsid w:val="00764925"/>
    <w:rsid w:val="00764DAA"/>
    <w:rsid w:val="00765D04"/>
    <w:rsid w:val="00766399"/>
    <w:rsid w:val="0076664D"/>
    <w:rsid w:val="007666D0"/>
    <w:rsid w:val="00766D1D"/>
    <w:rsid w:val="00766D34"/>
    <w:rsid w:val="00766DEB"/>
    <w:rsid w:val="00766EDA"/>
    <w:rsid w:val="00767029"/>
    <w:rsid w:val="00767155"/>
    <w:rsid w:val="007672A4"/>
    <w:rsid w:val="007678B5"/>
    <w:rsid w:val="00767C97"/>
    <w:rsid w:val="0077064C"/>
    <w:rsid w:val="0077081E"/>
    <w:rsid w:val="00771072"/>
    <w:rsid w:val="00771451"/>
    <w:rsid w:val="00771594"/>
    <w:rsid w:val="007717CF"/>
    <w:rsid w:val="00772842"/>
    <w:rsid w:val="007731E3"/>
    <w:rsid w:val="00773352"/>
    <w:rsid w:val="00773F67"/>
    <w:rsid w:val="00774282"/>
    <w:rsid w:val="00774C5E"/>
    <w:rsid w:val="007750F9"/>
    <w:rsid w:val="0077511F"/>
    <w:rsid w:val="00775B09"/>
    <w:rsid w:val="00775CE0"/>
    <w:rsid w:val="00775E77"/>
    <w:rsid w:val="007763DA"/>
    <w:rsid w:val="007771EC"/>
    <w:rsid w:val="0077730B"/>
    <w:rsid w:val="0077736D"/>
    <w:rsid w:val="00777C35"/>
    <w:rsid w:val="00780335"/>
    <w:rsid w:val="0078034C"/>
    <w:rsid w:val="0078066C"/>
    <w:rsid w:val="00780D77"/>
    <w:rsid w:val="00780E12"/>
    <w:rsid w:val="007811F1"/>
    <w:rsid w:val="0078134C"/>
    <w:rsid w:val="00781F0A"/>
    <w:rsid w:val="00781FBD"/>
    <w:rsid w:val="00782241"/>
    <w:rsid w:val="00782256"/>
    <w:rsid w:val="007825DD"/>
    <w:rsid w:val="007826D4"/>
    <w:rsid w:val="00782749"/>
    <w:rsid w:val="00782940"/>
    <w:rsid w:val="00782F73"/>
    <w:rsid w:val="007836AB"/>
    <w:rsid w:val="00783FD2"/>
    <w:rsid w:val="00784030"/>
    <w:rsid w:val="0078432E"/>
    <w:rsid w:val="00784476"/>
    <w:rsid w:val="00784CDA"/>
    <w:rsid w:val="00785B37"/>
    <w:rsid w:val="00785DE9"/>
    <w:rsid w:val="00785E40"/>
    <w:rsid w:val="007860C8"/>
    <w:rsid w:val="0078647C"/>
    <w:rsid w:val="00786FE3"/>
    <w:rsid w:val="00787139"/>
    <w:rsid w:val="007873FD"/>
    <w:rsid w:val="00787665"/>
    <w:rsid w:val="00787941"/>
    <w:rsid w:val="00787954"/>
    <w:rsid w:val="00787C67"/>
    <w:rsid w:val="00787EF0"/>
    <w:rsid w:val="007901A7"/>
    <w:rsid w:val="00790DED"/>
    <w:rsid w:val="0079106B"/>
    <w:rsid w:val="007913B0"/>
    <w:rsid w:val="007914BC"/>
    <w:rsid w:val="00791579"/>
    <w:rsid w:val="007916D8"/>
    <w:rsid w:val="00791771"/>
    <w:rsid w:val="00791CF8"/>
    <w:rsid w:val="007920EC"/>
    <w:rsid w:val="007924AB"/>
    <w:rsid w:val="007925EC"/>
    <w:rsid w:val="007928BE"/>
    <w:rsid w:val="00792AD4"/>
    <w:rsid w:val="00792B90"/>
    <w:rsid w:val="00792CDC"/>
    <w:rsid w:val="0079312C"/>
    <w:rsid w:val="007940BC"/>
    <w:rsid w:val="007942A3"/>
    <w:rsid w:val="00794BA7"/>
    <w:rsid w:val="00794E70"/>
    <w:rsid w:val="00795173"/>
    <w:rsid w:val="00795679"/>
    <w:rsid w:val="00795A55"/>
    <w:rsid w:val="00795C0D"/>
    <w:rsid w:val="00796281"/>
    <w:rsid w:val="00796494"/>
    <w:rsid w:val="00796FF7"/>
    <w:rsid w:val="00797134"/>
    <w:rsid w:val="007973F7"/>
    <w:rsid w:val="007A1501"/>
    <w:rsid w:val="007A15FE"/>
    <w:rsid w:val="007A16CE"/>
    <w:rsid w:val="007A17F4"/>
    <w:rsid w:val="007A18D0"/>
    <w:rsid w:val="007A19C5"/>
    <w:rsid w:val="007A2DD6"/>
    <w:rsid w:val="007A3338"/>
    <w:rsid w:val="007A337C"/>
    <w:rsid w:val="007A33AA"/>
    <w:rsid w:val="007A3F91"/>
    <w:rsid w:val="007A50C9"/>
    <w:rsid w:val="007A532E"/>
    <w:rsid w:val="007A5483"/>
    <w:rsid w:val="007A6643"/>
    <w:rsid w:val="007A6687"/>
    <w:rsid w:val="007A6A63"/>
    <w:rsid w:val="007A7404"/>
    <w:rsid w:val="007A7AE6"/>
    <w:rsid w:val="007A7EDE"/>
    <w:rsid w:val="007B0943"/>
    <w:rsid w:val="007B09FC"/>
    <w:rsid w:val="007B0A95"/>
    <w:rsid w:val="007B1309"/>
    <w:rsid w:val="007B1B22"/>
    <w:rsid w:val="007B1F01"/>
    <w:rsid w:val="007B20B7"/>
    <w:rsid w:val="007B2957"/>
    <w:rsid w:val="007B320B"/>
    <w:rsid w:val="007B3527"/>
    <w:rsid w:val="007B4515"/>
    <w:rsid w:val="007B4C03"/>
    <w:rsid w:val="007B5555"/>
    <w:rsid w:val="007B555A"/>
    <w:rsid w:val="007B5800"/>
    <w:rsid w:val="007B5C1F"/>
    <w:rsid w:val="007B5DC6"/>
    <w:rsid w:val="007B5E32"/>
    <w:rsid w:val="007B6933"/>
    <w:rsid w:val="007B6A2F"/>
    <w:rsid w:val="007B6BFC"/>
    <w:rsid w:val="007B6D0A"/>
    <w:rsid w:val="007B6E19"/>
    <w:rsid w:val="007B7802"/>
    <w:rsid w:val="007B79A7"/>
    <w:rsid w:val="007C00D9"/>
    <w:rsid w:val="007C052B"/>
    <w:rsid w:val="007C07FF"/>
    <w:rsid w:val="007C08C6"/>
    <w:rsid w:val="007C0924"/>
    <w:rsid w:val="007C09D9"/>
    <w:rsid w:val="007C118D"/>
    <w:rsid w:val="007C138D"/>
    <w:rsid w:val="007C1A2A"/>
    <w:rsid w:val="007C1A9A"/>
    <w:rsid w:val="007C1C25"/>
    <w:rsid w:val="007C1C6D"/>
    <w:rsid w:val="007C1E46"/>
    <w:rsid w:val="007C20F7"/>
    <w:rsid w:val="007C233D"/>
    <w:rsid w:val="007C25EF"/>
    <w:rsid w:val="007C2B9F"/>
    <w:rsid w:val="007C38EB"/>
    <w:rsid w:val="007C3A98"/>
    <w:rsid w:val="007C3DB0"/>
    <w:rsid w:val="007C3F3C"/>
    <w:rsid w:val="007C47F9"/>
    <w:rsid w:val="007C483B"/>
    <w:rsid w:val="007C4C97"/>
    <w:rsid w:val="007C54C8"/>
    <w:rsid w:val="007C5596"/>
    <w:rsid w:val="007C5825"/>
    <w:rsid w:val="007C5BC6"/>
    <w:rsid w:val="007C5FA2"/>
    <w:rsid w:val="007C5FC0"/>
    <w:rsid w:val="007C6387"/>
    <w:rsid w:val="007C6775"/>
    <w:rsid w:val="007C6E5F"/>
    <w:rsid w:val="007C7113"/>
    <w:rsid w:val="007C7123"/>
    <w:rsid w:val="007C74F6"/>
    <w:rsid w:val="007C793C"/>
    <w:rsid w:val="007C7DB1"/>
    <w:rsid w:val="007C7DF5"/>
    <w:rsid w:val="007D05EB"/>
    <w:rsid w:val="007D0B37"/>
    <w:rsid w:val="007D0DE8"/>
    <w:rsid w:val="007D12FB"/>
    <w:rsid w:val="007D1463"/>
    <w:rsid w:val="007D1509"/>
    <w:rsid w:val="007D16F2"/>
    <w:rsid w:val="007D1736"/>
    <w:rsid w:val="007D17C2"/>
    <w:rsid w:val="007D2033"/>
    <w:rsid w:val="007D229F"/>
    <w:rsid w:val="007D257B"/>
    <w:rsid w:val="007D2CDC"/>
    <w:rsid w:val="007D33F4"/>
    <w:rsid w:val="007D40E7"/>
    <w:rsid w:val="007D473E"/>
    <w:rsid w:val="007D4820"/>
    <w:rsid w:val="007D4A6A"/>
    <w:rsid w:val="007D4DDA"/>
    <w:rsid w:val="007D4F3A"/>
    <w:rsid w:val="007D4F7F"/>
    <w:rsid w:val="007D572C"/>
    <w:rsid w:val="007D5835"/>
    <w:rsid w:val="007D5C26"/>
    <w:rsid w:val="007D6241"/>
    <w:rsid w:val="007D69D7"/>
    <w:rsid w:val="007D6EE4"/>
    <w:rsid w:val="007E075A"/>
    <w:rsid w:val="007E07E7"/>
    <w:rsid w:val="007E10C1"/>
    <w:rsid w:val="007E1539"/>
    <w:rsid w:val="007E18C9"/>
    <w:rsid w:val="007E2362"/>
    <w:rsid w:val="007E23F5"/>
    <w:rsid w:val="007E2410"/>
    <w:rsid w:val="007E2BE1"/>
    <w:rsid w:val="007E2DEA"/>
    <w:rsid w:val="007E3577"/>
    <w:rsid w:val="007E378D"/>
    <w:rsid w:val="007E3B23"/>
    <w:rsid w:val="007E40AA"/>
    <w:rsid w:val="007E4383"/>
    <w:rsid w:val="007E439B"/>
    <w:rsid w:val="007E4586"/>
    <w:rsid w:val="007E45CA"/>
    <w:rsid w:val="007E4A69"/>
    <w:rsid w:val="007E4B25"/>
    <w:rsid w:val="007E4E2D"/>
    <w:rsid w:val="007E52B1"/>
    <w:rsid w:val="007E537B"/>
    <w:rsid w:val="007E5537"/>
    <w:rsid w:val="007E5C14"/>
    <w:rsid w:val="007E6EB8"/>
    <w:rsid w:val="007E7AD4"/>
    <w:rsid w:val="007E7F21"/>
    <w:rsid w:val="007F0352"/>
    <w:rsid w:val="007F04A9"/>
    <w:rsid w:val="007F0781"/>
    <w:rsid w:val="007F0EE7"/>
    <w:rsid w:val="007F1154"/>
    <w:rsid w:val="007F1626"/>
    <w:rsid w:val="007F197C"/>
    <w:rsid w:val="007F1DDD"/>
    <w:rsid w:val="007F2831"/>
    <w:rsid w:val="007F2AAA"/>
    <w:rsid w:val="007F2FC4"/>
    <w:rsid w:val="007F323A"/>
    <w:rsid w:val="007F3A36"/>
    <w:rsid w:val="007F3B03"/>
    <w:rsid w:val="007F3ECE"/>
    <w:rsid w:val="007F3FF2"/>
    <w:rsid w:val="007F4612"/>
    <w:rsid w:val="007F464A"/>
    <w:rsid w:val="007F4800"/>
    <w:rsid w:val="007F4EF9"/>
    <w:rsid w:val="007F5AF8"/>
    <w:rsid w:val="007F5DEF"/>
    <w:rsid w:val="007F5F1D"/>
    <w:rsid w:val="007F6288"/>
    <w:rsid w:val="007F69CF"/>
    <w:rsid w:val="007F6C52"/>
    <w:rsid w:val="007F6F33"/>
    <w:rsid w:val="007F7061"/>
    <w:rsid w:val="007F758A"/>
    <w:rsid w:val="007F7B4A"/>
    <w:rsid w:val="007F7C4A"/>
    <w:rsid w:val="007F7FE6"/>
    <w:rsid w:val="00800139"/>
    <w:rsid w:val="00800AD6"/>
    <w:rsid w:val="00800BD2"/>
    <w:rsid w:val="00800C06"/>
    <w:rsid w:val="00801029"/>
    <w:rsid w:val="008014F8"/>
    <w:rsid w:val="008026A3"/>
    <w:rsid w:val="00802982"/>
    <w:rsid w:val="00802BF9"/>
    <w:rsid w:val="008033FF"/>
    <w:rsid w:val="00803603"/>
    <w:rsid w:val="008036C4"/>
    <w:rsid w:val="008039D5"/>
    <w:rsid w:val="00803DF1"/>
    <w:rsid w:val="00804275"/>
    <w:rsid w:val="008045FC"/>
    <w:rsid w:val="008046AB"/>
    <w:rsid w:val="008048E6"/>
    <w:rsid w:val="00804A96"/>
    <w:rsid w:val="00804D68"/>
    <w:rsid w:val="0080510B"/>
    <w:rsid w:val="00805539"/>
    <w:rsid w:val="0080599E"/>
    <w:rsid w:val="008059D8"/>
    <w:rsid w:val="00805F03"/>
    <w:rsid w:val="008061F3"/>
    <w:rsid w:val="00806426"/>
    <w:rsid w:val="00806764"/>
    <w:rsid w:val="00806A0F"/>
    <w:rsid w:val="00806B4A"/>
    <w:rsid w:val="00806B86"/>
    <w:rsid w:val="00806E3F"/>
    <w:rsid w:val="00806E7E"/>
    <w:rsid w:val="00806EA8"/>
    <w:rsid w:val="0080753B"/>
    <w:rsid w:val="00807594"/>
    <w:rsid w:val="00807D30"/>
    <w:rsid w:val="00807EF5"/>
    <w:rsid w:val="0081058A"/>
    <w:rsid w:val="008105CD"/>
    <w:rsid w:val="0081091B"/>
    <w:rsid w:val="00810B37"/>
    <w:rsid w:val="00811A30"/>
    <w:rsid w:val="0081265F"/>
    <w:rsid w:val="00812717"/>
    <w:rsid w:val="00812741"/>
    <w:rsid w:val="00812C51"/>
    <w:rsid w:val="00812F53"/>
    <w:rsid w:val="00813688"/>
    <w:rsid w:val="00813BE7"/>
    <w:rsid w:val="00813BF7"/>
    <w:rsid w:val="00813D6C"/>
    <w:rsid w:val="00813DB3"/>
    <w:rsid w:val="00814169"/>
    <w:rsid w:val="00814332"/>
    <w:rsid w:val="008143F2"/>
    <w:rsid w:val="008151E4"/>
    <w:rsid w:val="008156FC"/>
    <w:rsid w:val="00817045"/>
    <w:rsid w:val="00817285"/>
    <w:rsid w:val="008175CA"/>
    <w:rsid w:val="00817601"/>
    <w:rsid w:val="0081780E"/>
    <w:rsid w:val="00817810"/>
    <w:rsid w:val="008178BC"/>
    <w:rsid w:val="008178D7"/>
    <w:rsid w:val="00817F99"/>
    <w:rsid w:val="00820174"/>
    <w:rsid w:val="00820B5F"/>
    <w:rsid w:val="00820C4B"/>
    <w:rsid w:val="008212D6"/>
    <w:rsid w:val="00821680"/>
    <w:rsid w:val="00821CD8"/>
    <w:rsid w:val="008229CC"/>
    <w:rsid w:val="00822F89"/>
    <w:rsid w:val="00823360"/>
    <w:rsid w:val="00823451"/>
    <w:rsid w:val="008236DE"/>
    <w:rsid w:val="00823A02"/>
    <w:rsid w:val="00823F25"/>
    <w:rsid w:val="00823F47"/>
    <w:rsid w:val="00824086"/>
    <w:rsid w:val="008244B7"/>
    <w:rsid w:val="0082567F"/>
    <w:rsid w:val="0082741C"/>
    <w:rsid w:val="008276E6"/>
    <w:rsid w:val="00827A20"/>
    <w:rsid w:val="0083005A"/>
    <w:rsid w:val="008301B8"/>
    <w:rsid w:val="00830278"/>
    <w:rsid w:val="008303C4"/>
    <w:rsid w:val="008305D3"/>
    <w:rsid w:val="008305F1"/>
    <w:rsid w:val="00830BBE"/>
    <w:rsid w:val="00830C92"/>
    <w:rsid w:val="00830E45"/>
    <w:rsid w:val="00831132"/>
    <w:rsid w:val="008315EC"/>
    <w:rsid w:val="0083183D"/>
    <w:rsid w:val="00831876"/>
    <w:rsid w:val="0083225C"/>
    <w:rsid w:val="00832F77"/>
    <w:rsid w:val="008330B3"/>
    <w:rsid w:val="0083359C"/>
    <w:rsid w:val="00834039"/>
    <w:rsid w:val="00834192"/>
    <w:rsid w:val="0083430B"/>
    <w:rsid w:val="0083470D"/>
    <w:rsid w:val="00834715"/>
    <w:rsid w:val="00834D95"/>
    <w:rsid w:val="008350A6"/>
    <w:rsid w:val="00835614"/>
    <w:rsid w:val="00835877"/>
    <w:rsid w:val="008358C9"/>
    <w:rsid w:val="00835BE1"/>
    <w:rsid w:val="0083686C"/>
    <w:rsid w:val="00836E69"/>
    <w:rsid w:val="008373EA"/>
    <w:rsid w:val="00837A87"/>
    <w:rsid w:val="00837B77"/>
    <w:rsid w:val="00840384"/>
    <w:rsid w:val="0084082E"/>
    <w:rsid w:val="008408CF"/>
    <w:rsid w:val="008409E4"/>
    <w:rsid w:val="00840BA1"/>
    <w:rsid w:val="00840C6C"/>
    <w:rsid w:val="00840CBE"/>
    <w:rsid w:val="0084134C"/>
    <w:rsid w:val="00841633"/>
    <w:rsid w:val="00841B48"/>
    <w:rsid w:val="00841FE5"/>
    <w:rsid w:val="00842071"/>
    <w:rsid w:val="00842676"/>
    <w:rsid w:val="00842778"/>
    <w:rsid w:val="00842A1E"/>
    <w:rsid w:val="00842A59"/>
    <w:rsid w:val="0084391B"/>
    <w:rsid w:val="00843953"/>
    <w:rsid w:val="00843CB4"/>
    <w:rsid w:val="00844138"/>
    <w:rsid w:val="0084420E"/>
    <w:rsid w:val="008444A1"/>
    <w:rsid w:val="00844B6D"/>
    <w:rsid w:val="008454C9"/>
    <w:rsid w:val="00845D91"/>
    <w:rsid w:val="0084659B"/>
    <w:rsid w:val="008466F6"/>
    <w:rsid w:val="00846891"/>
    <w:rsid w:val="008468F4"/>
    <w:rsid w:val="00846A76"/>
    <w:rsid w:val="00847539"/>
    <w:rsid w:val="00847674"/>
    <w:rsid w:val="00847CE1"/>
    <w:rsid w:val="008500E0"/>
    <w:rsid w:val="008505BE"/>
    <w:rsid w:val="00850E51"/>
    <w:rsid w:val="008514B4"/>
    <w:rsid w:val="00851D74"/>
    <w:rsid w:val="0085217A"/>
    <w:rsid w:val="00852450"/>
    <w:rsid w:val="00852ABD"/>
    <w:rsid w:val="0085305C"/>
    <w:rsid w:val="00853E1C"/>
    <w:rsid w:val="00853E2A"/>
    <w:rsid w:val="00854050"/>
    <w:rsid w:val="0085455E"/>
    <w:rsid w:val="0085482C"/>
    <w:rsid w:val="00854EC2"/>
    <w:rsid w:val="0085551D"/>
    <w:rsid w:val="0085617F"/>
    <w:rsid w:val="0085650E"/>
    <w:rsid w:val="00856513"/>
    <w:rsid w:val="00856929"/>
    <w:rsid w:val="0085692D"/>
    <w:rsid w:val="00856BB1"/>
    <w:rsid w:val="00856F2A"/>
    <w:rsid w:val="00857443"/>
    <w:rsid w:val="008574DD"/>
    <w:rsid w:val="00857585"/>
    <w:rsid w:val="00857751"/>
    <w:rsid w:val="00857CDA"/>
    <w:rsid w:val="008617E0"/>
    <w:rsid w:val="0086185F"/>
    <w:rsid w:val="00861890"/>
    <w:rsid w:val="00861D74"/>
    <w:rsid w:val="008621F0"/>
    <w:rsid w:val="00862876"/>
    <w:rsid w:val="00862B52"/>
    <w:rsid w:val="00863867"/>
    <w:rsid w:val="00863AF7"/>
    <w:rsid w:val="00864B22"/>
    <w:rsid w:val="008651DD"/>
    <w:rsid w:val="008654B2"/>
    <w:rsid w:val="0086583B"/>
    <w:rsid w:val="00865A25"/>
    <w:rsid w:val="00865A46"/>
    <w:rsid w:val="00865A8E"/>
    <w:rsid w:val="00865EC5"/>
    <w:rsid w:val="0086640C"/>
    <w:rsid w:val="00866949"/>
    <w:rsid w:val="008669F3"/>
    <w:rsid w:val="00866B35"/>
    <w:rsid w:val="00866CDD"/>
    <w:rsid w:val="00867696"/>
    <w:rsid w:val="00867D69"/>
    <w:rsid w:val="00867FC0"/>
    <w:rsid w:val="00870865"/>
    <w:rsid w:val="00871BD3"/>
    <w:rsid w:val="0087253C"/>
    <w:rsid w:val="00872832"/>
    <w:rsid w:val="00872D9A"/>
    <w:rsid w:val="00872E12"/>
    <w:rsid w:val="00873603"/>
    <w:rsid w:val="00873B09"/>
    <w:rsid w:val="00873ED4"/>
    <w:rsid w:val="008742F8"/>
    <w:rsid w:val="008743E8"/>
    <w:rsid w:val="00874A26"/>
    <w:rsid w:val="0087617B"/>
    <w:rsid w:val="0087693C"/>
    <w:rsid w:val="00876A49"/>
    <w:rsid w:val="00877096"/>
    <w:rsid w:val="00877294"/>
    <w:rsid w:val="00877A04"/>
    <w:rsid w:val="00877C14"/>
    <w:rsid w:val="008807DB"/>
    <w:rsid w:val="00880A0F"/>
    <w:rsid w:val="00880C79"/>
    <w:rsid w:val="008817A9"/>
    <w:rsid w:val="008827F4"/>
    <w:rsid w:val="00882AE5"/>
    <w:rsid w:val="008830C1"/>
    <w:rsid w:val="00883BA3"/>
    <w:rsid w:val="00883D28"/>
    <w:rsid w:val="00884336"/>
    <w:rsid w:val="008849ED"/>
    <w:rsid w:val="00884AF6"/>
    <w:rsid w:val="00884C47"/>
    <w:rsid w:val="00886F34"/>
    <w:rsid w:val="00886FE0"/>
    <w:rsid w:val="008874B9"/>
    <w:rsid w:val="008878FB"/>
    <w:rsid w:val="00887948"/>
    <w:rsid w:val="008903A3"/>
    <w:rsid w:val="00890B76"/>
    <w:rsid w:val="00891C59"/>
    <w:rsid w:val="0089202A"/>
    <w:rsid w:val="00893321"/>
    <w:rsid w:val="00893A3A"/>
    <w:rsid w:val="00893D99"/>
    <w:rsid w:val="0089469A"/>
    <w:rsid w:val="00894842"/>
    <w:rsid w:val="0089484F"/>
    <w:rsid w:val="00894CF9"/>
    <w:rsid w:val="00894F49"/>
    <w:rsid w:val="008952C9"/>
    <w:rsid w:val="00895DE4"/>
    <w:rsid w:val="00895F15"/>
    <w:rsid w:val="00896053"/>
    <w:rsid w:val="00896A58"/>
    <w:rsid w:val="00897007"/>
    <w:rsid w:val="008977D5"/>
    <w:rsid w:val="008A08D7"/>
    <w:rsid w:val="008A0C74"/>
    <w:rsid w:val="008A1102"/>
    <w:rsid w:val="008A13C7"/>
    <w:rsid w:val="008A1707"/>
    <w:rsid w:val="008A1C1B"/>
    <w:rsid w:val="008A1CDE"/>
    <w:rsid w:val="008A2349"/>
    <w:rsid w:val="008A27A7"/>
    <w:rsid w:val="008A28ED"/>
    <w:rsid w:val="008A3536"/>
    <w:rsid w:val="008A36DE"/>
    <w:rsid w:val="008A3C40"/>
    <w:rsid w:val="008A3DAA"/>
    <w:rsid w:val="008A3E29"/>
    <w:rsid w:val="008A42A4"/>
    <w:rsid w:val="008A442D"/>
    <w:rsid w:val="008A4EB2"/>
    <w:rsid w:val="008A512C"/>
    <w:rsid w:val="008A71B9"/>
    <w:rsid w:val="008A7362"/>
    <w:rsid w:val="008A75BE"/>
    <w:rsid w:val="008A7A7E"/>
    <w:rsid w:val="008B08A1"/>
    <w:rsid w:val="008B0F6F"/>
    <w:rsid w:val="008B1CED"/>
    <w:rsid w:val="008B2124"/>
    <w:rsid w:val="008B2D2B"/>
    <w:rsid w:val="008B34B7"/>
    <w:rsid w:val="008B3733"/>
    <w:rsid w:val="008B3AA4"/>
    <w:rsid w:val="008B4295"/>
    <w:rsid w:val="008B4727"/>
    <w:rsid w:val="008B4B1E"/>
    <w:rsid w:val="008B4DAC"/>
    <w:rsid w:val="008B4E21"/>
    <w:rsid w:val="008B5866"/>
    <w:rsid w:val="008B6362"/>
    <w:rsid w:val="008C0130"/>
    <w:rsid w:val="008C0292"/>
    <w:rsid w:val="008C05F0"/>
    <w:rsid w:val="008C09B1"/>
    <w:rsid w:val="008C0A55"/>
    <w:rsid w:val="008C0BBE"/>
    <w:rsid w:val="008C0C44"/>
    <w:rsid w:val="008C0DE3"/>
    <w:rsid w:val="008C0F62"/>
    <w:rsid w:val="008C1473"/>
    <w:rsid w:val="008C1CFB"/>
    <w:rsid w:val="008C1F3A"/>
    <w:rsid w:val="008C253F"/>
    <w:rsid w:val="008C26F3"/>
    <w:rsid w:val="008C2CA3"/>
    <w:rsid w:val="008C2F42"/>
    <w:rsid w:val="008C2FCE"/>
    <w:rsid w:val="008C3AA1"/>
    <w:rsid w:val="008C3CCD"/>
    <w:rsid w:val="008C3F49"/>
    <w:rsid w:val="008C45E1"/>
    <w:rsid w:val="008C4B3A"/>
    <w:rsid w:val="008C4E82"/>
    <w:rsid w:val="008C55C1"/>
    <w:rsid w:val="008C64D0"/>
    <w:rsid w:val="008C7609"/>
    <w:rsid w:val="008C7664"/>
    <w:rsid w:val="008C767A"/>
    <w:rsid w:val="008C7B5E"/>
    <w:rsid w:val="008D01EF"/>
    <w:rsid w:val="008D01F3"/>
    <w:rsid w:val="008D0536"/>
    <w:rsid w:val="008D055F"/>
    <w:rsid w:val="008D05F7"/>
    <w:rsid w:val="008D078F"/>
    <w:rsid w:val="008D099A"/>
    <w:rsid w:val="008D1056"/>
    <w:rsid w:val="008D1295"/>
    <w:rsid w:val="008D1951"/>
    <w:rsid w:val="008D206D"/>
    <w:rsid w:val="008D2883"/>
    <w:rsid w:val="008D28B6"/>
    <w:rsid w:val="008D28C3"/>
    <w:rsid w:val="008D296D"/>
    <w:rsid w:val="008D2A0A"/>
    <w:rsid w:val="008D2F82"/>
    <w:rsid w:val="008D3037"/>
    <w:rsid w:val="008D3430"/>
    <w:rsid w:val="008D359B"/>
    <w:rsid w:val="008D3B2E"/>
    <w:rsid w:val="008D4008"/>
    <w:rsid w:val="008D484D"/>
    <w:rsid w:val="008D4A00"/>
    <w:rsid w:val="008D4BA9"/>
    <w:rsid w:val="008D4F84"/>
    <w:rsid w:val="008D5269"/>
    <w:rsid w:val="008D55EA"/>
    <w:rsid w:val="008D61B7"/>
    <w:rsid w:val="008D627D"/>
    <w:rsid w:val="008D6664"/>
    <w:rsid w:val="008D713C"/>
    <w:rsid w:val="008D73BF"/>
    <w:rsid w:val="008D7D26"/>
    <w:rsid w:val="008D7D51"/>
    <w:rsid w:val="008E0496"/>
    <w:rsid w:val="008E0612"/>
    <w:rsid w:val="008E0EB7"/>
    <w:rsid w:val="008E1060"/>
    <w:rsid w:val="008E1174"/>
    <w:rsid w:val="008E120D"/>
    <w:rsid w:val="008E1B14"/>
    <w:rsid w:val="008E249E"/>
    <w:rsid w:val="008E282A"/>
    <w:rsid w:val="008E2B71"/>
    <w:rsid w:val="008E2EE1"/>
    <w:rsid w:val="008E304D"/>
    <w:rsid w:val="008E3468"/>
    <w:rsid w:val="008E362A"/>
    <w:rsid w:val="008E3F25"/>
    <w:rsid w:val="008E4442"/>
    <w:rsid w:val="008E4C6D"/>
    <w:rsid w:val="008E4C91"/>
    <w:rsid w:val="008E5236"/>
    <w:rsid w:val="008E61F2"/>
    <w:rsid w:val="008E70E0"/>
    <w:rsid w:val="008E7315"/>
    <w:rsid w:val="008E784A"/>
    <w:rsid w:val="008E7B4A"/>
    <w:rsid w:val="008E7DF5"/>
    <w:rsid w:val="008E7FDC"/>
    <w:rsid w:val="008F048B"/>
    <w:rsid w:val="008F0AD9"/>
    <w:rsid w:val="008F0EFF"/>
    <w:rsid w:val="008F1317"/>
    <w:rsid w:val="008F1558"/>
    <w:rsid w:val="008F1A56"/>
    <w:rsid w:val="008F1B6B"/>
    <w:rsid w:val="008F1DB9"/>
    <w:rsid w:val="008F1E66"/>
    <w:rsid w:val="008F2101"/>
    <w:rsid w:val="008F2155"/>
    <w:rsid w:val="008F27A5"/>
    <w:rsid w:val="008F2BB4"/>
    <w:rsid w:val="008F2D15"/>
    <w:rsid w:val="008F3848"/>
    <w:rsid w:val="008F3EB6"/>
    <w:rsid w:val="008F3FBD"/>
    <w:rsid w:val="008F4D14"/>
    <w:rsid w:val="008F4EC9"/>
    <w:rsid w:val="008F5381"/>
    <w:rsid w:val="008F62E3"/>
    <w:rsid w:val="008F63BE"/>
    <w:rsid w:val="008F66A3"/>
    <w:rsid w:val="008F6A16"/>
    <w:rsid w:val="008F7104"/>
    <w:rsid w:val="008F74A2"/>
    <w:rsid w:val="008F7C1D"/>
    <w:rsid w:val="0090023A"/>
    <w:rsid w:val="00900334"/>
    <w:rsid w:val="0090077F"/>
    <w:rsid w:val="00900A11"/>
    <w:rsid w:val="00900B7C"/>
    <w:rsid w:val="00900E1F"/>
    <w:rsid w:val="00901B67"/>
    <w:rsid w:val="00901BE6"/>
    <w:rsid w:val="009020DB"/>
    <w:rsid w:val="009023EE"/>
    <w:rsid w:val="009026CF"/>
    <w:rsid w:val="009027CE"/>
    <w:rsid w:val="00902A89"/>
    <w:rsid w:val="00902FA2"/>
    <w:rsid w:val="00903504"/>
    <w:rsid w:val="009038A6"/>
    <w:rsid w:val="0090395A"/>
    <w:rsid w:val="00903A90"/>
    <w:rsid w:val="00903D49"/>
    <w:rsid w:val="00904168"/>
    <w:rsid w:val="00904B46"/>
    <w:rsid w:val="00904C0B"/>
    <w:rsid w:val="00904CE4"/>
    <w:rsid w:val="00904E2D"/>
    <w:rsid w:val="00905617"/>
    <w:rsid w:val="00905A14"/>
    <w:rsid w:val="00905AB7"/>
    <w:rsid w:val="00905E51"/>
    <w:rsid w:val="0090636B"/>
    <w:rsid w:val="0090658D"/>
    <w:rsid w:val="009069B0"/>
    <w:rsid w:val="00907E19"/>
    <w:rsid w:val="00910472"/>
    <w:rsid w:val="00910FD7"/>
    <w:rsid w:val="009116EB"/>
    <w:rsid w:val="009117D1"/>
    <w:rsid w:val="009117F1"/>
    <w:rsid w:val="00911ABB"/>
    <w:rsid w:val="00911C70"/>
    <w:rsid w:val="00911CF8"/>
    <w:rsid w:val="00912134"/>
    <w:rsid w:val="00912505"/>
    <w:rsid w:val="00912A18"/>
    <w:rsid w:val="00912F64"/>
    <w:rsid w:val="00913114"/>
    <w:rsid w:val="009135FC"/>
    <w:rsid w:val="009137B7"/>
    <w:rsid w:val="00913C40"/>
    <w:rsid w:val="00914671"/>
    <w:rsid w:val="00914A14"/>
    <w:rsid w:val="0091567A"/>
    <w:rsid w:val="0091584D"/>
    <w:rsid w:val="00915871"/>
    <w:rsid w:val="00915D55"/>
    <w:rsid w:val="00915E86"/>
    <w:rsid w:val="00916CE5"/>
    <w:rsid w:val="00916E66"/>
    <w:rsid w:val="009178CE"/>
    <w:rsid w:val="0091798D"/>
    <w:rsid w:val="009179E4"/>
    <w:rsid w:val="00917EDC"/>
    <w:rsid w:val="00920699"/>
    <w:rsid w:val="00920C5B"/>
    <w:rsid w:val="0092106F"/>
    <w:rsid w:val="00921366"/>
    <w:rsid w:val="0092148C"/>
    <w:rsid w:val="00921923"/>
    <w:rsid w:val="00921BCC"/>
    <w:rsid w:val="00922558"/>
    <w:rsid w:val="0092258F"/>
    <w:rsid w:val="00922BDA"/>
    <w:rsid w:val="00922C7D"/>
    <w:rsid w:val="0092343B"/>
    <w:rsid w:val="00923FF2"/>
    <w:rsid w:val="00924158"/>
    <w:rsid w:val="009242F2"/>
    <w:rsid w:val="00924794"/>
    <w:rsid w:val="00924C1C"/>
    <w:rsid w:val="00924E9C"/>
    <w:rsid w:val="00925038"/>
    <w:rsid w:val="0092508A"/>
    <w:rsid w:val="009252CE"/>
    <w:rsid w:val="00925313"/>
    <w:rsid w:val="00925469"/>
    <w:rsid w:val="00925EB2"/>
    <w:rsid w:val="009264DF"/>
    <w:rsid w:val="009269F4"/>
    <w:rsid w:val="00926EAD"/>
    <w:rsid w:val="00927324"/>
    <w:rsid w:val="00927AA3"/>
    <w:rsid w:val="00927D02"/>
    <w:rsid w:val="00927EE2"/>
    <w:rsid w:val="00927F29"/>
    <w:rsid w:val="0093026C"/>
    <w:rsid w:val="00930489"/>
    <w:rsid w:val="00930C7E"/>
    <w:rsid w:val="00931C03"/>
    <w:rsid w:val="00931C58"/>
    <w:rsid w:val="00931CEA"/>
    <w:rsid w:val="00932F62"/>
    <w:rsid w:val="009331DC"/>
    <w:rsid w:val="009335C9"/>
    <w:rsid w:val="00935351"/>
    <w:rsid w:val="00935729"/>
    <w:rsid w:val="00935919"/>
    <w:rsid w:val="00935938"/>
    <w:rsid w:val="00935AC0"/>
    <w:rsid w:val="00935C2D"/>
    <w:rsid w:val="00935DC1"/>
    <w:rsid w:val="00936399"/>
    <w:rsid w:val="00936466"/>
    <w:rsid w:val="00936C0C"/>
    <w:rsid w:val="009370E9"/>
    <w:rsid w:val="0093718F"/>
    <w:rsid w:val="00937261"/>
    <w:rsid w:val="00940381"/>
    <w:rsid w:val="009404C3"/>
    <w:rsid w:val="00940874"/>
    <w:rsid w:val="00940C16"/>
    <w:rsid w:val="00940E6C"/>
    <w:rsid w:val="00941CCE"/>
    <w:rsid w:val="009422D6"/>
    <w:rsid w:val="009425AA"/>
    <w:rsid w:val="00942772"/>
    <w:rsid w:val="00942AD6"/>
    <w:rsid w:val="009431D7"/>
    <w:rsid w:val="00943909"/>
    <w:rsid w:val="009439A9"/>
    <w:rsid w:val="00943BEB"/>
    <w:rsid w:val="00943E36"/>
    <w:rsid w:val="00944635"/>
    <w:rsid w:val="009448A2"/>
    <w:rsid w:val="00944AE6"/>
    <w:rsid w:val="00945068"/>
    <w:rsid w:val="00945458"/>
    <w:rsid w:val="009455F5"/>
    <w:rsid w:val="0094571F"/>
    <w:rsid w:val="00945721"/>
    <w:rsid w:val="00945821"/>
    <w:rsid w:val="00945C5E"/>
    <w:rsid w:val="00946124"/>
    <w:rsid w:val="009468FC"/>
    <w:rsid w:val="00946A52"/>
    <w:rsid w:val="00946A7C"/>
    <w:rsid w:val="009471FE"/>
    <w:rsid w:val="00947711"/>
    <w:rsid w:val="00947932"/>
    <w:rsid w:val="00947C71"/>
    <w:rsid w:val="00947E75"/>
    <w:rsid w:val="0095000F"/>
    <w:rsid w:val="0095023F"/>
    <w:rsid w:val="009512A0"/>
    <w:rsid w:val="00951DFF"/>
    <w:rsid w:val="009525D2"/>
    <w:rsid w:val="00952604"/>
    <w:rsid w:val="009527F0"/>
    <w:rsid w:val="00952933"/>
    <w:rsid w:val="00952AC9"/>
    <w:rsid w:val="00952ACE"/>
    <w:rsid w:val="00952E9A"/>
    <w:rsid w:val="00953057"/>
    <w:rsid w:val="00953143"/>
    <w:rsid w:val="009531D7"/>
    <w:rsid w:val="00953209"/>
    <w:rsid w:val="009532DF"/>
    <w:rsid w:val="00953F59"/>
    <w:rsid w:val="009549D5"/>
    <w:rsid w:val="00954A80"/>
    <w:rsid w:val="009551B7"/>
    <w:rsid w:val="00955873"/>
    <w:rsid w:val="00955C6A"/>
    <w:rsid w:val="00956418"/>
    <w:rsid w:val="009569AD"/>
    <w:rsid w:val="00956C73"/>
    <w:rsid w:val="00956CCC"/>
    <w:rsid w:val="00957AD7"/>
    <w:rsid w:val="00957C4B"/>
    <w:rsid w:val="00957DBD"/>
    <w:rsid w:val="009601D1"/>
    <w:rsid w:val="009601DF"/>
    <w:rsid w:val="00960243"/>
    <w:rsid w:val="00960254"/>
    <w:rsid w:val="0096083B"/>
    <w:rsid w:val="00960C95"/>
    <w:rsid w:val="00960CA8"/>
    <w:rsid w:val="009616C8"/>
    <w:rsid w:val="00961762"/>
    <w:rsid w:val="00961859"/>
    <w:rsid w:val="00961986"/>
    <w:rsid w:val="00961998"/>
    <w:rsid w:val="00961E13"/>
    <w:rsid w:val="0096234C"/>
    <w:rsid w:val="0096242C"/>
    <w:rsid w:val="009626E7"/>
    <w:rsid w:val="00963047"/>
    <w:rsid w:val="0096314A"/>
    <w:rsid w:val="00963240"/>
    <w:rsid w:val="00963660"/>
    <w:rsid w:val="00963AA9"/>
    <w:rsid w:val="00963B16"/>
    <w:rsid w:val="00963EB2"/>
    <w:rsid w:val="009644EE"/>
    <w:rsid w:val="0096463D"/>
    <w:rsid w:val="009647AA"/>
    <w:rsid w:val="00964963"/>
    <w:rsid w:val="009649E7"/>
    <w:rsid w:val="00964BBD"/>
    <w:rsid w:val="00964DF8"/>
    <w:rsid w:val="00964E23"/>
    <w:rsid w:val="00964EFF"/>
    <w:rsid w:val="009651F7"/>
    <w:rsid w:val="009653CC"/>
    <w:rsid w:val="009658C4"/>
    <w:rsid w:val="00965DE1"/>
    <w:rsid w:val="00966284"/>
    <w:rsid w:val="00966592"/>
    <w:rsid w:val="009666C1"/>
    <w:rsid w:val="00966D83"/>
    <w:rsid w:val="00967D9A"/>
    <w:rsid w:val="0097037F"/>
    <w:rsid w:val="0097043F"/>
    <w:rsid w:val="009704E2"/>
    <w:rsid w:val="00970998"/>
    <w:rsid w:val="00970D48"/>
    <w:rsid w:val="00971008"/>
    <w:rsid w:val="0097198D"/>
    <w:rsid w:val="00971C29"/>
    <w:rsid w:val="00971E73"/>
    <w:rsid w:val="00971ECD"/>
    <w:rsid w:val="00972621"/>
    <w:rsid w:val="009726A1"/>
    <w:rsid w:val="009729D9"/>
    <w:rsid w:val="00972C13"/>
    <w:rsid w:val="00972C15"/>
    <w:rsid w:val="00972EB2"/>
    <w:rsid w:val="009733DF"/>
    <w:rsid w:val="009735E5"/>
    <w:rsid w:val="0097360E"/>
    <w:rsid w:val="00973665"/>
    <w:rsid w:val="00973745"/>
    <w:rsid w:val="00973ECD"/>
    <w:rsid w:val="0097446E"/>
    <w:rsid w:val="009748E9"/>
    <w:rsid w:val="00975213"/>
    <w:rsid w:val="0097588C"/>
    <w:rsid w:val="00976012"/>
    <w:rsid w:val="00976465"/>
    <w:rsid w:val="009771E0"/>
    <w:rsid w:val="009774E3"/>
    <w:rsid w:val="009778CD"/>
    <w:rsid w:val="009779A9"/>
    <w:rsid w:val="00977DC5"/>
    <w:rsid w:val="00977FA4"/>
    <w:rsid w:val="009801D8"/>
    <w:rsid w:val="009803F1"/>
    <w:rsid w:val="009804DB"/>
    <w:rsid w:val="0098070D"/>
    <w:rsid w:val="0098095A"/>
    <w:rsid w:val="00980A63"/>
    <w:rsid w:val="0098109B"/>
    <w:rsid w:val="009817BE"/>
    <w:rsid w:val="00981F31"/>
    <w:rsid w:val="00981F85"/>
    <w:rsid w:val="00981FC7"/>
    <w:rsid w:val="00981FD5"/>
    <w:rsid w:val="009820CC"/>
    <w:rsid w:val="009821F5"/>
    <w:rsid w:val="00982217"/>
    <w:rsid w:val="009822C9"/>
    <w:rsid w:val="0098304A"/>
    <w:rsid w:val="009830F0"/>
    <w:rsid w:val="009835FB"/>
    <w:rsid w:val="00983778"/>
    <w:rsid w:val="00984221"/>
    <w:rsid w:val="00984A3E"/>
    <w:rsid w:val="00984E5A"/>
    <w:rsid w:val="0098527A"/>
    <w:rsid w:val="009852F6"/>
    <w:rsid w:val="009855FF"/>
    <w:rsid w:val="0098613A"/>
    <w:rsid w:val="009868B7"/>
    <w:rsid w:val="00986CE0"/>
    <w:rsid w:val="0098731A"/>
    <w:rsid w:val="00990859"/>
    <w:rsid w:val="0099086D"/>
    <w:rsid w:val="00990EE3"/>
    <w:rsid w:val="00991197"/>
    <w:rsid w:val="00991F4E"/>
    <w:rsid w:val="009925C4"/>
    <w:rsid w:val="009926F5"/>
    <w:rsid w:val="00992E5E"/>
    <w:rsid w:val="00994251"/>
    <w:rsid w:val="009943D5"/>
    <w:rsid w:val="00994448"/>
    <w:rsid w:val="00994EB9"/>
    <w:rsid w:val="00994F9F"/>
    <w:rsid w:val="00995265"/>
    <w:rsid w:val="009958FB"/>
    <w:rsid w:val="00995D1D"/>
    <w:rsid w:val="009961E5"/>
    <w:rsid w:val="0099704C"/>
    <w:rsid w:val="0099799F"/>
    <w:rsid w:val="00997B3B"/>
    <w:rsid w:val="009A0107"/>
    <w:rsid w:val="009A10A1"/>
    <w:rsid w:val="009A1326"/>
    <w:rsid w:val="009A1748"/>
    <w:rsid w:val="009A1B18"/>
    <w:rsid w:val="009A21CE"/>
    <w:rsid w:val="009A238B"/>
    <w:rsid w:val="009A2833"/>
    <w:rsid w:val="009A29E2"/>
    <w:rsid w:val="009A2AF7"/>
    <w:rsid w:val="009A2FDD"/>
    <w:rsid w:val="009A3025"/>
    <w:rsid w:val="009A33CE"/>
    <w:rsid w:val="009A34E5"/>
    <w:rsid w:val="009A3519"/>
    <w:rsid w:val="009A3B27"/>
    <w:rsid w:val="009A4469"/>
    <w:rsid w:val="009A449B"/>
    <w:rsid w:val="009A533A"/>
    <w:rsid w:val="009A5530"/>
    <w:rsid w:val="009A60B2"/>
    <w:rsid w:val="009A61B1"/>
    <w:rsid w:val="009A66D1"/>
    <w:rsid w:val="009A6963"/>
    <w:rsid w:val="009A6E12"/>
    <w:rsid w:val="009A771A"/>
    <w:rsid w:val="009A7E78"/>
    <w:rsid w:val="009A7F32"/>
    <w:rsid w:val="009B003F"/>
    <w:rsid w:val="009B0282"/>
    <w:rsid w:val="009B0DA8"/>
    <w:rsid w:val="009B0EA0"/>
    <w:rsid w:val="009B14C0"/>
    <w:rsid w:val="009B1AEA"/>
    <w:rsid w:val="009B1CF7"/>
    <w:rsid w:val="009B21D0"/>
    <w:rsid w:val="009B2FD2"/>
    <w:rsid w:val="009B30CA"/>
    <w:rsid w:val="009B41CF"/>
    <w:rsid w:val="009B450A"/>
    <w:rsid w:val="009B4843"/>
    <w:rsid w:val="009B4A03"/>
    <w:rsid w:val="009B4A36"/>
    <w:rsid w:val="009B4BB7"/>
    <w:rsid w:val="009B4FB0"/>
    <w:rsid w:val="009B51E6"/>
    <w:rsid w:val="009B5DAB"/>
    <w:rsid w:val="009B6AF9"/>
    <w:rsid w:val="009B7205"/>
    <w:rsid w:val="009C0249"/>
    <w:rsid w:val="009C0575"/>
    <w:rsid w:val="009C06B5"/>
    <w:rsid w:val="009C0758"/>
    <w:rsid w:val="009C07A6"/>
    <w:rsid w:val="009C0DC6"/>
    <w:rsid w:val="009C1050"/>
    <w:rsid w:val="009C186C"/>
    <w:rsid w:val="009C1E15"/>
    <w:rsid w:val="009C1FAF"/>
    <w:rsid w:val="009C2581"/>
    <w:rsid w:val="009C3053"/>
    <w:rsid w:val="009C3D42"/>
    <w:rsid w:val="009C3EFD"/>
    <w:rsid w:val="009C4396"/>
    <w:rsid w:val="009C45A6"/>
    <w:rsid w:val="009C4677"/>
    <w:rsid w:val="009C47A7"/>
    <w:rsid w:val="009C4982"/>
    <w:rsid w:val="009C49C4"/>
    <w:rsid w:val="009C4C4D"/>
    <w:rsid w:val="009C4FDD"/>
    <w:rsid w:val="009C55D3"/>
    <w:rsid w:val="009C56AE"/>
    <w:rsid w:val="009C5A78"/>
    <w:rsid w:val="009C5BE4"/>
    <w:rsid w:val="009C5C10"/>
    <w:rsid w:val="009C5E99"/>
    <w:rsid w:val="009C5FF7"/>
    <w:rsid w:val="009C6A76"/>
    <w:rsid w:val="009C6B5C"/>
    <w:rsid w:val="009C6B6A"/>
    <w:rsid w:val="009C6DBA"/>
    <w:rsid w:val="009C731F"/>
    <w:rsid w:val="009C7676"/>
    <w:rsid w:val="009C7956"/>
    <w:rsid w:val="009C7B9B"/>
    <w:rsid w:val="009C7ED9"/>
    <w:rsid w:val="009D0B75"/>
    <w:rsid w:val="009D0C4E"/>
    <w:rsid w:val="009D0F97"/>
    <w:rsid w:val="009D0FDB"/>
    <w:rsid w:val="009D0FE3"/>
    <w:rsid w:val="009D2120"/>
    <w:rsid w:val="009D214D"/>
    <w:rsid w:val="009D2267"/>
    <w:rsid w:val="009D22E6"/>
    <w:rsid w:val="009D25A4"/>
    <w:rsid w:val="009D2B71"/>
    <w:rsid w:val="009D2FD7"/>
    <w:rsid w:val="009D309B"/>
    <w:rsid w:val="009D3882"/>
    <w:rsid w:val="009D3AED"/>
    <w:rsid w:val="009D46D4"/>
    <w:rsid w:val="009D4721"/>
    <w:rsid w:val="009D476E"/>
    <w:rsid w:val="009D5094"/>
    <w:rsid w:val="009D51E3"/>
    <w:rsid w:val="009D5A16"/>
    <w:rsid w:val="009D5F0C"/>
    <w:rsid w:val="009D5FEF"/>
    <w:rsid w:val="009D6059"/>
    <w:rsid w:val="009D61E1"/>
    <w:rsid w:val="009D6703"/>
    <w:rsid w:val="009D6BF4"/>
    <w:rsid w:val="009D71D8"/>
    <w:rsid w:val="009D72D4"/>
    <w:rsid w:val="009D7521"/>
    <w:rsid w:val="009D7648"/>
    <w:rsid w:val="009D7F10"/>
    <w:rsid w:val="009D7FB7"/>
    <w:rsid w:val="009D7FE5"/>
    <w:rsid w:val="009E0298"/>
    <w:rsid w:val="009E0566"/>
    <w:rsid w:val="009E0790"/>
    <w:rsid w:val="009E0A4B"/>
    <w:rsid w:val="009E0EAE"/>
    <w:rsid w:val="009E1166"/>
    <w:rsid w:val="009E1260"/>
    <w:rsid w:val="009E1D18"/>
    <w:rsid w:val="009E25C4"/>
    <w:rsid w:val="009E290A"/>
    <w:rsid w:val="009E2AA7"/>
    <w:rsid w:val="009E3402"/>
    <w:rsid w:val="009E3AC9"/>
    <w:rsid w:val="009E3C84"/>
    <w:rsid w:val="009E3D1B"/>
    <w:rsid w:val="009E510A"/>
    <w:rsid w:val="009E515E"/>
    <w:rsid w:val="009E5606"/>
    <w:rsid w:val="009E56A6"/>
    <w:rsid w:val="009E5A30"/>
    <w:rsid w:val="009E5FEE"/>
    <w:rsid w:val="009E6192"/>
    <w:rsid w:val="009E6219"/>
    <w:rsid w:val="009E62BC"/>
    <w:rsid w:val="009E6363"/>
    <w:rsid w:val="009E64C2"/>
    <w:rsid w:val="009E7487"/>
    <w:rsid w:val="009E7B99"/>
    <w:rsid w:val="009F0C4A"/>
    <w:rsid w:val="009F0DF6"/>
    <w:rsid w:val="009F1C46"/>
    <w:rsid w:val="009F2075"/>
    <w:rsid w:val="009F20A3"/>
    <w:rsid w:val="009F2DDB"/>
    <w:rsid w:val="009F2E07"/>
    <w:rsid w:val="009F3171"/>
    <w:rsid w:val="009F3985"/>
    <w:rsid w:val="009F3E35"/>
    <w:rsid w:val="009F45B1"/>
    <w:rsid w:val="009F460E"/>
    <w:rsid w:val="009F4A9E"/>
    <w:rsid w:val="009F4DE7"/>
    <w:rsid w:val="009F51F7"/>
    <w:rsid w:val="009F5248"/>
    <w:rsid w:val="009F596D"/>
    <w:rsid w:val="009F59A3"/>
    <w:rsid w:val="009F5AE8"/>
    <w:rsid w:val="009F5E11"/>
    <w:rsid w:val="009F5EFA"/>
    <w:rsid w:val="009F6523"/>
    <w:rsid w:val="009F6688"/>
    <w:rsid w:val="009F66AF"/>
    <w:rsid w:val="009F6ED0"/>
    <w:rsid w:val="009F6F96"/>
    <w:rsid w:val="00A0018A"/>
    <w:rsid w:val="00A003AC"/>
    <w:rsid w:val="00A00529"/>
    <w:rsid w:val="00A00A66"/>
    <w:rsid w:val="00A00B88"/>
    <w:rsid w:val="00A00D6B"/>
    <w:rsid w:val="00A01B03"/>
    <w:rsid w:val="00A01C7A"/>
    <w:rsid w:val="00A01D63"/>
    <w:rsid w:val="00A022F1"/>
    <w:rsid w:val="00A02552"/>
    <w:rsid w:val="00A02C48"/>
    <w:rsid w:val="00A02EEE"/>
    <w:rsid w:val="00A030EF"/>
    <w:rsid w:val="00A03290"/>
    <w:rsid w:val="00A03893"/>
    <w:rsid w:val="00A0402B"/>
    <w:rsid w:val="00A04152"/>
    <w:rsid w:val="00A0459B"/>
    <w:rsid w:val="00A04610"/>
    <w:rsid w:val="00A05252"/>
    <w:rsid w:val="00A05B1F"/>
    <w:rsid w:val="00A05E78"/>
    <w:rsid w:val="00A06254"/>
    <w:rsid w:val="00A06F8A"/>
    <w:rsid w:val="00A105C7"/>
    <w:rsid w:val="00A10E67"/>
    <w:rsid w:val="00A1182A"/>
    <w:rsid w:val="00A11C8C"/>
    <w:rsid w:val="00A11F08"/>
    <w:rsid w:val="00A12703"/>
    <w:rsid w:val="00A12804"/>
    <w:rsid w:val="00A12B99"/>
    <w:rsid w:val="00A14134"/>
    <w:rsid w:val="00A14BFC"/>
    <w:rsid w:val="00A1514A"/>
    <w:rsid w:val="00A1526F"/>
    <w:rsid w:val="00A153F6"/>
    <w:rsid w:val="00A15458"/>
    <w:rsid w:val="00A1563C"/>
    <w:rsid w:val="00A156FF"/>
    <w:rsid w:val="00A1570B"/>
    <w:rsid w:val="00A15C19"/>
    <w:rsid w:val="00A15C66"/>
    <w:rsid w:val="00A16230"/>
    <w:rsid w:val="00A1634E"/>
    <w:rsid w:val="00A163B8"/>
    <w:rsid w:val="00A164E6"/>
    <w:rsid w:val="00A16691"/>
    <w:rsid w:val="00A17E21"/>
    <w:rsid w:val="00A17EAF"/>
    <w:rsid w:val="00A20CDD"/>
    <w:rsid w:val="00A212C9"/>
    <w:rsid w:val="00A21943"/>
    <w:rsid w:val="00A2224B"/>
    <w:rsid w:val="00A22A2A"/>
    <w:rsid w:val="00A23ACC"/>
    <w:rsid w:val="00A23B7E"/>
    <w:rsid w:val="00A23E20"/>
    <w:rsid w:val="00A24322"/>
    <w:rsid w:val="00A25249"/>
    <w:rsid w:val="00A2529B"/>
    <w:rsid w:val="00A2539B"/>
    <w:rsid w:val="00A25ADD"/>
    <w:rsid w:val="00A261CA"/>
    <w:rsid w:val="00A26301"/>
    <w:rsid w:val="00A265B4"/>
    <w:rsid w:val="00A26618"/>
    <w:rsid w:val="00A2689F"/>
    <w:rsid w:val="00A2724D"/>
    <w:rsid w:val="00A27A3F"/>
    <w:rsid w:val="00A30321"/>
    <w:rsid w:val="00A306D3"/>
    <w:rsid w:val="00A3072A"/>
    <w:rsid w:val="00A30920"/>
    <w:rsid w:val="00A30C90"/>
    <w:rsid w:val="00A30DAE"/>
    <w:rsid w:val="00A30DBD"/>
    <w:rsid w:val="00A30E2D"/>
    <w:rsid w:val="00A30F96"/>
    <w:rsid w:val="00A31141"/>
    <w:rsid w:val="00A31C1A"/>
    <w:rsid w:val="00A31C63"/>
    <w:rsid w:val="00A31F6D"/>
    <w:rsid w:val="00A321DC"/>
    <w:rsid w:val="00A32EC0"/>
    <w:rsid w:val="00A32F45"/>
    <w:rsid w:val="00A3301C"/>
    <w:rsid w:val="00A3303C"/>
    <w:rsid w:val="00A33FEB"/>
    <w:rsid w:val="00A34413"/>
    <w:rsid w:val="00A34471"/>
    <w:rsid w:val="00A3465A"/>
    <w:rsid w:val="00A34979"/>
    <w:rsid w:val="00A34F94"/>
    <w:rsid w:val="00A352C2"/>
    <w:rsid w:val="00A35637"/>
    <w:rsid w:val="00A35655"/>
    <w:rsid w:val="00A35DE6"/>
    <w:rsid w:val="00A35E11"/>
    <w:rsid w:val="00A35F06"/>
    <w:rsid w:val="00A3600A"/>
    <w:rsid w:val="00A3610F"/>
    <w:rsid w:val="00A365CE"/>
    <w:rsid w:val="00A3669A"/>
    <w:rsid w:val="00A36711"/>
    <w:rsid w:val="00A36BDE"/>
    <w:rsid w:val="00A36D16"/>
    <w:rsid w:val="00A3702B"/>
    <w:rsid w:val="00A3706A"/>
    <w:rsid w:val="00A37A8A"/>
    <w:rsid w:val="00A37B67"/>
    <w:rsid w:val="00A4006D"/>
    <w:rsid w:val="00A40F27"/>
    <w:rsid w:val="00A41521"/>
    <w:rsid w:val="00A41B47"/>
    <w:rsid w:val="00A41C7B"/>
    <w:rsid w:val="00A41C8F"/>
    <w:rsid w:val="00A428E3"/>
    <w:rsid w:val="00A42CAA"/>
    <w:rsid w:val="00A42E42"/>
    <w:rsid w:val="00A42F78"/>
    <w:rsid w:val="00A434C3"/>
    <w:rsid w:val="00A43546"/>
    <w:rsid w:val="00A43FE1"/>
    <w:rsid w:val="00A442E9"/>
    <w:rsid w:val="00A444F4"/>
    <w:rsid w:val="00A449DC"/>
    <w:rsid w:val="00A45304"/>
    <w:rsid w:val="00A4552C"/>
    <w:rsid w:val="00A45D92"/>
    <w:rsid w:val="00A45EB6"/>
    <w:rsid w:val="00A462D8"/>
    <w:rsid w:val="00A4675D"/>
    <w:rsid w:val="00A474B8"/>
    <w:rsid w:val="00A47522"/>
    <w:rsid w:val="00A4786C"/>
    <w:rsid w:val="00A47BDC"/>
    <w:rsid w:val="00A47F1A"/>
    <w:rsid w:val="00A5006E"/>
    <w:rsid w:val="00A50743"/>
    <w:rsid w:val="00A50E39"/>
    <w:rsid w:val="00A51394"/>
    <w:rsid w:val="00A514F0"/>
    <w:rsid w:val="00A51D7D"/>
    <w:rsid w:val="00A51E22"/>
    <w:rsid w:val="00A51EDF"/>
    <w:rsid w:val="00A5202F"/>
    <w:rsid w:val="00A5253F"/>
    <w:rsid w:val="00A525ED"/>
    <w:rsid w:val="00A5278C"/>
    <w:rsid w:val="00A52DF2"/>
    <w:rsid w:val="00A53266"/>
    <w:rsid w:val="00A53474"/>
    <w:rsid w:val="00A53C0A"/>
    <w:rsid w:val="00A54231"/>
    <w:rsid w:val="00A5436A"/>
    <w:rsid w:val="00A543E6"/>
    <w:rsid w:val="00A547A1"/>
    <w:rsid w:val="00A54D04"/>
    <w:rsid w:val="00A551E7"/>
    <w:rsid w:val="00A559E1"/>
    <w:rsid w:val="00A56608"/>
    <w:rsid w:val="00A56643"/>
    <w:rsid w:val="00A56C0A"/>
    <w:rsid w:val="00A56E74"/>
    <w:rsid w:val="00A5743D"/>
    <w:rsid w:val="00A5782F"/>
    <w:rsid w:val="00A57913"/>
    <w:rsid w:val="00A60050"/>
    <w:rsid w:val="00A60D36"/>
    <w:rsid w:val="00A61416"/>
    <w:rsid w:val="00A61961"/>
    <w:rsid w:val="00A61F7B"/>
    <w:rsid w:val="00A63336"/>
    <w:rsid w:val="00A638FE"/>
    <w:rsid w:val="00A63C5B"/>
    <w:rsid w:val="00A63ECC"/>
    <w:rsid w:val="00A64263"/>
    <w:rsid w:val="00A64683"/>
    <w:rsid w:val="00A64AAC"/>
    <w:rsid w:val="00A64B0E"/>
    <w:rsid w:val="00A65645"/>
    <w:rsid w:val="00A657B7"/>
    <w:rsid w:val="00A65855"/>
    <w:rsid w:val="00A65EC8"/>
    <w:rsid w:val="00A66073"/>
    <w:rsid w:val="00A66108"/>
    <w:rsid w:val="00A6683A"/>
    <w:rsid w:val="00A669D8"/>
    <w:rsid w:val="00A66F64"/>
    <w:rsid w:val="00A67955"/>
    <w:rsid w:val="00A67DCA"/>
    <w:rsid w:val="00A67E46"/>
    <w:rsid w:val="00A67F85"/>
    <w:rsid w:val="00A7075E"/>
    <w:rsid w:val="00A70EB8"/>
    <w:rsid w:val="00A70ED9"/>
    <w:rsid w:val="00A717CF"/>
    <w:rsid w:val="00A719C8"/>
    <w:rsid w:val="00A72082"/>
    <w:rsid w:val="00A72346"/>
    <w:rsid w:val="00A72EB1"/>
    <w:rsid w:val="00A739D6"/>
    <w:rsid w:val="00A73A81"/>
    <w:rsid w:val="00A73AAB"/>
    <w:rsid w:val="00A742BF"/>
    <w:rsid w:val="00A74839"/>
    <w:rsid w:val="00A754E1"/>
    <w:rsid w:val="00A757A7"/>
    <w:rsid w:val="00A75BE5"/>
    <w:rsid w:val="00A75C26"/>
    <w:rsid w:val="00A76025"/>
    <w:rsid w:val="00A769B0"/>
    <w:rsid w:val="00A76E94"/>
    <w:rsid w:val="00A76EE1"/>
    <w:rsid w:val="00A770CD"/>
    <w:rsid w:val="00A773DC"/>
    <w:rsid w:val="00A777D4"/>
    <w:rsid w:val="00A77A21"/>
    <w:rsid w:val="00A77C25"/>
    <w:rsid w:val="00A8101D"/>
    <w:rsid w:val="00A818FD"/>
    <w:rsid w:val="00A81F9A"/>
    <w:rsid w:val="00A826AA"/>
    <w:rsid w:val="00A82739"/>
    <w:rsid w:val="00A8276D"/>
    <w:rsid w:val="00A83551"/>
    <w:rsid w:val="00A83B19"/>
    <w:rsid w:val="00A83B9B"/>
    <w:rsid w:val="00A84E67"/>
    <w:rsid w:val="00A84FC6"/>
    <w:rsid w:val="00A859F6"/>
    <w:rsid w:val="00A86187"/>
    <w:rsid w:val="00A86366"/>
    <w:rsid w:val="00A863A6"/>
    <w:rsid w:val="00A86D92"/>
    <w:rsid w:val="00A8733C"/>
    <w:rsid w:val="00A908C8"/>
    <w:rsid w:val="00A90945"/>
    <w:rsid w:val="00A90959"/>
    <w:rsid w:val="00A90AF2"/>
    <w:rsid w:val="00A90FCC"/>
    <w:rsid w:val="00A90FEC"/>
    <w:rsid w:val="00A91A0C"/>
    <w:rsid w:val="00A91BFE"/>
    <w:rsid w:val="00A9259F"/>
    <w:rsid w:val="00A92674"/>
    <w:rsid w:val="00A92A5A"/>
    <w:rsid w:val="00A92D19"/>
    <w:rsid w:val="00A9330F"/>
    <w:rsid w:val="00A9371C"/>
    <w:rsid w:val="00A93F19"/>
    <w:rsid w:val="00A93FFD"/>
    <w:rsid w:val="00A942D5"/>
    <w:rsid w:val="00A94322"/>
    <w:rsid w:val="00A9557C"/>
    <w:rsid w:val="00A9563F"/>
    <w:rsid w:val="00A95A22"/>
    <w:rsid w:val="00A95FF3"/>
    <w:rsid w:val="00A96A14"/>
    <w:rsid w:val="00A96EEE"/>
    <w:rsid w:val="00A971EE"/>
    <w:rsid w:val="00A974AE"/>
    <w:rsid w:val="00A97963"/>
    <w:rsid w:val="00A979DA"/>
    <w:rsid w:val="00AA0352"/>
    <w:rsid w:val="00AA0360"/>
    <w:rsid w:val="00AA0DA4"/>
    <w:rsid w:val="00AA0E04"/>
    <w:rsid w:val="00AA11F8"/>
    <w:rsid w:val="00AA17B8"/>
    <w:rsid w:val="00AA17E6"/>
    <w:rsid w:val="00AA2312"/>
    <w:rsid w:val="00AA246A"/>
    <w:rsid w:val="00AA24D3"/>
    <w:rsid w:val="00AA2690"/>
    <w:rsid w:val="00AA2944"/>
    <w:rsid w:val="00AA2AEF"/>
    <w:rsid w:val="00AA2E31"/>
    <w:rsid w:val="00AA32F1"/>
    <w:rsid w:val="00AA338D"/>
    <w:rsid w:val="00AA34D2"/>
    <w:rsid w:val="00AA3D67"/>
    <w:rsid w:val="00AA3F53"/>
    <w:rsid w:val="00AA4996"/>
    <w:rsid w:val="00AA4CF2"/>
    <w:rsid w:val="00AA5308"/>
    <w:rsid w:val="00AA53C1"/>
    <w:rsid w:val="00AA570F"/>
    <w:rsid w:val="00AA5BF9"/>
    <w:rsid w:val="00AA5F52"/>
    <w:rsid w:val="00AA652A"/>
    <w:rsid w:val="00AA7DE2"/>
    <w:rsid w:val="00AB03E2"/>
    <w:rsid w:val="00AB06B8"/>
    <w:rsid w:val="00AB085A"/>
    <w:rsid w:val="00AB14D7"/>
    <w:rsid w:val="00AB1709"/>
    <w:rsid w:val="00AB179F"/>
    <w:rsid w:val="00AB1A4D"/>
    <w:rsid w:val="00AB1CF0"/>
    <w:rsid w:val="00AB1EA4"/>
    <w:rsid w:val="00AB21EA"/>
    <w:rsid w:val="00AB222C"/>
    <w:rsid w:val="00AB260A"/>
    <w:rsid w:val="00AB2812"/>
    <w:rsid w:val="00AB2907"/>
    <w:rsid w:val="00AB2B99"/>
    <w:rsid w:val="00AB2D39"/>
    <w:rsid w:val="00AB34A5"/>
    <w:rsid w:val="00AB3806"/>
    <w:rsid w:val="00AB3891"/>
    <w:rsid w:val="00AB40AB"/>
    <w:rsid w:val="00AB475E"/>
    <w:rsid w:val="00AB47B9"/>
    <w:rsid w:val="00AB49D4"/>
    <w:rsid w:val="00AB5115"/>
    <w:rsid w:val="00AB54EB"/>
    <w:rsid w:val="00AB592C"/>
    <w:rsid w:val="00AB5F6F"/>
    <w:rsid w:val="00AB6218"/>
    <w:rsid w:val="00AB624E"/>
    <w:rsid w:val="00AB6421"/>
    <w:rsid w:val="00AB6607"/>
    <w:rsid w:val="00AB6693"/>
    <w:rsid w:val="00AB6B53"/>
    <w:rsid w:val="00AB6E5C"/>
    <w:rsid w:val="00AB781E"/>
    <w:rsid w:val="00AB7ACF"/>
    <w:rsid w:val="00AC0281"/>
    <w:rsid w:val="00AC0C9E"/>
    <w:rsid w:val="00AC10FD"/>
    <w:rsid w:val="00AC14C4"/>
    <w:rsid w:val="00AC26D0"/>
    <w:rsid w:val="00AC26D2"/>
    <w:rsid w:val="00AC2729"/>
    <w:rsid w:val="00AC2EA2"/>
    <w:rsid w:val="00AC32BD"/>
    <w:rsid w:val="00AC368B"/>
    <w:rsid w:val="00AC3DE1"/>
    <w:rsid w:val="00AC3ED2"/>
    <w:rsid w:val="00AC4049"/>
    <w:rsid w:val="00AC40CA"/>
    <w:rsid w:val="00AC48F8"/>
    <w:rsid w:val="00AC4BA9"/>
    <w:rsid w:val="00AC4D27"/>
    <w:rsid w:val="00AC4E89"/>
    <w:rsid w:val="00AC5801"/>
    <w:rsid w:val="00AC58B0"/>
    <w:rsid w:val="00AC60C4"/>
    <w:rsid w:val="00AC6180"/>
    <w:rsid w:val="00AC62ED"/>
    <w:rsid w:val="00AC6385"/>
    <w:rsid w:val="00AC659E"/>
    <w:rsid w:val="00AC7018"/>
    <w:rsid w:val="00AC7497"/>
    <w:rsid w:val="00AC7526"/>
    <w:rsid w:val="00AD0723"/>
    <w:rsid w:val="00AD0D29"/>
    <w:rsid w:val="00AD0DE3"/>
    <w:rsid w:val="00AD1195"/>
    <w:rsid w:val="00AD1A96"/>
    <w:rsid w:val="00AD1FBC"/>
    <w:rsid w:val="00AD23D2"/>
    <w:rsid w:val="00AD25BD"/>
    <w:rsid w:val="00AD2A40"/>
    <w:rsid w:val="00AD2F00"/>
    <w:rsid w:val="00AD44A9"/>
    <w:rsid w:val="00AD45DD"/>
    <w:rsid w:val="00AD4E9D"/>
    <w:rsid w:val="00AD5076"/>
    <w:rsid w:val="00AD50A2"/>
    <w:rsid w:val="00AD52F6"/>
    <w:rsid w:val="00AD57E4"/>
    <w:rsid w:val="00AD5CBC"/>
    <w:rsid w:val="00AD5E43"/>
    <w:rsid w:val="00AD6675"/>
    <w:rsid w:val="00AD686C"/>
    <w:rsid w:val="00AD6CBE"/>
    <w:rsid w:val="00AD6DE4"/>
    <w:rsid w:val="00AD720C"/>
    <w:rsid w:val="00AD7B33"/>
    <w:rsid w:val="00AD7F1A"/>
    <w:rsid w:val="00AE0711"/>
    <w:rsid w:val="00AE0A44"/>
    <w:rsid w:val="00AE0B69"/>
    <w:rsid w:val="00AE1015"/>
    <w:rsid w:val="00AE11D8"/>
    <w:rsid w:val="00AE1A2F"/>
    <w:rsid w:val="00AE1C72"/>
    <w:rsid w:val="00AE2021"/>
    <w:rsid w:val="00AE2334"/>
    <w:rsid w:val="00AE239A"/>
    <w:rsid w:val="00AE2E04"/>
    <w:rsid w:val="00AE30BE"/>
    <w:rsid w:val="00AE31F2"/>
    <w:rsid w:val="00AE3467"/>
    <w:rsid w:val="00AE36A4"/>
    <w:rsid w:val="00AE3892"/>
    <w:rsid w:val="00AE40E8"/>
    <w:rsid w:val="00AE52CC"/>
    <w:rsid w:val="00AE5486"/>
    <w:rsid w:val="00AE567E"/>
    <w:rsid w:val="00AE5D02"/>
    <w:rsid w:val="00AE5D98"/>
    <w:rsid w:val="00AE6418"/>
    <w:rsid w:val="00AE715F"/>
    <w:rsid w:val="00AE7645"/>
    <w:rsid w:val="00AF059D"/>
    <w:rsid w:val="00AF0665"/>
    <w:rsid w:val="00AF0A2B"/>
    <w:rsid w:val="00AF1328"/>
    <w:rsid w:val="00AF1571"/>
    <w:rsid w:val="00AF27EC"/>
    <w:rsid w:val="00AF2D9E"/>
    <w:rsid w:val="00AF2E93"/>
    <w:rsid w:val="00AF3B79"/>
    <w:rsid w:val="00AF3C14"/>
    <w:rsid w:val="00AF40A4"/>
    <w:rsid w:val="00AF49E7"/>
    <w:rsid w:val="00AF4C9F"/>
    <w:rsid w:val="00AF510B"/>
    <w:rsid w:val="00AF51D3"/>
    <w:rsid w:val="00AF5255"/>
    <w:rsid w:val="00AF528F"/>
    <w:rsid w:val="00AF55BA"/>
    <w:rsid w:val="00AF5764"/>
    <w:rsid w:val="00AF579D"/>
    <w:rsid w:val="00AF5D4E"/>
    <w:rsid w:val="00AF5DB5"/>
    <w:rsid w:val="00AF65CA"/>
    <w:rsid w:val="00AF6CEC"/>
    <w:rsid w:val="00AF70F8"/>
    <w:rsid w:val="00AF7634"/>
    <w:rsid w:val="00AF768E"/>
    <w:rsid w:val="00AF778C"/>
    <w:rsid w:val="00AF7902"/>
    <w:rsid w:val="00AF790F"/>
    <w:rsid w:val="00AF7AC0"/>
    <w:rsid w:val="00B00514"/>
    <w:rsid w:val="00B00575"/>
    <w:rsid w:val="00B00752"/>
    <w:rsid w:val="00B00755"/>
    <w:rsid w:val="00B01163"/>
    <w:rsid w:val="00B01689"/>
    <w:rsid w:val="00B01D8A"/>
    <w:rsid w:val="00B01E5D"/>
    <w:rsid w:val="00B01EE2"/>
    <w:rsid w:val="00B02A5E"/>
    <w:rsid w:val="00B02B66"/>
    <w:rsid w:val="00B02D67"/>
    <w:rsid w:val="00B02E1A"/>
    <w:rsid w:val="00B03329"/>
    <w:rsid w:val="00B0342D"/>
    <w:rsid w:val="00B03654"/>
    <w:rsid w:val="00B03B5F"/>
    <w:rsid w:val="00B0406C"/>
    <w:rsid w:val="00B04935"/>
    <w:rsid w:val="00B04EFB"/>
    <w:rsid w:val="00B04F44"/>
    <w:rsid w:val="00B05013"/>
    <w:rsid w:val="00B0568E"/>
    <w:rsid w:val="00B05946"/>
    <w:rsid w:val="00B0613B"/>
    <w:rsid w:val="00B07475"/>
    <w:rsid w:val="00B077A2"/>
    <w:rsid w:val="00B07967"/>
    <w:rsid w:val="00B07D4F"/>
    <w:rsid w:val="00B07DA8"/>
    <w:rsid w:val="00B07E62"/>
    <w:rsid w:val="00B10BAE"/>
    <w:rsid w:val="00B11330"/>
    <w:rsid w:val="00B113FF"/>
    <w:rsid w:val="00B115B0"/>
    <w:rsid w:val="00B1182F"/>
    <w:rsid w:val="00B1194A"/>
    <w:rsid w:val="00B11BA8"/>
    <w:rsid w:val="00B11C43"/>
    <w:rsid w:val="00B11F0C"/>
    <w:rsid w:val="00B12937"/>
    <w:rsid w:val="00B129B3"/>
    <w:rsid w:val="00B132B9"/>
    <w:rsid w:val="00B13BE8"/>
    <w:rsid w:val="00B13C51"/>
    <w:rsid w:val="00B13E55"/>
    <w:rsid w:val="00B13F46"/>
    <w:rsid w:val="00B14668"/>
    <w:rsid w:val="00B14820"/>
    <w:rsid w:val="00B1526D"/>
    <w:rsid w:val="00B15AD5"/>
    <w:rsid w:val="00B15BB9"/>
    <w:rsid w:val="00B160BD"/>
    <w:rsid w:val="00B160F0"/>
    <w:rsid w:val="00B1768E"/>
    <w:rsid w:val="00B176C6"/>
    <w:rsid w:val="00B17764"/>
    <w:rsid w:val="00B20A65"/>
    <w:rsid w:val="00B20E15"/>
    <w:rsid w:val="00B21022"/>
    <w:rsid w:val="00B2161C"/>
    <w:rsid w:val="00B2184A"/>
    <w:rsid w:val="00B22836"/>
    <w:rsid w:val="00B22B2F"/>
    <w:rsid w:val="00B2301F"/>
    <w:rsid w:val="00B23062"/>
    <w:rsid w:val="00B230F8"/>
    <w:rsid w:val="00B23199"/>
    <w:rsid w:val="00B231C0"/>
    <w:rsid w:val="00B23945"/>
    <w:rsid w:val="00B2457F"/>
    <w:rsid w:val="00B24780"/>
    <w:rsid w:val="00B24CEA"/>
    <w:rsid w:val="00B24DD7"/>
    <w:rsid w:val="00B24EA9"/>
    <w:rsid w:val="00B24F30"/>
    <w:rsid w:val="00B257CC"/>
    <w:rsid w:val="00B25CCC"/>
    <w:rsid w:val="00B25E9C"/>
    <w:rsid w:val="00B26214"/>
    <w:rsid w:val="00B264AF"/>
    <w:rsid w:val="00B276F2"/>
    <w:rsid w:val="00B27F4B"/>
    <w:rsid w:val="00B27FCF"/>
    <w:rsid w:val="00B3051E"/>
    <w:rsid w:val="00B306D6"/>
    <w:rsid w:val="00B30C63"/>
    <w:rsid w:val="00B3161B"/>
    <w:rsid w:val="00B319AB"/>
    <w:rsid w:val="00B31B4E"/>
    <w:rsid w:val="00B324A1"/>
    <w:rsid w:val="00B325C0"/>
    <w:rsid w:val="00B32701"/>
    <w:rsid w:val="00B32753"/>
    <w:rsid w:val="00B32A9F"/>
    <w:rsid w:val="00B33319"/>
    <w:rsid w:val="00B3337E"/>
    <w:rsid w:val="00B3404A"/>
    <w:rsid w:val="00B3414F"/>
    <w:rsid w:val="00B346AC"/>
    <w:rsid w:val="00B34827"/>
    <w:rsid w:val="00B34860"/>
    <w:rsid w:val="00B34C77"/>
    <w:rsid w:val="00B35075"/>
    <w:rsid w:val="00B3563F"/>
    <w:rsid w:val="00B35703"/>
    <w:rsid w:val="00B359CD"/>
    <w:rsid w:val="00B35E3A"/>
    <w:rsid w:val="00B35EF3"/>
    <w:rsid w:val="00B363F9"/>
    <w:rsid w:val="00B36E39"/>
    <w:rsid w:val="00B372B9"/>
    <w:rsid w:val="00B37471"/>
    <w:rsid w:val="00B374E8"/>
    <w:rsid w:val="00B3786D"/>
    <w:rsid w:val="00B379A2"/>
    <w:rsid w:val="00B37AA5"/>
    <w:rsid w:val="00B37D26"/>
    <w:rsid w:val="00B40534"/>
    <w:rsid w:val="00B40F90"/>
    <w:rsid w:val="00B41173"/>
    <w:rsid w:val="00B41186"/>
    <w:rsid w:val="00B415FD"/>
    <w:rsid w:val="00B4169B"/>
    <w:rsid w:val="00B4189E"/>
    <w:rsid w:val="00B418DB"/>
    <w:rsid w:val="00B42DBE"/>
    <w:rsid w:val="00B42F7C"/>
    <w:rsid w:val="00B430D0"/>
    <w:rsid w:val="00B4373E"/>
    <w:rsid w:val="00B43AF0"/>
    <w:rsid w:val="00B4447B"/>
    <w:rsid w:val="00B452EA"/>
    <w:rsid w:val="00B456BF"/>
    <w:rsid w:val="00B45723"/>
    <w:rsid w:val="00B4574F"/>
    <w:rsid w:val="00B468D4"/>
    <w:rsid w:val="00B46975"/>
    <w:rsid w:val="00B46DD8"/>
    <w:rsid w:val="00B46DE6"/>
    <w:rsid w:val="00B46E15"/>
    <w:rsid w:val="00B46EAE"/>
    <w:rsid w:val="00B47AEA"/>
    <w:rsid w:val="00B47EB3"/>
    <w:rsid w:val="00B503CC"/>
    <w:rsid w:val="00B5082B"/>
    <w:rsid w:val="00B50C39"/>
    <w:rsid w:val="00B50F99"/>
    <w:rsid w:val="00B51B8D"/>
    <w:rsid w:val="00B51B92"/>
    <w:rsid w:val="00B521FB"/>
    <w:rsid w:val="00B52340"/>
    <w:rsid w:val="00B52C75"/>
    <w:rsid w:val="00B52EB9"/>
    <w:rsid w:val="00B53CCA"/>
    <w:rsid w:val="00B53D74"/>
    <w:rsid w:val="00B5425C"/>
    <w:rsid w:val="00B546A3"/>
    <w:rsid w:val="00B54820"/>
    <w:rsid w:val="00B54831"/>
    <w:rsid w:val="00B549EC"/>
    <w:rsid w:val="00B54D8F"/>
    <w:rsid w:val="00B55F0A"/>
    <w:rsid w:val="00B563C9"/>
    <w:rsid w:val="00B56B6A"/>
    <w:rsid w:val="00B572B4"/>
    <w:rsid w:val="00B575CC"/>
    <w:rsid w:val="00B57671"/>
    <w:rsid w:val="00B576F6"/>
    <w:rsid w:val="00B57773"/>
    <w:rsid w:val="00B57BAD"/>
    <w:rsid w:val="00B6016B"/>
    <w:rsid w:val="00B606E2"/>
    <w:rsid w:val="00B6181E"/>
    <w:rsid w:val="00B6188B"/>
    <w:rsid w:val="00B61D0A"/>
    <w:rsid w:val="00B61DCD"/>
    <w:rsid w:val="00B624DD"/>
    <w:rsid w:val="00B625A1"/>
    <w:rsid w:val="00B627C0"/>
    <w:rsid w:val="00B62AF9"/>
    <w:rsid w:val="00B62D33"/>
    <w:rsid w:val="00B63411"/>
    <w:rsid w:val="00B63ACC"/>
    <w:rsid w:val="00B63B7F"/>
    <w:rsid w:val="00B640CF"/>
    <w:rsid w:val="00B64314"/>
    <w:rsid w:val="00B6505B"/>
    <w:rsid w:val="00B65136"/>
    <w:rsid w:val="00B6513C"/>
    <w:rsid w:val="00B6591E"/>
    <w:rsid w:val="00B65CC7"/>
    <w:rsid w:val="00B65D1D"/>
    <w:rsid w:val="00B6604F"/>
    <w:rsid w:val="00B6643B"/>
    <w:rsid w:val="00B66C81"/>
    <w:rsid w:val="00B66CB5"/>
    <w:rsid w:val="00B66D58"/>
    <w:rsid w:val="00B66FDE"/>
    <w:rsid w:val="00B67022"/>
    <w:rsid w:val="00B67103"/>
    <w:rsid w:val="00B6726D"/>
    <w:rsid w:val="00B6736C"/>
    <w:rsid w:val="00B67824"/>
    <w:rsid w:val="00B67AF2"/>
    <w:rsid w:val="00B70360"/>
    <w:rsid w:val="00B711EE"/>
    <w:rsid w:val="00B7133D"/>
    <w:rsid w:val="00B713AB"/>
    <w:rsid w:val="00B71461"/>
    <w:rsid w:val="00B7158C"/>
    <w:rsid w:val="00B729B2"/>
    <w:rsid w:val="00B72A1C"/>
    <w:rsid w:val="00B734E0"/>
    <w:rsid w:val="00B73A3A"/>
    <w:rsid w:val="00B73A8C"/>
    <w:rsid w:val="00B73B02"/>
    <w:rsid w:val="00B73C37"/>
    <w:rsid w:val="00B7496B"/>
    <w:rsid w:val="00B74FED"/>
    <w:rsid w:val="00B75B10"/>
    <w:rsid w:val="00B75D92"/>
    <w:rsid w:val="00B75EE9"/>
    <w:rsid w:val="00B7610C"/>
    <w:rsid w:val="00B76D48"/>
    <w:rsid w:val="00B76D94"/>
    <w:rsid w:val="00B76F63"/>
    <w:rsid w:val="00B7734B"/>
    <w:rsid w:val="00B7752F"/>
    <w:rsid w:val="00B77F03"/>
    <w:rsid w:val="00B80021"/>
    <w:rsid w:val="00B809C5"/>
    <w:rsid w:val="00B80A5F"/>
    <w:rsid w:val="00B80B70"/>
    <w:rsid w:val="00B80C22"/>
    <w:rsid w:val="00B80E85"/>
    <w:rsid w:val="00B813F7"/>
    <w:rsid w:val="00B81756"/>
    <w:rsid w:val="00B81776"/>
    <w:rsid w:val="00B82069"/>
    <w:rsid w:val="00B8206E"/>
    <w:rsid w:val="00B8212F"/>
    <w:rsid w:val="00B82B5F"/>
    <w:rsid w:val="00B82E35"/>
    <w:rsid w:val="00B82F8C"/>
    <w:rsid w:val="00B83899"/>
    <w:rsid w:val="00B83AF3"/>
    <w:rsid w:val="00B83DEE"/>
    <w:rsid w:val="00B84870"/>
    <w:rsid w:val="00B84C73"/>
    <w:rsid w:val="00B84D6D"/>
    <w:rsid w:val="00B84F5E"/>
    <w:rsid w:val="00B85008"/>
    <w:rsid w:val="00B85503"/>
    <w:rsid w:val="00B85E7A"/>
    <w:rsid w:val="00B86042"/>
    <w:rsid w:val="00B865B6"/>
    <w:rsid w:val="00B868A7"/>
    <w:rsid w:val="00B8692D"/>
    <w:rsid w:val="00B86A7A"/>
    <w:rsid w:val="00B8720D"/>
    <w:rsid w:val="00B87392"/>
    <w:rsid w:val="00B8784C"/>
    <w:rsid w:val="00B87B0B"/>
    <w:rsid w:val="00B90640"/>
    <w:rsid w:val="00B90691"/>
    <w:rsid w:val="00B907E2"/>
    <w:rsid w:val="00B90960"/>
    <w:rsid w:val="00B90A63"/>
    <w:rsid w:val="00B90B12"/>
    <w:rsid w:val="00B90DE4"/>
    <w:rsid w:val="00B912DD"/>
    <w:rsid w:val="00B914B6"/>
    <w:rsid w:val="00B91BB2"/>
    <w:rsid w:val="00B91EEF"/>
    <w:rsid w:val="00B923D5"/>
    <w:rsid w:val="00B924B3"/>
    <w:rsid w:val="00B92728"/>
    <w:rsid w:val="00B929C0"/>
    <w:rsid w:val="00B92AB1"/>
    <w:rsid w:val="00B92F31"/>
    <w:rsid w:val="00B92F85"/>
    <w:rsid w:val="00B93485"/>
    <w:rsid w:val="00B93591"/>
    <w:rsid w:val="00B93B8C"/>
    <w:rsid w:val="00B94573"/>
    <w:rsid w:val="00B94C0E"/>
    <w:rsid w:val="00B94F9B"/>
    <w:rsid w:val="00B95968"/>
    <w:rsid w:val="00B95C4F"/>
    <w:rsid w:val="00B95F0B"/>
    <w:rsid w:val="00B966E8"/>
    <w:rsid w:val="00B96737"/>
    <w:rsid w:val="00B96967"/>
    <w:rsid w:val="00B970F0"/>
    <w:rsid w:val="00B97319"/>
    <w:rsid w:val="00B978DE"/>
    <w:rsid w:val="00BA0271"/>
    <w:rsid w:val="00BA0599"/>
    <w:rsid w:val="00BA0DE2"/>
    <w:rsid w:val="00BA0E21"/>
    <w:rsid w:val="00BA0F08"/>
    <w:rsid w:val="00BA1CD2"/>
    <w:rsid w:val="00BA1D60"/>
    <w:rsid w:val="00BA1E99"/>
    <w:rsid w:val="00BA2039"/>
    <w:rsid w:val="00BA258E"/>
    <w:rsid w:val="00BA2D93"/>
    <w:rsid w:val="00BA3898"/>
    <w:rsid w:val="00BA4A8D"/>
    <w:rsid w:val="00BA4AAE"/>
    <w:rsid w:val="00BA527B"/>
    <w:rsid w:val="00BA5545"/>
    <w:rsid w:val="00BA5697"/>
    <w:rsid w:val="00BA5740"/>
    <w:rsid w:val="00BA59C3"/>
    <w:rsid w:val="00BA5AAD"/>
    <w:rsid w:val="00BA607E"/>
    <w:rsid w:val="00BA6461"/>
    <w:rsid w:val="00BA6D6D"/>
    <w:rsid w:val="00BA6E01"/>
    <w:rsid w:val="00BA72C3"/>
    <w:rsid w:val="00BA7B81"/>
    <w:rsid w:val="00BA7DF7"/>
    <w:rsid w:val="00BA7E12"/>
    <w:rsid w:val="00BB0117"/>
    <w:rsid w:val="00BB03D3"/>
    <w:rsid w:val="00BB058C"/>
    <w:rsid w:val="00BB0C0D"/>
    <w:rsid w:val="00BB146F"/>
    <w:rsid w:val="00BB1927"/>
    <w:rsid w:val="00BB1B4A"/>
    <w:rsid w:val="00BB1D0C"/>
    <w:rsid w:val="00BB2447"/>
    <w:rsid w:val="00BB2C52"/>
    <w:rsid w:val="00BB2D51"/>
    <w:rsid w:val="00BB31FC"/>
    <w:rsid w:val="00BB3A9B"/>
    <w:rsid w:val="00BB3B98"/>
    <w:rsid w:val="00BB3E75"/>
    <w:rsid w:val="00BB401E"/>
    <w:rsid w:val="00BB49B5"/>
    <w:rsid w:val="00BB54CD"/>
    <w:rsid w:val="00BB5B82"/>
    <w:rsid w:val="00BB5BD2"/>
    <w:rsid w:val="00BB60A3"/>
    <w:rsid w:val="00BB6230"/>
    <w:rsid w:val="00BB658C"/>
    <w:rsid w:val="00BB6A0C"/>
    <w:rsid w:val="00BB7605"/>
    <w:rsid w:val="00BB7BAB"/>
    <w:rsid w:val="00BB7C65"/>
    <w:rsid w:val="00BB7DBC"/>
    <w:rsid w:val="00BB7E80"/>
    <w:rsid w:val="00BC0007"/>
    <w:rsid w:val="00BC0248"/>
    <w:rsid w:val="00BC04C0"/>
    <w:rsid w:val="00BC04E1"/>
    <w:rsid w:val="00BC0F95"/>
    <w:rsid w:val="00BC1F3F"/>
    <w:rsid w:val="00BC24C4"/>
    <w:rsid w:val="00BC260D"/>
    <w:rsid w:val="00BC28BD"/>
    <w:rsid w:val="00BC297A"/>
    <w:rsid w:val="00BC3C0C"/>
    <w:rsid w:val="00BC4211"/>
    <w:rsid w:val="00BC4477"/>
    <w:rsid w:val="00BC44DE"/>
    <w:rsid w:val="00BC45C1"/>
    <w:rsid w:val="00BC5212"/>
    <w:rsid w:val="00BC537E"/>
    <w:rsid w:val="00BC564E"/>
    <w:rsid w:val="00BC584C"/>
    <w:rsid w:val="00BC5DC9"/>
    <w:rsid w:val="00BC612A"/>
    <w:rsid w:val="00BC62C7"/>
    <w:rsid w:val="00BC6CBA"/>
    <w:rsid w:val="00BC739B"/>
    <w:rsid w:val="00BC750C"/>
    <w:rsid w:val="00BC7A97"/>
    <w:rsid w:val="00BC7F6B"/>
    <w:rsid w:val="00BD0391"/>
    <w:rsid w:val="00BD03AA"/>
    <w:rsid w:val="00BD0571"/>
    <w:rsid w:val="00BD0696"/>
    <w:rsid w:val="00BD0897"/>
    <w:rsid w:val="00BD0B85"/>
    <w:rsid w:val="00BD12E6"/>
    <w:rsid w:val="00BD15BB"/>
    <w:rsid w:val="00BD183D"/>
    <w:rsid w:val="00BD2131"/>
    <w:rsid w:val="00BD2347"/>
    <w:rsid w:val="00BD24F9"/>
    <w:rsid w:val="00BD2C57"/>
    <w:rsid w:val="00BD2E77"/>
    <w:rsid w:val="00BD3A4E"/>
    <w:rsid w:val="00BD4151"/>
    <w:rsid w:val="00BD417B"/>
    <w:rsid w:val="00BD425D"/>
    <w:rsid w:val="00BD4728"/>
    <w:rsid w:val="00BD4B24"/>
    <w:rsid w:val="00BD4E7A"/>
    <w:rsid w:val="00BD570D"/>
    <w:rsid w:val="00BD62EE"/>
    <w:rsid w:val="00BD6908"/>
    <w:rsid w:val="00BD6AF2"/>
    <w:rsid w:val="00BD7536"/>
    <w:rsid w:val="00BD7BAD"/>
    <w:rsid w:val="00BD7D90"/>
    <w:rsid w:val="00BE05ED"/>
    <w:rsid w:val="00BE0797"/>
    <w:rsid w:val="00BE0A14"/>
    <w:rsid w:val="00BE0E3C"/>
    <w:rsid w:val="00BE175E"/>
    <w:rsid w:val="00BE19E6"/>
    <w:rsid w:val="00BE29E6"/>
    <w:rsid w:val="00BE2BFF"/>
    <w:rsid w:val="00BE38BC"/>
    <w:rsid w:val="00BE39E1"/>
    <w:rsid w:val="00BE3A66"/>
    <w:rsid w:val="00BE3F0B"/>
    <w:rsid w:val="00BE455C"/>
    <w:rsid w:val="00BE4706"/>
    <w:rsid w:val="00BE55C8"/>
    <w:rsid w:val="00BE599E"/>
    <w:rsid w:val="00BE5F83"/>
    <w:rsid w:val="00BE6006"/>
    <w:rsid w:val="00BE6070"/>
    <w:rsid w:val="00BE62CB"/>
    <w:rsid w:val="00BE6CD0"/>
    <w:rsid w:val="00BE7454"/>
    <w:rsid w:val="00BE753C"/>
    <w:rsid w:val="00BE7FD0"/>
    <w:rsid w:val="00BF06F8"/>
    <w:rsid w:val="00BF0837"/>
    <w:rsid w:val="00BF08D7"/>
    <w:rsid w:val="00BF08F5"/>
    <w:rsid w:val="00BF0F9C"/>
    <w:rsid w:val="00BF0FBC"/>
    <w:rsid w:val="00BF1317"/>
    <w:rsid w:val="00BF17E3"/>
    <w:rsid w:val="00BF1979"/>
    <w:rsid w:val="00BF1A40"/>
    <w:rsid w:val="00BF1A5F"/>
    <w:rsid w:val="00BF1DF4"/>
    <w:rsid w:val="00BF1EFF"/>
    <w:rsid w:val="00BF2299"/>
    <w:rsid w:val="00BF2A81"/>
    <w:rsid w:val="00BF31F3"/>
    <w:rsid w:val="00BF381F"/>
    <w:rsid w:val="00BF5B5D"/>
    <w:rsid w:val="00BF5E10"/>
    <w:rsid w:val="00BF6290"/>
    <w:rsid w:val="00BF641D"/>
    <w:rsid w:val="00BF6974"/>
    <w:rsid w:val="00BF6B66"/>
    <w:rsid w:val="00BF6D7D"/>
    <w:rsid w:val="00BF725F"/>
    <w:rsid w:val="00C0054C"/>
    <w:rsid w:val="00C005F2"/>
    <w:rsid w:val="00C008C5"/>
    <w:rsid w:val="00C00B83"/>
    <w:rsid w:val="00C01D78"/>
    <w:rsid w:val="00C02168"/>
    <w:rsid w:val="00C02A65"/>
    <w:rsid w:val="00C02F26"/>
    <w:rsid w:val="00C03114"/>
    <w:rsid w:val="00C032DC"/>
    <w:rsid w:val="00C034D0"/>
    <w:rsid w:val="00C037C2"/>
    <w:rsid w:val="00C0474A"/>
    <w:rsid w:val="00C04A41"/>
    <w:rsid w:val="00C04C0C"/>
    <w:rsid w:val="00C053BF"/>
    <w:rsid w:val="00C058D2"/>
    <w:rsid w:val="00C05AB3"/>
    <w:rsid w:val="00C05C50"/>
    <w:rsid w:val="00C06AC1"/>
    <w:rsid w:val="00C06BC1"/>
    <w:rsid w:val="00C07225"/>
    <w:rsid w:val="00C074EC"/>
    <w:rsid w:val="00C078F6"/>
    <w:rsid w:val="00C079AD"/>
    <w:rsid w:val="00C07B61"/>
    <w:rsid w:val="00C07B82"/>
    <w:rsid w:val="00C100FE"/>
    <w:rsid w:val="00C10281"/>
    <w:rsid w:val="00C10AD4"/>
    <w:rsid w:val="00C10C28"/>
    <w:rsid w:val="00C1129E"/>
    <w:rsid w:val="00C116C6"/>
    <w:rsid w:val="00C11ABA"/>
    <w:rsid w:val="00C11B1F"/>
    <w:rsid w:val="00C11E78"/>
    <w:rsid w:val="00C11EB4"/>
    <w:rsid w:val="00C124F4"/>
    <w:rsid w:val="00C12BF0"/>
    <w:rsid w:val="00C12D8D"/>
    <w:rsid w:val="00C13426"/>
    <w:rsid w:val="00C14294"/>
    <w:rsid w:val="00C14517"/>
    <w:rsid w:val="00C148A7"/>
    <w:rsid w:val="00C14BF8"/>
    <w:rsid w:val="00C14E14"/>
    <w:rsid w:val="00C14E2C"/>
    <w:rsid w:val="00C15C0A"/>
    <w:rsid w:val="00C15C30"/>
    <w:rsid w:val="00C15FA6"/>
    <w:rsid w:val="00C16380"/>
    <w:rsid w:val="00C16760"/>
    <w:rsid w:val="00C1783E"/>
    <w:rsid w:val="00C17C27"/>
    <w:rsid w:val="00C2021C"/>
    <w:rsid w:val="00C203A8"/>
    <w:rsid w:val="00C20831"/>
    <w:rsid w:val="00C20844"/>
    <w:rsid w:val="00C20B7C"/>
    <w:rsid w:val="00C20C44"/>
    <w:rsid w:val="00C20EF1"/>
    <w:rsid w:val="00C211B9"/>
    <w:rsid w:val="00C2159B"/>
    <w:rsid w:val="00C218A7"/>
    <w:rsid w:val="00C21C80"/>
    <w:rsid w:val="00C21CFF"/>
    <w:rsid w:val="00C21EA2"/>
    <w:rsid w:val="00C21FAD"/>
    <w:rsid w:val="00C21FB4"/>
    <w:rsid w:val="00C225C4"/>
    <w:rsid w:val="00C22870"/>
    <w:rsid w:val="00C2287B"/>
    <w:rsid w:val="00C23027"/>
    <w:rsid w:val="00C23195"/>
    <w:rsid w:val="00C23199"/>
    <w:rsid w:val="00C235CD"/>
    <w:rsid w:val="00C2367F"/>
    <w:rsid w:val="00C23DD6"/>
    <w:rsid w:val="00C242A9"/>
    <w:rsid w:val="00C243E6"/>
    <w:rsid w:val="00C248DD"/>
    <w:rsid w:val="00C2498A"/>
    <w:rsid w:val="00C25276"/>
    <w:rsid w:val="00C2574D"/>
    <w:rsid w:val="00C25B52"/>
    <w:rsid w:val="00C26191"/>
    <w:rsid w:val="00C261EE"/>
    <w:rsid w:val="00C268CF"/>
    <w:rsid w:val="00C2693D"/>
    <w:rsid w:val="00C26B14"/>
    <w:rsid w:val="00C26C1B"/>
    <w:rsid w:val="00C3004F"/>
    <w:rsid w:val="00C30AFA"/>
    <w:rsid w:val="00C30E43"/>
    <w:rsid w:val="00C31484"/>
    <w:rsid w:val="00C31583"/>
    <w:rsid w:val="00C3188C"/>
    <w:rsid w:val="00C31E6C"/>
    <w:rsid w:val="00C32540"/>
    <w:rsid w:val="00C32C38"/>
    <w:rsid w:val="00C33289"/>
    <w:rsid w:val="00C337AB"/>
    <w:rsid w:val="00C33B2A"/>
    <w:rsid w:val="00C33C1E"/>
    <w:rsid w:val="00C34828"/>
    <w:rsid w:val="00C350C5"/>
    <w:rsid w:val="00C352E6"/>
    <w:rsid w:val="00C353FA"/>
    <w:rsid w:val="00C3550E"/>
    <w:rsid w:val="00C35DA3"/>
    <w:rsid w:val="00C36661"/>
    <w:rsid w:val="00C369A6"/>
    <w:rsid w:val="00C370FC"/>
    <w:rsid w:val="00C374B9"/>
    <w:rsid w:val="00C37505"/>
    <w:rsid w:val="00C404A4"/>
    <w:rsid w:val="00C4092C"/>
    <w:rsid w:val="00C4184D"/>
    <w:rsid w:val="00C4258F"/>
    <w:rsid w:val="00C42EE5"/>
    <w:rsid w:val="00C431D0"/>
    <w:rsid w:val="00C4441E"/>
    <w:rsid w:val="00C44B3E"/>
    <w:rsid w:val="00C44E65"/>
    <w:rsid w:val="00C45183"/>
    <w:rsid w:val="00C45962"/>
    <w:rsid w:val="00C459C6"/>
    <w:rsid w:val="00C460C7"/>
    <w:rsid w:val="00C4611D"/>
    <w:rsid w:val="00C46496"/>
    <w:rsid w:val="00C4673E"/>
    <w:rsid w:val="00C468F5"/>
    <w:rsid w:val="00C46A7B"/>
    <w:rsid w:val="00C46E04"/>
    <w:rsid w:val="00C4723D"/>
    <w:rsid w:val="00C473DE"/>
    <w:rsid w:val="00C476E1"/>
    <w:rsid w:val="00C5022A"/>
    <w:rsid w:val="00C50C22"/>
    <w:rsid w:val="00C50CA7"/>
    <w:rsid w:val="00C50D23"/>
    <w:rsid w:val="00C50ED6"/>
    <w:rsid w:val="00C51CBC"/>
    <w:rsid w:val="00C51FBE"/>
    <w:rsid w:val="00C521BF"/>
    <w:rsid w:val="00C52490"/>
    <w:rsid w:val="00C5295E"/>
    <w:rsid w:val="00C52A48"/>
    <w:rsid w:val="00C538F9"/>
    <w:rsid w:val="00C53AF2"/>
    <w:rsid w:val="00C53EBF"/>
    <w:rsid w:val="00C54704"/>
    <w:rsid w:val="00C549E1"/>
    <w:rsid w:val="00C54A0E"/>
    <w:rsid w:val="00C54B6C"/>
    <w:rsid w:val="00C54EE0"/>
    <w:rsid w:val="00C55A50"/>
    <w:rsid w:val="00C55F02"/>
    <w:rsid w:val="00C562F3"/>
    <w:rsid w:val="00C56857"/>
    <w:rsid w:val="00C57A78"/>
    <w:rsid w:val="00C57AD5"/>
    <w:rsid w:val="00C57F5A"/>
    <w:rsid w:val="00C600F1"/>
    <w:rsid w:val="00C6043C"/>
    <w:rsid w:val="00C60505"/>
    <w:rsid w:val="00C60618"/>
    <w:rsid w:val="00C60A17"/>
    <w:rsid w:val="00C60CEE"/>
    <w:rsid w:val="00C60D5A"/>
    <w:rsid w:val="00C61156"/>
    <w:rsid w:val="00C618F8"/>
    <w:rsid w:val="00C619E9"/>
    <w:rsid w:val="00C61F5A"/>
    <w:rsid w:val="00C628D9"/>
    <w:rsid w:val="00C62B0C"/>
    <w:rsid w:val="00C62B2F"/>
    <w:rsid w:val="00C631FD"/>
    <w:rsid w:val="00C63235"/>
    <w:rsid w:val="00C636E9"/>
    <w:rsid w:val="00C63B8C"/>
    <w:rsid w:val="00C63BDF"/>
    <w:rsid w:val="00C64291"/>
    <w:rsid w:val="00C645FD"/>
    <w:rsid w:val="00C64BC3"/>
    <w:rsid w:val="00C64F2C"/>
    <w:rsid w:val="00C651C7"/>
    <w:rsid w:val="00C65413"/>
    <w:rsid w:val="00C65586"/>
    <w:rsid w:val="00C65899"/>
    <w:rsid w:val="00C669D2"/>
    <w:rsid w:val="00C66CB2"/>
    <w:rsid w:val="00C66D8D"/>
    <w:rsid w:val="00C6713A"/>
    <w:rsid w:val="00C67400"/>
    <w:rsid w:val="00C67935"/>
    <w:rsid w:val="00C67C5C"/>
    <w:rsid w:val="00C70053"/>
    <w:rsid w:val="00C7066E"/>
    <w:rsid w:val="00C707AC"/>
    <w:rsid w:val="00C707CF"/>
    <w:rsid w:val="00C709F6"/>
    <w:rsid w:val="00C70CAE"/>
    <w:rsid w:val="00C70F79"/>
    <w:rsid w:val="00C710FA"/>
    <w:rsid w:val="00C71253"/>
    <w:rsid w:val="00C712CF"/>
    <w:rsid w:val="00C71A54"/>
    <w:rsid w:val="00C71E10"/>
    <w:rsid w:val="00C7211E"/>
    <w:rsid w:val="00C7218D"/>
    <w:rsid w:val="00C72576"/>
    <w:rsid w:val="00C727E8"/>
    <w:rsid w:val="00C728F6"/>
    <w:rsid w:val="00C72CC0"/>
    <w:rsid w:val="00C72F9E"/>
    <w:rsid w:val="00C730D4"/>
    <w:rsid w:val="00C73267"/>
    <w:rsid w:val="00C73C34"/>
    <w:rsid w:val="00C745A2"/>
    <w:rsid w:val="00C74D86"/>
    <w:rsid w:val="00C75163"/>
    <w:rsid w:val="00C7520A"/>
    <w:rsid w:val="00C75260"/>
    <w:rsid w:val="00C766CF"/>
    <w:rsid w:val="00C76F92"/>
    <w:rsid w:val="00C7733A"/>
    <w:rsid w:val="00C77822"/>
    <w:rsid w:val="00C77870"/>
    <w:rsid w:val="00C8026B"/>
    <w:rsid w:val="00C803AB"/>
    <w:rsid w:val="00C8062B"/>
    <w:rsid w:val="00C811C3"/>
    <w:rsid w:val="00C81263"/>
    <w:rsid w:val="00C81A9D"/>
    <w:rsid w:val="00C81E89"/>
    <w:rsid w:val="00C822D1"/>
    <w:rsid w:val="00C8253A"/>
    <w:rsid w:val="00C832E9"/>
    <w:rsid w:val="00C83429"/>
    <w:rsid w:val="00C83873"/>
    <w:rsid w:val="00C8396F"/>
    <w:rsid w:val="00C83A0F"/>
    <w:rsid w:val="00C84506"/>
    <w:rsid w:val="00C84A8B"/>
    <w:rsid w:val="00C85959"/>
    <w:rsid w:val="00C859F1"/>
    <w:rsid w:val="00C86A1F"/>
    <w:rsid w:val="00C8729D"/>
    <w:rsid w:val="00C87738"/>
    <w:rsid w:val="00C87DB3"/>
    <w:rsid w:val="00C905D6"/>
    <w:rsid w:val="00C9060F"/>
    <w:rsid w:val="00C90F0D"/>
    <w:rsid w:val="00C917FA"/>
    <w:rsid w:val="00C91ABB"/>
    <w:rsid w:val="00C92155"/>
    <w:rsid w:val="00C92879"/>
    <w:rsid w:val="00C92A9B"/>
    <w:rsid w:val="00C92B66"/>
    <w:rsid w:val="00C92C1E"/>
    <w:rsid w:val="00C93550"/>
    <w:rsid w:val="00C938D2"/>
    <w:rsid w:val="00C9405B"/>
    <w:rsid w:val="00C94277"/>
    <w:rsid w:val="00C94A30"/>
    <w:rsid w:val="00C95BBC"/>
    <w:rsid w:val="00C95C64"/>
    <w:rsid w:val="00C96160"/>
    <w:rsid w:val="00C96292"/>
    <w:rsid w:val="00C963DE"/>
    <w:rsid w:val="00C96623"/>
    <w:rsid w:val="00C96FE1"/>
    <w:rsid w:val="00C97436"/>
    <w:rsid w:val="00C97683"/>
    <w:rsid w:val="00C97B4E"/>
    <w:rsid w:val="00C97DA0"/>
    <w:rsid w:val="00CA0371"/>
    <w:rsid w:val="00CA0EDA"/>
    <w:rsid w:val="00CA118C"/>
    <w:rsid w:val="00CA15F2"/>
    <w:rsid w:val="00CA1E89"/>
    <w:rsid w:val="00CA2233"/>
    <w:rsid w:val="00CA23D2"/>
    <w:rsid w:val="00CA2608"/>
    <w:rsid w:val="00CA2B46"/>
    <w:rsid w:val="00CA3B73"/>
    <w:rsid w:val="00CA40D8"/>
    <w:rsid w:val="00CA4A77"/>
    <w:rsid w:val="00CA51E3"/>
    <w:rsid w:val="00CA5230"/>
    <w:rsid w:val="00CA5465"/>
    <w:rsid w:val="00CA56AA"/>
    <w:rsid w:val="00CA5D47"/>
    <w:rsid w:val="00CA61B0"/>
    <w:rsid w:val="00CA624F"/>
    <w:rsid w:val="00CA634C"/>
    <w:rsid w:val="00CA6735"/>
    <w:rsid w:val="00CA6E35"/>
    <w:rsid w:val="00CA7C78"/>
    <w:rsid w:val="00CA7DED"/>
    <w:rsid w:val="00CA7E12"/>
    <w:rsid w:val="00CB0AFF"/>
    <w:rsid w:val="00CB0C49"/>
    <w:rsid w:val="00CB0C92"/>
    <w:rsid w:val="00CB1406"/>
    <w:rsid w:val="00CB424D"/>
    <w:rsid w:val="00CB4B32"/>
    <w:rsid w:val="00CB54DF"/>
    <w:rsid w:val="00CB55A8"/>
    <w:rsid w:val="00CB5674"/>
    <w:rsid w:val="00CB5B1D"/>
    <w:rsid w:val="00CB5E87"/>
    <w:rsid w:val="00CB6525"/>
    <w:rsid w:val="00CB6921"/>
    <w:rsid w:val="00CB6977"/>
    <w:rsid w:val="00CB6BDF"/>
    <w:rsid w:val="00CB6C5C"/>
    <w:rsid w:val="00CB7409"/>
    <w:rsid w:val="00CB749A"/>
    <w:rsid w:val="00CB74E0"/>
    <w:rsid w:val="00CB74F2"/>
    <w:rsid w:val="00CB77FC"/>
    <w:rsid w:val="00CB787A"/>
    <w:rsid w:val="00CB7880"/>
    <w:rsid w:val="00CB78C7"/>
    <w:rsid w:val="00CB7B57"/>
    <w:rsid w:val="00CC0BEA"/>
    <w:rsid w:val="00CC0E90"/>
    <w:rsid w:val="00CC1097"/>
    <w:rsid w:val="00CC1776"/>
    <w:rsid w:val="00CC1EC7"/>
    <w:rsid w:val="00CC1F34"/>
    <w:rsid w:val="00CC1FBF"/>
    <w:rsid w:val="00CC23A9"/>
    <w:rsid w:val="00CC25D7"/>
    <w:rsid w:val="00CC2C92"/>
    <w:rsid w:val="00CC2F0B"/>
    <w:rsid w:val="00CC3394"/>
    <w:rsid w:val="00CC3AD7"/>
    <w:rsid w:val="00CC42A5"/>
    <w:rsid w:val="00CC4738"/>
    <w:rsid w:val="00CC4926"/>
    <w:rsid w:val="00CC4B6B"/>
    <w:rsid w:val="00CC4ED5"/>
    <w:rsid w:val="00CC516D"/>
    <w:rsid w:val="00CC52A6"/>
    <w:rsid w:val="00CC56D9"/>
    <w:rsid w:val="00CC5E69"/>
    <w:rsid w:val="00CC5F39"/>
    <w:rsid w:val="00CC68A7"/>
    <w:rsid w:val="00CC6A69"/>
    <w:rsid w:val="00CC740D"/>
    <w:rsid w:val="00CC7B6B"/>
    <w:rsid w:val="00CD0E47"/>
    <w:rsid w:val="00CD2051"/>
    <w:rsid w:val="00CD2791"/>
    <w:rsid w:val="00CD2EE8"/>
    <w:rsid w:val="00CD2FEE"/>
    <w:rsid w:val="00CD3087"/>
    <w:rsid w:val="00CD331F"/>
    <w:rsid w:val="00CD3AEA"/>
    <w:rsid w:val="00CD3EE4"/>
    <w:rsid w:val="00CD42CF"/>
    <w:rsid w:val="00CD454E"/>
    <w:rsid w:val="00CD48E0"/>
    <w:rsid w:val="00CD4A20"/>
    <w:rsid w:val="00CD4D62"/>
    <w:rsid w:val="00CD503C"/>
    <w:rsid w:val="00CD5BEA"/>
    <w:rsid w:val="00CD5D55"/>
    <w:rsid w:val="00CD61E4"/>
    <w:rsid w:val="00CD6612"/>
    <w:rsid w:val="00CD6694"/>
    <w:rsid w:val="00CD6D76"/>
    <w:rsid w:val="00CD6EDD"/>
    <w:rsid w:val="00CD7305"/>
    <w:rsid w:val="00CD744F"/>
    <w:rsid w:val="00CE07F0"/>
    <w:rsid w:val="00CE0A6B"/>
    <w:rsid w:val="00CE0B71"/>
    <w:rsid w:val="00CE0C2C"/>
    <w:rsid w:val="00CE1A96"/>
    <w:rsid w:val="00CE1AEF"/>
    <w:rsid w:val="00CE1B5E"/>
    <w:rsid w:val="00CE1E55"/>
    <w:rsid w:val="00CE2349"/>
    <w:rsid w:val="00CE24AB"/>
    <w:rsid w:val="00CE291D"/>
    <w:rsid w:val="00CE2E04"/>
    <w:rsid w:val="00CE301C"/>
    <w:rsid w:val="00CE309C"/>
    <w:rsid w:val="00CE31AE"/>
    <w:rsid w:val="00CE3984"/>
    <w:rsid w:val="00CE3D3C"/>
    <w:rsid w:val="00CE3F36"/>
    <w:rsid w:val="00CE416E"/>
    <w:rsid w:val="00CE41E8"/>
    <w:rsid w:val="00CE45E4"/>
    <w:rsid w:val="00CE45E9"/>
    <w:rsid w:val="00CE5262"/>
    <w:rsid w:val="00CE5366"/>
    <w:rsid w:val="00CE5469"/>
    <w:rsid w:val="00CE5E00"/>
    <w:rsid w:val="00CE5E84"/>
    <w:rsid w:val="00CE5E9C"/>
    <w:rsid w:val="00CE5F1A"/>
    <w:rsid w:val="00CE68DA"/>
    <w:rsid w:val="00CE6CF5"/>
    <w:rsid w:val="00CE763A"/>
    <w:rsid w:val="00CE7C8A"/>
    <w:rsid w:val="00CF02D4"/>
    <w:rsid w:val="00CF0EAF"/>
    <w:rsid w:val="00CF0EE5"/>
    <w:rsid w:val="00CF1287"/>
    <w:rsid w:val="00CF1628"/>
    <w:rsid w:val="00CF1B53"/>
    <w:rsid w:val="00CF2077"/>
    <w:rsid w:val="00CF273F"/>
    <w:rsid w:val="00CF29E3"/>
    <w:rsid w:val="00CF2B42"/>
    <w:rsid w:val="00CF2F68"/>
    <w:rsid w:val="00CF385F"/>
    <w:rsid w:val="00CF3BD2"/>
    <w:rsid w:val="00CF3CB3"/>
    <w:rsid w:val="00CF3F77"/>
    <w:rsid w:val="00CF4750"/>
    <w:rsid w:val="00CF49B5"/>
    <w:rsid w:val="00CF4A23"/>
    <w:rsid w:val="00CF506D"/>
    <w:rsid w:val="00CF526B"/>
    <w:rsid w:val="00CF6423"/>
    <w:rsid w:val="00CF68D8"/>
    <w:rsid w:val="00CF712A"/>
    <w:rsid w:val="00CF7136"/>
    <w:rsid w:val="00CF740D"/>
    <w:rsid w:val="00CF74B7"/>
    <w:rsid w:val="00D00161"/>
    <w:rsid w:val="00D001F4"/>
    <w:rsid w:val="00D00311"/>
    <w:rsid w:val="00D00DB7"/>
    <w:rsid w:val="00D0164F"/>
    <w:rsid w:val="00D01806"/>
    <w:rsid w:val="00D01ACA"/>
    <w:rsid w:val="00D021AB"/>
    <w:rsid w:val="00D026B9"/>
    <w:rsid w:val="00D0276F"/>
    <w:rsid w:val="00D028A5"/>
    <w:rsid w:val="00D02E69"/>
    <w:rsid w:val="00D03321"/>
    <w:rsid w:val="00D03C98"/>
    <w:rsid w:val="00D03D69"/>
    <w:rsid w:val="00D04760"/>
    <w:rsid w:val="00D04DA1"/>
    <w:rsid w:val="00D05198"/>
    <w:rsid w:val="00D05A78"/>
    <w:rsid w:val="00D05E56"/>
    <w:rsid w:val="00D06391"/>
    <w:rsid w:val="00D064B9"/>
    <w:rsid w:val="00D06773"/>
    <w:rsid w:val="00D06C71"/>
    <w:rsid w:val="00D07103"/>
    <w:rsid w:val="00D076B7"/>
    <w:rsid w:val="00D07803"/>
    <w:rsid w:val="00D07832"/>
    <w:rsid w:val="00D07836"/>
    <w:rsid w:val="00D07AE0"/>
    <w:rsid w:val="00D07CEB"/>
    <w:rsid w:val="00D10377"/>
    <w:rsid w:val="00D10932"/>
    <w:rsid w:val="00D109C3"/>
    <w:rsid w:val="00D10A42"/>
    <w:rsid w:val="00D10C41"/>
    <w:rsid w:val="00D10F39"/>
    <w:rsid w:val="00D10FE9"/>
    <w:rsid w:val="00D11C4B"/>
    <w:rsid w:val="00D11DF6"/>
    <w:rsid w:val="00D128F3"/>
    <w:rsid w:val="00D12B21"/>
    <w:rsid w:val="00D12D59"/>
    <w:rsid w:val="00D133A3"/>
    <w:rsid w:val="00D136AA"/>
    <w:rsid w:val="00D137D3"/>
    <w:rsid w:val="00D13E83"/>
    <w:rsid w:val="00D1423E"/>
    <w:rsid w:val="00D14361"/>
    <w:rsid w:val="00D145E5"/>
    <w:rsid w:val="00D145F4"/>
    <w:rsid w:val="00D14814"/>
    <w:rsid w:val="00D14CBE"/>
    <w:rsid w:val="00D14ED0"/>
    <w:rsid w:val="00D14F3A"/>
    <w:rsid w:val="00D15B69"/>
    <w:rsid w:val="00D15C53"/>
    <w:rsid w:val="00D15FF8"/>
    <w:rsid w:val="00D16F98"/>
    <w:rsid w:val="00D17361"/>
    <w:rsid w:val="00D17618"/>
    <w:rsid w:val="00D17DC3"/>
    <w:rsid w:val="00D203B4"/>
    <w:rsid w:val="00D2089F"/>
    <w:rsid w:val="00D20EA6"/>
    <w:rsid w:val="00D21320"/>
    <w:rsid w:val="00D213C1"/>
    <w:rsid w:val="00D214C5"/>
    <w:rsid w:val="00D21A5C"/>
    <w:rsid w:val="00D21F2C"/>
    <w:rsid w:val="00D22549"/>
    <w:rsid w:val="00D2275F"/>
    <w:rsid w:val="00D22DC0"/>
    <w:rsid w:val="00D22EE9"/>
    <w:rsid w:val="00D231F6"/>
    <w:rsid w:val="00D23C67"/>
    <w:rsid w:val="00D24392"/>
    <w:rsid w:val="00D246ED"/>
    <w:rsid w:val="00D249D6"/>
    <w:rsid w:val="00D253D0"/>
    <w:rsid w:val="00D25A91"/>
    <w:rsid w:val="00D25F98"/>
    <w:rsid w:val="00D26021"/>
    <w:rsid w:val="00D2608B"/>
    <w:rsid w:val="00D26C76"/>
    <w:rsid w:val="00D26CEB"/>
    <w:rsid w:val="00D26D69"/>
    <w:rsid w:val="00D27072"/>
    <w:rsid w:val="00D270CB"/>
    <w:rsid w:val="00D30398"/>
    <w:rsid w:val="00D30A45"/>
    <w:rsid w:val="00D320AC"/>
    <w:rsid w:val="00D32A3D"/>
    <w:rsid w:val="00D33285"/>
    <w:rsid w:val="00D339F6"/>
    <w:rsid w:val="00D3421E"/>
    <w:rsid w:val="00D344FA"/>
    <w:rsid w:val="00D347CA"/>
    <w:rsid w:val="00D34FEE"/>
    <w:rsid w:val="00D35C5A"/>
    <w:rsid w:val="00D35DBB"/>
    <w:rsid w:val="00D3639A"/>
    <w:rsid w:val="00D3741B"/>
    <w:rsid w:val="00D37B99"/>
    <w:rsid w:val="00D37D07"/>
    <w:rsid w:val="00D400D8"/>
    <w:rsid w:val="00D40863"/>
    <w:rsid w:val="00D40CAC"/>
    <w:rsid w:val="00D41354"/>
    <w:rsid w:val="00D41404"/>
    <w:rsid w:val="00D418E6"/>
    <w:rsid w:val="00D41AB1"/>
    <w:rsid w:val="00D41C72"/>
    <w:rsid w:val="00D42040"/>
    <w:rsid w:val="00D4297A"/>
    <w:rsid w:val="00D42D19"/>
    <w:rsid w:val="00D43419"/>
    <w:rsid w:val="00D43EA3"/>
    <w:rsid w:val="00D43F2B"/>
    <w:rsid w:val="00D452F0"/>
    <w:rsid w:val="00D453B1"/>
    <w:rsid w:val="00D45432"/>
    <w:rsid w:val="00D455F7"/>
    <w:rsid w:val="00D456C7"/>
    <w:rsid w:val="00D45FC2"/>
    <w:rsid w:val="00D4600A"/>
    <w:rsid w:val="00D46065"/>
    <w:rsid w:val="00D461B1"/>
    <w:rsid w:val="00D464C3"/>
    <w:rsid w:val="00D46FAE"/>
    <w:rsid w:val="00D470BC"/>
    <w:rsid w:val="00D473FC"/>
    <w:rsid w:val="00D475C1"/>
    <w:rsid w:val="00D47732"/>
    <w:rsid w:val="00D479F6"/>
    <w:rsid w:val="00D50188"/>
    <w:rsid w:val="00D50719"/>
    <w:rsid w:val="00D507B4"/>
    <w:rsid w:val="00D50CB0"/>
    <w:rsid w:val="00D51412"/>
    <w:rsid w:val="00D5163E"/>
    <w:rsid w:val="00D51994"/>
    <w:rsid w:val="00D51AF8"/>
    <w:rsid w:val="00D5205D"/>
    <w:rsid w:val="00D52574"/>
    <w:rsid w:val="00D52635"/>
    <w:rsid w:val="00D528B3"/>
    <w:rsid w:val="00D52A39"/>
    <w:rsid w:val="00D5354A"/>
    <w:rsid w:val="00D53E35"/>
    <w:rsid w:val="00D53EB0"/>
    <w:rsid w:val="00D542A2"/>
    <w:rsid w:val="00D54AA3"/>
    <w:rsid w:val="00D55434"/>
    <w:rsid w:val="00D55CF6"/>
    <w:rsid w:val="00D568BF"/>
    <w:rsid w:val="00D56906"/>
    <w:rsid w:val="00D56C00"/>
    <w:rsid w:val="00D56D7A"/>
    <w:rsid w:val="00D57897"/>
    <w:rsid w:val="00D612EF"/>
    <w:rsid w:val="00D61AF6"/>
    <w:rsid w:val="00D61D3D"/>
    <w:rsid w:val="00D623D9"/>
    <w:rsid w:val="00D62499"/>
    <w:rsid w:val="00D62BC5"/>
    <w:rsid w:val="00D62DAB"/>
    <w:rsid w:val="00D62FD1"/>
    <w:rsid w:val="00D6374E"/>
    <w:rsid w:val="00D6396F"/>
    <w:rsid w:val="00D63A5C"/>
    <w:rsid w:val="00D6543C"/>
    <w:rsid w:val="00D65549"/>
    <w:rsid w:val="00D65830"/>
    <w:rsid w:val="00D65B7F"/>
    <w:rsid w:val="00D65BE8"/>
    <w:rsid w:val="00D65D28"/>
    <w:rsid w:val="00D661C6"/>
    <w:rsid w:val="00D66373"/>
    <w:rsid w:val="00D67239"/>
    <w:rsid w:val="00D67394"/>
    <w:rsid w:val="00D7064A"/>
    <w:rsid w:val="00D70751"/>
    <w:rsid w:val="00D7109A"/>
    <w:rsid w:val="00D712D4"/>
    <w:rsid w:val="00D714A9"/>
    <w:rsid w:val="00D716DC"/>
    <w:rsid w:val="00D71B43"/>
    <w:rsid w:val="00D71C87"/>
    <w:rsid w:val="00D71E11"/>
    <w:rsid w:val="00D721D3"/>
    <w:rsid w:val="00D72650"/>
    <w:rsid w:val="00D727E4"/>
    <w:rsid w:val="00D72A0C"/>
    <w:rsid w:val="00D72FF1"/>
    <w:rsid w:val="00D731C2"/>
    <w:rsid w:val="00D73AE3"/>
    <w:rsid w:val="00D74096"/>
    <w:rsid w:val="00D74F84"/>
    <w:rsid w:val="00D751E5"/>
    <w:rsid w:val="00D759AB"/>
    <w:rsid w:val="00D75A27"/>
    <w:rsid w:val="00D75E3C"/>
    <w:rsid w:val="00D7610B"/>
    <w:rsid w:val="00D7625D"/>
    <w:rsid w:val="00D76815"/>
    <w:rsid w:val="00D76DF1"/>
    <w:rsid w:val="00D77286"/>
    <w:rsid w:val="00D77665"/>
    <w:rsid w:val="00D77815"/>
    <w:rsid w:val="00D77B4B"/>
    <w:rsid w:val="00D77DC6"/>
    <w:rsid w:val="00D77FF7"/>
    <w:rsid w:val="00D80C35"/>
    <w:rsid w:val="00D8191B"/>
    <w:rsid w:val="00D81A01"/>
    <w:rsid w:val="00D82068"/>
    <w:rsid w:val="00D821D0"/>
    <w:rsid w:val="00D82264"/>
    <w:rsid w:val="00D823BC"/>
    <w:rsid w:val="00D8319A"/>
    <w:rsid w:val="00D835B3"/>
    <w:rsid w:val="00D83A50"/>
    <w:rsid w:val="00D83A68"/>
    <w:rsid w:val="00D83D27"/>
    <w:rsid w:val="00D83FA2"/>
    <w:rsid w:val="00D84455"/>
    <w:rsid w:val="00D8456A"/>
    <w:rsid w:val="00D84B3C"/>
    <w:rsid w:val="00D84C76"/>
    <w:rsid w:val="00D854D7"/>
    <w:rsid w:val="00D85A25"/>
    <w:rsid w:val="00D85B0C"/>
    <w:rsid w:val="00D85E1E"/>
    <w:rsid w:val="00D860DD"/>
    <w:rsid w:val="00D8653C"/>
    <w:rsid w:val="00D86939"/>
    <w:rsid w:val="00D87316"/>
    <w:rsid w:val="00D87A1B"/>
    <w:rsid w:val="00D90107"/>
    <w:rsid w:val="00D9076C"/>
    <w:rsid w:val="00D90812"/>
    <w:rsid w:val="00D9093F"/>
    <w:rsid w:val="00D915D3"/>
    <w:rsid w:val="00D9248F"/>
    <w:rsid w:val="00D9273B"/>
    <w:rsid w:val="00D93290"/>
    <w:rsid w:val="00D9338E"/>
    <w:rsid w:val="00D93B79"/>
    <w:rsid w:val="00D93EEE"/>
    <w:rsid w:val="00D95580"/>
    <w:rsid w:val="00D95A81"/>
    <w:rsid w:val="00D95B63"/>
    <w:rsid w:val="00D95DC3"/>
    <w:rsid w:val="00D96023"/>
    <w:rsid w:val="00D96A15"/>
    <w:rsid w:val="00D96A46"/>
    <w:rsid w:val="00D96B44"/>
    <w:rsid w:val="00D97325"/>
    <w:rsid w:val="00D97358"/>
    <w:rsid w:val="00D979AC"/>
    <w:rsid w:val="00D97FDE"/>
    <w:rsid w:val="00DA0BE0"/>
    <w:rsid w:val="00DA0CFA"/>
    <w:rsid w:val="00DA1C37"/>
    <w:rsid w:val="00DA1E2C"/>
    <w:rsid w:val="00DA20F7"/>
    <w:rsid w:val="00DA25FD"/>
    <w:rsid w:val="00DA268B"/>
    <w:rsid w:val="00DA2F5A"/>
    <w:rsid w:val="00DA32E7"/>
    <w:rsid w:val="00DA387F"/>
    <w:rsid w:val="00DA3C6F"/>
    <w:rsid w:val="00DA3CA1"/>
    <w:rsid w:val="00DA4499"/>
    <w:rsid w:val="00DA45BF"/>
    <w:rsid w:val="00DA4882"/>
    <w:rsid w:val="00DA4C2A"/>
    <w:rsid w:val="00DA4E25"/>
    <w:rsid w:val="00DA4F9E"/>
    <w:rsid w:val="00DA5351"/>
    <w:rsid w:val="00DA5AD6"/>
    <w:rsid w:val="00DA5E24"/>
    <w:rsid w:val="00DA6066"/>
    <w:rsid w:val="00DA64A8"/>
    <w:rsid w:val="00DA698A"/>
    <w:rsid w:val="00DA6F51"/>
    <w:rsid w:val="00DA7119"/>
    <w:rsid w:val="00DA71F0"/>
    <w:rsid w:val="00DA7641"/>
    <w:rsid w:val="00DA7793"/>
    <w:rsid w:val="00DA7D89"/>
    <w:rsid w:val="00DB03FC"/>
    <w:rsid w:val="00DB04B9"/>
    <w:rsid w:val="00DB0BC8"/>
    <w:rsid w:val="00DB1143"/>
    <w:rsid w:val="00DB17E1"/>
    <w:rsid w:val="00DB1966"/>
    <w:rsid w:val="00DB1A19"/>
    <w:rsid w:val="00DB221B"/>
    <w:rsid w:val="00DB237B"/>
    <w:rsid w:val="00DB2527"/>
    <w:rsid w:val="00DB2851"/>
    <w:rsid w:val="00DB28B8"/>
    <w:rsid w:val="00DB2ACF"/>
    <w:rsid w:val="00DB35F1"/>
    <w:rsid w:val="00DB3DB9"/>
    <w:rsid w:val="00DB42DA"/>
    <w:rsid w:val="00DB4445"/>
    <w:rsid w:val="00DB47D4"/>
    <w:rsid w:val="00DB5267"/>
    <w:rsid w:val="00DB5534"/>
    <w:rsid w:val="00DB587A"/>
    <w:rsid w:val="00DB60D4"/>
    <w:rsid w:val="00DB61AD"/>
    <w:rsid w:val="00DB6777"/>
    <w:rsid w:val="00DB778A"/>
    <w:rsid w:val="00DC025F"/>
    <w:rsid w:val="00DC08C8"/>
    <w:rsid w:val="00DC0EE3"/>
    <w:rsid w:val="00DC11EF"/>
    <w:rsid w:val="00DC1390"/>
    <w:rsid w:val="00DC15EF"/>
    <w:rsid w:val="00DC1A1E"/>
    <w:rsid w:val="00DC3235"/>
    <w:rsid w:val="00DC410D"/>
    <w:rsid w:val="00DC4599"/>
    <w:rsid w:val="00DC4BD6"/>
    <w:rsid w:val="00DC4E4B"/>
    <w:rsid w:val="00DC5295"/>
    <w:rsid w:val="00DC5975"/>
    <w:rsid w:val="00DC5AC5"/>
    <w:rsid w:val="00DC5B7E"/>
    <w:rsid w:val="00DC5BC5"/>
    <w:rsid w:val="00DC5C81"/>
    <w:rsid w:val="00DC64B2"/>
    <w:rsid w:val="00DC6D8F"/>
    <w:rsid w:val="00DC6FE7"/>
    <w:rsid w:val="00DC71BE"/>
    <w:rsid w:val="00DC7C7B"/>
    <w:rsid w:val="00DC7DBB"/>
    <w:rsid w:val="00DC7F01"/>
    <w:rsid w:val="00DD04BB"/>
    <w:rsid w:val="00DD10D1"/>
    <w:rsid w:val="00DD1540"/>
    <w:rsid w:val="00DD1966"/>
    <w:rsid w:val="00DD1C2B"/>
    <w:rsid w:val="00DD1D92"/>
    <w:rsid w:val="00DD215A"/>
    <w:rsid w:val="00DD2A74"/>
    <w:rsid w:val="00DD2B21"/>
    <w:rsid w:val="00DD309C"/>
    <w:rsid w:val="00DD36B6"/>
    <w:rsid w:val="00DD3A6D"/>
    <w:rsid w:val="00DD4257"/>
    <w:rsid w:val="00DD42F1"/>
    <w:rsid w:val="00DD4A4A"/>
    <w:rsid w:val="00DD4C70"/>
    <w:rsid w:val="00DD5008"/>
    <w:rsid w:val="00DD564A"/>
    <w:rsid w:val="00DD5671"/>
    <w:rsid w:val="00DD582E"/>
    <w:rsid w:val="00DD5A38"/>
    <w:rsid w:val="00DD63C7"/>
    <w:rsid w:val="00DD6508"/>
    <w:rsid w:val="00DD69CB"/>
    <w:rsid w:val="00DD7EE4"/>
    <w:rsid w:val="00DE049D"/>
    <w:rsid w:val="00DE07FF"/>
    <w:rsid w:val="00DE09E8"/>
    <w:rsid w:val="00DE1AFD"/>
    <w:rsid w:val="00DE2247"/>
    <w:rsid w:val="00DE2CB4"/>
    <w:rsid w:val="00DE2CEB"/>
    <w:rsid w:val="00DE2D02"/>
    <w:rsid w:val="00DE2E75"/>
    <w:rsid w:val="00DE3B37"/>
    <w:rsid w:val="00DE3E4C"/>
    <w:rsid w:val="00DE477E"/>
    <w:rsid w:val="00DE47F9"/>
    <w:rsid w:val="00DE4B39"/>
    <w:rsid w:val="00DE50FF"/>
    <w:rsid w:val="00DE5B2D"/>
    <w:rsid w:val="00DE5E0B"/>
    <w:rsid w:val="00DE5E71"/>
    <w:rsid w:val="00DE5F87"/>
    <w:rsid w:val="00DE5F96"/>
    <w:rsid w:val="00DE653D"/>
    <w:rsid w:val="00DE68C7"/>
    <w:rsid w:val="00DE6EF6"/>
    <w:rsid w:val="00DE70B5"/>
    <w:rsid w:val="00DE73DA"/>
    <w:rsid w:val="00DF06C5"/>
    <w:rsid w:val="00DF074B"/>
    <w:rsid w:val="00DF0F97"/>
    <w:rsid w:val="00DF11A9"/>
    <w:rsid w:val="00DF125D"/>
    <w:rsid w:val="00DF1D5B"/>
    <w:rsid w:val="00DF2155"/>
    <w:rsid w:val="00DF21C6"/>
    <w:rsid w:val="00DF23CE"/>
    <w:rsid w:val="00DF2447"/>
    <w:rsid w:val="00DF2595"/>
    <w:rsid w:val="00DF2C26"/>
    <w:rsid w:val="00DF3480"/>
    <w:rsid w:val="00DF371D"/>
    <w:rsid w:val="00DF37B9"/>
    <w:rsid w:val="00DF3A06"/>
    <w:rsid w:val="00DF3A4D"/>
    <w:rsid w:val="00DF3B67"/>
    <w:rsid w:val="00DF42A1"/>
    <w:rsid w:val="00DF46A5"/>
    <w:rsid w:val="00DF4880"/>
    <w:rsid w:val="00DF48E5"/>
    <w:rsid w:val="00DF4B76"/>
    <w:rsid w:val="00DF4D02"/>
    <w:rsid w:val="00DF4EE8"/>
    <w:rsid w:val="00DF5427"/>
    <w:rsid w:val="00DF549F"/>
    <w:rsid w:val="00DF573F"/>
    <w:rsid w:val="00DF585E"/>
    <w:rsid w:val="00DF610D"/>
    <w:rsid w:val="00DF7690"/>
    <w:rsid w:val="00DF79ED"/>
    <w:rsid w:val="00DF7A51"/>
    <w:rsid w:val="00DF7DE6"/>
    <w:rsid w:val="00DF7F30"/>
    <w:rsid w:val="00E00220"/>
    <w:rsid w:val="00E00A8A"/>
    <w:rsid w:val="00E00C75"/>
    <w:rsid w:val="00E00E1C"/>
    <w:rsid w:val="00E01000"/>
    <w:rsid w:val="00E01209"/>
    <w:rsid w:val="00E013E7"/>
    <w:rsid w:val="00E01A01"/>
    <w:rsid w:val="00E01B51"/>
    <w:rsid w:val="00E01DD5"/>
    <w:rsid w:val="00E023BE"/>
    <w:rsid w:val="00E02877"/>
    <w:rsid w:val="00E02B7F"/>
    <w:rsid w:val="00E02FAE"/>
    <w:rsid w:val="00E0307B"/>
    <w:rsid w:val="00E045B4"/>
    <w:rsid w:val="00E049FE"/>
    <w:rsid w:val="00E04C83"/>
    <w:rsid w:val="00E051CE"/>
    <w:rsid w:val="00E052B6"/>
    <w:rsid w:val="00E0554A"/>
    <w:rsid w:val="00E056AF"/>
    <w:rsid w:val="00E060D4"/>
    <w:rsid w:val="00E06549"/>
    <w:rsid w:val="00E0723F"/>
    <w:rsid w:val="00E07296"/>
    <w:rsid w:val="00E07362"/>
    <w:rsid w:val="00E073C0"/>
    <w:rsid w:val="00E07A45"/>
    <w:rsid w:val="00E07A4A"/>
    <w:rsid w:val="00E10179"/>
    <w:rsid w:val="00E101BC"/>
    <w:rsid w:val="00E105B6"/>
    <w:rsid w:val="00E10F1C"/>
    <w:rsid w:val="00E1129D"/>
    <w:rsid w:val="00E1187F"/>
    <w:rsid w:val="00E11CD8"/>
    <w:rsid w:val="00E11EAC"/>
    <w:rsid w:val="00E124E2"/>
    <w:rsid w:val="00E12524"/>
    <w:rsid w:val="00E12D49"/>
    <w:rsid w:val="00E1328C"/>
    <w:rsid w:val="00E138D1"/>
    <w:rsid w:val="00E13AEA"/>
    <w:rsid w:val="00E1441B"/>
    <w:rsid w:val="00E1479A"/>
    <w:rsid w:val="00E148DD"/>
    <w:rsid w:val="00E14D62"/>
    <w:rsid w:val="00E14D8B"/>
    <w:rsid w:val="00E14EAD"/>
    <w:rsid w:val="00E1540D"/>
    <w:rsid w:val="00E1620E"/>
    <w:rsid w:val="00E169FF"/>
    <w:rsid w:val="00E203FB"/>
    <w:rsid w:val="00E205D7"/>
    <w:rsid w:val="00E208A0"/>
    <w:rsid w:val="00E20937"/>
    <w:rsid w:val="00E20AC2"/>
    <w:rsid w:val="00E20C9F"/>
    <w:rsid w:val="00E20F12"/>
    <w:rsid w:val="00E211A9"/>
    <w:rsid w:val="00E220AA"/>
    <w:rsid w:val="00E2241D"/>
    <w:rsid w:val="00E224EA"/>
    <w:rsid w:val="00E22B1F"/>
    <w:rsid w:val="00E22C5D"/>
    <w:rsid w:val="00E22C80"/>
    <w:rsid w:val="00E23682"/>
    <w:rsid w:val="00E23809"/>
    <w:rsid w:val="00E23A66"/>
    <w:rsid w:val="00E24C7E"/>
    <w:rsid w:val="00E2562F"/>
    <w:rsid w:val="00E2577C"/>
    <w:rsid w:val="00E25A5B"/>
    <w:rsid w:val="00E263F1"/>
    <w:rsid w:val="00E268A0"/>
    <w:rsid w:val="00E268EF"/>
    <w:rsid w:val="00E276D3"/>
    <w:rsid w:val="00E27725"/>
    <w:rsid w:val="00E27C26"/>
    <w:rsid w:val="00E27D6E"/>
    <w:rsid w:val="00E3013C"/>
    <w:rsid w:val="00E3022A"/>
    <w:rsid w:val="00E30460"/>
    <w:rsid w:val="00E304F2"/>
    <w:rsid w:val="00E30DE8"/>
    <w:rsid w:val="00E31246"/>
    <w:rsid w:val="00E314AF"/>
    <w:rsid w:val="00E3171D"/>
    <w:rsid w:val="00E31A8C"/>
    <w:rsid w:val="00E31C1D"/>
    <w:rsid w:val="00E3282E"/>
    <w:rsid w:val="00E33778"/>
    <w:rsid w:val="00E3386F"/>
    <w:rsid w:val="00E3402B"/>
    <w:rsid w:val="00E34333"/>
    <w:rsid w:val="00E34A55"/>
    <w:rsid w:val="00E355B0"/>
    <w:rsid w:val="00E356B7"/>
    <w:rsid w:val="00E35728"/>
    <w:rsid w:val="00E3586B"/>
    <w:rsid w:val="00E35AAE"/>
    <w:rsid w:val="00E362F4"/>
    <w:rsid w:val="00E36C53"/>
    <w:rsid w:val="00E36DED"/>
    <w:rsid w:val="00E373CD"/>
    <w:rsid w:val="00E374DC"/>
    <w:rsid w:val="00E37A85"/>
    <w:rsid w:val="00E40130"/>
    <w:rsid w:val="00E406AF"/>
    <w:rsid w:val="00E415B0"/>
    <w:rsid w:val="00E41766"/>
    <w:rsid w:val="00E41F48"/>
    <w:rsid w:val="00E42CC2"/>
    <w:rsid w:val="00E43177"/>
    <w:rsid w:val="00E43546"/>
    <w:rsid w:val="00E43561"/>
    <w:rsid w:val="00E4372A"/>
    <w:rsid w:val="00E43C37"/>
    <w:rsid w:val="00E44B96"/>
    <w:rsid w:val="00E457E9"/>
    <w:rsid w:val="00E45A36"/>
    <w:rsid w:val="00E45F90"/>
    <w:rsid w:val="00E46850"/>
    <w:rsid w:val="00E46BDE"/>
    <w:rsid w:val="00E46E85"/>
    <w:rsid w:val="00E47AAB"/>
    <w:rsid w:val="00E47AC4"/>
    <w:rsid w:val="00E47F78"/>
    <w:rsid w:val="00E50BE5"/>
    <w:rsid w:val="00E5115F"/>
    <w:rsid w:val="00E5172F"/>
    <w:rsid w:val="00E52745"/>
    <w:rsid w:val="00E5283C"/>
    <w:rsid w:val="00E52D14"/>
    <w:rsid w:val="00E5368A"/>
    <w:rsid w:val="00E53CAD"/>
    <w:rsid w:val="00E5423E"/>
    <w:rsid w:val="00E54567"/>
    <w:rsid w:val="00E549F4"/>
    <w:rsid w:val="00E54DCA"/>
    <w:rsid w:val="00E55459"/>
    <w:rsid w:val="00E555FC"/>
    <w:rsid w:val="00E55D3A"/>
    <w:rsid w:val="00E56111"/>
    <w:rsid w:val="00E56659"/>
    <w:rsid w:val="00E568BC"/>
    <w:rsid w:val="00E56A63"/>
    <w:rsid w:val="00E56E22"/>
    <w:rsid w:val="00E57181"/>
    <w:rsid w:val="00E573D1"/>
    <w:rsid w:val="00E576FC"/>
    <w:rsid w:val="00E5770E"/>
    <w:rsid w:val="00E579FE"/>
    <w:rsid w:val="00E57C73"/>
    <w:rsid w:val="00E60629"/>
    <w:rsid w:val="00E60BE5"/>
    <w:rsid w:val="00E60D4A"/>
    <w:rsid w:val="00E60DC8"/>
    <w:rsid w:val="00E6116B"/>
    <w:rsid w:val="00E61379"/>
    <w:rsid w:val="00E6150A"/>
    <w:rsid w:val="00E620AC"/>
    <w:rsid w:val="00E62170"/>
    <w:rsid w:val="00E622AA"/>
    <w:rsid w:val="00E62604"/>
    <w:rsid w:val="00E629F6"/>
    <w:rsid w:val="00E63173"/>
    <w:rsid w:val="00E6399A"/>
    <w:rsid w:val="00E63C94"/>
    <w:rsid w:val="00E6409C"/>
    <w:rsid w:val="00E640E8"/>
    <w:rsid w:val="00E642AF"/>
    <w:rsid w:val="00E64571"/>
    <w:rsid w:val="00E646ED"/>
    <w:rsid w:val="00E6474D"/>
    <w:rsid w:val="00E64A10"/>
    <w:rsid w:val="00E6594B"/>
    <w:rsid w:val="00E65D06"/>
    <w:rsid w:val="00E65F40"/>
    <w:rsid w:val="00E65FD5"/>
    <w:rsid w:val="00E66090"/>
    <w:rsid w:val="00E664BC"/>
    <w:rsid w:val="00E66743"/>
    <w:rsid w:val="00E66D70"/>
    <w:rsid w:val="00E671AB"/>
    <w:rsid w:val="00E6747C"/>
    <w:rsid w:val="00E67C26"/>
    <w:rsid w:val="00E70127"/>
    <w:rsid w:val="00E701E2"/>
    <w:rsid w:val="00E70247"/>
    <w:rsid w:val="00E7031D"/>
    <w:rsid w:val="00E70836"/>
    <w:rsid w:val="00E70BB2"/>
    <w:rsid w:val="00E71978"/>
    <w:rsid w:val="00E71B2B"/>
    <w:rsid w:val="00E723AE"/>
    <w:rsid w:val="00E725F8"/>
    <w:rsid w:val="00E72647"/>
    <w:rsid w:val="00E72880"/>
    <w:rsid w:val="00E72882"/>
    <w:rsid w:val="00E7294B"/>
    <w:rsid w:val="00E73174"/>
    <w:rsid w:val="00E7361A"/>
    <w:rsid w:val="00E744D8"/>
    <w:rsid w:val="00E7562C"/>
    <w:rsid w:val="00E7585F"/>
    <w:rsid w:val="00E7609C"/>
    <w:rsid w:val="00E7658C"/>
    <w:rsid w:val="00E765C0"/>
    <w:rsid w:val="00E76CED"/>
    <w:rsid w:val="00E76DEA"/>
    <w:rsid w:val="00E77A83"/>
    <w:rsid w:val="00E80578"/>
    <w:rsid w:val="00E805B7"/>
    <w:rsid w:val="00E80931"/>
    <w:rsid w:val="00E80EE9"/>
    <w:rsid w:val="00E811B8"/>
    <w:rsid w:val="00E81589"/>
    <w:rsid w:val="00E81D70"/>
    <w:rsid w:val="00E82098"/>
    <w:rsid w:val="00E8215B"/>
    <w:rsid w:val="00E821F6"/>
    <w:rsid w:val="00E8273E"/>
    <w:rsid w:val="00E83007"/>
    <w:rsid w:val="00E833A2"/>
    <w:rsid w:val="00E83504"/>
    <w:rsid w:val="00E8358B"/>
    <w:rsid w:val="00E836D6"/>
    <w:rsid w:val="00E842C5"/>
    <w:rsid w:val="00E844B8"/>
    <w:rsid w:val="00E84D71"/>
    <w:rsid w:val="00E84ED7"/>
    <w:rsid w:val="00E851BD"/>
    <w:rsid w:val="00E85270"/>
    <w:rsid w:val="00E85486"/>
    <w:rsid w:val="00E855F9"/>
    <w:rsid w:val="00E85660"/>
    <w:rsid w:val="00E85CE4"/>
    <w:rsid w:val="00E86276"/>
    <w:rsid w:val="00E8649E"/>
    <w:rsid w:val="00E864CF"/>
    <w:rsid w:val="00E86A84"/>
    <w:rsid w:val="00E86AAC"/>
    <w:rsid w:val="00E86B6B"/>
    <w:rsid w:val="00E8705A"/>
    <w:rsid w:val="00E87407"/>
    <w:rsid w:val="00E87619"/>
    <w:rsid w:val="00E8768D"/>
    <w:rsid w:val="00E8784C"/>
    <w:rsid w:val="00E90F5C"/>
    <w:rsid w:val="00E91725"/>
    <w:rsid w:val="00E919A7"/>
    <w:rsid w:val="00E91CB4"/>
    <w:rsid w:val="00E92577"/>
    <w:rsid w:val="00E92D3E"/>
    <w:rsid w:val="00E92DB2"/>
    <w:rsid w:val="00E92E91"/>
    <w:rsid w:val="00E93075"/>
    <w:rsid w:val="00E9314C"/>
    <w:rsid w:val="00E9367D"/>
    <w:rsid w:val="00E938CA"/>
    <w:rsid w:val="00E93F21"/>
    <w:rsid w:val="00E9469A"/>
    <w:rsid w:val="00E954E0"/>
    <w:rsid w:val="00E95584"/>
    <w:rsid w:val="00E9595E"/>
    <w:rsid w:val="00E95C60"/>
    <w:rsid w:val="00E95D6F"/>
    <w:rsid w:val="00E95E92"/>
    <w:rsid w:val="00E95F6D"/>
    <w:rsid w:val="00E96265"/>
    <w:rsid w:val="00E96C41"/>
    <w:rsid w:val="00E96F31"/>
    <w:rsid w:val="00E96F42"/>
    <w:rsid w:val="00E97053"/>
    <w:rsid w:val="00EA028B"/>
    <w:rsid w:val="00EA08BA"/>
    <w:rsid w:val="00EA09A9"/>
    <w:rsid w:val="00EA152E"/>
    <w:rsid w:val="00EA1DE3"/>
    <w:rsid w:val="00EA204F"/>
    <w:rsid w:val="00EA2241"/>
    <w:rsid w:val="00EA22E3"/>
    <w:rsid w:val="00EA233D"/>
    <w:rsid w:val="00EA272D"/>
    <w:rsid w:val="00EA2A38"/>
    <w:rsid w:val="00EA2B5A"/>
    <w:rsid w:val="00EA3522"/>
    <w:rsid w:val="00EA38CC"/>
    <w:rsid w:val="00EA4792"/>
    <w:rsid w:val="00EA4C5E"/>
    <w:rsid w:val="00EA5098"/>
    <w:rsid w:val="00EA512D"/>
    <w:rsid w:val="00EA516E"/>
    <w:rsid w:val="00EA5271"/>
    <w:rsid w:val="00EA55AD"/>
    <w:rsid w:val="00EA6324"/>
    <w:rsid w:val="00EA65DF"/>
    <w:rsid w:val="00EA65F3"/>
    <w:rsid w:val="00EA6A1E"/>
    <w:rsid w:val="00EA7A6E"/>
    <w:rsid w:val="00EB05F9"/>
    <w:rsid w:val="00EB0D15"/>
    <w:rsid w:val="00EB15AB"/>
    <w:rsid w:val="00EB185B"/>
    <w:rsid w:val="00EB1B75"/>
    <w:rsid w:val="00EB1D94"/>
    <w:rsid w:val="00EB1E35"/>
    <w:rsid w:val="00EB32D5"/>
    <w:rsid w:val="00EB340D"/>
    <w:rsid w:val="00EB3485"/>
    <w:rsid w:val="00EB36F8"/>
    <w:rsid w:val="00EB3738"/>
    <w:rsid w:val="00EB3751"/>
    <w:rsid w:val="00EB37C4"/>
    <w:rsid w:val="00EB3F43"/>
    <w:rsid w:val="00EB40A4"/>
    <w:rsid w:val="00EB425E"/>
    <w:rsid w:val="00EB44BB"/>
    <w:rsid w:val="00EB49D6"/>
    <w:rsid w:val="00EB5043"/>
    <w:rsid w:val="00EB53B6"/>
    <w:rsid w:val="00EB58C4"/>
    <w:rsid w:val="00EB6226"/>
    <w:rsid w:val="00EB629B"/>
    <w:rsid w:val="00EB69D9"/>
    <w:rsid w:val="00EB743C"/>
    <w:rsid w:val="00EB75BD"/>
    <w:rsid w:val="00EB75F9"/>
    <w:rsid w:val="00EB77A3"/>
    <w:rsid w:val="00EB7931"/>
    <w:rsid w:val="00EC01A4"/>
    <w:rsid w:val="00EC0A5B"/>
    <w:rsid w:val="00EC0EF1"/>
    <w:rsid w:val="00EC1103"/>
    <w:rsid w:val="00EC12C4"/>
    <w:rsid w:val="00EC23D5"/>
    <w:rsid w:val="00EC2487"/>
    <w:rsid w:val="00EC2A19"/>
    <w:rsid w:val="00EC2D88"/>
    <w:rsid w:val="00EC336D"/>
    <w:rsid w:val="00EC3F94"/>
    <w:rsid w:val="00EC3FA2"/>
    <w:rsid w:val="00EC4729"/>
    <w:rsid w:val="00EC48A6"/>
    <w:rsid w:val="00EC4A8F"/>
    <w:rsid w:val="00EC4DBC"/>
    <w:rsid w:val="00EC57A9"/>
    <w:rsid w:val="00EC5A38"/>
    <w:rsid w:val="00EC5B98"/>
    <w:rsid w:val="00EC5B9A"/>
    <w:rsid w:val="00EC5C6B"/>
    <w:rsid w:val="00EC5D0B"/>
    <w:rsid w:val="00EC65B3"/>
    <w:rsid w:val="00EC68DD"/>
    <w:rsid w:val="00EC7E4A"/>
    <w:rsid w:val="00EC7FEB"/>
    <w:rsid w:val="00ED0399"/>
    <w:rsid w:val="00ED06F9"/>
    <w:rsid w:val="00ED095D"/>
    <w:rsid w:val="00ED0CF0"/>
    <w:rsid w:val="00ED1637"/>
    <w:rsid w:val="00ED1947"/>
    <w:rsid w:val="00ED19A8"/>
    <w:rsid w:val="00ED201E"/>
    <w:rsid w:val="00ED2123"/>
    <w:rsid w:val="00ED2917"/>
    <w:rsid w:val="00ED2CF2"/>
    <w:rsid w:val="00ED32BD"/>
    <w:rsid w:val="00ED3723"/>
    <w:rsid w:val="00ED3D27"/>
    <w:rsid w:val="00ED3EF0"/>
    <w:rsid w:val="00ED4350"/>
    <w:rsid w:val="00ED4434"/>
    <w:rsid w:val="00ED44E4"/>
    <w:rsid w:val="00ED46ED"/>
    <w:rsid w:val="00ED47F9"/>
    <w:rsid w:val="00ED49E1"/>
    <w:rsid w:val="00ED4F2E"/>
    <w:rsid w:val="00ED5312"/>
    <w:rsid w:val="00ED54FC"/>
    <w:rsid w:val="00ED5EBA"/>
    <w:rsid w:val="00ED6703"/>
    <w:rsid w:val="00ED6AAC"/>
    <w:rsid w:val="00ED6EE9"/>
    <w:rsid w:val="00ED7674"/>
    <w:rsid w:val="00ED7761"/>
    <w:rsid w:val="00ED7856"/>
    <w:rsid w:val="00ED7D0B"/>
    <w:rsid w:val="00ED7D5F"/>
    <w:rsid w:val="00EE07FE"/>
    <w:rsid w:val="00EE098E"/>
    <w:rsid w:val="00EE0A7F"/>
    <w:rsid w:val="00EE0AA3"/>
    <w:rsid w:val="00EE0C49"/>
    <w:rsid w:val="00EE0EE3"/>
    <w:rsid w:val="00EE0EF7"/>
    <w:rsid w:val="00EE1450"/>
    <w:rsid w:val="00EE192B"/>
    <w:rsid w:val="00EE1F2E"/>
    <w:rsid w:val="00EE2343"/>
    <w:rsid w:val="00EE28A4"/>
    <w:rsid w:val="00EE32C7"/>
    <w:rsid w:val="00EE33AC"/>
    <w:rsid w:val="00EE390E"/>
    <w:rsid w:val="00EE3C00"/>
    <w:rsid w:val="00EE4356"/>
    <w:rsid w:val="00EE44DE"/>
    <w:rsid w:val="00EE44F8"/>
    <w:rsid w:val="00EE46F1"/>
    <w:rsid w:val="00EE51BE"/>
    <w:rsid w:val="00EE57B2"/>
    <w:rsid w:val="00EE6308"/>
    <w:rsid w:val="00EE654B"/>
    <w:rsid w:val="00EE7024"/>
    <w:rsid w:val="00EE73B1"/>
    <w:rsid w:val="00EE740A"/>
    <w:rsid w:val="00EE74E7"/>
    <w:rsid w:val="00EE782D"/>
    <w:rsid w:val="00EE7D1F"/>
    <w:rsid w:val="00EF0280"/>
    <w:rsid w:val="00EF0329"/>
    <w:rsid w:val="00EF09EE"/>
    <w:rsid w:val="00EF0D75"/>
    <w:rsid w:val="00EF0E7E"/>
    <w:rsid w:val="00EF1493"/>
    <w:rsid w:val="00EF1D6A"/>
    <w:rsid w:val="00EF230D"/>
    <w:rsid w:val="00EF293E"/>
    <w:rsid w:val="00EF2CE1"/>
    <w:rsid w:val="00EF2DCC"/>
    <w:rsid w:val="00EF2EF0"/>
    <w:rsid w:val="00EF30C2"/>
    <w:rsid w:val="00EF340E"/>
    <w:rsid w:val="00EF3BA0"/>
    <w:rsid w:val="00EF4062"/>
    <w:rsid w:val="00EF4217"/>
    <w:rsid w:val="00EF43B1"/>
    <w:rsid w:val="00EF4B50"/>
    <w:rsid w:val="00EF4C51"/>
    <w:rsid w:val="00EF675A"/>
    <w:rsid w:val="00EF70EF"/>
    <w:rsid w:val="00EF77A8"/>
    <w:rsid w:val="00EF78C3"/>
    <w:rsid w:val="00EF7B14"/>
    <w:rsid w:val="00EF7F36"/>
    <w:rsid w:val="00EF7F47"/>
    <w:rsid w:val="00F0009D"/>
    <w:rsid w:val="00F0029E"/>
    <w:rsid w:val="00F002CC"/>
    <w:rsid w:val="00F002D3"/>
    <w:rsid w:val="00F00459"/>
    <w:rsid w:val="00F010E9"/>
    <w:rsid w:val="00F01D5F"/>
    <w:rsid w:val="00F02577"/>
    <w:rsid w:val="00F02BA7"/>
    <w:rsid w:val="00F02E8D"/>
    <w:rsid w:val="00F031C2"/>
    <w:rsid w:val="00F0366C"/>
    <w:rsid w:val="00F04137"/>
    <w:rsid w:val="00F0414B"/>
    <w:rsid w:val="00F043B6"/>
    <w:rsid w:val="00F05169"/>
    <w:rsid w:val="00F054E7"/>
    <w:rsid w:val="00F058D9"/>
    <w:rsid w:val="00F059A1"/>
    <w:rsid w:val="00F059CA"/>
    <w:rsid w:val="00F06CEA"/>
    <w:rsid w:val="00F07443"/>
    <w:rsid w:val="00F076E1"/>
    <w:rsid w:val="00F079B8"/>
    <w:rsid w:val="00F108FD"/>
    <w:rsid w:val="00F10B21"/>
    <w:rsid w:val="00F11541"/>
    <w:rsid w:val="00F118AA"/>
    <w:rsid w:val="00F11CAB"/>
    <w:rsid w:val="00F1264F"/>
    <w:rsid w:val="00F128AF"/>
    <w:rsid w:val="00F133D0"/>
    <w:rsid w:val="00F13E9F"/>
    <w:rsid w:val="00F146DE"/>
    <w:rsid w:val="00F147F5"/>
    <w:rsid w:val="00F151BE"/>
    <w:rsid w:val="00F1551D"/>
    <w:rsid w:val="00F156CA"/>
    <w:rsid w:val="00F1588E"/>
    <w:rsid w:val="00F15A85"/>
    <w:rsid w:val="00F166F7"/>
    <w:rsid w:val="00F1724C"/>
    <w:rsid w:val="00F17532"/>
    <w:rsid w:val="00F17CBC"/>
    <w:rsid w:val="00F17DE8"/>
    <w:rsid w:val="00F20146"/>
    <w:rsid w:val="00F20E51"/>
    <w:rsid w:val="00F21C19"/>
    <w:rsid w:val="00F220DF"/>
    <w:rsid w:val="00F22551"/>
    <w:rsid w:val="00F22684"/>
    <w:rsid w:val="00F2380C"/>
    <w:rsid w:val="00F23A11"/>
    <w:rsid w:val="00F23DB5"/>
    <w:rsid w:val="00F2471C"/>
    <w:rsid w:val="00F24992"/>
    <w:rsid w:val="00F24AAB"/>
    <w:rsid w:val="00F24FF8"/>
    <w:rsid w:val="00F251CA"/>
    <w:rsid w:val="00F25671"/>
    <w:rsid w:val="00F25B55"/>
    <w:rsid w:val="00F25DFA"/>
    <w:rsid w:val="00F260A7"/>
    <w:rsid w:val="00F2666E"/>
    <w:rsid w:val="00F26D1A"/>
    <w:rsid w:val="00F26E12"/>
    <w:rsid w:val="00F2724D"/>
    <w:rsid w:val="00F2745B"/>
    <w:rsid w:val="00F276A2"/>
    <w:rsid w:val="00F27956"/>
    <w:rsid w:val="00F301F5"/>
    <w:rsid w:val="00F3049C"/>
    <w:rsid w:val="00F3056D"/>
    <w:rsid w:val="00F308D5"/>
    <w:rsid w:val="00F30D66"/>
    <w:rsid w:val="00F314FC"/>
    <w:rsid w:val="00F31517"/>
    <w:rsid w:val="00F3155C"/>
    <w:rsid w:val="00F3195B"/>
    <w:rsid w:val="00F31EBD"/>
    <w:rsid w:val="00F32418"/>
    <w:rsid w:val="00F335EF"/>
    <w:rsid w:val="00F33BA8"/>
    <w:rsid w:val="00F33D96"/>
    <w:rsid w:val="00F33E4A"/>
    <w:rsid w:val="00F3453E"/>
    <w:rsid w:val="00F34B2E"/>
    <w:rsid w:val="00F34E47"/>
    <w:rsid w:val="00F34EAD"/>
    <w:rsid w:val="00F35261"/>
    <w:rsid w:val="00F3570D"/>
    <w:rsid w:val="00F35D7A"/>
    <w:rsid w:val="00F36062"/>
    <w:rsid w:val="00F3621F"/>
    <w:rsid w:val="00F36982"/>
    <w:rsid w:val="00F36B1C"/>
    <w:rsid w:val="00F37122"/>
    <w:rsid w:val="00F377D8"/>
    <w:rsid w:val="00F379D1"/>
    <w:rsid w:val="00F37C86"/>
    <w:rsid w:val="00F37DD4"/>
    <w:rsid w:val="00F4014D"/>
    <w:rsid w:val="00F40189"/>
    <w:rsid w:val="00F40D70"/>
    <w:rsid w:val="00F40DF9"/>
    <w:rsid w:val="00F41617"/>
    <w:rsid w:val="00F41619"/>
    <w:rsid w:val="00F4161E"/>
    <w:rsid w:val="00F41728"/>
    <w:rsid w:val="00F4183A"/>
    <w:rsid w:val="00F4195B"/>
    <w:rsid w:val="00F41AB6"/>
    <w:rsid w:val="00F42427"/>
    <w:rsid w:val="00F4268F"/>
    <w:rsid w:val="00F426B0"/>
    <w:rsid w:val="00F42894"/>
    <w:rsid w:val="00F42FE0"/>
    <w:rsid w:val="00F436D0"/>
    <w:rsid w:val="00F43C8C"/>
    <w:rsid w:val="00F43F56"/>
    <w:rsid w:val="00F44162"/>
    <w:rsid w:val="00F4441C"/>
    <w:rsid w:val="00F444AA"/>
    <w:rsid w:val="00F44772"/>
    <w:rsid w:val="00F4486C"/>
    <w:rsid w:val="00F449D9"/>
    <w:rsid w:val="00F449E9"/>
    <w:rsid w:val="00F44A09"/>
    <w:rsid w:val="00F44A43"/>
    <w:rsid w:val="00F44B7C"/>
    <w:rsid w:val="00F44D4C"/>
    <w:rsid w:val="00F45591"/>
    <w:rsid w:val="00F45729"/>
    <w:rsid w:val="00F45881"/>
    <w:rsid w:val="00F4604E"/>
    <w:rsid w:val="00F4670D"/>
    <w:rsid w:val="00F46D51"/>
    <w:rsid w:val="00F46E37"/>
    <w:rsid w:val="00F47288"/>
    <w:rsid w:val="00F4734F"/>
    <w:rsid w:val="00F5034B"/>
    <w:rsid w:val="00F5039B"/>
    <w:rsid w:val="00F50548"/>
    <w:rsid w:val="00F50A93"/>
    <w:rsid w:val="00F50C0B"/>
    <w:rsid w:val="00F50D43"/>
    <w:rsid w:val="00F50F9B"/>
    <w:rsid w:val="00F5166C"/>
    <w:rsid w:val="00F5184D"/>
    <w:rsid w:val="00F51AC7"/>
    <w:rsid w:val="00F51B9C"/>
    <w:rsid w:val="00F51F48"/>
    <w:rsid w:val="00F520F7"/>
    <w:rsid w:val="00F52510"/>
    <w:rsid w:val="00F5291D"/>
    <w:rsid w:val="00F52B1E"/>
    <w:rsid w:val="00F52D3B"/>
    <w:rsid w:val="00F5320B"/>
    <w:rsid w:val="00F535FA"/>
    <w:rsid w:val="00F53AC6"/>
    <w:rsid w:val="00F53CFA"/>
    <w:rsid w:val="00F53E68"/>
    <w:rsid w:val="00F55BAC"/>
    <w:rsid w:val="00F5660F"/>
    <w:rsid w:val="00F56678"/>
    <w:rsid w:val="00F56D75"/>
    <w:rsid w:val="00F56E20"/>
    <w:rsid w:val="00F56F57"/>
    <w:rsid w:val="00F571FD"/>
    <w:rsid w:val="00F57668"/>
    <w:rsid w:val="00F57975"/>
    <w:rsid w:val="00F60BBF"/>
    <w:rsid w:val="00F60CC1"/>
    <w:rsid w:val="00F61036"/>
    <w:rsid w:val="00F61730"/>
    <w:rsid w:val="00F62176"/>
    <w:rsid w:val="00F621DF"/>
    <w:rsid w:val="00F62763"/>
    <w:rsid w:val="00F628AC"/>
    <w:rsid w:val="00F63636"/>
    <w:rsid w:val="00F646E3"/>
    <w:rsid w:val="00F64B33"/>
    <w:rsid w:val="00F65018"/>
    <w:rsid w:val="00F6509E"/>
    <w:rsid w:val="00F65585"/>
    <w:rsid w:val="00F659A4"/>
    <w:rsid w:val="00F65A2A"/>
    <w:rsid w:val="00F65B7D"/>
    <w:rsid w:val="00F65C68"/>
    <w:rsid w:val="00F661F8"/>
    <w:rsid w:val="00F662B0"/>
    <w:rsid w:val="00F66700"/>
    <w:rsid w:val="00F67197"/>
    <w:rsid w:val="00F6719B"/>
    <w:rsid w:val="00F67402"/>
    <w:rsid w:val="00F67581"/>
    <w:rsid w:val="00F67617"/>
    <w:rsid w:val="00F676C5"/>
    <w:rsid w:val="00F677B2"/>
    <w:rsid w:val="00F67AA6"/>
    <w:rsid w:val="00F67DC5"/>
    <w:rsid w:val="00F67FEA"/>
    <w:rsid w:val="00F701AD"/>
    <w:rsid w:val="00F703A5"/>
    <w:rsid w:val="00F70C04"/>
    <w:rsid w:val="00F70F52"/>
    <w:rsid w:val="00F7198E"/>
    <w:rsid w:val="00F71E69"/>
    <w:rsid w:val="00F72A4A"/>
    <w:rsid w:val="00F73069"/>
    <w:rsid w:val="00F730E9"/>
    <w:rsid w:val="00F7324A"/>
    <w:rsid w:val="00F7352A"/>
    <w:rsid w:val="00F7363E"/>
    <w:rsid w:val="00F73752"/>
    <w:rsid w:val="00F73BF4"/>
    <w:rsid w:val="00F758AB"/>
    <w:rsid w:val="00F759BB"/>
    <w:rsid w:val="00F75A7D"/>
    <w:rsid w:val="00F764CB"/>
    <w:rsid w:val="00F765E3"/>
    <w:rsid w:val="00F76C77"/>
    <w:rsid w:val="00F770DE"/>
    <w:rsid w:val="00F77ABE"/>
    <w:rsid w:val="00F804EF"/>
    <w:rsid w:val="00F812A6"/>
    <w:rsid w:val="00F8164A"/>
    <w:rsid w:val="00F816A5"/>
    <w:rsid w:val="00F81F4D"/>
    <w:rsid w:val="00F81FA2"/>
    <w:rsid w:val="00F82209"/>
    <w:rsid w:val="00F82564"/>
    <w:rsid w:val="00F8266D"/>
    <w:rsid w:val="00F828ED"/>
    <w:rsid w:val="00F82AAF"/>
    <w:rsid w:val="00F83092"/>
    <w:rsid w:val="00F83161"/>
    <w:rsid w:val="00F83968"/>
    <w:rsid w:val="00F83AFF"/>
    <w:rsid w:val="00F83FA2"/>
    <w:rsid w:val="00F84098"/>
    <w:rsid w:val="00F84AFB"/>
    <w:rsid w:val="00F84E69"/>
    <w:rsid w:val="00F852FF"/>
    <w:rsid w:val="00F8531B"/>
    <w:rsid w:val="00F85688"/>
    <w:rsid w:val="00F85850"/>
    <w:rsid w:val="00F85A25"/>
    <w:rsid w:val="00F85F54"/>
    <w:rsid w:val="00F86CE9"/>
    <w:rsid w:val="00F87347"/>
    <w:rsid w:val="00F87C94"/>
    <w:rsid w:val="00F906CC"/>
    <w:rsid w:val="00F90937"/>
    <w:rsid w:val="00F90958"/>
    <w:rsid w:val="00F90A4E"/>
    <w:rsid w:val="00F91150"/>
    <w:rsid w:val="00F915F8"/>
    <w:rsid w:val="00F91627"/>
    <w:rsid w:val="00F922FF"/>
    <w:rsid w:val="00F927CA"/>
    <w:rsid w:val="00F92A8E"/>
    <w:rsid w:val="00F92BA6"/>
    <w:rsid w:val="00F932BF"/>
    <w:rsid w:val="00F93DD9"/>
    <w:rsid w:val="00F9427F"/>
    <w:rsid w:val="00F94A9E"/>
    <w:rsid w:val="00F94D16"/>
    <w:rsid w:val="00F94E14"/>
    <w:rsid w:val="00F94E4F"/>
    <w:rsid w:val="00F952CF"/>
    <w:rsid w:val="00F957BC"/>
    <w:rsid w:val="00F95C1A"/>
    <w:rsid w:val="00F95F34"/>
    <w:rsid w:val="00F9604B"/>
    <w:rsid w:val="00F961E9"/>
    <w:rsid w:val="00F968A4"/>
    <w:rsid w:val="00F96CDE"/>
    <w:rsid w:val="00F972FE"/>
    <w:rsid w:val="00F973C1"/>
    <w:rsid w:val="00F976E4"/>
    <w:rsid w:val="00F97E1C"/>
    <w:rsid w:val="00FA0DC0"/>
    <w:rsid w:val="00FA11DC"/>
    <w:rsid w:val="00FA2054"/>
    <w:rsid w:val="00FA2818"/>
    <w:rsid w:val="00FA39CD"/>
    <w:rsid w:val="00FA39CE"/>
    <w:rsid w:val="00FA3A70"/>
    <w:rsid w:val="00FA3C26"/>
    <w:rsid w:val="00FA40A0"/>
    <w:rsid w:val="00FA4D2C"/>
    <w:rsid w:val="00FA4DE6"/>
    <w:rsid w:val="00FA515A"/>
    <w:rsid w:val="00FA5585"/>
    <w:rsid w:val="00FA570C"/>
    <w:rsid w:val="00FA59FF"/>
    <w:rsid w:val="00FA5D1C"/>
    <w:rsid w:val="00FA5DE5"/>
    <w:rsid w:val="00FA5EDB"/>
    <w:rsid w:val="00FA686D"/>
    <w:rsid w:val="00FA6AEE"/>
    <w:rsid w:val="00FA6C94"/>
    <w:rsid w:val="00FA6D06"/>
    <w:rsid w:val="00FA73B2"/>
    <w:rsid w:val="00FA75AE"/>
    <w:rsid w:val="00FB01D8"/>
    <w:rsid w:val="00FB15CD"/>
    <w:rsid w:val="00FB1722"/>
    <w:rsid w:val="00FB1B00"/>
    <w:rsid w:val="00FB1BD1"/>
    <w:rsid w:val="00FB1E0B"/>
    <w:rsid w:val="00FB2186"/>
    <w:rsid w:val="00FB2C04"/>
    <w:rsid w:val="00FB35DC"/>
    <w:rsid w:val="00FB3F69"/>
    <w:rsid w:val="00FB43BB"/>
    <w:rsid w:val="00FB465D"/>
    <w:rsid w:val="00FB5809"/>
    <w:rsid w:val="00FB594D"/>
    <w:rsid w:val="00FB624C"/>
    <w:rsid w:val="00FB6E66"/>
    <w:rsid w:val="00FB7136"/>
    <w:rsid w:val="00FB754C"/>
    <w:rsid w:val="00FB7C60"/>
    <w:rsid w:val="00FB7E0F"/>
    <w:rsid w:val="00FC00DC"/>
    <w:rsid w:val="00FC0A3A"/>
    <w:rsid w:val="00FC0D4B"/>
    <w:rsid w:val="00FC14A1"/>
    <w:rsid w:val="00FC15D2"/>
    <w:rsid w:val="00FC1768"/>
    <w:rsid w:val="00FC23CA"/>
    <w:rsid w:val="00FC2667"/>
    <w:rsid w:val="00FC2762"/>
    <w:rsid w:val="00FC2765"/>
    <w:rsid w:val="00FC293E"/>
    <w:rsid w:val="00FC2D5D"/>
    <w:rsid w:val="00FC31ED"/>
    <w:rsid w:val="00FC4383"/>
    <w:rsid w:val="00FC4488"/>
    <w:rsid w:val="00FC55F3"/>
    <w:rsid w:val="00FC61FB"/>
    <w:rsid w:val="00FC6445"/>
    <w:rsid w:val="00FC6656"/>
    <w:rsid w:val="00FC7431"/>
    <w:rsid w:val="00FC7DED"/>
    <w:rsid w:val="00FD0905"/>
    <w:rsid w:val="00FD0E66"/>
    <w:rsid w:val="00FD13F3"/>
    <w:rsid w:val="00FD16E3"/>
    <w:rsid w:val="00FD1726"/>
    <w:rsid w:val="00FD1AD9"/>
    <w:rsid w:val="00FD2100"/>
    <w:rsid w:val="00FD235A"/>
    <w:rsid w:val="00FD2406"/>
    <w:rsid w:val="00FD263A"/>
    <w:rsid w:val="00FD2856"/>
    <w:rsid w:val="00FD2DE8"/>
    <w:rsid w:val="00FD3184"/>
    <w:rsid w:val="00FD3261"/>
    <w:rsid w:val="00FD3537"/>
    <w:rsid w:val="00FD3846"/>
    <w:rsid w:val="00FD419F"/>
    <w:rsid w:val="00FD446B"/>
    <w:rsid w:val="00FD465B"/>
    <w:rsid w:val="00FD4968"/>
    <w:rsid w:val="00FD49D5"/>
    <w:rsid w:val="00FD4A8D"/>
    <w:rsid w:val="00FD4F69"/>
    <w:rsid w:val="00FD5345"/>
    <w:rsid w:val="00FD55A7"/>
    <w:rsid w:val="00FD55D5"/>
    <w:rsid w:val="00FD560F"/>
    <w:rsid w:val="00FD5DBA"/>
    <w:rsid w:val="00FD67F9"/>
    <w:rsid w:val="00FD6B4D"/>
    <w:rsid w:val="00FD729B"/>
    <w:rsid w:val="00FD79F1"/>
    <w:rsid w:val="00FD7D36"/>
    <w:rsid w:val="00FD7EF6"/>
    <w:rsid w:val="00FE0481"/>
    <w:rsid w:val="00FE0942"/>
    <w:rsid w:val="00FE0E87"/>
    <w:rsid w:val="00FE13A4"/>
    <w:rsid w:val="00FE148C"/>
    <w:rsid w:val="00FE1C94"/>
    <w:rsid w:val="00FE1E5A"/>
    <w:rsid w:val="00FE23D8"/>
    <w:rsid w:val="00FE33FC"/>
    <w:rsid w:val="00FE3725"/>
    <w:rsid w:val="00FE42A9"/>
    <w:rsid w:val="00FE4703"/>
    <w:rsid w:val="00FE4941"/>
    <w:rsid w:val="00FE4C61"/>
    <w:rsid w:val="00FE4DD6"/>
    <w:rsid w:val="00FE50EB"/>
    <w:rsid w:val="00FE5103"/>
    <w:rsid w:val="00FE51B0"/>
    <w:rsid w:val="00FE52E8"/>
    <w:rsid w:val="00FE5E9C"/>
    <w:rsid w:val="00FE66E4"/>
    <w:rsid w:val="00FE6A1B"/>
    <w:rsid w:val="00FE6CA7"/>
    <w:rsid w:val="00FE6FB2"/>
    <w:rsid w:val="00FE7A4F"/>
    <w:rsid w:val="00FE7AA4"/>
    <w:rsid w:val="00FE7B4C"/>
    <w:rsid w:val="00FE7C2E"/>
    <w:rsid w:val="00FE7EA5"/>
    <w:rsid w:val="00FF0171"/>
    <w:rsid w:val="00FF0635"/>
    <w:rsid w:val="00FF0A6D"/>
    <w:rsid w:val="00FF0AD8"/>
    <w:rsid w:val="00FF1503"/>
    <w:rsid w:val="00FF15D6"/>
    <w:rsid w:val="00FF1D12"/>
    <w:rsid w:val="00FF23B2"/>
    <w:rsid w:val="00FF24E4"/>
    <w:rsid w:val="00FF252E"/>
    <w:rsid w:val="00FF2705"/>
    <w:rsid w:val="00FF2834"/>
    <w:rsid w:val="00FF2B95"/>
    <w:rsid w:val="00FF2EE1"/>
    <w:rsid w:val="00FF3095"/>
    <w:rsid w:val="00FF3168"/>
    <w:rsid w:val="00FF3884"/>
    <w:rsid w:val="00FF3A10"/>
    <w:rsid w:val="00FF3C7A"/>
    <w:rsid w:val="00FF5904"/>
    <w:rsid w:val="00FF5F4B"/>
    <w:rsid w:val="00FF6176"/>
    <w:rsid w:val="00FF6340"/>
    <w:rsid w:val="00FF65C1"/>
    <w:rsid w:val="00FF75CE"/>
    <w:rsid w:val="00FF774D"/>
    <w:rsid w:val="00FF7823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FEF47A"/>
  <w15:docId w15:val="{7B8A38BD-DB89-442C-97B4-E5328EEC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right="-45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right="-45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ind w:right="-450"/>
      <w:jc w:val="right"/>
      <w:outlineLvl w:val="3"/>
    </w:pPr>
    <w:rPr>
      <w:b/>
      <w:sz w:val="1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7372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eastAsia="SimSu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dex6">
    <w:name w:val="index 6"/>
    <w:basedOn w:val="Normal"/>
    <w:next w:val="Normal"/>
    <w:pPr>
      <w:ind w:left="1200" w:hanging="200"/>
    </w:pPr>
  </w:style>
  <w:style w:type="paragraph" w:styleId="Index2">
    <w:name w:val="index 2"/>
    <w:basedOn w:val="Normal"/>
    <w:next w:val="Normal"/>
    <w:pPr>
      <w:ind w:left="400" w:hanging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sz w:val="36"/>
    </w:rPr>
  </w:style>
  <w:style w:type="paragraph" w:styleId="Index7">
    <w:name w:val="index 7"/>
    <w:basedOn w:val="Normal"/>
    <w:next w:val="Normal"/>
    <w:pPr>
      <w:ind w:left="1400" w:hanging="200"/>
    </w:pPr>
  </w:style>
  <w:style w:type="paragraph" w:styleId="Subtitle">
    <w:name w:val="Subtitle"/>
    <w:basedOn w:val="Normal"/>
    <w:qFormat/>
    <w:pPr>
      <w:jc w:val="center"/>
    </w:pPr>
    <w:rPr>
      <w:sz w:val="28"/>
    </w:rPr>
  </w:style>
  <w:style w:type="paragraph" w:styleId="Index8">
    <w:name w:val="index 8"/>
    <w:basedOn w:val="Normal"/>
    <w:next w:val="Normal"/>
    <w:pPr>
      <w:ind w:left="1600" w:hanging="200"/>
    </w:pPr>
  </w:style>
  <w:style w:type="paragraph" w:styleId="IndexHeading">
    <w:name w:val="index heading"/>
    <w:basedOn w:val="Normal"/>
    <w:next w:val="Index1"/>
  </w:style>
  <w:style w:type="paragraph" w:styleId="Index4">
    <w:name w:val="index 4"/>
    <w:basedOn w:val="Normal"/>
    <w:next w:val="Normal"/>
    <w:pPr>
      <w:ind w:left="800" w:hanging="200"/>
    </w:pPr>
  </w:style>
  <w:style w:type="paragraph" w:styleId="Index5">
    <w:name w:val="index 5"/>
    <w:basedOn w:val="Normal"/>
    <w:next w:val="Normal"/>
    <w:pPr>
      <w:ind w:left="1000" w:hanging="200"/>
    </w:pPr>
  </w:style>
  <w:style w:type="paragraph" w:styleId="Index3">
    <w:name w:val="index 3"/>
    <w:basedOn w:val="Normal"/>
    <w:next w:val="Normal"/>
    <w:pPr>
      <w:ind w:left="600" w:hanging="200"/>
    </w:pPr>
  </w:style>
  <w:style w:type="paragraph" w:styleId="Index9">
    <w:name w:val="index 9"/>
    <w:basedOn w:val="Normal"/>
    <w:next w:val="Normal"/>
    <w:pPr>
      <w:ind w:left="1800" w:hanging="200"/>
    </w:pPr>
  </w:style>
  <w:style w:type="paragraph" w:styleId="Index1">
    <w:name w:val="index 1"/>
    <w:basedOn w:val="Normal"/>
    <w:next w:val="Normal"/>
    <w:pPr>
      <w:ind w:left="200" w:hanging="200"/>
    </w:pPr>
  </w:style>
  <w:style w:type="character" w:styleId="Emphasis">
    <w:name w:val="Emphasis"/>
    <w:qFormat/>
    <w:rsid w:val="006254BF"/>
    <w:rPr>
      <w:i/>
      <w:iCs/>
    </w:rPr>
  </w:style>
  <w:style w:type="character" w:customStyle="1" w:styleId="TitleChar">
    <w:name w:val="Title Char"/>
    <w:link w:val="Title"/>
    <w:rsid w:val="00F56D75"/>
    <w:rPr>
      <w:sz w:val="36"/>
      <w:lang w:val="en-US" w:eastAsia="en-US"/>
    </w:rPr>
  </w:style>
  <w:style w:type="table" w:styleId="TableGrid">
    <w:name w:val="Table Grid"/>
    <w:basedOn w:val="TableNormal"/>
    <w:rsid w:val="0085245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9086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9086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DB3DB9"/>
    <w:pPr>
      <w:suppressAutoHyphens/>
    </w:pPr>
    <w:rPr>
      <w:rFonts w:ascii="Arial" w:hAnsi="Arial"/>
      <w:sz w:val="24"/>
      <w:lang w:val="en-GB" w:eastAsia="zh-CN"/>
    </w:rPr>
  </w:style>
  <w:style w:type="character" w:customStyle="1" w:styleId="FootnoteTextChar">
    <w:name w:val="Footnote Text Char"/>
    <w:link w:val="FootnoteText"/>
    <w:rsid w:val="00DB3DB9"/>
    <w:rPr>
      <w:rFonts w:ascii="Arial" w:hAnsi="Arial" w:cs="Arial"/>
      <w:sz w:val="24"/>
      <w:lang w:val="en-GB" w:eastAsia="zh-CN"/>
    </w:rPr>
  </w:style>
  <w:style w:type="paragraph" w:styleId="EndnoteText">
    <w:name w:val="endnote text"/>
    <w:basedOn w:val="Normal"/>
    <w:link w:val="EndnoteTextChar"/>
    <w:rsid w:val="00DB3DB9"/>
    <w:pPr>
      <w:widowControl w:val="0"/>
      <w:suppressAutoHyphens/>
      <w:overflowPunct w:val="0"/>
      <w:autoSpaceDE w:val="0"/>
      <w:textAlignment w:val="baseline"/>
    </w:pPr>
    <w:rPr>
      <w:rFonts w:ascii="Univers" w:eastAsia="PMingLiU" w:hAnsi="Univers"/>
      <w:sz w:val="24"/>
      <w:lang w:val="en-GB" w:eastAsia="zh-CN"/>
    </w:rPr>
  </w:style>
  <w:style w:type="character" w:customStyle="1" w:styleId="EndnoteTextChar">
    <w:name w:val="Endnote Text Char"/>
    <w:link w:val="EndnoteText"/>
    <w:rsid w:val="00DB3DB9"/>
    <w:rPr>
      <w:rFonts w:ascii="Univers" w:eastAsia="PMingLiU" w:hAnsi="Univers" w:cs="Univers"/>
      <w:sz w:val="24"/>
      <w:lang w:val="en-GB" w:eastAsia="zh-CN"/>
    </w:rPr>
  </w:style>
  <w:style w:type="character" w:customStyle="1" w:styleId="Heading6Char">
    <w:name w:val="Heading 6 Char"/>
    <w:link w:val="Heading6"/>
    <w:semiHidden/>
    <w:rsid w:val="0037372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uiPriority w:val="99"/>
    <w:rsid w:val="00E76CED"/>
  </w:style>
  <w:style w:type="paragraph" w:styleId="ListParagraph">
    <w:name w:val="List Paragraph"/>
    <w:basedOn w:val="Normal"/>
    <w:uiPriority w:val="34"/>
    <w:qFormat/>
    <w:rsid w:val="00DE1AFD"/>
    <w:pPr>
      <w:ind w:left="720"/>
      <w:contextualSpacing/>
    </w:pPr>
  </w:style>
  <w:style w:type="paragraph" w:customStyle="1" w:styleId="Default">
    <w:name w:val="Default"/>
    <w:rsid w:val="00673AD4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1F1A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A16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09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18" Type="http://schemas.openxmlformats.org/officeDocument/2006/relationships/image" Target="media/image112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header" Target="header3.xml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theme" Target="theme/theme1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28" Type="http://schemas.openxmlformats.org/officeDocument/2006/relationships/image" Target="media/image115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cot-house.com/" TargetMode="External"/><Relationship Id="rId2" Type="http://schemas.openxmlformats.org/officeDocument/2006/relationships/image" Target="media/image114.png"/><Relationship Id="rId1" Type="http://schemas.openxmlformats.org/officeDocument/2006/relationships/hyperlink" Target="http://www.cot-house.com/" TargetMode="External"/><Relationship Id="rId5" Type="http://schemas.openxmlformats.org/officeDocument/2006/relationships/hyperlink" Target="http://www.cot-house.com" TargetMode="External"/><Relationship Id="rId4" Type="http://schemas.openxmlformats.org/officeDocument/2006/relationships/image" Target="media/image119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C66AF-77CE-4952-AB66-09B54D1D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2164</Words>
  <Characters>12336</Characters>
  <Application>Microsoft Office Word</Application>
  <DocSecurity>0</DocSecurity>
  <PresentationFormat/>
  <Lines>102</Lines>
  <Paragraphs>28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ape</Company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Kamran Shah</cp:lastModifiedBy>
  <cp:revision>3</cp:revision>
  <cp:lastPrinted>2016-05-06T14:37:00Z</cp:lastPrinted>
  <dcterms:created xsi:type="dcterms:W3CDTF">2026-04-11T08:47:00Z</dcterms:created>
  <dcterms:modified xsi:type="dcterms:W3CDTF">2026-04-11T08:47:00Z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2052-6.5.0.1966</vt:lpwstr>
  </property>
</Properties>
</file>