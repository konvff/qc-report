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6DF3230E" w14:textId="5442574D" w:rsidR="00EE28A4" w:rsidRPr="00C2021C" w:rsidRDefault="00EE28A4" w:rsidP="007C08C6">
      <w:pPr>
        <w:pStyle w:val="Subtitle"/>
        <w:spacing w:line="360" w:lineRule="auto"/>
        <w:rPr>
          <w:rFonts w:ascii="Cambria" w:hAnsi="Cambria"/>
          <w:b/>
          <w:sz w:val="24"/>
        </w:rPr>
      </w:pPr>
      <w:r w:rsidRPr="00C2021C">
        <w:rPr>
          <w:rFonts w:ascii="Cambria" w:hAnsi="Cambria"/>
          <w:b/>
          <w:sz w:val="24"/>
        </w:rPr>
        <w:t>INSPECTION REPORT</w:t>
      </w:r>
    </w:p>
    <w:p w14:paraId="1EAE5C91" w14:textId="220679F4" w:rsidR="00607796" w:rsidRDefault="00EE28A4" w:rsidP="007C08C6">
      <w:pPr>
        <w:pStyle w:val="Subtitle"/>
        <w:spacing w:line="360" w:lineRule="auto"/>
        <w:rPr>
          <w:rFonts w:ascii="Cambria" w:hAnsi="Cambria"/>
          <w:b/>
          <w:i/>
          <w:color w:val="BFBFBF"/>
          <w:sz w:val="16"/>
        </w:rPr>
      </w:pPr>
      <w:r w:rsidRPr="00C2021C">
        <w:rPr>
          <w:rFonts w:ascii="Cambria" w:hAnsi="Cambria"/>
          <w:b/>
          <w:i/>
          <w:color w:val="BFBFBF"/>
          <w:sz w:val="16"/>
        </w:rPr>
        <w:t>(NOT FOR NEGOTIATION)</w:t>
      </w:r>
    </w:p>
    <w:tbl>
      <w:tblPr>
        <w:tblW w:w="11307" w:type="dxa"/>
        <w:jc w:val="center"/>
        <w:tblLayout w:type="fixed"/>
        <w:tblLook w:val="0000" w:firstRow="0" w:lastRow="0" w:firstColumn="0" w:lastColumn="0" w:noHBand="0" w:noVBand="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980"/>
        <w:gridCol w:w="2769"/>
        <w:gridCol w:w="2697"/>
        <w:gridCol w:w="2861"/>
      </w:tblGrid>
      <w:tr w:rsidR="005A18BB" w:rsidRPr="00C2021C" w14:paraId="5D660CAC" w14:textId="77777777" w:rsidTr="00A70EB8">
        <w:trPr>
          <w:trHeight w:hRule="exact" w:val="369"/>
          <w:jc w:val="center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1E65E" w14:textId="6E0B621E" w:rsidR="005A18BB" w:rsidRPr="00C2021C" w:rsidRDefault="005A18BB" w:rsidP="005A18BB">
            <w:pPr>
              <w:tabs>
                <w:tab w:val="left" w:pos="2250"/>
              </w:tabs>
              <w:snapToGrid w:val="0"/>
              <w:rPr>
                <w:rFonts w:ascii="Cambria" w:hAnsi="Cambria"/>
                <w:b/>
                <w:smallCaps/>
              </w:rPr>
            </w:pPr>
            <w:r w:rsidRPr="00C2021C">
              <w:rPr>
                <w:rFonts w:ascii="Cambria" w:hAnsi="Cambria"/>
                <w:b/>
                <w:lang w:val="en-GB"/>
              </w:rPr>
              <w:t>Report</w:t>
            </w:r>
            <w:r w:rsidRPr="00C2021C">
              <w:rPr>
                <w:rFonts w:ascii="Cambria" w:eastAsia="Arial" w:hAnsi="Cambria"/>
                <w:b/>
                <w:lang w:val="en-GB"/>
              </w:rPr>
              <w:t xml:space="preserve"> </w:t>
            </w:r>
            <w:r w:rsidRPr="00C2021C">
              <w:rPr>
                <w:rFonts w:ascii="Cambria" w:hAnsi="Cambria"/>
                <w:b/>
                <w:lang w:val="en-GB"/>
              </w:rPr>
              <w:t>No</w:t>
            </w:r>
          </w:p>
        </w:tc>
        <w:tc>
          <w:tcPr>
            <w:tcW w:w="83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F66C3" w14:textId="2F56113A" w:rsidR="00FA39CE" w:rsidRPr="00C2021C" w:rsidRDefault="00CE0B71" w:rsidP="005A18BB">
            <w:pPr>
              <w:tabs>
                <w:tab w:val="left" w:pos="2250"/>
              </w:tabs>
              <w:snapToGrid w:val="0"/>
              <w:rPr>
                <w:rFonts w:ascii="Cambria" w:hAnsi="Cambria"/>
                <w:bCs/>
                <w:smallCaps/>
                <w:color w:val="000099"/>
                <w:sz w:val="18"/>
                <w:szCs w:val="18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  <w:t>REP-2026-99</w:t>
            </w:r>
          </w:p>
        </w:tc>
      </w:tr>
      <w:tr w:rsidR="005E446C" w:rsidRPr="00C2021C" w14:paraId="36843612" w14:textId="77777777" w:rsidTr="00DA2F5A">
        <w:trPr>
          <w:trHeight w:hRule="exact" w:val="369"/>
          <w:jc w:val="center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1076A" w14:textId="0089BE83" w:rsidR="005E446C" w:rsidRPr="00C2021C" w:rsidRDefault="005E446C" w:rsidP="005E446C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>Customer Name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63AAF" w14:textId="079262A3" w:rsidR="005E446C" w:rsidRPr="00C2021C" w:rsidRDefault="005E446C" w:rsidP="005E446C">
            <w:pPr>
              <w:tabs>
                <w:tab w:val="right" w:pos="2670"/>
              </w:tabs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  <w:t>SuperCorp</w:t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628DD" w14:textId="6C4A4583" w:rsidR="005E446C" w:rsidRPr="00C2021C" w:rsidRDefault="005E446C" w:rsidP="005E446C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>Destination Country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A5F3B" w14:textId="52799886" w:rsidR="005E446C" w:rsidRPr="00C2021C" w:rsidRDefault="005C713F" w:rsidP="005E446C">
            <w:pPr>
              <w:tabs>
                <w:tab w:val="left" w:pos="2250"/>
              </w:tabs>
              <w:snapToGrid w:val="0"/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</w:tr>
      <w:tr w:rsidR="005E446C" w:rsidRPr="00C2021C" w14:paraId="034E0791" w14:textId="77777777" w:rsidTr="00DA2F5A">
        <w:trPr>
          <w:trHeight w:hRule="exact" w:val="369"/>
          <w:jc w:val="center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B3000" w14:textId="1FAC3ED6" w:rsidR="005E446C" w:rsidRPr="00C2021C" w:rsidRDefault="005E446C" w:rsidP="005E446C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>Inspection</w:t>
            </w:r>
            <w:r w:rsidRPr="00AC6180">
              <w:rPr>
                <w:rFonts w:ascii="Cambria" w:eastAsia="Arial" w:hAnsi="Cambria"/>
                <w:b/>
                <w:lang w:val="en-GB"/>
              </w:rPr>
              <w:t xml:space="preserve"> </w:t>
            </w:r>
            <w:r>
              <w:rPr>
                <w:rFonts w:ascii="Cambria" w:eastAsia="Arial" w:hAnsi="Cambria"/>
                <w:b/>
                <w:lang w:val="en-GB"/>
              </w:rPr>
              <w:t>T</w:t>
            </w:r>
            <w:r w:rsidRPr="00AC6180">
              <w:rPr>
                <w:rFonts w:ascii="Cambria" w:eastAsia="Arial" w:hAnsi="Cambria"/>
                <w:b/>
                <w:lang w:val="en-GB"/>
              </w:rPr>
              <w:t>ype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D3335" w14:textId="79381F23" w:rsidR="005E446C" w:rsidRPr="00C2021C" w:rsidRDefault="005E446C" w:rsidP="005E446C">
            <w:pPr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275D5" w14:textId="33629D08" w:rsidR="005E446C" w:rsidRPr="00C2021C" w:rsidRDefault="005E446C" w:rsidP="005E446C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>Inspection</w:t>
            </w:r>
            <w:r w:rsidRPr="00AC6180">
              <w:rPr>
                <w:rFonts w:ascii="Cambria" w:eastAsia="Arial" w:hAnsi="Cambria"/>
                <w:b/>
                <w:lang w:val="en-GB"/>
              </w:rPr>
              <w:t xml:space="preserve"> </w:t>
            </w:r>
            <w:r>
              <w:rPr>
                <w:rFonts w:ascii="Cambria" w:hAnsi="Cambria"/>
                <w:b/>
                <w:lang w:val="en-GB"/>
              </w:rPr>
              <w:t>D</w:t>
            </w:r>
            <w:r w:rsidRPr="00AC6180">
              <w:rPr>
                <w:rFonts w:ascii="Cambria" w:hAnsi="Cambria"/>
                <w:b/>
                <w:lang w:val="en-GB"/>
              </w:rPr>
              <w:t>ate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F56B4" w14:textId="4846AC0C" w:rsidR="005E446C" w:rsidRPr="00C2021C" w:rsidRDefault="00A41C7B" w:rsidP="00CE0B71">
            <w:pPr>
              <w:snapToGrid w:val="0"/>
              <w:rPr>
                <w:rFonts w:ascii="Cambria" w:hAnsi="Cambria" w:cs="Arial"/>
                <w:bCs/>
                <w:smallCaps/>
                <w:color w:val="000099"/>
                <w:sz w:val="18"/>
                <w:szCs w:val="18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</w:tr>
      <w:tr w:rsidR="001B70DB" w:rsidRPr="00C2021C" w14:paraId="354C8DA2" w14:textId="77777777" w:rsidTr="00DD42F1">
        <w:trPr>
          <w:trHeight w:hRule="exact" w:val="730"/>
          <w:jc w:val="center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506C9" w14:textId="2BE32FA4" w:rsidR="001B70DB" w:rsidRPr="00C2021C" w:rsidRDefault="001B70DB" w:rsidP="001B70DB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>Manufacturer</w:t>
            </w:r>
            <w:r w:rsidRPr="00AC6180">
              <w:rPr>
                <w:rFonts w:ascii="Cambria" w:eastAsia="Arial" w:hAnsi="Cambria"/>
                <w:b/>
                <w:lang w:val="en-GB"/>
              </w:rPr>
              <w:t xml:space="preserve"> </w:t>
            </w:r>
            <w:r>
              <w:rPr>
                <w:rFonts w:ascii="Cambria" w:hAnsi="Cambria"/>
                <w:b/>
                <w:lang w:val="en-GB"/>
              </w:rPr>
              <w:t>N</w:t>
            </w:r>
            <w:r w:rsidRPr="00AC6180">
              <w:rPr>
                <w:rFonts w:ascii="Cambria" w:hAnsi="Cambria"/>
                <w:b/>
                <w:lang w:val="en-GB"/>
              </w:rPr>
              <w:t>ame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2474F" w14:textId="776F52E8" w:rsidR="001B70DB" w:rsidRPr="00C2021C" w:rsidRDefault="001B70DB" w:rsidP="001B70DB">
            <w:pPr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6569A" w14:textId="2D36914D" w:rsidR="001B70DB" w:rsidRPr="00C2021C" w:rsidRDefault="001B70DB" w:rsidP="001B70DB">
            <w:pPr>
              <w:snapToGrid w:val="0"/>
              <w:ind w:right="-108"/>
              <w:rPr>
                <w:rFonts w:ascii="Cambria" w:hAnsi="Cambria"/>
                <w:b/>
                <w:lang w:val="en-GB"/>
              </w:rPr>
            </w:pPr>
            <w:r>
              <w:rPr>
                <w:rFonts w:ascii="Cambria" w:hAnsi="Cambria"/>
                <w:b/>
                <w:lang w:val="en-GB"/>
              </w:rPr>
              <w:t>Inspection Location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50E91" w14:textId="26E8F802" w:rsidR="001B70DB" w:rsidRPr="00C2021C" w:rsidRDefault="001B70DB" w:rsidP="001B70DB">
            <w:pPr>
              <w:snapToGrid w:val="0"/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</w:tr>
      <w:tr w:rsidR="005E446C" w:rsidRPr="00C2021C" w14:paraId="2F25CBD5" w14:textId="77777777" w:rsidTr="00DA2F5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hRule="exact" w:val="369"/>
          <w:jc w:val="center"/>
        </w:trPr>
        <w:tc>
          <w:tcPr>
            <w:tcW w:w="2980" w:type="dxa"/>
            <w:vAlign w:val="center"/>
          </w:tcPr>
          <w:p w14:paraId="54E23D7B" w14:textId="73C8C490" w:rsidR="005E446C" w:rsidRPr="00C2021C" w:rsidRDefault="005E446C" w:rsidP="005E446C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 xml:space="preserve">Factory </w:t>
            </w:r>
            <w:r>
              <w:rPr>
                <w:rFonts w:ascii="Cambria" w:hAnsi="Cambria"/>
                <w:b/>
                <w:lang w:val="en-GB"/>
              </w:rPr>
              <w:t>R</w:t>
            </w:r>
            <w:r w:rsidRPr="00AC6180">
              <w:rPr>
                <w:rFonts w:ascii="Cambria" w:hAnsi="Cambria"/>
                <w:b/>
                <w:lang w:val="en-GB"/>
              </w:rPr>
              <w:t>epresentative</w:t>
            </w:r>
            <w:r w:rsidRPr="00AC6180">
              <w:rPr>
                <w:rFonts w:ascii="Cambria" w:eastAsia="Arial" w:hAnsi="Cambria"/>
                <w:b/>
                <w:lang w:val="en-GB"/>
              </w:rPr>
              <w:t xml:space="preserve"> </w:t>
            </w:r>
            <w:r>
              <w:rPr>
                <w:rFonts w:ascii="Cambria" w:hAnsi="Cambria"/>
                <w:b/>
                <w:lang w:val="en-GB"/>
              </w:rPr>
              <w:t>N</w:t>
            </w:r>
            <w:r w:rsidRPr="00AC6180">
              <w:rPr>
                <w:rFonts w:ascii="Cambria" w:hAnsi="Cambria"/>
                <w:b/>
                <w:lang w:val="en-GB"/>
              </w:rPr>
              <w:t>ame</w:t>
            </w:r>
          </w:p>
        </w:tc>
        <w:tc>
          <w:tcPr>
            <w:tcW w:w="2769" w:type="dxa"/>
            <w:vAlign w:val="center"/>
          </w:tcPr>
          <w:p w14:paraId="065D6DAB" w14:textId="3C0541F2" w:rsidR="005E446C" w:rsidRPr="003E698B" w:rsidRDefault="001B70DB" w:rsidP="005E446C">
            <w:pPr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  <w:tc>
          <w:tcPr>
            <w:tcW w:w="2697" w:type="dxa"/>
            <w:vAlign w:val="center"/>
          </w:tcPr>
          <w:p w14:paraId="4944E9F9" w14:textId="4FB1B482" w:rsidR="005E446C" w:rsidRPr="00C2021C" w:rsidRDefault="005E446C" w:rsidP="005E446C">
            <w:pPr>
              <w:rPr>
                <w:rFonts w:ascii="Cambria" w:hAnsi="Cambria"/>
                <w:b/>
              </w:rPr>
            </w:pPr>
            <w:r w:rsidRPr="00AC6180">
              <w:rPr>
                <w:rFonts w:ascii="Cambria" w:hAnsi="Cambria"/>
                <w:b/>
                <w:spacing w:val="-3"/>
              </w:rPr>
              <w:t xml:space="preserve">Inspector's </w:t>
            </w:r>
            <w:r>
              <w:rPr>
                <w:rFonts w:ascii="Cambria" w:hAnsi="Cambria"/>
                <w:b/>
                <w:spacing w:val="-3"/>
              </w:rPr>
              <w:t>A</w:t>
            </w:r>
            <w:r w:rsidRPr="00AC6180">
              <w:rPr>
                <w:rFonts w:ascii="Cambria" w:hAnsi="Cambria"/>
                <w:b/>
                <w:spacing w:val="-3"/>
              </w:rPr>
              <w:t xml:space="preserve">rrival </w:t>
            </w:r>
            <w:r>
              <w:rPr>
                <w:rFonts w:ascii="Cambria" w:hAnsi="Cambria"/>
                <w:b/>
                <w:spacing w:val="-3"/>
              </w:rPr>
              <w:t>T</w:t>
            </w:r>
            <w:r w:rsidRPr="00AC6180">
              <w:rPr>
                <w:rFonts w:ascii="Cambria" w:hAnsi="Cambria"/>
                <w:b/>
                <w:spacing w:val="-3"/>
              </w:rPr>
              <w:t>ime</w:t>
            </w:r>
          </w:p>
        </w:tc>
        <w:tc>
          <w:tcPr>
            <w:tcW w:w="2861" w:type="dxa"/>
            <w:vAlign w:val="center"/>
          </w:tcPr>
          <w:p w14:paraId="73D0DFC7" w14:textId="2741E914" w:rsidR="005E446C" w:rsidRPr="00330789" w:rsidRDefault="00B34827" w:rsidP="005E446C">
            <w:pPr>
              <w:snapToGrid w:val="0"/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</w:tr>
      <w:tr w:rsidR="005E446C" w:rsidRPr="00C2021C" w14:paraId="393AB755" w14:textId="77777777" w:rsidTr="00DD42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hRule="exact" w:val="352"/>
          <w:jc w:val="center"/>
        </w:trPr>
        <w:tc>
          <w:tcPr>
            <w:tcW w:w="2980" w:type="dxa"/>
            <w:vAlign w:val="center"/>
          </w:tcPr>
          <w:p w14:paraId="58096BA4" w14:textId="59270019" w:rsidR="005E446C" w:rsidRPr="00C2021C" w:rsidRDefault="005E446C" w:rsidP="005E446C">
            <w:pPr>
              <w:rPr>
                <w:rFonts w:ascii="Cambria" w:hAnsi="Cambria"/>
                <w:b/>
                <w:bCs/>
                <w:u w:val="single"/>
              </w:rPr>
            </w:pPr>
            <w:r w:rsidRPr="00AC6180">
              <w:rPr>
                <w:rFonts w:ascii="Cambria" w:hAnsi="Cambria"/>
                <w:b/>
              </w:rPr>
              <w:t>Inspector(s) Name</w:t>
            </w:r>
          </w:p>
        </w:tc>
        <w:tc>
          <w:tcPr>
            <w:tcW w:w="2769" w:type="dxa"/>
            <w:vAlign w:val="center"/>
          </w:tcPr>
          <w:p w14:paraId="7C73546E" w14:textId="2394CE0F" w:rsidR="005E446C" w:rsidRPr="00002681" w:rsidRDefault="00A41C7B" w:rsidP="009569AD">
            <w:pPr>
              <w:snapToGrid w:val="0"/>
              <w:rPr>
                <w:rFonts w:ascii="Cambria" w:hAnsi="Cambria"/>
                <w:bCs/>
                <w:color w:val="000099"/>
                <w:sz w:val="16"/>
                <w:szCs w:val="16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  <w:tc>
          <w:tcPr>
            <w:tcW w:w="2697" w:type="dxa"/>
            <w:vAlign w:val="center"/>
          </w:tcPr>
          <w:p w14:paraId="6F7B08B4" w14:textId="0C00B12D" w:rsidR="005E446C" w:rsidRPr="00C2021C" w:rsidRDefault="005E446C" w:rsidP="005E446C">
            <w:pPr>
              <w:rPr>
                <w:rFonts w:ascii="Cambria" w:hAnsi="Cambria"/>
                <w:b/>
              </w:rPr>
            </w:pPr>
            <w:r w:rsidRPr="00AC6180">
              <w:rPr>
                <w:rFonts w:ascii="Cambria" w:hAnsi="Cambria"/>
                <w:b/>
                <w:spacing w:val="-3"/>
              </w:rPr>
              <w:t xml:space="preserve">Inspector’s </w:t>
            </w:r>
            <w:r>
              <w:rPr>
                <w:rFonts w:ascii="Cambria" w:hAnsi="Cambria"/>
                <w:b/>
                <w:spacing w:val="-3"/>
              </w:rPr>
              <w:t>D</w:t>
            </w:r>
            <w:r w:rsidRPr="00AC6180">
              <w:rPr>
                <w:rFonts w:ascii="Cambria" w:hAnsi="Cambria"/>
                <w:b/>
                <w:spacing w:val="-3"/>
              </w:rPr>
              <w:t xml:space="preserve">eparture </w:t>
            </w:r>
            <w:r>
              <w:rPr>
                <w:rFonts w:ascii="Cambria" w:hAnsi="Cambria"/>
                <w:b/>
                <w:spacing w:val="-3"/>
              </w:rPr>
              <w:t>T</w:t>
            </w:r>
            <w:r w:rsidRPr="00AC6180">
              <w:rPr>
                <w:rFonts w:ascii="Cambria" w:hAnsi="Cambria"/>
                <w:b/>
                <w:spacing w:val="-3"/>
              </w:rPr>
              <w:t>ime</w:t>
            </w:r>
          </w:p>
        </w:tc>
        <w:tc>
          <w:tcPr>
            <w:tcW w:w="2861" w:type="dxa"/>
            <w:vAlign w:val="center"/>
          </w:tcPr>
          <w:p w14:paraId="5E09CE43" w14:textId="1BA870AD" w:rsidR="005E446C" w:rsidRPr="00330789" w:rsidRDefault="00B34827" w:rsidP="005E446C">
            <w:pPr>
              <w:snapToGrid w:val="0"/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</w:tr>
    </w:tbl>
    <w:p w14:paraId="2696D626" w14:textId="74B9BA18" w:rsidR="00B70360" w:rsidRDefault="00B70360" w:rsidP="005C6664">
      <w:pPr>
        <w:rPr>
          <w:rFonts w:ascii="Cambria" w:hAnsi="Cambria"/>
        </w:rPr>
      </w:pPr>
    </w:p>
    <w:tbl>
      <w:tblPr>
        <w:tblW w:w="11372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163"/>
        <w:gridCol w:w="2441"/>
        <w:gridCol w:w="1176"/>
        <w:gridCol w:w="1899"/>
        <w:gridCol w:w="1543"/>
        <w:gridCol w:w="2150"/>
      </w:tblGrid>
      <w:tr w:rsidR="005A18BB" w14:paraId="68D6EAE1" w14:textId="77777777" w:rsidTr="00F730E9">
        <w:trPr>
          <w:trHeight w:hRule="exact" w:val="358"/>
          <w:jc w:val="center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6ED0B5" w14:textId="77777777" w:rsidR="005A18BB" w:rsidRDefault="005A18BB" w:rsidP="005A18BB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PRODUCT CATEGORY</w:t>
            </w:r>
          </w:p>
        </w:tc>
        <w:tc>
          <w:tcPr>
            <w:tcW w:w="9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49949B" w14:textId="67465A17" w:rsidR="005A18BB" w:rsidRDefault="00A41C7B" w:rsidP="005A18BB">
            <w:pPr>
              <w:ind w:right="-864"/>
              <w:rPr>
                <w:rFonts w:ascii="Cambria" w:hAnsi="Cambria"/>
                <w:b/>
                <w:color w:val="000099"/>
                <w:sz w:val="18"/>
                <w:szCs w:val="18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2E4D1A" w14:paraId="34F391BB" w14:textId="77777777" w:rsidTr="00F730E9">
        <w:trPr>
          <w:trHeight w:hRule="exact" w:val="358"/>
          <w:jc w:val="center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FD9B39" w14:textId="77777777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 xml:space="preserve">BATH   </w:t>
            </w: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38993E" w14:textId="7E2CAD5A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</w:rPr>
              <w:t xml:space="preserve">KITCHEN / UTILITY    </w:t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BE0ED" w14:textId="00231FD4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</w:rPr>
              <w:t xml:space="preserve">TABLE    </w:t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D0B23F" w14:textId="3E23473B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</w:rPr>
              <w:t xml:space="preserve">BEDDING    </w:t>
            </w: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530608" w14:textId="7A4DA4BA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</w:rPr>
              <w:t xml:space="preserve">WINDOW    </w:t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1B575D" w14:textId="3BBA8C32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</w:rPr>
              <w:t xml:space="preserve">OTHER    </w:t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</w:tr>
      <w:tr w:rsidR="000D166D" w:rsidRPr="00F730E9" w14:paraId="3BE63265" w14:textId="77777777" w:rsidTr="00663350">
        <w:trPr>
          <w:trHeight w:hRule="exact" w:val="562"/>
          <w:jc w:val="center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2A9204" w14:textId="77777777" w:rsidR="000D166D" w:rsidRDefault="000D166D" w:rsidP="000D166D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Fabric Construction</w:t>
            </w:r>
          </w:p>
          <w:p w14:paraId="1F30908D" w14:textId="77777777" w:rsidR="000D166D" w:rsidRDefault="000D166D" w:rsidP="000D166D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Required</w:t>
            </w:r>
          </w:p>
        </w:tc>
        <w:tc>
          <w:tcPr>
            <w:tcW w:w="361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2636AF" w14:textId="18D8DA32" w:rsidR="00B34827" w:rsidRPr="002C5B60" w:rsidRDefault="006E769B" w:rsidP="001B098E">
            <w:pPr>
              <w:ind w:right="-864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12CB0F" w14:textId="77777777" w:rsidR="000D166D" w:rsidRPr="00663350" w:rsidRDefault="000D166D" w:rsidP="000D166D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663350">
              <w:rPr>
                <w:rFonts w:ascii="Cambria" w:hAnsi="Cambria"/>
                <w:b/>
                <w:sz w:val="18"/>
                <w:szCs w:val="18"/>
              </w:rPr>
              <w:t>Fabric Construction</w:t>
            </w:r>
          </w:p>
          <w:p w14:paraId="6C6FCA2C" w14:textId="5004DBCF" w:rsidR="000D166D" w:rsidRPr="00663350" w:rsidRDefault="000D166D" w:rsidP="000D166D">
            <w:pPr>
              <w:ind w:right="-864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 w:rsidRPr="00663350">
              <w:rPr>
                <w:rFonts w:ascii="Cambria" w:hAnsi="Cambria"/>
                <w:b/>
                <w:sz w:val="18"/>
                <w:szCs w:val="18"/>
              </w:rPr>
              <w:t>Found</w:t>
            </w:r>
          </w:p>
        </w:tc>
        <w:tc>
          <w:tcPr>
            <w:tcW w:w="369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ABFBC3" w14:textId="0A03D6D5" w:rsidR="002C5B60" w:rsidRPr="001A12FC" w:rsidRDefault="006E769B" w:rsidP="00A3610F">
            <w:pPr>
              <w:ind w:right="-864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C92B66" w14:paraId="369A765E" w14:textId="77777777" w:rsidTr="00F730E9">
        <w:trPr>
          <w:trHeight w:hRule="exact" w:val="562"/>
          <w:jc w:val="center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281C45" w14:textId="77777777" w:rsidR="00C92B66" w:rsidRDefault="00C92B66" w:rsidP="00C92B66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Polyester Filling</w:t>
            </w:r>
          </w:p>
          <w:p w14:paraId="62D132CB" w14:textId="77777777" w:rsidR="00C92B66" w:rsidRDefault="00C92B66" w:rsidP="00C92B66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Required</w:t>
            </w:r>
          </w:p>
        </w:tc>
        <w:tc>
          <w:tcPr>
            <w:tcW w:w="361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968AA3" w14:textId="2D960F0E" w:rsidR="00C92B66" w:rsidRDefault="00C92B66" w:rsidP="00C92B66">
            <w:pPr>
              <w:ind w:right="-864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B8A82" w14:textId="77777777" w:rsidR="00C92B66" w:rsidRDefault="00C92B66" w:rsidP="00C92B66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Polyester Filling</w:t>
            </w:r>
          </w:p>
          <w:p w14:paraId="0A893A2E" w14:textId="549D9A95" w:rsidR="00C92B66" w:rsidRDefault="00C92B66" w:rsidP="00C92B66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Found as per Sample</w:t>
            </w:r>
          </w:p>
        </w:tc>
        <w:tc>
          <w:tcPr>
            <w:tcW w:w="369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89B2BA" w14:textId="5F708644" w:rsidR="00C92B66" w:rsidRPr="00B6643B" w:rsidRDefault="00C92B66" w:rsidP="00C92B66">
            <w:pPr>
              <w:ind w:right="-864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</w:tbl>
    <w:p w14:paraId="0AEDD771" w14:textId="245E62BD" w:rsidR="00AE7645" w:rsidRDefault="00AE7645" w:rsidP="005C6664">
      <w:pPr>
        <w:rPr>
          <w:rFonts w:ascii="Cambria" w:hAnsi="Cambria"/>
          <w:sz w:val="16"/>
          <w:szCs w:val="16"/>
        </w:rPr>
      </w:pPr>
    </w:p>
    <w:tbl>
      <w:tblPr>
        <w:tblW w:w="11343" w:type="dxa"/>
        <w:tblInd w:w="-1180" w:type="dxa"/>
        <w:tblLook w:val="04A0" w:firstRow="1" w:lastRow="0" w:firstColumn="1" w:lastColumn="0" w:noHBand="0" w:noVBand="1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436"/>
        <w:gridCol w:w="1795"/>
        <w:gridCol w:w="1256"/>
        <w:gridCol w:w="1078"/>
        <w:gridCol w:w="1392"/>
        <w:gridCol w:w="876"/>
        <w:gridCol w:w="877"/>
        <w:gridCol w:w="877"/>
        <w:gridCol w:w="878"/>
        <w:gridCol w:w="878"/>
      </w:tblGrid>
      <w:tr w:rsidR="008F1E66" w:rsidRPr="007940BC" w14:paraId="591B313B" w14:textId="77777777" w:rsidTr="008F1E66">
        <w:trPr>
          <w:trHeight w:val="331"/>
        </w:trPr>
        <w:tc>
          <w:tcPr>
            <w:tcW w:w="143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9848B3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PO Number</w:t>
            </w:r>
          </w:p>
        </w:tc>
        <w:tc>
          <w:tcPr>
            <w:tcW w:w="179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29E9EB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8"/>
                <w:szCs w:val="18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8"/>
                <w:szCs w:val="18"/>
              </w:rPr>
              <w:t>SKU / UPC #</w:t>
            </w:r>
          </w:p>
        </w:tc>
        <w:tc>
          <w:tcPr>
            <w:tcW w:w="125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FFD5FB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Item Description</w:t>
            </w:r>
          </w:p>
        </w:tc>
        <w:tc>
          <w:tcPr>
            <w:tcW w:w="107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C0D075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Design/ Color</w:t>
            </w:r>
          </w:p>
        </w:tc>
        <w:tc>
          <w:tcPr>
            <w:tcW w:w="139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09DCE9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Size (cm)</w:t>
            </w:r>
          </w:p>
        </w:tc>
        <w:tc>
          <w:tcPr>
            <w:tcW w:w="8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6CD0A0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Pcs / Set / CTN</w:t>
            </w:r>
          </w:p>
        </w:tc>
        <w:tc>
          <w:tcPr>
            <w:tcW w:w="87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8C7F3D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PO Qty (Sets)</w:t>
            </w:r>
          </w:p>
        </w:tc>
        <w:tc>
          <w:tcPr>
            <w:tcW w:w="175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9FA1D55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 xml:space="preserve">Offer Qty </w:t>
            </w:r>
          </w:p>
        </w:tc>
        <w:tc>
          <w:tcPr>
            <w:tcW w:w="87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43F502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+/- Then PO (%)</w:t>
            </w:r>
          </w:p>
        </w:tc>
      </w:tr>
      <w:tr w:rsidR="008F1E66" w:rsidRPr="007940BC" w14:paraId="538B4C77" w14:textId="77777777" w:rsidTr="00830E45">
        <w:trPr>
          <w:trHeight w:val="331"/>
        </w:trPr>
        <w:tc>
          <w:tcPr>
            <w:tcW w:w="143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3C86AB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79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07069E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5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95B397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7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1790AD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39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16417A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DA85EA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503C5F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828F010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5"/>
                <w:szCs w:val="15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5"/>
                <w:szCs w:val="15"/>
              </w:rPr>
              <w:t>Sets</w:t>
            </w:r>
          </w:p>
        </w:tc>
        <w:tc>
          <w:tcPr>
            <w:tcW w:w="8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58E70B3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5"/>
                <w:szCs w:val="15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5"/>
                <w:szCs w:val="15"/>
              </w:rPr>
              <w:t>Carton</w:t>
            </w:r>
          </w:p>
        </w:tc>
        <w:tc>
          <w:tcPr>
            <w:tcW w:w="87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866988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C4258F" w:rsidRPr="007940BC" w14:paraId="76109DB2" w14:textId="77777777" w:rsidTr="00C4258F">
        <w:trPr>
          <w:trHeight w:val="464"/>
        </w:trPr>
        <w:tc>
          <w:tcPr>
            <w:tcW w:w="1436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</w:tcPr>
          <w:p w14:paraId="220144B4" w14:textId="62C657AE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PO-1001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B56E35" w14:textId="5092276D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SKU-01</w:t>
            </w:r>
          </w:p>
        </w:tc>
        <w:tc>
          <w:tcPr>
            <w:tcW w:w="1256" w:type="dxa"/>
            <w:vMerge w:val="restart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3C519F4D" w14:textId="0A9EBB1F" w:rsidR="00C4258F" w:rsidRPr="007940BC" w:rsidRDefault="00C4258F" w:rsidP="00C4258F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Pillow Case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5921B8" w14:textId="7DCC287A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Blue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6F5407" w14:textId="02AEC832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50x70</w:t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F7759F" w14:textId="26041390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877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05682FE1" w14:textId="435274C2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200</w:t>
            </w:r>
          </w:p>
        </w:tc>
        <w:tc>
          <w:tcPr>
            <w:tcW w:w="877" w:type="dxa"/>
            <w:vMerge w:val="restart"/>
            <w:tcBorders>
              <w:top w:val="nil"/>
              <w:left w:val="single" w:sz="8" w:space="0" w:color="auto"/>
              <w:right w:val="nil"/>
            </w:tcBorders>
            <w:vAlign w:val="center"/>
          </w:tcPr>
          <w:p w14:paraId="0901796C" w14:textId="70592DDC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878" w:type="dxa"/>
            <w:vMerge w:val="restart"/>
            <w:tcBorders>
              <w:top w:val="nil"/>
              <w:left w:val="single" w:sz="8" w:space="0" w:color="auto"/>
              <w:right w:val="nil"/>
            </w:tcBorders>
            <w:vAlign w:val="center"/>
          </w:tcPr>
          <w:p w14:paraId="189BDDEF" w14:textId="4CB63C4C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20</w:t>
            </w:r>
          </w:p>
        </w:tc>
        <w:tc>
          <w:tcPr>
            <w:tcW w:w="878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E9DC80E" w14:textId="54BA7569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8F1E66" w:rsidRPr="007940BC" w14:paraId="730CB696" w14:textId="77777777" w:rsidTr="00C4258F">
        <w:trPr>
          <w:trHeight w:val="331"/>
        </w:trPr>
        <w:tc>
          <w:tcPr>
            <w:tcW w:w="143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D67114A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Total: -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60F2C7B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F2A5A67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 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6DAF4AA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 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E8F008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 </w:t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B4D2752" w14:textId="29F3C5E6" w:rsidR="007940BC" w:rsidRPr="007940BC" w:rsidRDefault="00C4258F" w:rsidP="00C4258F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6</w:t>
            </w:r>
          </w:p>
        </w:tc>
        <w:tc>
          <w:tcPr>
            <w:tcW w:w="8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EA220C" w14:textId="0B506C33" w:rsidR="007940BC" w:rsidRPr="007940BC" w:rsidRDefault="00C4258F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200</w:t>
            </w: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28F51D" w14:textId="4BC6E6C8" w:rsidR="007940BC" w:rsidRPr="007940BC" w:rsidRDefault="00C4258F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200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500957" w14:textId="0C274E3E" w:rsidR="007940BC" w:rsidRPr="007940BC" w:rsidRDefault="00C4258F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20</w:t>
            </w:r>
          </w:p>
        </w:tc>
        <w:tc>
          <w:tcPr>
            <w:tcW w:w="8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832419" w14:textId="6BCDFB53" w:rsidR="007940BC" w:rsidRPr="00466F6A" w:rsidRDefault="00C4258F" w:rsidP="007940BC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</w:tbl>
    <w:p w14:paraId="53FEA72E" w14:textId="6B60643A" w:rsidR="007940BC" w:rsidRDefault="007940BC" w:rsidP="005C6664">
      <w:pPr>
        <w:rPr>
          <w:rFonts w:ascii="Cambria" w:hAnsi="Cambria"/>
          <w:sz w:val="16"/>
          <w:szCs w:val="16"/>
        </w:rPr>
      </w:pPr>
    </w:p>
    <w:p w14:paraId="1C77053C" w14:textId="77777777" w:rsidR="0000356B" w:rsidRPr="00622D40" w:rsidRDefault="0000356B" w:rsidP="005C6664">
      <w:pPr>
        <w:rPr>
          <w:rFonts w:ascii="Cambria" w:hAnsi="Cambria"/>
          <w:vanish/>
          <w:sz w:val="16"/>
          <w:szCs w:val="16"/>
        </w:rPr>
      </w:pPr>
    </w:p>
    <w:p w14:paraId="1042F926" w14:textId="77777777" w:rsidR="00941CCE" w:rsidRPr="00C2021C" w:rsidRDefault="00941CCE" w:rsidP="00941CCE">
      <w:pPr>
        <w:rPr>
          <w:rFonts w:ascii="Cambria" w:hAnsi="Cambria"/>
          <w:vanish/>
        </w:rPr>
      </w:pPr>
    </w:p>
    <w:p w14:paraId="70C109F6" w14:textId="77777777" w:rsidR="00785E40" w:rsidRPr="00C2021C" w:rsidRDefault="00785E40" w:rsidP="00785E40">
      <w:pPr>
        <w:rPr>
          <w:rFonts w:ascii="Cambria" w:hAnsi="Cambria"/>
          <w:vanish/>
        </w:rPr>
      </w:pPr>
    </w:p>
    <w:p w14:paraId="043EDA94" w14:textId="7D45DDC6" w:rsidR="00B92AB1" w:rsidRPr="00C2021C" w:rsidRDefault="00B92AB1" w:rsidP="004D6D02">
      <w:pPr>
        <w:ind w:left="-1134" w:right="-578"/>
        <w:jc w:val="right"/>
        <w:rPr>
          <w:rFonts w:ascii="Cambria" w:hAnsi="Cambria"/>
          <w:b/>
          <w:sz w:val="24"/>
          <w:szCs w:val="24"/>
          <w:u w:val="single"/>
        </w:rPr>
      </w:pPr>
      <w:r w:rsidRPr="00C2021C">
        <w:rPr>
          <w:rFonts w:ascii="Cambria" w:hAnsi="Cambria"/>
          <w:sz w:val="18"/>
        </w:rPr>
        <w:t xml:space="preserve">Sampling Method: ASNI-ASQC Z1.4; Single Sampling plan, General inspection Level-II, AQL: </w:t>
      </w:r>
      <w:r w:rsidR="00A16230">
        <w:rPr>
          <w:rFonts w:ascii="Cambria" w:hAnsi="Cambria"/>
          <w:sz w:val="18"/>
        </w:rPr>
        <w:t>2</w:t>
      </w:r>
      <w:r w:rsidRPr="00C2021C">
        <w:rPr>
          <w:rFonts w:ascii="Cambria" w:hAnsi="Cambria"/>
          <w:sz w:val="18"/>
        </w:rPr>
        <w:t xml:space="preserve">.5 Major / </w:t>
      </w:r>
      <w:r w:rsidR="00A16230">
        <w:rPr>
          <w:rFonts w:ascii="Cambria" w:hAnsi="Cambria"/>
          <w:sz w:val="18"/>
        </w:rPr>
        <w:t>4</w:t>
      </w:r>
      <w:r w:rsidRPr="00C2021C">
        <w:rPr>
          <w:rFonts w:ascii="Cambria" w:hAnsi="Cambria"/>
          <w:sz w:val="18"/>
        </w:rPr>
        <w:t>.</w:t>
      </w:r>
      <w:r w:rsidR="00A16230">
        <w:rPr>
          <w:rFonts w:ascii="Cambria" w:hAnsi="Cambria"/>
          <w:sz w:val="18"/>
        </w:rPr>
        <w:t>0</w:t>
      </w:r>
      <w:r w:rsidRPr="00C2021C">
        <w:rPr>
          <w:rFonts w:ascii="Cambria" w:hAnsi="Cambria"/>
          <w:sz w:val="18"/>
        </w:rPr>
        <w:t xml:space="preserve"> Minor (Sample Size: </w:t>
      </w:r>
      <w:r w:rsidR="00C4258F">
        <w:rPr>
          <w:rFonts w:ascii="Cambria" w:hAnsi="Cambria"/>
          <w:b/>
          <w:color w:val="000099"/>
          <w:sz w:val="18"/>
        </w:rPr>
        <w:t>315</w:t>
      </w:r>
      <w:r w:rsidR="00405AF1">
        <w:rPr>
          <w:rFonts w:ascii="Cambria" w:hAnsi="Cambria"/>
          <w:b/>
          <w:color w:val="000099"/>
          <w:sz w:val="18"/>
        </w:rPr>
        <w:t xml:space="preserve"> </w:t>
      </w:r>
      <w:r w:rsidR="0014673F">
        <w:rPr>
          <w:rFonts w:ascii="Cambria" w:hAnsi="Cambria"/>
          <w:b/>
          <w:color w:val="000099"/>
          <w:sz w:val="18"/>
        </w:rPr>
        <w:t>Set</w:t>
      </w:r>
      <w:r w:rsidRPr="00C2021C">
        <w:rPr>
          <w:rFonts w:ascii="Cambria" w:hAnsi="Cambria"/>
          <w:b/>
          <w:color w:val="000099"/>
          <w:sz w:val="18"/>
        </w:rPr>
        <w:t>s</w:t>
      </w:r>
      <w:r w:rsidRPr="00C2021C">
        <w:rPr>
          <w:rFonts w:ascii="Cambria" w:hAnsi="Cambria"/>
          <w:sz w:val="18"/>
        </w:rPr>
        <w:t>)</w:t>
      </w:r>
    </w:p>
    <w:p w14:paraId="7A541E8D" w14:textId="77777777" w:rsidR="00B92AB1" w:rsidRPr="00C2021C" w:rsidRDefault="00B92AB1" w:rsidP="00B92AB1">
      <w:pPr>
        <w:ind w:left="-864" w:right="-576"/>
        <w:rPr>
          <w:rFonts w:ascii="Cambria" w:hAnsi="Cambria"/>
          <w:b/>
          <w:sz w:val="18"/>
        </w:rPr>
      </w:pPr>
    </w:p>
    <w:tbl>
      <w:tblPr>
        <w:tblW w:w="11407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119"/>
        <w:gridCol w:w="1418"/>
        <w:gridCol w:w="850"/>
        <w:gridCol w:w="993"/>
        <w:gridCol w:w="1084"/>
        <w:gridCol w:w="1274"/>
        <w:gridCol w:w="1274"/>
        <w:gridCol w:w="1274"/>
        <w:gridCol w:w="1183"/>
        <w:gridCol w:w="938"/>
      </w:tblGrid>
      <w:tr w:rsidR="00B92AB1" w:rsidRPr="00C2021C" w14:paraId="11374A3F" w14:textId="77777777" w:rsidTr="00442940">
        <w:trPr>
          <w:trHeight w:val="472"/>
          <w:jc w:val="center"/>
        </w:trPr>
        <w:tc>
          <w:tcPr>
            <w:tcW w:w="1119" w:type="dxa"/>
            <w:tcBorders>
              <w:top w:val="double" w:sz="4" w:space="0" w:color="000000"/>
              <w:left w:val="double" w:sz="4" w:space="0" w:color="000000"/>
            </w:tcBorders>
            <w:vAlign w:val="center"/>
          </w:tcPr>
          <w:p w14:paraId="08250FAC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Item Description</w:t>
            </w:r>
          </w:p>
        </w:tc>
        <w:tc>
          <w:tcPr>
            <w:tcW w:w="1418" w:type="dxa"/>
            <w:tcBorders>
              <w:top w:val="double" w:sz="4" w:space="0" w:color="000000"/>
            </w:tcBorders>
            <w:vAlign w:val="center"/>
          </w:tcPr>
          <w:p w14:paraId="10D6E41F" w14:textId="3881EA0A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Size (</w:t>
            </w:r>
            <w:r w:rsidR="007513C9">
              <w:rPr>
                <w:rFonts w:ascii="Cambria" w:hAnsi="Cambria"/>
                <w:b/>
                <w:sz w:val="16"/>
                <w:szCs w:val="16"/>
              </w:rPr>
              <w:t>cm</w:t>
            </w:r>
            <w:r w:rsidRPr="00C2021C">
              <w:rPr>
                <w:rFonts w:ascii="Cambria" w:hAnsi="Cambria"/>
                <w:b/>
                <w:sz w:val="16"/>
                <w:szCs w:val="16"/>
              </w:rPr>
              <w:t>)</w:t>
            </w:r>
          </w:p>
        </w:tc>
        <w:tc>
          <w:tcPr>
            <w:tcW w:w="850" w:type="dxa"/>
            <w:tcBorders>
              <w:top w:val="double" w:sz="4" w:space="0" w:color="000000"/>
              <w:right w:val="double" w:sz="4" w:space="0" w:color="000000"/>
            </w:tcBorders>
            <w:vAlign w:val="center"/>
          </w:tcPr>
          <w:p w14:paraId="1EFA3A4D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hAnsi="Cambria"/>
                <w:b/>
                <w:sz w:val="14"/>
                <w:szCs w:val="14"/>
              </w:rPr>
              <w:t>SAMPLE SIZE</w:t>
            </w:r>
          </w:p>
        </w:tc>
        <w:tc>
          <w:tcPr>
            <w:tcW w:w="993" w:type="dxa"/>
            <w:tcBorders>
              <w:top w:val="double" w:sz="4" w:space="0" w:color="000000"/>
              <w:left w:val="double" w:sz="4" w:space="0" w:color="000000"/>
            </w:tcBorders>
            <w:vAlign w:val="center"/>
          </w:tcPr>
          <w:p w14:paraId="009B68EE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hAnsi="Cambria"/>
                <w:b/>
                <w:sz w:val="14"/>
                <w:szCs w:val="14"/>
              </w:rPr>
              <w:t>CRITICAL DEFECTIVE FOUND</w:t>
            </w:r>
          </w:p>
        </w:tc>
        <w:tc>
          <w:tcPr>
            <w:tcW w:w="1084" w:type="dxa"/>
            <w:tcBorders>
              <w:top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6515147A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hAnsi="Cambria"/>
                <w:b/>
                <w:sz w:val="14"/>
                <w:szCs w:val="14"/>
              </w:rPr>
              <w:t>CRITICAL DEFECTIVE ALLOWED</w:t>
            </w:r>
          </w:p>
        </w:tc>
        <w:tc>
          <w:tcPr>
            <w:tcW w:w="1274" w:type="dxa"/>
            <w:tcBorders>
              <w:top w:val="double" w:sz="4" w:space="0" w:color="000000"/>
              <w:left w:val="double" w:sz="4" w:space="0" w:color="000000"/>
            </w:tcBorders>
            <w:vAlign w:val="center"/>
          </w:tcPr>
          <w:p w14:paraId="74BF77FE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eastAsia="SimSun" w:hAnsi="Cambria"/>
                <w:b/>
                <w:sz w:val="14"/>
                <w:szCs w:val="14"/>
              </w:rPr>
              <w:t>MAJOR DEFECTIVE FOUND</w:t>
            </w:r>
          </w:p>
        </w:tc>
        <w:tc>
          <w:tcPr>
            <w:tcW w:w="1274" w:type="dxa"/>
            <w:tcBorders>
              <w:top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706B3140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eastAsia="SimSun" w:hAnsi="Cambria"/>
                <w:b/>
                <w:sz w:val="14"/>
                <w:szCs w:val="14"/>
              </w:rPr>
              <w:t>MAJOR DEFECTIVE ALLOWED</w:t>
            </w:r>
          </w:p>
        </w:tc>
        <w:tc>
          <w:tcPr>
            <w:tcW w:w="1274" w:type="dxa"/>
            <w:tcBorders>
              <w:top w:val="double" w:sz="4" w:space="0" w:color="000000"/>
              <w:left w:val="double" w:sz="4" w:space="0" w:color="000000"/>
            </w:tcBorders>
            <w:vAlign w:val="center"/>
          </w:tcPr>
          <w:p w14:paraId="5B4D4654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eastAsia="SimSun" w:hAnsi="Cambria"/>
                <w:b/>
                <w:sz w:val="14"/>
                <w:szCs w:val="14"/>
              </w:rPr>
              <w:t>MINOR DEFECTIVE FOUND</w:t>
            </w:r>
          </w:p>
        </w:tc>
        <w:tc>
          <w:tcPr>
            <w:tcW w:w="1183" w:type="dxa"/>
            <w:tcBorders>
              <w:top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3E8FFBE0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eastAsia="SimSun" w:hAnsi="Cambria"/>
                <w:b/>
                <w:sz w:val="14"/>
                <w:szCs w:val="14"/>
              </w:rPr>
              <w:t>MINOR DEFECTIVE ALLOWED</w:t>
            </w:r>
          </w:p>
        </w:tc>
        <w:tc>
          <w:tcPr>
            <w:tcW w:w="938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  <w:vAlign w:val="center"/>
          </w:tcPr>
          <w:p w14:paraId="34BEA7C7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eastAsia="SimSun" w:hAnsi="Cambria"/>
                <w:b/>
                <w:sz w:val="14"/>
                <w:szCs w:val="14"/>
              </w:rPr>
              <w:t>PASS / FAIL</w:t>
            </w:r>
          </w:p>
        </w:tc>
      </w:tr>
      <w:tr w:rsidR="00111B8D" w:rsidRPr="00C2021C" w14:paraId="098D959D" w14:textId="77777777" w:rsidTr="008F1E66">
        <w:trPr>
          <w:trHeight w:val="365"/>
          <w:jc w:val="center"/>
        </w:trPr>
        <w:tc>
          <w:tcPr>
            <w:tcW w:w="1119" w:type="dxa"/>
            <w:vMerge w:val="restart"/>
            <w:tcBorders>
              <w:left w:val="double" w:sz="4" w:space="0" w:color="000000"/>
            </w:tcBorders>
            <w:vAlign w:val="center"/>
          </w:tcPr>
          <w:p w14:paraId="30AA7DB2" w14:textId="27E31629" w:rsidR="00111B8D" w:rsidRPr="00466F6A" w:rsidRDefault="00111B8D" w:rsidP="00111B8D">
            <w:pPr>
              <w:jc w:val="center"/>
              <w:rPr>
                <w:rFonts w:ascii="Cambria" w:hAnsi="Cambria" w:cs="Arial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Pillow Case</w:t>
            </w:r>
          </w:p>
        </w:tc>
        <w:tc>
          <w:tcPr>
            <w:tcW w:w="1418" w:type="dxa"/>
            <w:vAlign w:val="center"/>
          </w:tcPr>
          <w:p w14:paraId="17A4E158" w14:textId="76AFE93D" w:rsidR="00111B8D" w:rsidRPr="00031A81" w:rsidRDefault="00111B8D" w:rsidP="00111B8D">
            <w:pPr>
              <w:jc w:val="center"/>
              <w:rPr>
                <w:rFonts w:ascii="Cambria" w:hAnsi="Cambria" w:cs="Arial"/>
                <w:bCs/>
                <w:color w:val="000099"/>
                <w:sz w:val="14"/>
                <w:szCs w:val="14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50x70</w:t>
            </w:r>
          </w:p>
        </w:tc>
        <w:tc>
          <w:tcPr>
            <w:tcW w:w="850" w:type="dxa"/>
            <w:vMerge w:val="restart"/>
            <w:tcBorders>
              <w:right w:val="double" w:sz="4" w:space="0" w:color="000000"/>
            </w:tcBorders>
            <w:vAlign w:val="center"/>
          </w:tcPr>
          <w:p w14:paraId="2B65B1FB" w14:textId="525369E7" w:rsidR="00111B8D" w:rsidRDefault="00111B8D" w:rsidP="00111B8D">
            <w:pPr>
              <w:jc w:val="center"/>
              <w:rPr>
                <w:rFonts w:ascii="Cambria" w:hAnsi="Cambria" w:cs="Arial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80</w:t>
            </w:r>
          </w:p>
        </w:tc>
        <w:tc>
          <w:tcPr>
            <w:tcW w:w="993" w:type="dxa"/>
            <w:vMerge w:val="restart"/>
            <w:tcBorders>
              <w:left w:val="double" w:sz="4" w:space="0" w:color="000000"/>
            </w:tcBorders>
            <w:vAlign w:val="center"/>
          </w:tcPr>
          <w:p w14:paraId="7769A8D2" w14:textId="2439FF7F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00</w:t>
            </w:r>
          </w:p>
        </w:tc>
        <w:tc>
          <w:tcPr>
            <w:tcW w:w="1084" w:type="dxa"/>
            <w:vMerge w:val="restart"/>
            <w:tcBorders>
              <w:right w:val="double" w:sz="4" w:space="0" w:color="000000"/>
            </w:tcBorders>
            <w:shd w:val="clear" w:color="auto" w:fill="F2F2F2"/>
            <w:vAlign w:val="center"/>
          </w:tcPr>
          <w:p w14:paraId="2B7E7ACC" w14:textId="600B78D6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00</w:t>
            </w:r>
          </w:p>
        </w:tc>
        <w:tc>
          <w:tcPr>
            <w:tcW w:w="1274" w:type="dxa"/>
            <w:vMerge w:val="restart"/>
            <w:tcBorders>
              <w:left w:val="double" w:sz="4" w:space="0" w:color="000000"/>
            </w:tcBorders>
            <w:vAlign w:val="center"/>
          </w:tcPr>
          <w:p w14:paraId="2E39BD5A" w14:textId="22813161" w:rsidR="00111B8D" w:rsidRPr="00AB6421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1</w:t>
            </w:r>
          </w:p>
        </w:tc>
        <w:tc>
          <w:tcPr>
            <w:tcW w:w="1274" w:type="dxa"/>
            <w:vMerge w:val="restart"/>
            <w:tcBorders>
              <w:right w:val="double" w:sz="4" w:space="0" w:color="000000"/>
            </w:tcBorders>
            <w:shd w:val="clear" w:color="auto" w:fill="F2F2F2"/>
            <w:vAlign w:val="center"/>
          </w:tcPr>
          <w:p w14:paraId="7821E5FB" w14:textId="2D8198AE" w:rsidR="00111B8D" w:rsidRPr="00572610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3</w:t>
            </w:r>
          </w:p>
        </w:tc>
        <w:tc>
          <w:tcPr>
            <w:tcW w:w="1274" w:type="dxa"/>
            <w:vMerge w:val="restart"/>
            <w:tcBorders>
              <w:left w:val="double" w:sz="4" w:space="0" w:color="000000"/>
            </w:tcBorders>
            <w:vAlign w:val="center"/>
          </w:tcPr>
          <w:p w14:paraId="4780C88B" w14:textId="5A3C3072" w:rsidR="00111B8D" w:rsidRPr="00AB6421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2</w:t>
            </w:r>
          </w:p>
        </w:tc>
        <w:tc>
          <w:tcPr>
            <w:tcW w:w="1183" w:type="dxa"/>
            <w:vMerge w:val="restart"/>
            <w:tcBorders>
              <w:right w:val="double" w:sz="4" w:space="0" w:color="000000"/>
            </w:tcBorders>
            <w:shd w:val="clear" w:color="auto" w:fill="F2F2F2"/>
            <w:vAlign w:val="center"/>
          </w:tcPr>
          <w:p w14:paraId="329A47CD" w14:textId="26AC483B" w:rsidR="00111B8D" w:rsidRPr="00572610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5</w:t>
            </w:r>
          </w:p>
        </w:tc>
        <w:tc>
          <w:tcPr>
            <w:tcW w:w="938" w:type="dxa"/>
            <w:vMerge w:val="restart"/>
            <w:tcBorders>
              <w:left w:val="double" w:sz="4" w:space="0" w:color="000000"/>
              <w:right w:val="double" w:sz="4" w:space="0" w:color="000000"/>
            </w:tcBorders>
            <w:vAlign w:val="center"/>
          </w:tcPr>
          <w:p w14:paraId="63C14C00" w14:textId="154ABB4A" w:rsidR="00111B8D" w:rsidRPr="00572610" w:rsidRDefault="00111B8D" w:rsidP="00111B8D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  <w:t>PASS</w:t>
            </w:r>
          </w:p>
        </w:tc>
      </w:tr>
      <w:tr w:rsidR="00466F6A" w:rsidRPr="00C2021C" w14:paraId="5C270B9A" w14:textId="77777777" w:rsidTr="00442940">
        <w:trPr>
          <w:trHeight w:val="375"/>
          <w:jc w:val="center"/>
        </w:trPr>
        <w:tc>
          <w:tcPr>
            <w:tcW w:w="2537" w:type="dxa"/>
            <w:gridSpan w:val="2"/>
            <w:tcBorders>
              <w:left w:val="double" w:sz="4" w:space="0" w:color="000000"/>
              <w:bottom w:val="double" w:sz="4" w:space="0" w:color="000000"/>
            </w:tcBorders>
            <w:vAlign w:val="center"/>
          </w:tcPr>
          <w:p w14:paraId="140CEF68" w14:textId="1E68ACF2" w:rsidR="00466F6A" w:rsidRPr="00C2021C" w:rsidRDefault="00466F6A" w:rsidP="00466F6A">
            <w:pPr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  <w:t>Total</w:t>
            </w:r>
            <w:r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  <w:t>: -</w:t>
            </w:r>
          </w:p>
        </w:tc>
        <w:tc>
          <w:tcPr>
            <w:tcW w:w="850" w:type="dxa"/>
            <w:tcBorders>
              <w:bottom w:val="double" w:sz="4" w:space="0" w:color="000000"/>
              <w:right w:val="double" w:sz="4" w:space="0" w:color="000000"/>
            </w:tcBorders>
            <w:vAlign w:val="center"/>
          </w:tcPr>
          <w:p w14:paraId="4F492686" w14:textId="47B47A92" w:rsidR="00466F6A" w:rsidRPr="00C2021C" w:rsidRDefault="00111B8D" w:rsidP="00466F6A">
            <w:pPr>
              <w:jc w:val="center"/>
              <w:rPr>
                <w:rFonts w:ascii="Cambria" w:hAnsi="Cambria" w:cs="Arial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80</w:t>
            </w:r>
          </w:p>
        </w:tc>
        <w:tc>
          <w:tcPr>
            <w:tcW w:w="993" w:type="dxa"/>
            <w:tcBorders>
              <w:left w:val="double" w:sz="4" w:space="0" w:color="000000"/>
              <w:bottom w:val="double" w:sz="4" w:space="0" w:color="000000"/>
            </w:tcBorders>
            <w:vAlign w:val="center"/>
          </w:tcPr>
          <w:p w14:paraId="4457AFEE" w14:textId="4F61B7A0" w:rsidR="00466F6A" w:rsidRPr="00C2021C" w:rsidRDefault="00466F6A" w:rsidP="00466F6A">
            <w:pPr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00</w:t>
            </w:r>
          </w:p>
        </w:tc>
        <w:tc>
          <w:tcPr>
            <w:tcW w:w="1084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730521B6" w14:textId="1B12C9D2" w:rsidR="00466F6A" w:rsidRPr="00C2021C" w:rsidRDefault="00466F6A" w:rsidP="00466F6A">
            <w:pPr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00</w:t>
            </w:r>
          </w:p>
        </w:tc>
        <w:tc>
          <w:tcPr>
            <w:tcW w:w="1274" w:type="dxa"/>
            <w:tcBorders>
              <w:left w:val="double" w:sz="4" w:space="0" w:color="000000"/>
              <w:bottom w:val="double" w:sz="4" w:space="0" w:color="000000"/>
            </w:tcBorders>
            <w:vAlign w:val="center"/>
          </w:tcPr>
          <w:p w14:paraId="26EB44AC" w14:textId="14AE8CB2" w:rsidR="00466F6A" w:rsidRPr="00AB6421" w:rsidRDefault="00111B8D" w:rsidP="00466F6A">
            <w:pPr>
              <w:jc w:val="center"/>
              <w:rPr>
                <w:rFonts w:ascii="Cambria" w:hAnsi="Cambria" w:cs="Arial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1</w:t>
            </w:r>
          </w:p>
        </w:tc>
        <w:tc>
          <w:tcPr>
            <w:tcW w:w="1274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2AB63036" w14:textId="0F5375A8" w:rsidR="00466F6A" w:rsidRPr="00572610" w:rsidRDefault="00466F6A" w:rsidP="00466F6A">
            <w:pPr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3</w:t>
            </w:r>
          </w:p>
        </w:tc>
        <w:tc>
          <w:tcPr>
            <w:tcW w:w="1274" w:type="dxa"/>
            <w:tcBorders>
              <w:left w:val="double" w:sz="4" w:space="0" w:color="000000"/>
              <w:bottom w:val="double" w:sz="4" w:space="0" w:color="000000"/>
            </w:tcBorders>
            <w:vAlign w:val="center"/>
          </w:tcPr>
          <w:p w14:paraId="2A644429" w14:textId="03A87E2C" w:rsidR="00466F6A" w:rsidRPr="00AB6421" w:rsidRDefault="00466F6A" w:rsidP="00466F6A">
            <w:pPr>
              <w:jc w:val="center"/>
              <w:rPr>
                <w:rFonts w:ascii="Cambria" w:hAnsi="Cambria" w:cs="Arial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2</w:t>
            </w:r>
          </w:p>
        </w:tc>
        <w:tc>
          <w:tcPr>
            <w:tcW w:w="1183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6397A9BE" w14:textId="10E68B27" w:rsidR="00466F6A" w:rsidRPr="00572610" w:rsidRDefault="00111B8D" w:rsidP="00466F6A">
            <w:pPr>
              <w:jc w:val="center"/>
              <w:rPr>
                <w:rFonts w:ascii="Cambria" w:hAnsi="Cambria" w:cs="Arial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5</w:t>
            </w:r>
          </w:p>
        </w:tc>
        <w:tc>
          <w:tcPr>
            <w:tcW w:w="938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C57B77D" w14:textId="081FB3D0" w:rsidR="00466F6A" w:rsidRPr="00572610" w:rsidRDefault="00466F6A" w:rsidP="00466F6A">
            <w:pPr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  <w:t>PASS</w:t>
            </w:r>
          </w:p>
        </w:tc>
      </w:tr>
    </w:tbl>
    <w:p w14:paraId="74DD6BEC" w14:textId="77777777" w:rsidR="00DF37B9" w:rsidRDefault="00DF37B9" w:rsidP="00B92AB1">
      <w:pPr>
        <w:rPr>
          <w:rFonts w:ascii="Cambria" w:hAnsi="Cambria" w:cs="Arial"/>
          <w:sz w:val="18"/>
          <w:lang w:val="en-GB"/>
        </w:rPr>
      </w:pPr>
    </w:p>
    <w:p w14:paraId="494FF5A4" w14:textId="77777777" w:rsidR="00466F6A" w:rsidRDefault="00466F6A" w:rsidP="00B92AB1">
      <w:pPr>
        <w:rPr>
          <w:rFonts w:ascii="Cambria" w:hAnsi="Cambria" w:cs="Arial"/>
          <w:sz w:val="18"/>
          <w:lang w:val="en-GB"/>
        </w:rPr>
      </w:pPr>
    </w:p>
    <w:p w14:paraId="6BADCC75" w14:textId="77777777" w:rsidR="00466F6A" w:rsidRPr="00C2021C" w:rsidRDefault="00466F6A" w:rsidP="00B92AB1">
      <w:pPr>
        <w:rPr>
          <w:rFonts w:ascii="Cambria" w:hAnsi="Cambria" w:cs="Arial"/>
          <w:sz w:val="18"/>
          <w:lang w:val="en-GB"/>
        </w:rPr>
      </w:pPr>
    </w:p>
    <w:tbl>
      <w:tblPr>
        <w:tblW w:w="10902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573"/>
        <w:gridCol w:w="160"/>
        <w:gridCol w:w="459"/>
        <w:gridCol w:w="1395"/>
        <w:gridCol w:w="287"/>
        <w:gridCol w:w="452"/>
        <w:gridCol w:w="1961"/>
        <w:gridCol w:w="315"/>
        <w:gridCol w:w="450"/>
        <w:gridCol w:w="1850"/>
      </w:tblGrid>
      <w:tr w:rsidR="00F52D3B" w:rsidRPr="00C2021C" w14:paraId="4DCB805F" w14:textId="77777777" w:rsidTr="00652229">
        <w:trPr>
          <w:trHeight w:hRule="exact" w:val="461"/>
          <w:jc w:val="center"/>
        </w:trPr>
        <w:tc>
          <w:tcPr>
            <w:tcW w:w="3573" w:type="dxa"/>
            <w:hideMark/>
          </w:tcPr>
          <w:p w14:paraId="0E952616" w14:textId="77777777" w:rsidR="00F52D3B" w:rsidRPr="00C2021C" w:rsidRDefault="00F52D3B" w:rsidP="00652229">
            <w:pPr>
              <w:snapToGrid w:val="0"/>
              <w:spacing w:before="60" w:after="60"/>
              <w:jc w:val="center"/>
              <w:rPr>
                <w:rFonts w:ascii="Cambria" w:hAnsi="Cambria"/>
                <w:b/>
                <w:sz w:val="22"/>
                <w:szCs w:val="22"/>
                <w:lang w:val="en-GB"/>
              </w:rPr>
            </w:pPr>
            <w:r w:rsidRPr="00C2021C">
              <w:rPr>
                <w:rFonts w:ascii="Cambria" w:hAnsi="Cambria"/>
                <w:b/>
                <w:sz w:val="22"/>
                <w:szCs w:val="22"/>
                <w:lang w:val="en-GB"/>
              </w:rPr>
              <w:t>INSPECTION</w:t>
            </w:r>
            <w:r w:rsidRPr="00C2021C">
              <w:rPr>
                <w:rFonts w:ascii="Cambria" w:eastAsia="Arial" w:hAnsi="Cambria"/>
                <w:b/>
                <w:sz w:val="22"/>
                <w:szCs w:val="22"/>
                <w:lang w:val="en-GB"/>
              </w:rPr>
              <w:t xml:space="preserve"> </w:t>
            </w:r>
            <w:r w:rsidRPr="00C2021C">
              <w:rPr>
                <w:rFonts w:ascii="Cambria" w:hAnsi="Cambria"/>
                <w:b/>
                <w:sz w:val="22"/>
                <w:szCs w:val="22"/>
                <w:lang w:val="en-GB"/>
              </w:rPr>
              <w:t>CONCLUSION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AE2DDBB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sz w:val="22"/>
                <w:szCs w:val="22"/>
                <w:lang w:val="en-GB"/>
              </w:rPr>
            </w:pPr>
          </w:p>
        </w:tc>
        <w:tc>
          <w:tcPr>
            <w:tcW w:w="4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C610A34" w14:textId="46F7630F" w:rsidR="00F52D3B" w:rsidRPr="00BA2D93" w:rsidRDefault="00F52D3B" w:rsidP="00652229">
            <w:pPr>
              <w:snapToGrid w:val="0"/>
              <w:spacing w:before="60" w:after="60"/>
              <w:jc w:val="center"/>
              <w:rPr>
                <w:rFonts w:ascii="Cambria" w:hAnsi="Cambria"/>
                <w:b/>
                <w:color w:val="000099"/>
                <w:sz w:val="32"/>
                <w:szCs w:val="32"/>
                <w:lang w:val="en-GB"/>
              </w:rPr>
            </w:pPr>
            <w:r>
              <w:rPr>
                <w:rFonts w:ascii="Wingdings 2" w:hAnsi="Wingdings 2" w:eastAsia="Cambria"/>
                <w:b/>
                <w:sz w:val="32"/>
              </w:rPr>
              <w:sym w:font="Wingdings 2" w:char="F050"/>
            </w:r>
          </w:p>
        </w:tc>
        <w:tc>
          <w:tcPr>
            <w:tcW w:w="1395" w:type="dxa"/>
            <w:hideMark/>
          </w:tcPr>
          <w:p w14:paraId="71D13A5D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b/>
                <w:sz w:val="22"/>
                <w:szCs w:val="22"/>
                <w:lang w:val="en-GB"/>
              </w:rPr>
            </w:pPr>
            <w:r w:rsidRPr="00C2021C">
              <w:rPr>
                <w:rFonts w:ascii="Cambria" w:hAnsi="Cambria"/>
                <w:b/>
                <w:sz w:val="22"/>
                <w:szCs w:val="22"/>
                <w:lang w:val="en-GB"/>
              </w:rPr>
              <w:t>CONFORM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2B8FAF3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sz w:val="22"/>
                <w:szCs w:val="22"/>
                <w:lang w:val="en-GB"/>
              </w:rPr>
            </w:pPr>
          </w:p>
        </w:tc>
        <w:tc>
          <w:tcPr>
            <w:tcW w:w="4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7FE4D1" w14:textId="7E56B8C6" w:rsidR="00F52D3B" w:rsidRPr="00C2021C" w:rsidRDefault="00F52D3B" w:rsidP="00652229">
            <w:pPr>
              <w:jc w:val="center"/>
              <w:rPr>
                <w:rFonts w:ascii="Cambria" w:hAnsi="Cambria"/>
                <w:color w:val="FF0000"/>
                <w:sz w:val="24"/>
                <w:szCs w:val="24"/>
              </w:rPr>
            </w:pPr>
          </w:p>
        </w:tc>
        <w:tc>
          <w:tcPr>
            <w:tcW w:w="1961" w:type="dxa"/>
            <w:hideMark/>
          </w:tcPr>
          <w:p w14:paraId="7E79E3AA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b/>
                <w:sz w:val="22"/>
                <w:szCs w:val="22"/>
                <w:lang w:val="en-GB"/>
              </w:rPr>
            </w:pPr>
            <w:r w:rsidRPr="00C2021C">
              <w:rPr>
                <w:rFonts w:ascii="Cambria" w:hAnsi="Cambria"/>
                <w:b/>
                <w:sz w:val="22"/>
                <w:szCs w:val="22"/>
                <w:lang w:val="en-GB"/>
              </w:rPr>
              <w:t>NOT CONFORM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51FFB61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sz w:val="22"/>
                <w:szCs w:val="22"/>
                <w:lang w:val="en-GB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FB6D36" w14:textId="1BA0014E" w:rsidR="00F52D3B" w:rsidRPr="00C2021C" w:rsidRDefault="003245C5" w:rsidP="00652229">
            <w:pPr>
              <w:snapToGrid w:val="0"/>
              <w:spacing w:before="60" w:after="60"/>
              <w:rPr>
                <w:rFonts w:ascii="Cambria" w:hAnsi="Cambria"/>
                <w:b/>
                <w:color w:val="FF0000"/>
                <w:sz w:val="22"/>
                <w:szCs w:val="22"/>
                <w:lang w:val="en-GB"/>
              </w:rPr>
            </w:pPr>
          </w:p>
        </w:tc>
        <w:tc>
          <w:tcPr>
            <w:tcW w:w="1850" w:type="dxa"/>
            <w:hideMark/>
          </w:tcPr>
          <w:p w14:paraId="06999A92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b/>
                <w:sz w:val="22"/>
                <w:szCs w:val="22"/>
                <w:lang w:val="en-GB"/>
              </w:rPr>
            </w:pPr>
            <w:r w:rsidRPr="00C2021C">
              <w:rPr>
                <w:rFonts w:ascii="Cambria" w:hAnsi="Cambria"/>
                <w:b/>
                <w:sz w:val="22"/>
                <w:szCs w:val="22"/>
                <w:lang w:val="en-GB"/>
              </w:rPr>
              <w:t xml:space="preserve">PENDING </w:t>
            </w:r>
          </w:p>
        </w:tc>
      </w:tr>
    </w:tbl>
    <w:p w14:paraId="7AA69222" w14:textId="77777777" w:rsidR="00466F6A" w:rsidRDefault="00466F6A" w:rsidP="009B1AEA">
      <w:pPr>
        <w:ind w:left="-1170" w:right="-576"/>
        <w:rPr>
          <w:b/>
          <w:sz w:val="22"/>
          <w:szCs w:val="22"/>
          <w:u w:val="single"/>
        </w:rPr>
      </w:pPr>
    </w:p>
    <w:p w14:paraId="51A163DC" w14:textId="77777777" w:rsidR="00466F6A" w:rsidRDefault="00466F6A" w:rsidP="009B1AEA">
      <w:pPr>
        <w:ind w:left="-1170" w:right="-576"/>
        <w:rPr>
          <w:b/>
          <w:sz w:val="22"/>
          <w:szCs w:val="22"/>
          <w:u w:val="single"/>
        </w:rPr>
      </w:pPr>
    </w:p>
    <w:p w14:paraId="36C626E9" w14:textId="3780C397" w:rsidR="009B1AEA" w:rsidRDefault="009B1AEA" w:rsidP="009B1AEA">
      <w:pPr>
        <w:ind w:left="-1170" w:right="-576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Additional Comments (if any)</w:t>
      </w:r>
      <w:r w:rsidRPr="00BF1AC7">
        <w:rPr>
          <w:b/>
          <w:sz w:val="22"/>
          <w:szCs w:val="22"/>
          <w:u w:val="single"/>
        </w:rPr>
        <w:t>:</w:t>
      </w:r>
    </w:p>
    <w:p w14:paraId="6ACF9A6C" w14:textId="77777777" w:rsidR="009B1AEA" w:rsidRPr="00D207EA" w:rsidRDefault="009B1AEA" w:rsidP="009B1AEA">
      <w:pPr>
        <w:ind w:left="-1170" w:right="-576"/>
        <w:rPr>
          <w:b/>
          <w:sz w:val="16"/>
          <w:szCs w:val="16"/>
          <w:u w:val="single"/>
        </w:rPr>
      </w:pPr>
    </w:p>
    <w:tbl>
      <w:tblPr>
        <w:tblpPr w:leftFromText="180" w:rightFromText="180" w:vertAnchor="text" w:horzAnchor="margin" w:tblpXSpec="center" w:tblpY="21"/>
        <w:tblW w:w="11388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1534"/>
        <w:gridCol w:w="1529"/>
        <w:gridCol w:w="823"/>
        <w:gridCol w:w="7502"/>
      </w:tblGrid>
      <w:tr w:rsidR="009B1AEA" w:rsidRPr="00DF585E" w14:paraId="35B955E3" w14:textId="77777777" w:rsidTr="00442940">
        <w:trPr>
          <w:trHeight w:val="260"/>
        </w:trPr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42303" w14:textId="77777777" w:rsidR="009B1AEA" w:rsidRPr="00DF585E" w:rsidRDefault="009B1AEA" w:rsidP="001552E6">
            <w:pPr>
              <w:jc w:val="center"/>
              <w:rPr>
                <w:rFonts w:eastAsia="SimSun"/>
                <w:b/>
                <w:sz w:val="18"/>
                <w:szCs w:val="18"/>
                <w:lang w:eastAsia="zh-CN"/>
              </w:rPr>
            </w:pPr>
            <w:r w:rsidRPr="00DF585E">
              <w:rPr>
                <w:rFonts w:eastAsia="SimSun" w:hint="eastAsia"/>
                <w:b/>
                <w:sz w:val="18"/>
                <w:szCs w:val="18"/>
                <w:lang w:eastAsia="zh-CN"/>
              </w:rPr>
              <w:t>PO N</w:t>
            </w:r>
            <w:r w:rsidRPr="00DF585E">
              <w:rPr>
                <w:rFonts w:eastAsia="SimSun"/>
                <w:b/>
                <w:sz w:val="18"/>
                <w:szCs w:val="18"/>
                <w:lang w:eastAsia="zh-CN"/>
              </w:rPr>
              <w:t>umber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FF4A5" w14:textId="77777777" w:rsidR="009B1AEA" w:rsidRPr="00DF585E" w:rsidRDefault="009B1AEA" w:rsidP="001552E6">
            <w:pPr>
              <w:jc w:val="center"/>
              <w:rPr>
                <w:b/>
                <w:sz w:val="18"/>
                <w:szCs w:val="18"/>
              </w:rPr>
            </w:pPr>
            <w:r w:rsidRPr="00DF585E">
              <w:rPr>
                <w:b/>
                <w:sz w:val="18"/>
                <w:szCs w:val="18"/>
              </w:rPr>
              <w:t>SKU / Style</w:t>
            </w:r>
            <w:r>
              <w:rPr>
                <w:b/>
                <w:sz w:val="18"/>
                <w:szCs w:val="18"/>
              </w:rPr>
              <w:t xml:space="preserve"> </w:t>
            </w:r>
            <w:r w:rsidRPr="00DF585E">
              <w:rPr>
                <w:b/>
                <w:sz w:val="18"/>
                <w:szCs w:val="18"/>
              </w:rPr>
              <w:t>#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92D85" w14:textId="77777777" w:rsidR="009B1AEA" w:rsidRPr="00DF585E" w:rsidRDefault="009B1AEA" w:rsidP="001552E6">
            <w:pPr>
              <w:jc w:val="center"/>
              <w:rPr>
                <w:b/>
                <w:sz w:val="18"/>
                <w:szCs w:val="18"/>
              </w:rPr>
            </w:pPr>
            <w:r w:rsidRPr="00DF585E">
              <w:rPr>
                <w:b/>
                <w:sz w:val="18"/>
                <w:szCs w:val="18"/>
              </w:rPr>
              <w:t>Color</w:t>
            </w:r>
          </w:p>
        </w:tc>
        <w:tc>
          <w:tcPr>
            <w:tcW w:w="7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3F70C" w14:textId="77777777" w:rsidR="009B1AEA" w:rsidRDefault="009B1AEA" w:rsidP="001552E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Comments</w:t>
            </w:r>
          </w:p>
        </w:tc>
      </w:tr>
      <w:tr w:rsidR="00111B8D" w:rsidRPr="00DF585E" w14:paraId="59469B96" w14:textId="77777777" w:rsidTr="005C713F">
        <w:trPr>
          <w:trHeight w:val="346"/>
        </w:trPr>
        <w:tc>
          <w:tcPr>
            <w:tcW w:w="1534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60DBA3" w14:textId="0165630A" w:rsidR="00111B8D" w:rsidRPr="00B324A1" w:rsidRDefault="005C713F" w:rsidP="00111B8D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529" w:type="dxa"/>
            <w:vAlign w:val="center"/>
          </w:tcPr>
          <w:p w14:paraId="2DD6F440" w14:textId="0D6B0540" w:rsidR="00111B8D" w:rsidRPr="00B324A1" w:rsidRDefault="00111B8D" w:rsidP="00111B8D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823" w:type="dxa"/>
            <w:vAlign w:val="center"/>
          </w:tcPr>
          <w:p w14:paraId="2A6514A4" w14:textId="357AF95B" w:rsidR="00111B8D" w:rsidRPr="006A004C" w:rsidRDefault="00111B8D" w:rsidP="00111B8D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02" w:type="dxa"/>
            <w:tcBorders>
              <w:right w:val="single" w:sz="4" w:space="0" w:color="auto"/>
            </w:tcBorders>
            <w:vAlign w:val="center"/>
          </w:tcPr>
          <w:p w14:paraId="02D5A5CF" w14:textId="77777777" w:rsidR="00111B8D" w:rsidRPr="00B324A1" w:rsidRDefault="00111B8D" w:rsidP="00111B8D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</w:tbl>
    <w:p w14:paraId="748CE616" w14:textId="4341F0E7" w:rsidR="00DF4880" w:rsidRPr="00DF4880" w:rsidRDefault="0007710D" w:rsidP="00DF4880">
      <w:pPr>
        <w:spacing w:line="360" w:lineRule="auto"/>
        <w:ind w:left="-1170" w:right="-871"/>
        <w:rPr>
          <w:rFonts w:ascii="Cambria" w:hAnsi="Cambria"/>
          <w:b/>
          <w:sz w:val="24"/>
          <w:szCs w:val="24"/>
          <w:u w:val="single"/>
          <w:lang w:val="en-GB"/>
        </w:rPr>
      </w:pPr>
      <w:r w:rsidRPr="00C2021C">
        <w:rPr>
          <w:rFonts w:ascii="Cambria" w:hAnsi="Cambria"/>
          <w:b/>
          <w:sz w:val="24"/>
          <w:szCs w:val="24"/>
          <w:u w:val="single"/>
          <w:lang w:val="en-GB"/>
        </w:rPr>
        <w:lastRenderedPageBreak/>
        <w:t>REFERENCE SAMPLES &amp; SPECIFICATIONS:</w:t>
      </w:r>
    </w:p>
    <w:tbl>
      <w:tblPr>
        <w:tblW w:w="11344" w:type="dxa"/>
        <w:jc w:val="center"/>
        <w:tblLook w:val="04A0" w:firstRow="1" w:lastRow="0" w:firstColumn="1" w:lastColumn="0" w:noHBand="0" w:noVBand="1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703"/>
        <w:gridCol w:w="1443"/>
        <w:gridCol w:w="1262"/>
        <w:gridCol w:w="1262"/>
        <w:gridCol w:w="1443"/>
        <w:gridCol w:w="1624"/>
        <w:gridCol w:w="1607"/>
      </w:tblGrid>
      <w:tr w:rsidR="00665988" w:rsidRPr="00C2021C" w14:paraId="3BA5EC12" w14:textId="77777777" w:rsidTr="00546C57">
        <w:trPr>
          <w:trHeight w:val="424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69C01" w14:textId="77777777" w:rsidR="0007710D" w:rsidRPr="00C2021C" w:rsidRDefault="0007710D" w:rsidP="00652229">
            <w:pPr>
              <w:rPr>
                <w:rFonts w:ascii="Cambria" w:hAnsi="Cambria"/>
                <w:b/>
                <w:bCs/>
                <w:color w:val="000000"/>
                <w:sz w:val="18"/>
                <w:szCs w:val="18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8"/>
                <w:szCs w:val="18"/>
                <w:lang w:eastAsia="en-IN" w:bidi="hi-IN"/>
              </w:rPr>
              <w:t>STANDARD &amp; REFERENCE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B7428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GB" w:eastAsia="en-IN" w:bidi="hi-IN"/>
              </w:rPr>
              <w:t xml:space="preserve">Provided by Customer to Cot-House Office 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3F94C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GB" w:eastAsia="en-IN" w:bidi="hi-IN"/>
              </w:rPr>
              <w:t xml:space="preserve">Provided by Customer to Supplier 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FD67D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GB" w:eastAsia="en-IN" w:bidi="hi-IN"/>
              </w:rPr>
              <w:t>Supplier's Counter / Record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4593E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GB" w:eastAsia="en-IN" w:bidi="hi-IN"/>
              </w:rPr>
              <w:t>Not Available (Actual findings Reported)</w:t>
            </w:r>
          </w:p>
        </w:tc>
        <w:tc>
          <w:tcPr>
            <w:tcW w:w="1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08594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GB" w:eastAsia="en-IN" w:bidi="hi-IN"/>
              </w:rPr>
              <w:t>WITH Customer's Authentication (Sign/Stamp)</w:t>
            </w:r>
          </w:p>
        </w:tc>
        <w:tc>
          <w:tcPr>
            <w:tcW w:w="1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14160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  <w:t>WITHOUT Customer's authentication (Sign/Stamp)</w:t>
            </w:r>
          </w:p>
        </w:tc>
      </w:tr>
      <w:tr w:rsidR="00665988" w:rsidRPr="00C2021C" w14:paraId="0B920510" w14:textId="77777777" w:rsidTr="00546C57">
        <w:trPr>
          <w:trHeight w:val="424"/>
          <w:jc w:val="center"/>
        </w:trPr>
        <w:tc>
          <w:tcPr>
            <w:tcW w:w="2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E5377" w14:textId="77777777" w:rsidR="0007710D" w:rsidRPr="00C2021C" w:rsidRDefault="0007710D" w:rsidP="00652229">
            <w:pPr>
              <w:rPr>
                <w:rFonts w:ascii="Cambria" w:hAnsi="Cambria"/>
                <w:b/>
                <w:bCs/>
                <w:color w:val="000000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lang w:val="en-GB" w:eastAsia="en-IN" w:bidi="hi-IN"/>
              </w:rPr>
              <w:t>Reference Samples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4EFC6" w14:textId="77777777" w:rsidR="0007710D" w:rsidRPr="00C2021C" w:rsidRDefault="0007710D" w:rsidP="00652229">
            <w:pPr>
              <w:jc w:val="center"/>
              <w:rPr>
                <w:rFonts w:ascii="Cambria" w:hAnsi="Cambria"/>
                <w:color w:val="000000"/>
                <w:sz w:val="28"/>
                <w:szCs w:val="28"/>
                <w:lang w:val="en-IN" w:eastAsia="en-IN" w:bidi="hi-IN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8"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F35DA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1CB82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8EF81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8E0F5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B0093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</w:tr>
      <w:tr w:rsidR="00665988" w:rsidRPr="00C2021C" w14:paraId="63E87CB3" w14:textId="77777777" w:rsidTr="00546C57">
        <w:trPr>
          <w:trHeight w:val="424"/>
          <w:jc w:val="center"/>
        </w:trPr>
        <w:tc>
          <w:tcPr>
            <w:tcW w:w="2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8DB73" w14:textId="77777777" w:rsidR="0007710D" w:rsidRPr="00C2021C" w:rsidRDefault="0007710D" w:rsidP="00652229">
            <w:pPr>
              <w:rPr>
                <w:rFonts w:ascii="Cambria" w:hAnsi="Cambria"/>
                <w:b/>
                <w:bCs/>
                <w:color w:val="000000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lang w:val="en-GB" w:eastAsia="en-IN" w:bidi="hi-IN"/>
              </w:rPr>
              <w:t>Specification File/Details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7C429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D3CA0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B96E6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8C80D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F7409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36AE5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</w:tr>
    </w:tbl>
    <w:p w14:paraId="781F7564" w14:textId="77777777" w:rsidR="003245C5" w:rsidRDefault="003245C5" w:rsidP="00607796">
      <w:pPr>
        <w:ind w:left="-1134" w:right="-578"/>
        <w:rPr>
          <w:rFonts w:ascii="Cambria" w:hAnsi="Cambria"/>
          <w:b/>
          <w:sz w:val="16"/>
          <w:szCs w:val="16"/>
        </w:rPr>
      </w:pPr>
    </w:p>
    <w:tbl>
      <w:tblPr>
        <w:tblW w:w="11105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5549"/>
        <w:gridCol w:w="5556"/>
      </w:tblGrid>
      <w:tr w:rsidR="00B6513C" w:rsidRPr="00C2021C" w14:paraId="7333A0DF" w14:textId="77777777" w:rsidTr="00CC2C92">
        <w:trPr>
          <w:trHeight w:val="273"/>
          <w:jc w:val="center"/>
        </w:trPr>
        <w:tc>
          <w:tcPr>
            <w:tcW w:w="11105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C45911" w:themeFill="accent2" w:themeFillShade="BF"/>
            <w:vAlign w:val="center"/>
          </w:tcPr>
          <w:p w14:paraId="0C3BF506" w14:textId="77777777" w:rsidR="00091122" w:rsidRPr="00C2021C" w:rsidRDefault="00091122" w:rsidP="001552E6">
            <w:pPr>
              <w:jc w:val="center"/>
              <w:rPr>
                <w:rFonts w:ascii="Cambria" w:hAnsi="Cambria" w:cs="Arial"/>
                <w:color w:val="FFFFFF" w:themeColor="background1"/>
              </w:rPr>
            </w:pPr>
            <w:r w:rsidRPr="00C2021C">
              <w:rPr>
                <w:rFonts w:ascii="Cambria" w:hAnsi="Cambria" w:cs="Arial"/>
                <w:b/>
                <w:i/>
                <w:color w:val="FFFFFF" w:themeColor="background1"/>
              </w:rPr>
              <w:t>Standards vs Production Photos</w:t>
            </w:r>
          </w:p>
        </w:tc>
      </w:tr>
      <w:tr w:rsidR="00B6513C" w:rsidRPr="005A472E" w14:paraId="513B6195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549" w:type="dxa"/>
            <w:vAlign w:val="center"/>
          </w:tcPr>
          <w:p w14:paraId="1EAF85F9" w14:textId="1E21C6FA" w:rsidR="00091122" w:rsidRPr="005A472E" w:rsidRDefault="00512679" w:rsidP="001552E6">
            <w:pPr>
              <w:tabs>
                <w:tab w:val="center" w:pos="2592"/>
                <w:tab w:val="left" w:pos="3975"/>
              </w:tabs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</w:p>
        </w:tc>
        <w:tc>
          <w:tcPr>
            <w:tcW w:w="5556" w:type="dxa"/>
            <w:vAlign w:val="center"/>
          </w:tcPr>
          <w:p w14:paraId="4EB357C8" w14:textId="7328EA01" w:rsidR="00091122" w:rsidRPr="005A472E" w:rsidRDefault="00512679" w:rsidP="001552E6">
            <w:pPr>
              <w:tabs>
                <w:tab w:val="center" w:pos="2592"/>
                <w:tab w:val="left" w:pos="3975"/>
              </w:tabs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</w:p>
        </w:tc>
      </w:tr>
      <w:tr w:rsidR="00111B8D" w:rsidRPr="005A472E" w14:paraId="6FDD9F99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549" w:type="dxa"/>
            <w:vAlign w:val="center"/>
          </w:tcPr>
          <w:p w14:paraId="0B545D5B" w14:textId="6F7BAC7E" w:rsidR="00111B8D" w:rsidRPr="005A472E" w:rsidRDefault="00111B8D" w:rsidP="001552E6">
            <w:pPr>
              <w:tabs>
                <w:tab w:val="center" w:pos="2592"/>
                <w:tab w:val="left" w:pos="3975"/>
              </w:tabs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  <w:tc>
          <w:tcPr>
            <w:tcW w:w="5556" w:type="dxa"/>
            <w:vAlign w:val="center"/>
          </w:tcPr>
          <w:p w14:paraId="3E8E303E" w14:textId="76955E7F" w:rsidR="00111B8D" w:rsidRPr="005A472E" w:rsidRDefault="00111B8D" w:rsidP="001552E6">
            <w:pPr>
              <w:tabs>
                <w:tab w:val="center" w:pos="2592"/>
                <w:tab w:val="left" w:pos="3975"/>
              </w:tabs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  <w:tr w:rsidR="00111B8D" w:rsidRPr="005A472E" w14:paraId="0693CF12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11105" w:type="dxa"/>
            <w:gridSpan w:val="2"/>
            <w:vAlign w:val="center"/>
          </w:tcPr>
          <w:p w14:paraId="6F4A0AF8" w14:textId="058D6065" w:rsidR="00111B8D" w:rsidRPr="005A472E" w:rsidRDefault="00512679" w:rsidP="001552E6">
            <w:pPr>
              <w:tabs>
                <w:tab w:val="center" w:pos="2592"/>
                <w:tab w:val="left" w:pos="3975"/>
              </w:tabs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</w:p>
        </w:tc>
      </w:tr>
      <w:tr w:rsidR="00111B8D" w14:paraId="0128C6FF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11105" w:type="dxa"/>
            <w:gridSpan w:val="2"/>
            <w:vAlign w:val="center"/>
          </w:tcPr>
          <w:p w14:paraId="2C5983FA" w14:textId="4C505041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  <w:tr w:rsidR="00111B8D" w14:paraId="1CA7D3CC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5549" w:type="dxa"/>
            <w:vAlign w:val="center"/>
          </w:tcPr>
          <w:p w14:paraId="589A8BAD" w14:textId="73B71BBE" w:rsidR="00111B8D" w:rsidRDefault="00512679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556" w:type="dxa"/>
            <w:vAlign w:val="center"/>
          </w:tcPr>
          <w:p w14:paraId="3BED60D0" w14:textId="6986700D" w:rsidR="00111B8D" w:rsidRDefault="00512679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111B8D" w14:paraId="2AF26248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5549" w:type="dxa"/>
            <w:vAlign w:val="center"/>
          </w:tcPr>
          <w:p w14:paraId="71848F1C" w14:textId="14F5D0D0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  <w:tc>
          <w:tcPr>
            <w:tcW w:w="5556" w:type="dxa"/>
            <w:vAlign w:val="center"/>
          </w:tcPr>
          <w:p w14:paraId="057314D2" w14:textId="35587E79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  <w:tr w:rsidR="00512679" w14:paraId="7D32524C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11105" w:type="dxa"/>
            <w:gridSpan w:val="2"/>
            <w:vAlign w:val="center"/>
          </w:tcPr>
          <w:p w14:paraId="4CA1FB4B" w14:textId="19BE1455" w:rsidR="00512679" w:rsidRDefault="00512679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111B8D" w14:paraId="05BBE967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11105" w:type="dxa"/>
            <w:gridSpan w:val="2"/>
            <w:vAlign w:val="center"/>
          </w:tcPr>
          <w:p w14:paraId="1501EBB3" w14:textId="34E84566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  <w:tr w:rsidR="00111B8D" w14:paraId="787E4D7C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5549" w:type="dxa"/>
            <w:vAlign w:val="center"/>
          </w:tcPr>
          <w:p w14:paraId="00A26834" w14:textId="43131D2C" w:rsidR="00111B8D" w:rsidRDefault="00512679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556" w:type="dxa"/>
            <w:vAlign w:val="center"/>
          </w:tcPr>
          <w:p w14:paraId="718438A7" w14:textId="1661C257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111B8D" w14:paraId="3C99A18F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5549" w:type="dxa"/>
            <w:vAlign w:val="center"/>
          </w:tcPr>
          <w:p w14:paraId="580C9BD6" w14:textId="00B7F101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  <w:tc>
          <w:tcPr>
            <w:tcW w:w="5556" w:type="dxa"/>
            <w:vAlign w:val="center"/>
          </w:tcPr>
          <w:p w14:paraId="76C34777" w14:textId="08069CBF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  <w:tr w:rsidR="00111B8D" w14:paraId="0F483D00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11105" w:type="dxa"/>
            <w:gridSpan w:val="2"/>
            <w:vAlign w:val="center"/>
          </w:tcPr>
          <w:p w14:paraId="4624DD3D" w14:textId="06C5803B" w:rsidR="00111B8D" w:rsidRDefault="00512679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111B8D" w14:paraId="6F9F9695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11105" w:type="dxa"/>
            <w:gridSpan w:val="2"/>
            <w:vAlign w:val="center"/>
          </w:tcPr>
          <w:p w14:paraId="2945A389" w14:textId="6215F17A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</w:tbl>
    <w:p w14:paraId="14D995E6" w14:textId="77777777" w:rsidR="004E790E" w:rsidRDefault="004E790E" w:rsidP="00607796">
      <w:pPr>
        <w:ind w:left="-1134" w:right="-578"/>
        <w:rPr>
          <w:rFonts w:ascii="Cambria" w:hAnsi="Cambria"/>
          <w:b/>
          <w:sz w:val="16"/>
          <w:szCs w:val="16"/>
        </w:rPr>
      </w:pPr>
    </w:p>
    <w:p w14:paraId="6FA69280" w14:textId="7EA79BEC" w:rsidR="009468FC" w:rsidRDefault="009468FC" w:rsidP="009468FC">
      <w:pPr>
        <w:spacing w:line="360" w:lineRule="auto"/>
        <w:ind w:left="-1080" w:right="-871"/>
        <w:rPr>
          <w:rFonts w:ascii="Cambria" w:hAnsi="Cambria"/>
          <w:b/>
          <w:sz w:val="24"/>
          <w:szCs w:val="24"/>
          <w:u w:val="single"/>
          <w:lang w:val="en-GB"/>
        </w:rPr>
      </w:pPr>
      <w:r w:rsidRPr="00C2021C">
        <w:rPr>
          <w:rFonts w:ascii="Cambria" w:hAnsi="Cambria"/>
          <w:b/>
          <w:sz w:val="24"/>
          <w:szCs w:val="24"/>
          <w:u w:val="single"/>
          <w:lang w:val="en-GB"/>
        </w:rPr>
        <w:t>LAB TEST REPORT:</w:t>
      </w:r>
      <w:r w:rsidR="00C57A78">
        <w:rPr>
          <w:rFonts w:ascii="Cambria" w:hAnsi="Cambria"/>
          <w:b/>
          <w:sz w:val="24"/>
          <w:szCs w:val="24"/>
          <w:u w:val="single"/>
          <w:lang w:val="en-GB"/>
        </w:rPr>
        <w:t xml:space="preserve"> </w:t>
      </w:r>
    </w:p>
    <w:tbl>
      <w:tblPr>
        <w:tblW w:w="11272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77"/>
        <w:gridCol w:w="637"/>
        <w:gridCol w:w="637"/>
        <w:gridCol w:w="637"/>
        <w:gridCol w:w="944"/>
        <w:gridCol w:w="4740"/>
      </w:tblGrid>
      <w:tr w:rsidR="008C2FCE" w:rsidRPr="00C2021C" w14:paraId="461C9990" w14:textId="77777777" w:rsidTr="00266E9B">
        <w:trPr>
          <w:trHeight w:val="468"/>
          <w:jc w:val="center"/>
        </w:trPr>
        <w:tc>
          <w:tcPr>
            <w:tcW w:w="3677" w:type="dxa"/>
            <w:shd w:val="clear" w:color="auto" w:fill="D9D9D9"/>
            <w:vAlign w:val="center"/>
          </w:tcPr>
          <w:p w14:paraId="08E2AD65" w14:textId="03787085" w:rsidR="008C2FCE" w:rsidRPr="00C2021C" w:rsidRDefault="008C2FCE" w:rsidP="008C2FCE">
            <w:pPr>
              <w:snapToGrid w:val="0"/>
              <w:jc w:val="center"/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</w:pPr>
            <w:r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  <w:t>LAB</w:t>
            </w:r>
            <w:r w:rsidRPr="00C2021C"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  <w:t xml:space="preserve"> TEST</w:t>
            </w:r>
            <w:r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  <w:t xml:space="preserve"> REQUIREMENTS</w:t>
            </w:r>
          </w:p>
        </w:tc>
        <w:tc>
          <w:tcPr>
            <w:tcW w:w="637" w:type="dxa"/>
            <w:shd w:val="clear" w:color="auto" w:fill="D9D9D9"/>
            <w:vAlign w:val="center"/>
          </w:tcPr>
          <w:p w14:paraId="7B22AEA4" w14:textId="3D88BE2A" w:rsidR="008C2FCE" w:rsidRPr="00C2021C" w:rsidRDefault="008C2FCE" w:rsidP="008C2FCE">
            <w:pPr>
              <w:snapToGrid w:val="0"/>
              <w:jc w:val="center"/>
              <w:rPr>
                <w:rFonts w:ascii="Cambria" w:hAnsi="Cambria"/>
                <w:b/>
                <w:bCs/>
                <w:sz w:val="16"/>
                <w:szCs w:val="16"/>
              </w:rPr>
            </w:pPr>
            <w:r>
              <w:rPr>
                <w:rFonts w:ascii="Cambria" w:hAnsi="Cambria"/>
                <w:b/>
                <w:bCs/>
                <w:sz w:val="16"/>
                <w:szCs w:val="16"/>
              </w:rPr>
              <w:t>YES</w:t>
            </w:r>
          </w:p>
        </w:tc>
        <w:tc>
          <w:tcPr>
            <w:tcW w:w="637" w:type="dxa"/>
            <w:shd w:val="clear" w:color="auto" w:fill="D9D9D9"/>
            <w:vAlign w:val="center"/>
          </w:tcPr>
          <w:p w14:paraId="7C92B732" w14:textId="4D1DE729" w:rsidR="008C2FCE" w:rsidRPr="00C2021C" w:rsidRDefault="008C2FCE" w:rsidP="008C2FCE">
            <w:pPr>
              <w:jc w:val="center"/>
              <w:rPr>
                <w:rFonts w:ascii="Cambria" w:eastAsia="Tahoma" w:hAnsi="Cambria"/>
                <w:b/>
                <w:bCs/>
                <w:sz w:val="16"/>
                <w:szCs w:val="16"/>
              </w:rPr>
            </w:pPr>
            <w:r>
              <w:rPr>
                <w:rFonts w:ascii="Cambria" w:hAnsi="Cambria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637" w:type="dxa"/>
            <w:shd w:val="clear" w:color="auto" w:fill="D9D9D9"/>
            <w:vAlign w:val="center"/>
          </w:tcPr>
          <w:p w14:paraId="238AEF7A" w14:textId="3E43E663" w:rsidR="008C2FCE" w:rsidRPr="00C2021C" w:rsidRDefault="008C2FCE" w:rsidP="008C2FCE">
            <w:pPr>
              <w:jc w:val="center"/>
              <w:rPr>
                <w:rFonts w:ascii="Cambria" w:hAnsi="Cambria"/>
                <w:b/>
                <w:bCs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bCs/>
                <w:sz w:val="16"/>
                <w:szCs w:val="16"/>
              </w:rPr>
              <w:t>N/A</w:t>
            </w:r>
          </w:p>
        </w:tc>
        <w:tc>
          <w:tcPr>
            <w:tcW w:w="944" w:type="dxa"/>
            <w:shd w:val="clear" w:color="auto" w:fill="D9D9D9"/>
            <w:vAlign w:val="center"/>
          </w:tcPr>
          <w:p w14:paraId="2411EDF8" w14:textId="77777777" w:rsidR="008C2FCE" w:rsidRPr="00C2021C" w:rsidRDefault="008C2FCE" w:rsidP="008C2FCE">
            <w:pPr>
              <w:jc w:val="center"/>
              <w:rPr>
                <w:rFonts w:ascii="Cambria" w:hAnsi="Cambria"/>
                <w:b/>
                <w:bCs/>
                <w:sz w:val="10"/>
                <w:szCs w:val="10"/>
              </w:rPr>
            </w:pPr>
            <w:r w:rsidRPr="00C2021C">
              <w:rPr>
                <w:rFonts w:ascii="Cambria" w:hAnsi="Cambria"/>
                <w:b/>
                <w:bCs/>
                <w:sz w:val="10"/>
                <w:szCs w:val="10"/>
              </w:rPr>
              <w:t>TEST EQUIPMENT NOT AVAILABLE</w:t>
            </w:r>
          </w:p>
        </w:tc>
        <w:tc>
          <w:tcPr>
            <w:tcW w:w="4740" w:type="dxa"/>
            <w:shd w:val="clear" w:color="auto" w:fill="D9D9D9"/>
            <w:vAlign w:val="center"/>
          </w:tcPr>
          <w:p w14:paraId="5EE303FB" w14:textId="77777777" w:rsidR="008C2FCE" w:rsidRPr="00C2021C" w:rsidRDefault="008C2FCE" w:rsidP="008C2FCE">
            <w:pPr>
              <w:snapToGrid w:val="0"/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 xml:space="preserve">REMARK </w:t>
            </w:r>
          </w:p>
        </w:tc>
      </w:tr>
      <w:tr w:rsidR="008E1B14" w:rsidRPr="00C2021C" w14:paraId="0A89B40F" w14:textId="77777777" w:rsidTr="00266E9B">
        <w:trPr>
          <w:trHeight w:val="479"/>
          <w:jc w:val="center"/>
        </w:trPr>
        <w:tc>
          <w:tcPr>
            <w:tcW w:w="3677" w:type="dxa"/>
            <w:vAlign w:val="center"/>
          </w:tcPr>
          <w:p w14:paraId="523BF9EF" w14:textId="13DBF5B7" w:rsidR="008E1B14" w:rsidRPr="00C2021C" w:rsidRDefault="008E1B14" w:rsidP="008E1B14">
            <w:pPr>
              <w:rPr>
                <w:rFonts w:ascii="Cambria" w:hAnsi="Cambria"/>
                <w:b/>
                <w:iCs/>
              </w:rPr>
            </w:pPr>
            <w:r>
              <w:rPr>
                <w:rFonts w:ascii="Cambria" w:hAnsi="Cambria"/>
                <w:b/>
                <w:iCs/>
              </w:rPr>
              <w:t>Lab Test Exist</w:t>
            </w:r>
          </w:p>
        </w:tc>
        <w:tc>
          <w:tcPr>
            <w:tcW w:w="637" w:type="dxa"/>
            <w:vAlign w:val="center"/>
          </w:tcPr>
          <w:p w14:paraId="61F030BF" w14:textId="55474C34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568AF0F1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2B4A3A6C" w14:textId="6957961D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44" w:type="dxa"/>
            <w:vAlign w:val="center"/>
          </w:tcPr>
          <w:p w14:paraId="59B01826" w14:textId="77777777" w:rsidR="008E1B14" w:rsidRPr="00C2021C" w:rsidRDefault="008E1B14" w:rsidP="008E1B14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40" w:type="dxa"/>
            <w:vAlign w:val="center"/>
          </w:tcPr>
          <w:p w14:paraId="539B5E9E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  <w:tr w:rsidR="008E1B14" w:rsidRPr="00C2021C" w14:paraId="22536211" w14:textId="77777777" w:rsidTr="00266E9B">
        <w:trPr>
          <w:trHeight w:val="479"/>
          <w:jc w:val="center"/>
        </w:trPr>
        <w:tc>
          <w:tcPr>
            <w:tcW w:w="3677" w:type="dxa"/>
            <w:vAlign w:val="center"/>
          </w:tcPr>
          <w:p w14:paraId="5FCD6310" w14:textId="2D5889D8" w:rsidR="008E1B14" w:rsidRPr="00C2021C" w:rsidRDefault="008E1B14" w:rsidP="008E1B14">
            <w:pPr>
              <w:rPr>
                <w:rFonts w:ascii="Cambria" w:hAnsi="Cambria"/>
                <w:b/>
                <w:iCs/>
              </w:rPr>
            </w:pPr>
            <w:r>
              <w:rPr>
                <w:rFonts w:ascii="Cambria" w:hAnsi="Cambria"/>
                <w:b/>
                <w:iCs/>
              </w:rPr>
              <w:t>Lab Report Reviewed</w:t>
            </w:r>
          </w:p>
        </w:tc>
        <w:tc>
          <w:tcPr>
            <w:tcW w:w="637" w:type="dxa"/>
            <w:vAlign w:val="center"/>
          </w:tcPr>
          <w:p w14:paraId="655E3ED1" w14:textId="4F112C5A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6B9CC83E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78BAD713" w14:textId="4A797FD1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44" w:type="dxa"/>
            <w:vAlign w:val="center"/>
          </w:tcPr>
          <w:p w14:paraId="32D9EB1D" w14:textId="77777777" w:rsidR="008E1B14" w:rsidRPr="00C2021C" w:rsidRDefault="008E1B14" w:rsidP="008E1B14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40" w:type="dxa"/>
            <w:vAlign w:val="center"/>
          </w:tcPr>
          <w:p w14:paraId="6D1D9112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  <w:tr w:rsidR="008E1B14" w:rsidRPr="00C2021C" w14:paraId="4CA3C9A8" w14:textId="77777777" w:rsidTr="00266E9B">
        <w:trPr>
          <w:trHeight w:val="479"/>
          <w:jc w:val="center"/>
        </w:trPr>
        <w:tc>
          <w:tcPr>
            <w:tcW w:w="3677" w:type="dxa"/>
            <w:vAlign w:val="center"/>
          </w:tcPr>
          <w:p w14:paraId="73E5E9D5" w14:textId="26A226BC" w:rsidR="008E1B14" w:rsidRPr="00C2021C" w:rsidRDefault="008E1B14" w:rsidP="008E1B14">
            <w:pPr>
              <w:rPr>
                <w:rFonts w:ascii="Cambria" w:hAnsi="Cambria"/>
                <w:b/>
                <w:iCs/>
              </w:rPr>
            </w:pPr>
            <w:r>
              <w:rPr>
                <w:rFonts w:ascii="Cambria" w:hAnsi="Cambria"/>
                <w:b/>
                <w:iCs/>
              </w:rPr>
              <w:t>Lab Report as per Protocols</w:t>
            </w:r>
          </w:p>
        </w:tc>
        <w:tc>
          <w:tcPr>
            <w:tcW w:w="637" w:type="dxa"/>
            <w:vAlign w:val="center"/>
          </w:tcPr>
          <w:p w14:paraId="56489168" w14:textId="761FD8E4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38FF1487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2CC35F67" w14:textId="7882A70F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44" w:type="dxa"/>
            <w:vAlign w:val="center"/>
          </w:tcPr>
          <w:p w14:paraId="5E2FBC85" w14:textId="77777777" w:rsidR="008E1B14" w:rsidRPr="00C2021C" w:rsidRDefault="008E1B14" w:rsidP="008E1B14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40" w:type="dxa"/>
            <w:vAlign w:val="center"/>
          </w:tcPr>
          <w:p w14:paraId="68602CCE" w14:textId="77777777" w:rsidR="008E1B14" w:rsidRPr="00C2021C" w:rsidRDefault="008E1B14" w:rsidP="008E1B14">
            <w:pPr>
              <w:snapToGrid w:val="0"/>
              <w:rPr>
                <w:rFonts w:ascii="Cambria" w:hAnsi="Cambria"/>
                <w:bCs/>
                <w:sz w:val="16"/>
                <w:szCs w:val="16"/>
              </w:rPr>
            </w:pPr>
          </w:p>
        </w:tc>
      </w:tr>
      <w:tr w:rsidR="008E1B14" w:rsidRPr="00C2021C" w14:paraId="4CCA44E2" w14:textId="77777777" w:rsidTr="00266E9B">
        <w:trPr>
          <w:trHeight w:val="479"/>
          <w:jc w:val="center"/>
        </w:trPr>
        <w:tc>
          <w:tcPr>
            <w:tcW w:w="3677" w:type="dxa"/>
            <w:vAlign w:val="center"/>
          </w:tcPr>
          <w:p w14:paraId="427BFE4F" w14:textId="42E50946" w:rsidR="008E1B14" w:rsidRPr="00C2021C" w:rsidRDefault="008E1B14" w:rsidP="008E1B14">
            <w:pPr>
              <w:rPr>
                <w:rFonts w:ascii="Cambria" w:hAnsi="Cambria"/>
                <w:b/>
                <w:iCs/>
              </w:rPr>
            </w:pPr>
            <w:r>
              <w:rPr>
                <w:rFonts w:ascii="Cambria" w:hAnsi="Cambria"/>
                <w:b/>
                <w:iCs/>
              </w:rPr>
              <w:t>Any Deviation</w:t>
            </w:r>
          </w:p>
        </w:tc>
        <w:tc>
          <w:tcPr>
            <w:tcW w:w="637" w:type="dxa"/>
            <w:vAlign w:val="center"/>
          </w:tcPr>
          <w:p w14:paraId="29D7F318" w14:textId="585A4C62" w:rsidR="008E1B14" w:rsidRPr="00C2021C" w:rsidRDefault="00B176C6" w:rsidP="008E1B14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5C95A3C1" w14:textId="5BE85AE2" w:rsidR="008E1B14" w:rsidRPr="00C2021C" w:rsidRDefault="00B176C6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73B7FA41" w14:textId="5D65F762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44" w:type="dxa"/>
            <w:vAlign w:val="center"/>
          </w:tcPr>
          <w:p w14:paraId="740872F7" w14:textId="77777777" w:rsidR="008E1B14" w:rsidRPr="00C2021C" w:rsidRDefault="008E1B14" w:rsidP="008E1B14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40" w:type="dxa"/>
            <w:vAlign w:val="center"/>
          </w:tcPr>
          <w:p w14:paraId="032F688B" w14:textId="77777777" w:rsidR="008E1B14" w:rsidRPr="00C2021C" w:rsidRDefault="008E1B14" w:rsidP="008E1B14">
            <w:pPr>
              <w:snapToGrid w:val="0"/>
              <w:rPr>
                <w:rFonts w:ascii="Cambria" w:hAnsi="Cambria"/>
                <w:bCs/>
                <w:color w:val="FF0000"/>
                <w:sz w:val="16"/>
                <w:szCs w:val="16"/>
              </w:rPr>
            </w:pPr>
          </w:p>
        </w:tc>
      </w:tr>
      <w:tr w:rsidR="008E1B14" w:rsidRPr="00C2021C" w14:paraId="604BB75C" w14:textId="77777777" w:rsidTr="00266E9B">
        <w:trPr>
          <w:trHeight w:val="479"/>
          <w:jc w:val="center"/>
        </w:trPr>
        <w:tc>
          <w:tcPr>
            <w:tcW w:w="3677" w:type="dxa"/>
            <w:vAlign w:val="center"/>
          </w:tcPr>
          <w:p w14:paraId="06C16846" w14:textId="237BBB73" w:rsidR="008E1B14" w:rsidRPr="00C2021C" w:rsidRDefault="008E1B14" w:rsidP="008E1B14">
            <w:pPr>
              <w:rPr>
                <w:rFonts w:ascii="Cambria" w:hAnsi="Cambria"/>
                <w:b/>
                <w:iCs/>
              </w:rPr>
            </w:pPr>
            <w:r>
              <w:rPr>
                <w:rFonts w:ascii="Cambria" w:hAnsi="Cambria"/>
                <w:b/>
                <w:iCs/>
              </w:rPr>
              <w:t xml:space="preserve">Result </w:t>
            </w:r>
            <w:r w:rsidRPr="00B8206E">
              <w:rPr>
                <w:rFonts w:ascii="Cambria" w:hAnsi="Cambria"/>
                <w:bCs/>
                <w:iCs/>
                <w:sz w:val="16"/>
                <w:szCs w:val="16"/>
              </w:rPr>
              <w:t>(Under Commercial Tolerance or Not)</w:t>
            </w:r>
          </w:p>
        </w:tc>
        <w:tc>
          <w:tcPr>
            <w:tcW w:w="637" w:type="dxa"/>
            <w:vAlign w:val="center"/>
          </w:tcPr>
          <w:p w14:paraId="79A96CC1" w14:textId="77777777" w:rsidR="008E1B14" w:rsidRPr="00074123" w:rsidRDefault="008E1B14" w:rsidP="008E1B14">
            <w:pPr>
              <w:snapToGrid w:val="0"/>
              <w:jc w:val="center"/>
              <w:rPr>
                <w:rFonts w:ascii="Cambria" w:hAnsi="Cambria"/>
                <w:sz w:val="16"/>
                <w:szCs w:val="16"/>
              </w:rPr>
            </w:pPr>
            <w:r w:rsidRPr="00074123">
              <w:rPr>
                <w:rFonts w:ascii="Cambria" w:hAnsi="Cambria"/>
                <w:sz w:val="16"/>
                <w:szCs w:val="16"/>
              </w:rPr>
              <w:t>Pass</w:t>
            </w:r>
          </w:p>
          <w:p w14:paraId="44CA0B90" w14:textId="63081FA1" w:rsidR="008E1B14" w:rsidRPr="00C2021C" w:rsidRDefault="00B176C6" w:rsidP="008E1B14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3BFA8B60" w14:textId="77777777" w:rsidR="008E1B14" w:rsidRPr="00074123" w:rsidRDefault="008E1B14" w:rsidP="008E1B14">
            <w:pPr>
              <w:snapToGrid w:val="0"/>
              <w:jc w:val="center"/>
              <w:rPr>
                <w:rFonts w:ascii="Cambria" w:hAnsi="Cambria"/>
                <w:sz w:val="16"/>
                <w:szCs w:val="16"/>
              </w:rPr>
            </w:pPr>
            <w:r w:rsidRPr="00074123">
              <w:rPr>
                <w:rFonts w:ascii="Cambria" w:hAnsi="Cambria"/>
                <w:sz w:val="16"/>
                <w:szCs w:val="16"/>
              </w:rPr>
              <w:t>Fail</w:t>
            </w:r>
          </w:p>
          <w:p w14:paraId="162A6DC1" w14:textId="15C1BF63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74C141CD" w14:textId="3CC5677C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44" w:type="dxa"/>
            <w:vAlign w:val="center"/>
          </w:tcPr>
          <w:p w14:paraId="35065A9F" w14:textId="77777777" w:rsidR="008E1B14" w:rsidRPr="00C2021C" w:rsidRDefault="008E1B14" w:rsidP="008E1B14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40" w:type="dxa"/>
            <w:vAlign w:val="center"/>
          </w:tcPr>
          <w:p w14:paraId="4FCF570F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</w:tbl>
    <w:p w14:paraId="16B10CDC" w14:textId="77777777" w:rsidR="004E790E" w:rsidRDefault="004E790E" w:rsidP="00D87A1B">
      <w:pPr>
        <w:spacing w:line="360" w:lineRule="auto"/>
        <w:ind w:left="-1138"/>
        <w:rPr>
          <w:rFonts w:ascii="Cambria" w:hAnsi="Cambria"/>
          <w:b/>
          <w:sz w:val="24"/>
          <w:u w:val="single"/>
          <w:lang w:val="en-GB"/>
        </w:rPr>
      </w:pPr>
    </w:p>
    <w:p w14:paraId="33EB1A4A" w14:textId="283BBC3C" w:rsidR="00D87A1B" w:rsidRDefault="00D87A1B" w:rsidP="00D87A1B">
      <w:pPr>
        <w:spacing w:line="360" w:lineRule="auto"/>
        <w:ind w:left="-1138"/>
        <w:rPr>
          <w:rFonts w:ascii="Cambria" w:hAnsi="Cambria"/>
          <w:b/>
          <w:sz w:val="24"/>
          <w:u w:val="single"/>
          <w:lang w:val="en-GB"/>
        </w:rPr>
      </w:pPr>
      <w:r w:rsidRPr="00C2021C">
        <w:rPr>
          <w:rFonts w:ascii="Cambria" w:hAnsi="Cambria"/>
          <w:b/>
          <w:sz w:val="24"/>
          <w:u w:val="single"/>
          <w:lang w:val="en-GB"/>
        </w:rPr>
        <w:t>PACKING:</w:t>
      </w:r>
    </w:p>
    <w:tbl>
      <w:tblPr>
        <w:tblW w:w="11271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611"/>
        <w:gridCol w:w="707"/>
        <w:gridCol w:w="641"/>
        <w:gridCol w:w="168"/>
        <w:gridCol w:w="1077"/>
        <w:gridCol w:w="1454"/>
        <w:gridCol w:w="781"/>
        <w:gridCol w:w="366"/>
        <w:gridCol w:w="89"/>
        <w:gridCol w:w="1256"/>
        <w:gridCol w:w="179"/>
        <w:gridCol w:w="618"/>
        <w:gridCol w:w="635"/>
        <w:gridCol w:w="1689"/>
      </w:tblGrid>
      <w:tr w:rsidR="00B924B3" w:rsidRPr="00C2021C" w14:paraId="133B2835" w14:textId="77777777" w:rsidTr="001A12FC">
        <w:trPr>
          <w:trHeight w:val="338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156C71AE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B</w:t>
            </w:r>
            <w:r>
              <w:rPr>
                <w:rFonts w:ascii="Cambria" w:hAnsi="Cambria"/>
                <w:b/>
                <w:sz w:val="16"/>
                <w:szCs w:val="16"/>
              </w:rPr>
              <w:t>a</w:t>
            </w:r>
            <w:r w:rsidRPr="00C2021C">
              <w:rPr>
                <w:rFonts w:ascii="Cambria" w:hAnsi="Cambria"/>
                <w:b/>
                <w:sz w:val="16"/>
                <w:szCs w:val="16"/>
              </w:rPr>
              <w:t>g Description</w:t>
            </w:r>
          </w:p>
        </w:tc>
        <w:tc>
          <w:tcPr>
            <w:tcW w:w="707" w:type="dxa"/>
            <w:vAlign w:val="center"/>
          </w:tcPr>
          <w:p w14:paraId="7C51EEE2" w14:textId="11D972C2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>P</w:t>
            </w:r>
            <w:r w:rsidR="00540F2D">
              <w:rPr>
                <w:rFonts w:ascii="Cambria" w:hAnsi="Cambria"/>
                <w:sz w:val="16"/>
                <w:szCs w:val="16"/>
              </w:rPr>
              <w:t>L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</w:t>
            </w:r>
            <w:r w:rsidR="004B64F7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B64F7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4B64F7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808" w:type="dxa"/>
            <w:gridSpan w:val="2"/>
            <w:vAlign w:val="center"/>
          </w:tcPr>
          <w:p w14:paraId="6E4649A9" w14:textId="638FB12A" w:rsidR="00B924B3" w:rsidRPr="00C2021C" w:rsidRDefault="00B924B3" w:rsidP="00E34A55">
            <w:pPr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PE   </w:t>
            </w:r>
            <w:r w:rsidR="00A21943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21943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A21943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077" w:type="dxa"/>
            <w:vAlign w:val="center"/>
          </w:tcPr>
          <w:p w14:paraId="1984D873" w14:textId="195A6444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LDPE   </w:t>
            </w:r>
            <w:r w:rsidR="002E1980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2E1980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2E1980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53" w:type="dxa"/>
            <w:vAlign w:val="center"/>
          </w:tcPr>
          <w:p w14:paraId="18707797" w14:textId="078A07A6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PVC   </w:t>
            </w:r>
            <w:r w:rsidR="00A21943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21943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A21943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671" w:type="dxa"/>
            <w:gridSpan w:val="5"/>
            <w:vAlign w:val="center"/>
          </w:tcPr>
          <w:p w14:paraId="2DA89E18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PEVA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53" w:type="dxa"/>
            <w:gridSpan w:val="2"/>
            <w:vAlign w:val="center"/>
          </w:tcPr>
          <w:p w14:paraId="38C5C813" w14:textId="72ED0419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Fabric   </w:t>
            </w:r>
            <w:r w:rsidR="0006008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6008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60089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688" w:type="dxa"/>
            <w:vAlign w:val="center"/>
          </w:tcPr>
          <w:p w14:paraId="16995413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Others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4B42C297" w14:textId="77777777" w:rsidTr="001A12FC">
        <w:trPr>
          <w:trHeight w:val="527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5F8241C8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Bag Closures</w:t>
            </w:r>
          </w:p>
        </w:tc>
        <w:tc>
          <w:tcPr>
            <w:tcW w:w="1516" w:type="dxa"/>
            <w:gridSpan w:val="3"/>
            <w:vAlign w:val="center"/>
          </w:tcPr>
          <w:p w14:paraId="23228F44" w14:textId="6EFBB35E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Self-Adhesive  </w:t>
            </w:r>
            <w:r w:rsidR="002E1980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2E1980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2E1980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530" w:type="dxa"/>
            <w:gridSpan w:val="2"/>
            <w:vAlign w:val="center"/>
          </w:tcPr>
          <w:p w14:paraId="51D2AA40" w14:textId="6C500EDA" w:rsidR="00B924B3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Studs    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19DA460C" w14:textId="6B9F256E" w:rsidR="00071800" w:rsidRPr="00C2021C" w:rsidRDefault="00071800" w:rsidP="000718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Buttons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278F3C3B" w14:textId="5656AEC7" w:rsidR="00071800" w:rsidRPr="00C2021C" w:rsidRDefault="00071800" w:rsidP="000718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Popper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s </w:t>
            </w:r>
            <w:r>
              <w:rPr>
                <w:rFonts w:ascii="Cambria" w:hAnsi="Cambria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671" w:type="dxa"/>
            <w:gridSpan w:val="5"/>
            <w:vAlign w:val="center"/>
          </w:tcPr>
          <w:p w14:paraId="3D067721" w14:textId="4461FA8C" w:rsidR="00B924B3" w:rsidRPr="00C2021C" w:rsidRDefault="00B924B3" w:rsidP="00E34A55">
            <w:pPr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            </w:t>
            </w:r>
            <w:r w:rsidR="00060089">
              <w:rPr>
                <w:rFonts w:ascii="Cambria" w:hAnsi="Cambria"/>
                <w:sz w:val="16"/>
                <w:szCs w:val="16"/>
              </w:rPr>
              <w:t xml:space="preserve">    </w:t>
            </w:r>
            <w:r>
              <w:rPr>
                <w:rFonts w:ascii="Cambria" w:hAnsi="Cambria"/>
                <w:sz w:val="16"/>
                <w:szCs w:val="16"/>
              </w:rPr>
              <w:t xml:space="preserve"> 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Zipper </w:t>
            </w:r>
            <w:r w:rsidR="00863AF7">
              <w:rPr>
                <w:rFonts w:ascii="Cambria" w:hAnsi="Cambria"/>
                <w:sz w:val="16"/>
                <w:szCs w:val="16"/>
              </w:rPr>
              <w:t xml:space="preserve">   </w:t>
            </w:r>
            <w:r w:rsidR="002E5F0B">
              <w:rPr>
                <w:rFonts w:ascii="Cambria" w:hAnsi="Cambria"/>
                <w:sz w:val="16"/>
                <w:szCs w:val="16"/>
              </w:rPr>
              <w:t xml:space="preserve"> </w:t>
            </w:r>
            <w:r w:rsidR="00863AF7">
              <w:rPr>
                <w:rFonts w:ascii="Cambria" w:hAnsi="Cambria"/>
                <w:sz w:val="16"/>
                <w:szCs w:val="16"/>
              </w:rPr>
              <w:t xml:space="preserve">        </w:t>
            </w:r>
            <w:r>
              <w:rPr>
                <w:rFonts w:ascii="Cambria" w:hAnsi="Cambria"/>
                <w:sz w:val="16"/>
                <w:szCs w:val="16"/>
              </w:rPr>
              <w:t xml:space="preserve">  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3C1502B5" w14:textId="301F4736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Branded          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0D15ABCE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Non-Branded 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942" w:type="dxa"/>
            <w:gridSpan w:val="3"/>
            <w:vAlign w:val="center"/>
          </w:tcPr>
          <w:p w14:paraId="136CAD58" w14:textId="4F870C93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Others   </w:t>
            </w:r>
            <w:r w:rsidR="0006008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6008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60089">
              <w:rPr>
                <w:rFonts w:ascii="Cambria" w:hAnsi="Cambria"/>
                <w:sz w:val="16"/>
                <w:szCs w:val="16"/>
              </w:rPr>
              <w:fldChar w:fldCharType="end"/>
            </w:r>
            <w:r>
              <w:rPr>
                <w:rFonts w:ascii="Cambria" w:hAnsi="Cambria"/>
                <w:sz w:val="16"/>
                <w:szCs w:val="16"/>
              </w:rPr>
              <w:t xml:space="preserve"> </w:t>
            </w:r>
          </w:p>
        </w:tc>
      </w:tr>
      <w:tr w:rsidR="00B924B3" w:rsidRPr="00C2021C" w14:paraId="6A539C0B" w14:textId="77777777" w:rsidTr="001A12FC">
        <w:trPr>
          <w:trHeight w:val="310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5B2FE87B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Certification</w:t>
            </w:r>
          </w:p>
        </w:tc>
        <w:tc>
          <w:tcPr>
            <w:tcW w:w="4047" w:type="dxa"/>
            <w:gridSpan w:val="5"/>
            <w:vAlign w:val="center"/>
          </w:tcPr>
          <w:p w14:paraId="57F6976A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PROP-65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671" w:type="dxa"/>
            <w:gridSpan w:val="5"/>
            <w:vAlign w:val="center"/>
          </w:tcPr>
          <w:p w14:paraId="2A1BAA75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BE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53" w:type="dxa"/>
            <w:gridSpan w:val="2"/>
            <w:vAlign w:val="center"/>
          </w:tcPr>
          <w:p w14:paraId="02670208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Others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688" w:type="dxa"/>
            <w:vAlign w:val="center"/>
          </w:tcPr>
          <w:p w14:paraId="44C590DF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NA 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794E04F8" w14:textId="77777777" w:rsidTr="001A12FC">
        <w:trPr>
          <w:trHeight w:val="469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24964B75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Inlay Card</w:t>
            </w:r>
          </w:p>
        </w:tc>
        <w:tc>
          <w:tcPr>
            <w:tcW w:w="1348" w:type="dxa"/>
            <w:gridSpan w:val="2"/>
            <w:vAlign w:val="center"/>
          </w:tcPr>
          <w:p w14:paraId="34D98BD7" w14:textId="148E4E3A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U/J Shape </w:t>
            </w:r>
            <w:r w:rsidR="00A21943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21943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A21943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45" w:type="dxa"/>
            <w:gridSpan w:val="2"/>
            <w:vAlign w:val="center"/>
          </w:tcPr>
          <w:p w14:paraId="18D683C3" w14:textId="1C05D3C0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Hang Tag  </w:t>
            </w:r>
            <w:r w:rsidR="0006008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6008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60089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53" w:type="dxa"/>
            <w:vAlign w:val="center"/>
          </w:tcPr>
          <w:p w14:paraId="78897C58" w14:textId="12D995CC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>Belly Band</w:t>
            </w:r>
            <w:r w:rsidR="004E790E">
              <w:rPr>
                <w:rFonts w:ascii="Cambria" w:hAnsi="Cambria"/>
                <w:sz w:val="16"/>
                <w:szCs w:val="16"/>
              </w:rPr>
              <w:t xml:space="preserve"> / Banderole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 </w:t>
            </w:r>
            <w:r w:rsidR="00A21943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21943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A21943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36" w:type="dxa"/>
            <w:gridSpan w:val="3"/>
            <w:vAlign w:val="center"/>
          </w:tcPr>
          <w:p w14:paraId="4D743820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Book Fold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56" w:type="dxa"/>
            <w:vAlign w:val="center"/>
          </w:tcPr>
          <w:p w14:paraId="7E99FCB6" w14:textId="6F120AB4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Insert   </w:t>
            </w:r>
            <w:r w:rsidR="00556A6B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56A6B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556A6B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32" w:type="dxa"/>
            <w:gridSpan w:val="3"/>
            <w:vAlign w:val="center"/>
          </w:tcPr>
          <w:p w14:paraId="7480D131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Header with Hanger 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688" w:type="dxa"/>
            <w:vAlign w:val="center"/>
          </w:tcPr>
          <w:p w14:paraId="0CE64767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OTHERS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58E6F9C8" w14:textId="77777777" w:rsidTr="001A12FC">
        <w:trPr>
          <w:trHeight w:val="338"/>
          <w:jc w:val="center"/>
        </w:trPr>
        <w:tc>
          <w:tcPr>
            <w:tcW w:w="1611" w:type="dxa"/>
            <w:vMerge w:val="restart"/>
            <w:shd w:val="clear" w:color="auto" w:fill="F2F2F2"/>
            <w:vAlign w:val="center"/>
          </w:tcPr>
          <w:p w14:paraId="41219408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Stickers &amp; Barcode</w:t>
            </w:r>
          </w:p>
        </w:tc>
        <w:tc>
          <w:tcPr>
            <w:tcW w:w="1348" w:type="dxa"/>
            <w:gridSpan w:val="2"/>
            <w:vAlign w:val="center"/>
          </w:tcPr>
          <w:p w14:paraId="4038CD26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Size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45" w:type="dxa"/>
            <w:gridSpan w:val="2"/>
            <w:vAlign w:val="center"/>
          </w:tcPr>
          <w:p w14:paraId="5E230744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Break Pack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53" w:type="dxa"/>
            <w:vAlign w:val="center"/>
          </w:tcPr>
          <w:p w14:paraId="00DA9B17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Barcode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492" w:type="dxa"/>
            <w:gridSpan w:val="4"/>
            <w:vAlign w:val="center"/>
          </w:tcPr>
          <w:p w14:paraId="5D7C7D99" w14:textId="4A13A8FC" w:rsidR="00B924B3" w:rsidRPr="00C2021C" w:rsidRDefault="00B924B3" w:rsidP="00B231C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Poly Bag </w:t>
            </w:r>
            <w:r w:rsidR="00340E53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40E53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340E53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3121" w:type="dxa"/>
            <w:gridSpan w:val="4"/>
            <w:vAlign w:val="center"/>
          </w:tcPr>
          <w:p w14:paraId="0BEB31ED" w14:textId="3BE0DB9E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Holograms </w:t>
            </w:r>
            <w:r w:rsidR="00976465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76465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976465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56CCD45C" w14:textId="77777777" w:rsidTr="001A12FC">
        <w:trPr>
          <w:trHeight w:val="338"/>
          <w:jc w:val="center"/>
        </w:trPr>
        <w:tc>
          <w:tcPr>
            <w:tcW w:w="1611" w:type="dxa"/>
            <w:vMerge/>
            <w:shd w:val="clear" w:color="auto" w:fill="F2F2F2"/>
            <w:vAlign w:val="center"/>
          </w:tcPr>
          <w:p w14:paraId="30095FB3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</w:p>
        </w:tc>
        <w:tc>
          <w:tcPr>
            <w:tcW w:w="1348" w:type="dxa"/>
            <w:gridSpan w:val="2"/>
            <w:vAlign w:val="center"/>
          </w:tcPr>
          <w:p w14:paraId="72A91B09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Pre-Tickets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698" w:type="dxa"/>
            <w:gridSpan w:val="3"/>
            <w:vAlign w:val="center"/>
          </w:tcPr>
          <w:p w14:paraId="5C7F0D45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Kimball Labels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492" w:type="dxa"/>
            <w:gridSpan w:val="4"/>
            <w:vAlign w:val="center"/>
          </w:tcPr>
          <w:p w14:paraId="112D0A94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Price Stickers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3121" w:type="dxa"/>
            <w:gridSpan w:val="4"/>
            <w:vAlign w:val="center"/>
          </w:tcPr>
          <w:p w14:paraId="07FB8292" w14:textId="0B088B82" w:rsidR="00B924B3" w:rsidRPr="00C2021C" w:rsidRDefault="00340E5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7D1D9E"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  <w:t>Printed Safety &amp; Recycled Logo</w:t>
            </w:r>
            <w:r w:rsidR="00B924B3">
              <w:rPr>
                <w:rFonts w:ascii="Cambria" w:hAnsi="Cambria"/>
                <w:sz w:val="16"/>
                <w:szCs w:val="16"/>
              </w:rPr>
              <w:t xml:space="preserve"> </w:t>
            </w:r>
            <w:r w:rsidR="00B924B3"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B924B3"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B924B3"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  <w:r w:rsidR="005136C1">
              <w:rPr>
                <w:rFonts w:ascii="Cambria" w:hAnsi="Cambria"/>
                <w:sz w:val="16"/>
                <w:szCs w:val="16"/>
              </w:rPr>
              <w:t xml:space="preserve"> </w:t>
            </w:r>
          </w:p>
        </w:tc>
      </w:tr>
      <w:tr w:rsidR="00B924B3" w:rsidRPr="00C2021C" w14:paraId="55CF3564" w14:textId="77777777" w:rsidTr="001A12FC">
        <w:trPr>
          <w:trHeight w:val="441"/>
          <w:jc w:val="center"/>
        </w:trPr>
        <w:tc>
          <w:tcPr>
            <w:tcW w:w="1611" w:type="dxa"/>
            <w:shd w:val="clear" w:color="auto" w:fill="F2F2F2"/>
            <w:vAlign w:val="center"/>
            <w:hideMark/>
          </w:tcPr>
          <w:p w14:paraId="0AFBA58B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Pack Description</w:t>
            </w:r>
          </w:p>
        </w:tc>
        <w:tc>
          <w:tcPr>
            <w:tcW w:w="1516" w:type="dxa"/>
            <w:gridSpan w:val="3"/>
            <w:vAlign w:val="center"/>
            <w:hideMark/>
          </w:tcPr>
          <w:p w14:paraId="730A69FC" w14:textId="77777777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Individual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077" w:type="dxa"/>
            <w:vAlign w:val="center"/>
            <w:hideMark/>
          </w:tcPr>
          <w:p w14:paraId="7190D3FE" w14:textId="2F4453B5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Set     </w:t>
            </w:r>
            <w:r w:rsidR="001D6240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D6240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1D6240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53" w:type="dxa"/>
            <w:vAlign w:val="center"/>
            <w:hideMark/>
          </w:tcPr>
          <w:p w14:paraId="5C21A365" w14:textId="19F1F3FB" w:rsidR="005136C1" w:rsidRPr="00C2021C" w:rsidRDefault="00B924B3" w:rsidP="0044294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Master Poly </w:t>
            </w:r>
            <w:r w:rsidR="002E1980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2E1980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2E1980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36" w:type="dxa"/>
            <w:gridSpan w:val="3"/>
            <w:vAlign w:val="center"/>
            <w:hideMark/>
          </w:tcPr>
          <w:p w14:paraId="118637BB" w14:textId="074648DC" w:rsidR="00B924B3" w:rsidRPr="00C2021C" w:rsidRDefault="00B924B3" w:rsidP="00615A88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Inner as Poly Bag  </w:t>
            </w:r>
            <w:r w:rsidR="00C124F4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C124F4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C124F4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56" w:type="dxa"/>
            <w:vAlign w:val="center"/>
          </w:tcPr>
          <w:p w14:paraId="6514B2D5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Zipper Closure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32" w:type="dxa"/>
            <w:gridSpan w:val="3"/>
            <w:vAlign w:val="center"/>
          </w:tcPr>
          <w:p w14:paraId="661D9488" w14:textId="130CB80A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>String / Draw Co</w:t>
            </w:r>
            <w:r w:rsidR="00AD50A2">
              <w:rPr>
                <w:rFonts w:ascii="Cambria" w:hAnsi="Cambria"/>
                <w:sz w:val="16"/>
                <w:szCs w:val="16"/>
              </w:rPr>
              <w:t>r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d </w:t>
            </w:r>
            <w:r w:rsidR="0006008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6008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60089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688" w:type="dxa"/>
            <w:vAlign w:val="center"/>
            <w:hideMark/>
          </w:tcPr>
          <w:p w14:paraId="17D8089D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 Closures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5393FDF6" w14:textId="77777777" w:rsidTr="001A12FC">
        <w:trPr>
          <w:trHeight w:hRule="exact" w:val="426"/>
          <w:jc w:val="center"/>
        </w:trPr>
        <w:tc>
          <w:tcPr>
            <w:tcW w:w="1611" w:type="dxa"/>
            <w:shd w:val="clear" w:color="auto" w:fill="F2F2F2"/>
            <w:vAlign w:val="center"/>
            <w:hideMark/>
          </w:tcPr>
          <w:p w14:paraId="09402CAD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Inner Pack</w:t>
            </w:r>
          </w:p>
        </w:tc>
        <w:tc>
          <w:tcPr>
            <w:tcW w:w="1516" w:type="dxa"/>
            <w:gridSpan w:val="3"/>
            <w:vAlign w:val="center"/>
          </w:tcPr>
          <w:p w14:paraId="7DFE992C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Polybag Holes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530" w:type="dxa"/>
            <w:gridSpan w:val="2"/>
            <w:vAlign w:val="center"/>
          </w:tcPr>
          <w:p w14:paraId="2B473342" w14:textId="5533E5FD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Polybag Suffocation Warning  </w:t>
            </w:r>
            <w:r w:rsidR="00EC336D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EC336D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EC336D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671" w:type="dxa"/>
            <w:gridSpan w:val="5"/>
            <w:vAlign w:val="center"/>
          </w:tcPr>
          <w:p w14:paraId="658631A2" w14:textId="77777777" w:rsidR="00B924B3" w:rsidRPr="00C2021C" w:rsidRDefault="00B924B3" w:rsidP="00B231C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Inner Pack Marking/Sticker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942" w:type="dxa"/>
            <w:gridSpan w:val="3"/>
            <w:vAlign w:val="center"/>
          </w:tcPr>
          <w:p w14:paraId="682AF8B4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Inner Pack sealed by: </w:t>
            </w:r>
          </w:p>
        </w:tc>
      </w:tr>
      <w:tr w:rsidR="00B924B3" w:rsidRPr="00C2021C" w14:paraId="7D8A60D2" w14:textId="77777777" w:rsidTr="001A12FC">
        <w:trPr>
          <w:trHeight w:hRule="exact" w:val="348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6F82A7C5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Stiffener</w:t>
            </w:r>
          </w:p>
        </w:tc>
        <w:tc>
          <w:tcPr>
            <w:tcW w:w="1516" w:type="dxa"/>
            <w:gridSpan w:val="3"/>
            <w:vAlign w:val="center"/>
          </w:tcPr>
          <w:p w14:paraId="026B35DE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556A6B">
              <w:rPr>
                <w:rFonts w:ascii="Cambria" w:hAnsi="Cambria"/>
                <w:b/>
                <w:bCs/>
                <w:sz w:val="16"/>
                <w:szCs w:val="16"/>
              </w:rPr>
              <w:t>3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Ply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530" w:type="dxa"/>
            <w:gridSpan w:val="2"/>
            <w:vAlign w:val="center"/>
          </w:tcPr>
          <w:p w14:paraId="65FE3E84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556A6B">
              <w:rPr>
                <w:rFonts w:ascii="Cambria" w:hAnsi="Cambria"/>
                <w:b/>
                <w:bCs/>
                <w:sz w:val="16"/>
                <w:szCs w:val="16"/>
              </w:rPr>
              <w:t>5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Ply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147" w:type="dxa"/>
            <w:gridSpan w:val="2"/>
            <w:vAlign w:val="center"/>
          </w:tcPr>
          <w:p w14:paraId="65B148FC" w14:textId="56EEF0E5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White </w:t>
            </w:r>
            <w:r w:rsidR="00EA2241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EA2241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EA2241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345" w:type="dxa"/>
            <w:gridSpan w:val="2"/>
            <w:vAlign w:val="center"/>
          </w:tcPr>
          <w:p w14:paraId="5D49E621" w14:textId="076D9183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Brown </w:t>
            </w:r>
            <w:r w:rsidR="00EA2241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EA2241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EA2241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3121" w:type="dxa"/>
            <w:gridSpan w:val="4"/>
            <w:vAlign w:val="center"/>
          </w:tcPr>
          <w:p w14:paraId="770E601E" w14:textId="19D210FA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Cutting Protector:     </w:t>
            </w:r>
            <w:r w:rsidR="0005731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5731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57319">
              <w:rPr>
                <w:rFonts w:ascii="Cambria" w:hAnsi="Cambria"/>
                <w:sz w:val="16"/>
                <w:szCs w:val="16"/>
              </w:rPr>
              <w:fldChar w:fldCharType="end"/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YES   </w:t>
            </w:r>
            <w:r w:rsidR="00556A6B" w:rsidRPr="00C2021C">
              <w:rPr>
                <w:rFonts w:ascii="Cambria" w:hAnsi="Cambria"/>
                <w:sz w:val="16"/>
                <w:szCs w:val="16"/>
              </w:rPr>
              <w:t xml:space="preserve"> </w:t>
            </w:r>
            <w:r w:rsidR="0005731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5731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57319">
              <w:rPr>
                <w:rFonts w:ascii="Cambria" w:hAnsi="Cambria"/>
                <w:sz w:val="16"/>
                <w:szCs w:val="16"/>
              </w:rPr>
              <w:fldChar w:fldCharType="end"/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NO</w:t>
            </w:r>
          </w:p>
        </w:tc>
      </w:tr>
      <w:tr w:rsidR="00B924B3" w:rsidRPr="00C2021C" w14:paraId="7EF4E64C" w14:textId="77777777" w:rsidTr="001A12FC">
        <w:trPr>
          <w:trHeight w:hRule="exact" w:val="436"/>
          <w:jc w:val="center"/>
        </w:trPr>
        <w:tc>
          <w:tcPr>
            <w:tcW w:w="1611" w:type="dxa"/>
            <w:shd w:val="clear" w:color="auto" w:fill="F2F2F2"/>
            <w:vAlign w:val="center"/>
            <w:hideMark/>
          </w:tcPr>
          <w:p w14:paraId="40B1574B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Shipping Carton</w:t>
            </w:r>
          </w:p>
        </w:tc>
        <w:tc>
          <w:tcPr>
            <w:tcW w:w="2593" w:type="dxa"/>
            <w:gridSpan w:val="4"/>
            <w:vAlign w:val="center"/>
            <w:hideMark/>
          </w:tcPr>
          <w:p w14:paraId="6E6EAD96" w14:textId="7300816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Carton Ply:  </w:t>
            </w:r>
            <w:r w:rsidRPr="000B4B1D">
              <w:rPr>
                <w:rFonts w:ascii="Cambria" w:hAnsi="Cambria"/>
                <w:b/>
                <w:bCs/>
                <w:sz w:val="16"/>
                <w:szCs w:val="16"/>
              </w:rPr>
              <w:t>5</w:t>
            </w:r>
            <w:r>
              <w:rPr>
                <w:rFonts w:ascii="Cambria" w:hAnsi="Cambria"/>
                <w:sz w:val="16"/>
                <w:szCs w:val="16"/>
              </w:rPr>
              <w:t xml:space="preserve"> Ply </w:t>
            </w:r>
            <w:r w:rsidR="00556A6B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56A6B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556A6B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4125" w:type="dxa"/>
            <w:gridSpan w:val="6"/>
            <w:vAlign w:val="center"/>
            <w:hideMark/>
          </w:tcPr>
          <w:p w14:paraId="27064F6D" w14:textId="753FD9AE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Carton Poly Lining:     </w:t>
            </w:r>
            <w:r w:rsidR="00556A6B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56A6B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556A6B">
              <w:rPr>
                <w:rFonts w:ascii="Cambria" w:hAnsi="Cambria"/>
                <w:sz w:val="16"/>
                <w:szCs w:val="16"/>
              </w:rPr>
              <w:fldChar w:fldCharType="end"/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YES   </w:t>
            </w:r>
            <w:r w:rsidR="00556A6B" w:rsidRPr="00C2021C">
              <w:rPr>
                <w:rFonts w:ascii="Cambria" w:hAnsi="Cambria"/>
                <w:sz w:val="16"/>
                <w:szCs w:val="16"/>
              </w:rPr>
              <w:t xml:space="preserve"> </w:t>
            </w:r>
            <w:r w:rsidR="00556A6B"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56A6B"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556A6B"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NO</w:t>
            </w:r>
          </w:p>
        </w:tc>
        <w:tc>
          <w:tcPr>
            <w:tcW w:w="2942" w:type="dxa"/>
            <w:gridSpan w:val="3"/>
            <w:noWrap/>
            <w:vAlign w:val="center"/>
            <w:hideMark/>
          </w:tcPr>
          <w:p w14:paraId="3821CCDC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Printed       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03BCD99C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Non-Printed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32D62717" w14:textId="77777777" w:rsidTr="001A12FC">
        <w:trPr>
          <w:trHeight w:hRule="exact" w:val="348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1433ED65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Shipping Marks</w:t>
            </w:r>
          </w:p>
        </w:tc>
        <w:tc>
          <w:tcPr>
            <w:tcW w:w="2593" w:type="dxa"/>
            <w:gridSpan w:val="4"/>
            <w:vAlign w:val="center"/>
          </w:tcPr>
          <w:p w14:paraId="2726F1DE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Printed on Carton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235" w:type="dxa"/>
            <w:gridSpan w:val="2"/>
            <w:vAlign w:val="center"/>
          </w:tcPr>
          <w:p w14:paraId="1C1991A4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Carton Stickers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508" w:type="dxa"/>
            <w:gridSpan w:val="5"/>
            <w:vAlign w:val="center"/>
          </w:tcPr>
          <w:p w14:paraId="1BF4F8B4" w14:textId="1C3709ED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124F4">
              <w:rPr>
                <w:rFonts w:ascii="Cambria" w:hAnsi="Cambria"/>
                <w:b/>
                <w:bCs/>
                <w:sz w:val="16"/>
                <w:szCs w:val="16"/>
              </w:rPr>
              <w:t>4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Side </w:t>
            </w:r>
            <w:r w:rsidR="00C124F4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C124F4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C124F4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323" w:type="dxa"/>
            <w:gridSpan w:val="2"/>
            <w:vAlign w:val="center"/>
          </w:tcPr>
          <w:p w14:paraId="1FF5C6BE" w14:textId="6B1EE278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124F4">
              <w:rPr>
                <w:rFonts w:ascii="Cambria" w:hAnsi="Cambria"/>
                <w:b/>
                <w:bCs/>
                <w:sz w:val="16"/>
                <w:szCs w:val="16"/>
              </w:rPr>
              <w:t>2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Side </w:t>
            </w:r>
            <w:r w:rsidR="00C124F4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C124F4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C124F4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19F754FD" w14:textId="77777777" w:rsidTr="001A12FC">
        <w:trPr>
          <w:trHeight w:hRule="exact" w:val="436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5CA65C72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Pallets</w:t>
            </w:r>
          </w:p>
        </w:tc>
        <w:tc>
          <w:tcPr>
            <w:tcW w:w="2593" w:type="dxa"/>
            <w:gridSpan w:val="4"/>
            <w:vAlign w:val="center"/>
          </w:tcPr>
          <w:p w14:paraId="75355901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Wooden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235" w:type="dxa"/>
            <w:gridSpan w:val="2"/>
            <w:vAlign w:val="center"/>
          </w:tcPr>
          <w:p w14:paraId="1AA4622B" w14:textId="1DC3B831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1F41C1">
              <w:rPr>
                <w:rFonts w:ascii="Cambria" w:hAnsi="Cambria"/>
                <w:sz w:val="16"/>
                <w:szCs w:val="16"/>
              </w:rPr>
              <w:t xml:space="preserve">Corrugated </w:t>
            </w:r>
            <w:r w:rsidR="001F41C1" w:rsidRPr="001F41C1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F41C1" w:rsidRPr="001F41C1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1F41C1" w:rsidRPr="001F41C1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508" w:type="dxa"/>
            <w:gridSpan w:val="5"/>
            <w:vAlign w:val="center"/>
          </w:tcPr>
          <w:p w14:paraId="2F56C731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PDQS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2F2465CA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>No of Pieces/Sets</w:t>
            </w:r>
          </w:p>
        </w:tc>
        <w:tc>
          <w:tcPr>
            <w:tcW w:w="2323" w:type="dxa"/>
            <w:gridSpan w:val="2"/>
            <w:vAlign w:val="center"/>
          </w:tcPr>
          <w:p w14:paraId="2261B8B2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Others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</w:tbl>
    <w:p w14:paraId="031E17DD" w14:textId="77777777" w:rsidR="00AB6B53" w:rsidRDefault="00AB6B53" w:rsidP="00EB40A4">
      <w:pPr>
        <w:tabs>
          <w:tab w:val="left" w:pos="284"/>
        </w:tabs>
        <w:spacing w:line="360" w:lineRule="auto"/>
        <w:jc w:val="both"/>
        <w:rPr>
          <w:rFonts w:ascii="Cambria" w:hAnsi="Cambria"/>
          <w:b/>
          <w:sz w:val="14"/>
          <w:szCs w:val="24"/>
          <w:u w:val="single"/>
          <w:lang w:val="en-GB"/>
        </w:rPr>
      </w:pPr>
    </w:p>
    <w:p w14:paraId="65946B15" w14:textId="77777777" w:rsidR="00512679" w:rsidRDefault="00512679" w:rsidP="00EB40A4">
      <w:pPr>
        <w:tabs>
          <w:tab w:val="left" w:pos="284"/>
        </w:tabs>
        <w:spacing w:line="360" w:lineRule="auto"/>
        <w:jc w:val="both"/>
        <w:rPr>
          <w:rFonts w:ascii="Cambria" w:hAnsi="Cambria"/>
          <w:b/>
          <w:sz w:val="14"/>
          <w:szCs w:val="24"/>
          <w:u w:val="single"/>
          <w:lang w:val="en-GB"/>
        </w:rPr>
      </w:pPr>
    </w:p>
    <w:p w14:paraId="7C858E46" w14:textId="77777777" w:rsidR="00512679" w:rsidRDefault="00512679" w:rsidP="00EB40A4">
      <w:pPr>
        <w:tabs>
          <w:tab w:val="left" w:pos="284"/>
        </w:tabs>
        <w:spacing w:line="360" w:lineRule="auto"/>
        <w:jc w:val="both"/>
        <w:rPr>
          <w:rFonts w:ascii="Cambria" w:hAnsi="Cambria"/>
          <w:b/>
          <w:sz w:val="14"/>
          <w:szCs w:val="24"/>
          <w:u w:val="single"/>
          <w:lang w:val="en-GB"/>
        </w:rPr>
      </w:pPr>
    </w:p>
    <w:tbl>
      <w:tblPr>
        <w:tblW w:w="6288" w:type="pct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5649"/>
        <w:gridCol w:w="5648"/>
      </w:tblGrid>
      <w:tr w:rsidR="00DA5E24" w:rsidRPr="00057319" w14:paraId="492BEDC7" w14:textId="77777777" w:rsidTr="002F2842">
        <w:trPr>
          <w:trHeight w:val="180"/>
          <w:jc w:val="center"/>
        </w:trPr>
        <w:tc>
          <w:tcPr>
            <w:tcW w:w="11297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FFCC66"/>
            <w:vAlign w:val="center"/>
          </w:tcPr>
          <w:p w14:paraId="154D1504" w14:textId="2FE29CD4" w:rsidR="00DA5E24" w:rsidRPr="00057319" w:rsidRDefault="00DA5E24" w:rsidP="00055CB0">
            <w:pPr>
              <w:jc w:val="center"/>
              <w:rPr>
                <w:rFonts w:ascii="Cambria" w:hAnsi="Cambria" w:cs="Arial"/>
              </w:rPr>
            </w:pPr>
            <w:r w:rsidRPr="00057319">
              <w:rPr>
                <w:rFonts w:ascii="Cambria" w:hAnsi="Cambria" w:cs="Arial"/>
                <w:b/>
                <w:i/>
              </w:rPr>
              <w:lastRenderedPageBreak/>
              <w:t>PACKING PHOTOS</w:t>
            </w:r>
          </w:p>
        </w:tc>
      </w:tr>
      <w:tr w:rsidR="005C4169" w:rsidRPr="00057319" w14:paraId="74C02380" w14:textId="77777777" w:rsidTr="00A02C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tcBorders>
              <w:bottom w:val="single" w:sz="4" w:space="0" w:color="auto"/>
            </w:tcBorders>
            <w:vAlign w:val="center"/>
          </w:tcPr>
          <w:p w14:paraId="0B16F3D7" w14:textId="676F4223" w:rsidR="005C4169" w:rsidRPr="00057319" w:rsidRDefault="00773352" w:rsidP="005E724A">
            <w:pPr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tcBorders>
              <w:bottom w:val="single" w:sz="4" w:space="0" w:color="auto"/>
            </w:tcBorders>
            <w:vAlign w:val="center"/>
          </w:tcPr>
          <w:p w14:paraId="3149BC0E" w14:textId="238F5FF4" w:rsidR="005C4169" w:rsidRPr="00057319" w:rsidRDefault="00773352" w:rsidP="0005731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A02C48" w:rsidRPr="00057319" w14:paraId="0CB076CD" w14:textId="77777777" w:rsidTr="00A02C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tcBorders>
              <w:bottom w:val="single" w:sz="4" w:space="0" w:color="auto"/>
            </w:tcBorders>
            <w:vAlign w:val="center"/>
          </w:tcPr>
          <w:p w14:paraId="3870C64C" w14:textId="77777777" w:rsidR="00A02C48" w:rsidRPr="00057319" w:rsidRDefault="00A02C48" w:rsidP="0005731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Cartons Stacking View</w:t>
            </w:r>
          </w:p>
        </w:tc>
        <w:tc>
          <w:tcPr>
            <w:tcW w:w="5648" w:type="dxa"/>
            <w:tcBorders>
              <w:bottom w:val="single" w:sz="4" w:space="0" w:color="auto"/>
            </w:tcBorders>
            <w:vAlign w:val="center"/>
          </w:tcPr>
          <w:p w14:paraId="36D7B7BC" w14:textId="0348BD37" w:rsidR="00A02C48" w:rsidRPr="00057319" w:rsidRDefault="00A02C48" w:rsidP="0005731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Cartons Stacking View</w:t>
            </w:r>
          </w:p>
        </w:tc>
      </w:tr>
      <w:tr w:rsidR="00801029" w:rsidRPr="00057319" w14:paraId="591F7C54" w14:textId="77777777" w:rsidTr="00A02C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tcBorders>
              <w:bottom w:val="single" w:sz="4" w:space="0" w:color="auto"/>
            </w:tcBorders>
            <w:vAlign w:val="center"/>
          </w:tcPr>
          <w:p w14:paraId="3038127E" w14:textId="685D2E16" w:rsidR="00801029" w:rsidRDefault="00773352" w:rsidP="0005731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tcBorders>
              <w:bottom w:val="single" w:sz="4" w:space="0" w:color="auto"/>
            </w:tcBorders>
            <w:vAlign w:val="center"/>
          </w:tcPr>
          <w:p w14:paraId="722A3AD2" w14:textId="6764C622" w:rsidR="00801029" w:rsidRDefault="00773352" w:rsidP="0005731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01029" w:rsidRPr="00057319" w14:paraId="6B5E37C7" w14:textId="77777777" w:rsidTr="00A02C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tcBorders>
              <w:bottom w:val="single" w:sz="4" w:space="0" w:color="auto"/>
            </w:tcBorders>
            <w:vAlign w:val="center"/>
          </w:tcPr>
          <w:p w14:paraId="2BE8D802" w14:textId="70F90DA9" w:rsidR="00801029" w:rsidRDefault="00801029" w:rsidP="0080102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Packed Carton Shipping Mark View</w:t>
            </w:r>
          </w:p>
        </w:tc>
        <w:tc>
          <w:tcPr>
            <w:tcW w:w="5648" w:type="dxa"/>
            <w:tcBorders>
              <w:bottom w:val="single" w:sz="4" w:space="0" w:color="auto"/>
            </w:tcBorders>
            <w:vAlign w:val="center"/>
          </w:tcPr>
          <w:p w14:paraId="1EB39B6C" w14:textId="0E8E04F4" w:rsidR="00801029" w:rsidRDefault="00801029" w:rsidP="0080102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Packed Carton </w:t>
            </w:r>
            <w:r w:rsidR="00773352"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Barcode Sticker</w:t>
            </w: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 View</w:t>
            </w:r>
          </w:p>
        </w:tc>
      </w:tr>
      <w:tr w:rsidR="00BA59C3" w:rsidRPr="00057319" w14:paraId="1CE0F20E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tcBorders>
              <w:bottom w:val="single" w:sz="4" w:space="0" w:color="auto"/>
            </w:tcBorders>
            <w:vAlign w:val="center"/>
          </w:tcPr>
          <w:p w14:paraId="532711C1" w14:textId="367ED202" w:rsidR="00BA59C3" w:rsidRDefault="00773352" w:rsidP="0080102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BA59C3" w:rsidRPr="00057319" w14:paraId="1410629E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tcBorders>
              <w:bottom w:val="single" w:sz="4" w:space="0" w:color="auto"/>
            </w:tcBorders>
            <w:vAlign w:val="center"/>
          </w:tcPr>
          <w:p w14:paraId="413B1E90" w14:textId="071EF1A3" w:rsidR="00BA59C3" w:rsidRDefault="00BA59C3" w:rsidP="0080102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Packed Carton </w:t>
            </w:r>
            <w:r w:rsidR="00773352"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Sticker</w:t>
            </w: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 View</w:t>
            </w:r>
          </w:p>
        </w:tc>
      </w:tr>
      <w:tr w:rsidR="00801029" w:rsidRPr="00057319" w14:paraId="7B2C27D2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31C2BD7C" w14:textId="07FF0A39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16EC1D49" w14:textId="3022A9C9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801029" w:rsidRPr="00057319" w14:paraId="3363B9DC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506734A6" w14:textId="7555D4E9" w:rsidR="00801029" w:rsidRDefault="0080102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Packed Carton Shorter Side View</w:t>
            </w:r>
          </w:p>
        </w:tc>
        <w:tc>
          <w:tcPr>
            <w:tcW w:w="5648" w:type="dxa"/>
            <w:vAlign w:val="center"/>
          </w:tcPr>
          <w:p w14:paraId="225BB60C" w14:textId="19D496D5" w:rsidR="00801029" w:rsidRDefault="00BA59C3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Packed Carton Longer Side View</w:t>
            </w:r>
          </w:p>
        </w:tc>
      </w:tr>
      <w:tr w:rsidR="00773352" w:rsidRPr="00057319" w14:paraId="62447209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697C57E2" w14:textId="1A83B424" w:rsidR="00773352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773352" w:rsidRPr="00057319" w14:paraId="434E8424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06ECBE55" w14:textId="4291871B" w:rsidR="00773352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Packed Carton Corner Side View</w:t>
            </w:r>
          </w:p>
        </w:tc>
      </w:tr>
      <w:tr w:rsidR="00801029" w:rsidRPr="00057319" w14:paraId="471CB12C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5DB886E5" w14:textId="0E833459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0B1BDDE8" w14:textId="038C3474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801029" w:rsidRPr="00057319" w14:paraId="7B04B868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616D0DDB" w14:textId="7C5311AF" w:rsidR="00801029" w:rsidRDefault="0080102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Carton Open View with Protector Sheet</w:t>
            </w:r>
          </w:p>
        </w:tc>
        <w:tc>
          <w:tcPr>
            <w:tcW w:w="5648" w:type="dxa"/>
            <w:vAlign w:val="center"/>
          </w:tcPr>
          <w:p w14:paraId="2FB983DE" w14:textId="19DA5B51" w:rsidR="00801029" w:rsidRDefault="0080102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Carton Open View without Protector Sheet </w:t>
            </w:r>
          </w:p>
        </w:tc>
      </w:tr>
      <w:tr w:rsidR="00801029" w:rsidRPr="00057319" w14:paraId="33243BC1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B9F5A94" w14:textId="5892D313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1B62AA19" w14:textId="6003D9DC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801029" w:rsidRPr="00057319" w14:paraId="28E7C565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5DA4E378" w14:textId="3ADD2BCE" w:rsidR="00801029" w:rsidRDefault="0080102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Carton Packing Style View</w:t>
            </w:r>
          </w:p>
        </w:tc>
        <w:tc>
          <w:tcPr>
            <w:tcW w:w="5648" w:type="dxa"/>
            <w:vAlign w:val="center"/>
          </w:tcPr>
          <w:p w14:paraId="19B75294" w14:textId="3F1C9BC9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5Ply Carton Quality View</w:t>
            </w:r>
          </w:p>
        </w:tc>
      </w:tr>
      <w:tr w:rsidR="00801029" w:rsidRPr="00057319" w14:paraId="4FDC138E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1446526E" w14:textId="36A6E130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68D5098B" w14:textId="48A1D729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801029" w:rsidRPr="00057319" w14:paraId="4D01975E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DCFA852" w14:textId="009D6355" w:rsidR="00801029" w:rsidRDefault="0080102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Packed Set</w:t>
            </w:r>
            <w:r w:rsidR="0096463D"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s</w:t>
            </w: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 xml:space="preserve"> Front  Side View</w:t>
            </w:r>
          </w:p>
        </w:tc>
        <w:tc>
          <w:tcPr>
            <w:tcW w:w="5648" w:type="dxa"/>
            <w:vAlign w:val="center"/>
          </w:tcPr>
          <w:p w14:paraId="12792809" w14:textId="65F3D575" w:rsidR="00801029" w:rsidRDefault="003B578A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Packed Set</w:t>
            </w:r>
            <w:r w:rsidR="0096463D"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s</w:t>
            </w: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 xml:space="preserve"> Back Side View</w:t>
            </w:r>
          </w:p>
        </w:tc>
      </w:tr>
      <w:tr w:rsidR="00512679" w:rsidRPr="00057319" w14:paraId="1BBE6C5A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1E7F7BD5" w14:textId="2F4565D5" w:rsidR="00512679" w:rsidRDefault="0051267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512679" w:rsidRPr="00057319" w14:paraId="712B190D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33D0ED44" w14:textId="3D8EE827" w:rsidR="00512679" w:rsidRDefault="0051267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Poly Bag Printed Safety View &amp; Recycled Logo View</w:t>
            </w:r>
          </w:p>
        </w:tc>
      </w:tr>
      <w:tr w:rsidR="00801029" w:rsidRPr="00057319" w14:paraId="49AACCD4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1F1D7AA7" w14:textId="07C87057" w:rsidR="00801029" w:rsidRPr="00057319" w:rsidRDefault="0051267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48F71343" w14:textId="4D488719" w:rsidR="00801029" w:rsidRPr="00057319" w:rsidRDefault="00A2224B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96463D" w:rsidRPr="00057319" w14:paraId="7DBD9687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1CB807F6" w14:textId="2447C445" w:rsidR="0096463D" w:rsidRPr="00057319" w:rsidRDefault="0096463D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Set with Loose</w:t>
            </w:r>
            <w:r w:rsidR="00A2224B"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 xml:space="preserve"> Card &amp;</w:t>
            </w: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 xml:space="preserve"> </w:t>
            </w:r>
            <w:r w:rsidR="00A2224B"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Poly Bag</w:t>
            </w: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 xml:space="preserve"> View</w:t>
            </w:r>
          </w:p>
        </w:tc>
        <w:tc>
          <w:tcPr>
            <w:tcW w:w="5648" w:type="dxa"/>
            <w:vAlign w:val="center"/>
          </w:tcPr>
          <w:p w14:paraId="5B16335E" w14:textId="458C9F9D" w:rsidR="0096463D" w:rsidRPr="00057319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Set with Loose Card &amp; Poly Bag View</w:t>
            </w:r>
          </w:p>
        </w:tc>
      </w:tr>
      <w:tr w:rsidR="0096463D" w:rsidRPr="00057319" w14:paraId="55A1AEBB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149C9235" w14:textId="32537A16" w:rsidR="0096463D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96463D" w:rsidRPr="00057319" w14:paraId="1E760C21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5381325D" w14:textId="6A4347A0" w:rsidR="0096463D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Set with Loose Card &amp; Poly Bag View</w:t>
            </w:r>
          </w:p>
        </w:tc>
      </w:tr>
      <w:tr w:rsidR="0096463D" w:rsidRPr="00057319" w14:paraId="0B2A1CC2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7B276DCB" w14:textId="3E0DC669" w:rsidR="0096463D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32ABFD88" w14:textId="4D05FE93" w:rsidR="0096463D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96463D" w:rsidRPr="00057319" w14:paraId="4D19EC23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3D931CE4" w14:textId="03A0C9E9" w:rsidR="0096463D" w:rsidRDefault="0096463D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Printed Barcode View</w:t>
            </w:r>
          </w:p>
        </w:tc>
        <w:tc>
          <w:tcPr>
            <w:tcW w:w="5648" w:type="dxa"/>
            <w:vAlign w:val="center"/>
          </w:tcPr>
          <w:p w14:paraId="4FC82AAC" w14:textId="061C5A40" w:rsidR="0096463D" w:rsidRDefault="0096463D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Printed Barcode View</w:t>
            </w:r>
          </w:p>
        </w:tc>
      </w:tr>
      <w:tr w:rsidR="00D27072" w:rsidRPr="00057319" w14:paraId="3B63CEE3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280AA4DF" w14:textId="3CCBDF42" w:rsidR="00D27072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D27072" w:rsidRPr="00057319" w14:paraId="63C8C0AA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4875A1B0" w14:textId="65E79F75" w:rsidR="00D27072" w:rsidRDefault="00D27072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Printed Barcode View</w:t>
            </w:r>
          </w:p>
        </w:tc>
      </w:tr>
    </w:tbl>
    <w:p w14:paraId="43634631" w14:textId="77777777" w:rsidR="005020DB" w:rsidRDefault="005020DB" w:rsidP="00995265">
      <w:pPr>
        <w:spacing w:line="360" w:lineRule="auto"/>
        <w:ind w:left="-1152"/>
        <w:rPr>
          <w:rFonts w:ascii="Cambria" w:hAnsi="Cambria"/>
          <w:b/>
          <w:sz w:val="24"/>
          <w:szCs w:val="24"/>
          <w:u w:val="single"/>
          <w:lang w:val="en-GB"/>
        </w:rPr>
      </w:pPr>
    </w:p>
    <w:p w14:paraId="41356935" w14:textId="40AC9D3A" w:rsidR="00995265" w:rsidRPr="00C2021C" w:rsidRDefault="00995265" w:rsidP="00995265">
      <w:pPr>
        <w:spacing w:line="360" w:lineRule="auto"/>
        <w:ind w:left="-1152"/>
        <w:rPr>
          <w:rFonts w:ascii="Cambria" w:hAnsi="Cambria"/>
          <w:b/>
          <w:sz w:val="24"/>
          <w:szCs w:val="24"/>
          <w:u w:val="single"/>
          <w:lang w:val="en-GB"/>
        </w:rPr>
      </w:pPr>
      <w:r w:rsidRPr="00C2021C">
        <w:rPr>
          <w:rFonts w:ascii="Cambria" w:hAnsi="Cambria"/>
          <w:b/>
          <w:sz w:val="24"/>
          <w:szCs w:val="24"/>
          <w:u w:val="single"/>
          <w:lang w:val="en-GB"/>
        </w:rPr>
        <w:t>MARKING</w:t>
      </w:r>
      <w:r w:rsidRPr="00C2021C">
        <w:rPr>
          <w:rFonts w:ascii="Cambria" w:eastAsia="Arial" w:hAnsi="Cambria"/>
          <w:b/>
          <w:sz w:val="24"/>
          <w:szCs w:val="24"/>
          <w:u w:val="single"/>
          <w:lang w:val="en-GB"/>
        </w:rPr>
        <w:t xml:space="preserve"> </w:t>
      </w:r>
      <w:r w:rsidRPr="00C2021C">
        <w:rPr>
          <w:rFonts w:ascii="Cambria" w:hAnsi="Cambria"/>
          <w:b/>
          <w:sz w:val="24"/>
          <w:szCs w:val="24"/>
          <w:u w:val="single"/>
          <w:lang w:val="en-GB"/>
        </w:rPr>
        <w:t>/</w:t>
      </w:r>
      <w:r w:rsidRPr="00C2021C">
        <w:rPr>
          <w:rFonts w:ascii="Cambria" w:eastAsia="Arial" w:hAnsi="Cambria"/>
          <w:b/>
          <w:sz w:val="24"/>
          <w:szCs w:val="24"/>
          <w:u w:val="single"/>
          <w:lang w:val="en-GB"/>
        </w:rPr>
        <w:t xml:space="preserve"> </w:t>
      </w:r>
      <w:r w:rsidRPr="00C2021C">
        <w:rPr>
          <w:rFonts w:ascii="Cambria" w:hAnsi="Cambria"/>
          <w:b/>
          <w:sz w:val="24"/>
          <w:szCs w:val="24"/>
          <w:u w:val="single"/>
          <w:lang w:val="en-GB"/>
        </w:rPr>
        <w:t>LABELING:</w:t>
      </w:r>
    </w:p>
    <w:tbl>
      <w:tblPr>
        <w:tblW w:w="11318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595"/>
        <w:gridCol w:w="1115"/>
        <w:gridCol w:w="1332"/>
        <w:gridCol w:w="994"/>
        <w:gridCol w:w="4282"/>
      </w:tblGrid>
      <w:tr w:rsidR="00995265" w:rsidRPr="00C2021C" w14:paraId="60D6BB93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11EA53" w14:textId="28E574D8" w:rsidR="00995265" w:rsidRPr="00C2021C" w:rsidRDefault="00756170" w:rsidP="00756170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jc w:val="center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>
              <w:rPr>
                <w:rFonts w:ascii="Cambria" w:hAnsi="Cambria" w:cs="Arial"/>
                <w:b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74458" w14:textId="77777777" w:rsidR="00995265" w:rsidRPr="00C2021C" w:rsidRDefault="00995265" w:rsidP="00321A18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jc w:val="center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Conform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E5EE23" w14:textId="77777777" w:rsidR="00995265" w:rsidRPr="00C2021C" w:rsidRDefault="00995265" w:rsidP="00321A18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jc w:val="center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Not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</w:t>
            </w: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Conform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ED8C74" w14:textId="77777777" w:rsidR="00995265" w:rsidRPr="00C2021C" w:rsidRDefault="00995265" w:rsidP="00321A18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jc w:val="center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NA</w:t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232E1" w14:textId="77777777" w:rsidR="00995265" w:rsidRPr="00C2021C" w:rsidRDefault="00995265" w:rsidP="00321A18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jc w:val="center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Observations</w:t>
            </w:r>
          </w:p>
        </w:tc>
      </w:tr>
      <w:tr w:rsidR="00995265" w:rsidRPr="00C2021C" w14:paraId="12117E6C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0BF9DB2" w14:textId="66A80917" w:rsidR="00995265" w:rsidRPr="00C2021C" w:rsidRDefault="00995265" w:rsidP="00321A18">
            <w:pPr>
              <w:tabs>
                <w:tab w:val="left" w:pos="7050"/>
              </w:tabs>
              <w:snapToGrid w:val="0"/>
              <w:rPr>
                <w:rFonts w:ascii="Cambria" w:hAnsi="Cambria"/>
                <w:b/>
                <w:color w:val="0000FF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Shipping Mark</w:t>
            </w:r>
            <w:r w:rsidR="000431F8">
              <w:rPr>
                <w:rFonts w:ascii="Cambria" w:hAnsi="Cambria"/>
                <w:b/>
                <w:sz w:val="18"/>
                <w:szCs w:val="18"/>
                <w:lang w:val="en-GB"/>
              </w:rPr>
              <w:t xml:space="preserve"> </w:t>
            </w: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 xml:space="preserve">- </w:t>
            </w:r>
            <w:r w:rsidRPr="000431F8">
              <w:rPr>
                <w:rFonts w:ascii="Cambria" w:hAnsi="Cambria"/>
                <w:b/>
                <w:sz w:val="18"/>
                <w:szCs w:val="18"/>
                <w:lang w:val="en-GB"/>
              </w:rPr>
              <w:t>Carton Sticker</w:t>
            </w:r>
          </w:p>
        </w:tc>
      </w:tr>
      <w:tr w:rsidR="00057319" w:rsidRPr="00C2021C" w14:paraId="6FACB8A0" w14:textId="77777777" w:rsidTr="006C7EDF">
        <w:trPr>
          <w:trHeight w:val="368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BB706" w14:textId="77777777" w:rsidR="00057319" w:rsidRPr="00C2021C" w:rsidRDefault="00057319" w:rsidP="00035490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92716" w14:textId="2DBA5BBD" w:rsidR="00057319" w:rsidRPr="00C2021C" w:rsidRDefault="00057319" w:rsidP="00035490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15215A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5215A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15215A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D62E3" w14:textId="77777777" w:rsidR="00057319" w:rsidRPr="00C2021C" w:rsidRDefault="00057319" w:rsidP="00035490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78DE2" w14:textId="77777777" w:rsidR="00057319" w:rsidRPr="00C2021C" w:rsidRDefault="00057319" w:rsidP="00035490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AF4C3" w14:textId="38C1D7C0" w:rsidR="00057319" w:rsidRPr="00C2021C" w:rsidRDefault="00057319" w:rsidP="00035490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035490" w:rsidRPr="00C2021C" w14:paraId="552CAE1D" w14:textId="77777777" w:rsidTr="006C7EDF">
        <w:trPr>
          <w:trHeight w:val="368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5033BF85" w14:textId="77777777" w:rsidR="00035490" w:rsidRPr="00C2021C" w:rsidRDefault="00035490" w:rsidP="00035490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6C4732A5" w14:textId="73E75428" w:rsidR="00035490" w:rsidRPr="00C2021C" w:rsidRDefault="00035490" w:rsidP="00035490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15215A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5215A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15215A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026EE246" w14:textId="77777777" w:rsidR="00035490" w:rsidRPr="00C2021C" w:rsidRDefault="00035490" w:rsidP="00035490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72EB547E" w14:textId="77777777" w:rsidR="00035490" w:rsidRPr="00C2021C" w:rsidRDefault="00035490" w:rsidP="00035490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49156767" w14:textId="3B351478" w:rsidR="00035490" w:rsidRPr="00C2021C" w:rsidRDefault="00035490" w:rsidP="00035490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233819" w:rsidRPr="00C2021C" w14:paraId="7364443E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CC98966" w14:textId="7149A541" w:rsidR="00233819" w:rsidRPr="00C2021C" w:rsidRDefault="00233819" w:rsidP="00233819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AA8C7BF" w14:textId="17D0E6BC" w:rsidR="00233819" w:rsidRPr="0015215A" w:rsidRDefault="00233819" w:rsidP="00233819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803E558" w14:textId="3D5A2E1B" w:rsidR="00233819" w:rsidRPr="00C2021C" w:rsidRDefault="00233819" w:rsidP="00233819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8823DA9" w14:textId="6A168E47" w:rsidR="00233819" w:rsidRPr="00C2021C" w:rsidRDefault="00233819" w:rsidP="00233819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78423F6" w14:textId="77777777" w:rsidR="00233819" w:rsidRPr="00C2021C" w:rsidRDefault="00233819" w:rsidP="00233819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55D5C265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0034DC0" w14:textId="28201E10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sz w:val="18"/>
                <w:szCs w:val="18"/>
                <w:lang w:val="en-GB"/>
              </w:rPr>
              <w:t>Batch Number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9CA83C2" w14:textId="270493EE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92D8E7C" w14:textId="75ABE1A2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3BFD8D5" w14:textId="5DFBEB53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1EE162D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04EBF638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D639D1D" w14:textId="74C909BE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sz w:val="18"/>
                <w:szCs w:val="18"/>
                <w:lang w:val="en-GB"/>
              </w:rPr>
              <w:t>Customer Order Number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18F5E10" w14:textId="58D29009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41887D2" w14:textId="20EC99D0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C1F4E71" w14:textId="2FD593A9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8112602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24500440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92EC8F6" w14:textId="5217BD40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sz w:val="18"/>
                <w:szCs w:val="18"/>
                <w:lang w:val="en-GB"/>
              </w:rPr>
              <w:t>Customer Article Number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2E03193" w14:textId="73C429F9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DDAB4AF" w14:textId="478B1A9C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A528713" w14:textId="3E88B4E7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B14B427" w14:textId="338A375F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1629AEFB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71776E6" w14:textId="1E8A52BC" w:rsidR="00896053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A39512F" w14:textId="3B94AC9F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3EC6D2F" w14:textId="51AF1DB0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025A09C" w14:textId="4612BF2E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E8F2FCD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41886EC2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CDDE9A5" w14:textId="583D242C" w:rsidR="00896053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sz w:val="18"/>
                <w:szCs w:val="18"/>
                <w:lang w:val="en-GB"/>
              </w:rPr>
              <w:t xml:space="preserve">Product </w:t>
            </w: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Size: Inch, (Cm.), lbs/DZ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859309E" w14:textId="3CA18B5E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0AAD06C" w14:textId="1C6C77C2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40AB3D3" w14:textId="083B0274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9A17167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74F607B3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E41BA1F" w14:textId="741622B3" w:rsidR="00896053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Quantity: Pcs, (DZ)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A8E08EF" w14:textId="103E1136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5F99237" w14:textId="3826F28D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26B1635" w14:textId="4933CBF6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13FBB02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7EEC8678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1BAC574" w14:textId="632473CF" w:rsidR="00896053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694E33">
              <w:rPr>
                <w:rFonts w:ascii="Cambria" w:hAnsi="Cambria"/>
                <w:sz w:val="18"/>
                <w:szCs w:val="18"/>
                <w:lang w:val="en-GB"/>
              </w:rPr>
              <w:t>Carton Size: Inch, (Cm.)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535AC77" w14:textId="6E142C37" w:rsidR="00896053" w:rsidRPr="00C2021C" w:rsidRDefault="00694E3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72602FC" w14:textId="0A7840FD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84D4867" w14:textId="4261EC26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7DF5C80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1F33E2" w:rsidRPr="00C2021C" w14:paraId="214AB607" w14:textId="77777777" w:rsidTr="006C7EDF">
        <w:trPr>
          <w:trHeight w:val="376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2E206441" w14:textId="5E04278C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Gross Weight: ___ KG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2BB2E3A9" w14:textId="606E058B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08D4A044" w14:textId="77D77D9C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60150A52" w14:textId="20FABAE4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2239DFC8" w14:textId="4A1556A9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  <w:t>Printed on Shipping Mark</w:t>
            </w:r>
          </w:p>
        </w:tc>
      </w:tr>
      <w:tr w:rsidR="001F33E2" w:rsidRPr="00C2021C" w14:paraId="4265DF1B" w14:textId="77777777" w:rsidTr="006C7EDF">
        <w:trPr>
          <w:trHeight w:val="329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A8573" w14:textId="4DE081FD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Net Weight: ___ KG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E75E7" w14:textId="38E7937D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E09B1" w14:textId="2711EE50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69EFF" w14:textId="75F04CF9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E725A" w14:textId="754022D4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color w:val="FF0000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  <w:t>Printed on Shipping Mark</w:t>
            </w:r>
          </w:p>
        </w:tc>
      </w:tr>
      <w:tr w:rsidR="001F33E2" w:rsidRPr="00C2021C" w14:paraId="2CEC71B9" w14:textId="77777777" w:rsidTr="006C7EDF">
        <w:trPr>
          <w:trHeight w:val="329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B1DD4" w14:textId="50AFEF04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694E33">
              <w:rPr>
                <w:rFonts w:ascii="Cambria" w:hAnsi="Cambria"/>
                <w:sz w:val="18"/>
                <w:szCs w:val="18"/>
                <w:lang w:val="en-GB"/>
              </w:rPr>
              <w:t>Carton Number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40529" w14:textId="3232FF2B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6EA1C" w14:textId="32172889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00371" w14:textId="5B4284B4" w:rsidR="001F33E2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10CFF" w14:textId="64033092" w:rsidR="001F33E2" w:rsidRPr="002F37B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color w:val="000099"/>
                <w:sz w:val="18"/>
                <w:szCs w:val="18"/>
                <w:highlight w:val="yellow"/>
                <w:lang w:val="en-GB"/>
              </w:rPr>
            </w:pPr>
            <w:r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  <w:t>No Carton# found during inspection.</w:t>
            </w:r>
          </w:p>
        </w:tc>
      </w:tr>
      <w:tr w:rsidR="001F33E2" w:rsidRPr="00C2021C" w14:paraId="4C6FECE9" w14:textId="77777777" w:rsidTr="006C7EDF">
        <w:trPr>
          <w:trHeight w:val="329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7E93D" w14:textId="54BCF308" w:rsidR="001F33E2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Bar</w:t>
            </w:r>
            <w:r>
              <w:rPr>
                <w:rFonts w:ascii="Cambria" w:hAnsi="Cambria"/>
                <w:sz w:val="18"/>
                <w:szCs w:val="18"/>
                <w:lang w:val="en-GB"/>
              </w:rPr>
              <w:t>c</w:t>
            </w: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ode Sticker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BC6F6" w14:textId="6FC46859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CCAAC" w14:textId="5CE41FF5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7F356" w14:textId="36AADD23" w:rsidR="001F33E2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F15B0" w14:textId="39D3249E" w:rsidR="001F33E2" w:rsidRPr="002F37B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color w:val="FF0000"/>
                <w:sz w:val="18"/>
                <w:szCs w:val="18"/>
                <w:highlight w:val="yellow"/>
                <w:lang w:val="en-GB"/>
              </w:rPr>
            </w:pPr>
          </w:p>
        </w:tc>
      </w:tr>
      <w:tr w:rsidR="001F33E2" w:rsidRPr="00C2021C" w14:paraId="196996B3" w14:textId="77777777" w:rsidTr="006C7EDF">
        <w:trPr>
          <w:trHeight w:val="329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9CF4F" w14:textId="7A6F97ED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sz w:val="18"/>
                <w:szCs w:val="18"/>
                <w:lang w:val="en-GB"/>
              </w:rPr>
              <w:t>FSC Carton Printing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2B529" w14:textId="3E960CED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CA6DB" w14:textId="7B29860E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A0BE8" w14:textId="32EF4FE2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78FF0" w14:textId="3F4B5B0A" w:rsidR="001F33E2" w:rsidRPr="004648EE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</w:p>
        </w:tc>
      </w:tr>
      <w:tr w:rsidR="001F33E2" w:rsidRPr="00C2021C" w14:paraId="3840215B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22A9FC6" w14:textId="77777777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Polybag Warning</w:t>
            </w:r>
          </w:p>
        </w:tc>
      </w:tr>
      <w:tr w:rsidR="001F33E2" w:rsidRPr="00C2021C" w14:paraId="3DD2A899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F4C8345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  <w:r w:rsidRPr="00C2021C">
              <w:rPr>
                <w:rFonts w:ascii="Cambria" w:eastAsia="Arial" w:hAnsi="Cambria"/>
                <w:sz w:val="18"/>
                <w:szCs w:val="18"/>
                <w:lang w:val="en-GB"/>
              </w:rPr>
              <w:t xml:space="preserve"> [mention if Print or </w:t>
            </w:r>
            <w:r w:rsidRPr="000B770A">
              <w:rPr>
                <w:rFonts w:ascii="Cambria" w:eastAsia="Arial" w:hAnsi="Cambria"/>
                <w:sz w:val="18"/>
                <w:szCs w:val="18"/>
                <w:lang w:val="en-GB"/>
              </w:rPr>
              <w:t>Sticker</w:t>
            </w:r>
            <w:r w:rsidRPr="00C2021C">
              <w:rPr>
                <w:rFonts w:ascii="Cambria" w:eastAsia="Arial" w:hAnsi="Cambria"/>
                <w:sz w:val="18"/>
                <w:szCs w:val="18"/>
                <w:lang w:val="en-GB"/>
              </w:rPr>
              <w:t>]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554A511" w14:textId="3C5BBC0D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1B4D3D18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D2D72DE" w14:textId="4488B97A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CB4D8" w14:textId="7F551A78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</w:p>
        </w:tc>
      </w:tr>
      <w:tr w:rsidR="001F33E2" w:rsidRPr="00C2021C" w14:paraId="56BA954A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9ABF29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A46FF9" w14:textId="0294A9E3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686266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E93ACB6" w14:textId="5BC9CCA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58ACB" w14:textId="4013D18C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1F33E2" w:rsidRPr="00C2021C" w14:paraId="00F72706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4EFE2859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075ED0D4" w14:textId="481363C3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5B7DF71B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A7DB974" w14:textId="57A5DF1B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0472C" w14:textId="31213245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1F33E2" w:rsidRPr="00C2021C" w14:paraId="463DB75C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0C1F6" w14:textId="408B5C85" w:rsidR="001F33E2" w:rsidRPr="008F3FBD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bCs/>
                <w:sz w:val="18"/>
                <w:szCs w:val="18"/>
                <w:lang w:val="en-GB"/>
              </w:rPr>
            </w:pPr>
            <w:r w:rsidRPr="00A30DBD"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>Brand Label</w:t>
            </w:r>
            <w:r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 xml:space="preserve"> &amp;</w:t>
            </w:r>
            <w:r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</w:t>
            </w:r>
            <w:r w:rsidRPr="008F3FBD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>Care</w:t>
            </w:r>
            <w:r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Label</w:t>
            </w:r>
            <w:r w:rsidRPr="008F3FBD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 xml:space="preserve"> / Content / Origin Label</w:t>
            </w:r>
            <w:r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 xml:space="preserve"> / </w:t>
            </w:r>
            <w:r w:rsidRPr="00C22870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Logo Label</w:t>
            </w:r>
          </w:p>
        </w:tc>
      </w:tr>
      <w:tr w:rsidR="001F33E2" w:rsidRPr="00C2021C" w14:paraId="123D5FDB" w14:textId="77777777" w:rsidTr="006C7EDF">
        <w:trPr>
          <w:trHeight w:val="39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2438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A47C5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018BA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147F9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C30255" w14:textId="3C3FD132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735D0969" w14:textId="77777777" w:rsidTr="006C7EDF">
        <w:trPr>
          <w:trHeight w:val="368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7931A64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1685342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A4ED827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2" w:space="0" w:color="000000"/>
            </w:tcBorders>
            <w:vAlign w:val="center"/>
          </w:tcPr>
          <w:p w14:paraId="1DC72D75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7D279A72" w14:textId="77777777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color w:val="000099"/>
                <w:sz w:val="18"/>
                <w:szCs w:val="18"/>
                <w:lang w:val="en-GB"/>
              </w:rPr>
            </w:pPr>
          </w:p>
        </w:tc>
      </w:tr>
      <w:tr w:rsidR="001F33E2" w:rsidRPr="00C2021C" w14:paraId="3C2844A9" w14:textId="77777777" w:rsidTr="006C7EDF">
        <w:trPr>
          <w:trHeight w:val="368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3F070A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FDFB40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9CA051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BF03A3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1AFB779B" w14:textId="77777777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color w:val="000099"/>
                <w:sz w:val="18"/>
                <w:szCs w:val="18"/>
                <w:lang w:val="en-GB"/>
              </w:rPr>
            </w:pPr>
          </w:p>
        </w:tc>
      </w:tr>
      <w:tr w:rsidR="001F33E2" w:rsidRPr="00C2021C" w14:paraId="50C1D704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EC894" w14:textId="7181E39E" w:rsidR="001F33E2" w:rsidRPr="00C2021C" w:rsidRDefault="001F33E2" w:rsidP="001F33E2">
            <w:pPr>
              <w:rPr>
                <w:rFonts w:ascii="Cambria" w:hAnsi="Cambria"/>
                <w:sz w:val="18"/>
                <w:szCs w:val="18"/>
              </w:rPr>
            </w:pPr>
            <w:r w:rsidRPr="00133C39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lastRenderedPageBreak/>
              <w:t>Inner Pack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/ </w:t>
            </w:r>
            <w:r w:rsidRPr="00734BA1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Polybag Label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/ </w:t>
            </w:r>
            <w:r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>Recycled Logo</w:t>
            </w:r>
          </w:p>
        </w:tc>
      </w:tr>
      <w:tr w:rsidR="001F33E2" w:rsidRPr="00C2021C" w14:paraId="5A00F246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629B08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E24EEE" w14:textId="2DAB8E8B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FAF62C" w14:textId="3D174BC4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C2DD89" w14:textId="724ACEFD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5CB9ABCE" w14:textId="64D45544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3BCC1EF9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5B4B9B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7073E4" w14:textId="68A76BF6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1AD1F6" w14:textId="37CC2AEE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F5A5EE" w14:textId="2F977E54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38EB73F4" w14:textId="77777777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511FD0FF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CD0D4D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840A74" w14:textId="7852DA54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91E8EB" w14:textId="566D7072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A1650D" w14:textId="6DCB6273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2FAE69DB" w14:textId="77777777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70F7CA15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1A9B1" w14:textId="1029C304" w:rsidR="001F33E2" w:rsidRPr="00C2021C" w:rsidRDefault="001F33E2" w:rsidP="001F33E2">
            <w:pPr>
              <w:rPr>
                <w:rFonts w:ascii="Cambria" w:hAnsi="Cambria"/>
                <w:sz w:val="18"/>
                <w:szCs w:val="18"/>
              </w:rPr>
            </w:pPr>
            <w:r w:rsidRPr="000C629E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Photo Insert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/ </w:t>
            </w:r>
            <w:r w:rsidRPr="000C629E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Text Insert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/ </w:t>
            </w:r>
            <w:r w:rsidRPr="001F33E2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>Bellyband Card</w:t>
            </w:r>
            <w:r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 xml:space="preserve"> /</w:t>
            </w:r>
            <w:r w:rsidRPr="001F33E2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Lodret Banderols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/ </w:t>
            </w:r>
            <w:r w:rsidRPr="00EE51BE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U-Card</w:t>
            </w:r>
            <w:r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 xml:space="preserve"> / </w:t>
            </w:r>
            <w:r w:rsidRPr="00EE51BE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Insert Card</w:t>
            </w:r>
            <w:r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 xml:space="preserve"> / </w:t>
            </w:r>
            <w:r w:rsidRPr="00CE0B71">
              <w:rPr>
                <w:rFonts w:ascii="Cambria" w:eastAsia="Arial" w:hAnsi="Cambria"/>
                <w:sz w:val="18"/>
                <w:szCs w:val="18"/>
                <w:lang w:val="en-GB"/>
              </w:rPr>
              <w:t>Hang Tag</w:t>
            </w:r>
          </w:p>
        </w:tc>
      </w:tr>
      <w:tr w:rsidR="001F33E2" w:rsidRPr="00C2021C" w14:paraId="5E8C6328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6D107F36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2CED36ED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2360E2C3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2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56E82350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229F910D" w14:textId="1887EA35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1F29E305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AC4E1A7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7E11A1A0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5726ECA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1210F202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2F20FA2A" w14:textId="77777777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41F4504B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F6EE6A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2529CE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C1A0C0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4B40A237" w14:textId="484AFB02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099C083A" w14:textId="04C71791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5D5CB154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92210" w14:textId="59B6A731" w:rsidR="001F33E2" w:rsidRPr="00C2021C" w:rsidRDefault="001F33E2" w:rsidP="001F33E2">
            <w:pPr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Other Label or Tag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</w:t>
            </w:r>
            <w:r w:rsidRPr="00C2021C">
              <w:rPr>
                <w:rFonts w:ascii="Cambria" w:eastAsia="Arial" w:hAnsi="Cambria"/>
                <w:sz w:val="18"/>
                <w:szCs w:val="18"/>
                <w:lang w:val="en-GB"/>
              </w:rPr>
              <w:t>[Specify: ____</w:t>
            </w:r>
            <w:r w:rsidRPr="00FC61FB"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>Round</w:t>
            </w:r>
            <w:r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 xml:space="preserve"> Size</w:t>
            </w:r>
            <w:r w:rsidRPr="00FC61FB"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 xml:space="preserve"> Sticker</w:t>
            </w:r>
            <w:r w:rsidRPr="00C2021C">
              <w:rPr>
                <w:rFonts w:ascii="Cambria" w:eastAsia="Arial" w:hAnsi="Cambria"/>
                <w:sz w:val="18"/>
                <w:szCs w:val="18"/>
                <w:lang w:val="en-GB"/>
              </w:rPr>
              <w:t>_________]</w:t>
            </w:r>
          </w:p>
        </w:tc>
      </w:tr>
      <w:tr w:rsidR="001F33E2" w:rsidRPr="00C2021C" w14:paraId="5C15EA83" w14:textId="77777777" w:rsidTr="002772EB">
        <w:trPr>
          <w:trHeight w:val="368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BC479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D3173" w14:textId="5888BCBB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EB3F1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9C9A3" w14:textId="419F2A25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1A96F0D" w14:textId="356B906A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1F33E2" w:rsidRPr="00C2021C" w14:paraId="5A2E6769" w14:textId="77777777" w:rsidTr="002772EB">
        <w:trPr>
          <w:trHeight w:val="368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FD2848C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A33D5CF" w14:textId="4644C595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119E5612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258AB49" w14:textId="0A4560C1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FD295" w14:textId="2A15247F" w:rsidR="001F33E2" w:rsidRPr="00C2021C" w:rsidRDefault="001F33E2" w:rsidP="001F33E2">
            <w:pPr>
              <w:jc w:val="center"/>
              <w:rPr>
                <w:rFonts w:ascii="Cambria" w:hAnsi="Cambria"/>
                <w:color w:val="FF0000"/>
                <w:sz w:val="18"/>
                <w:szCs w:val="18"/>
              </w:rPr>
            </w:pPr>
          </w:p>
        </w:tc>
      </w:tr>
      <w:tr w:rsidR="001F33E2" w:rsidRPr="00C2021C" w14:paraId="4166999B" w14:textId="77777777" w:rsidTr="006C7EDF">
        <w:trPr>
          <w:trHeight w:val="368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420A5A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93E50E" w14:textId="1B538A90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C71311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3349DE" w14:textId="0EDB798A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FA5A98E" w14:textId="77777777" w:rsidR="001F33E2" w:rsidRPr="00C2021C" w:rsidRDefault="001F33E2" w:rsidP="001F33E2">
            <w:pPr>
              <w:jc w:val="center"/>
              <w:rPr>
                <w:rFonts w:ascii="Cambria" w:hAnsi="Cambria"/>
                <w:color w:val="FF0000"/>
                <w:sz w:val="18"/>
                <w:szCs w:val="18"/>
              </w:rPr>
            </w:pPr>
          </w:p>
        </w:tc>
      </w:tr>
    </w:tbl>
    <w:p w14:paraId="67FB3A86" w14:textId="77777777" w:rsidR="00470341" w:rsidRDefault="00470341" w:rsidP="00995265">
      <w:pPr>
        <w:rPr>
          <w:rFonts w:ascii="Cambria" w:hAnsi="Cambria"/>
        </w:rPr>
      </w:pPr>
    </w:p>
    <w:tbl>
      <w:tblPr>
        <w:tblpPr w:leftFromText="180" w:rightFromText="180" w:vertAnchor="text" w:horzAnchor="margin" w:tblpXSpec="center" w:tblpY="77"/>
        <w:tblW w:w="11329" w:type="dxa"/>
        <w:tblLayout w:type="fixed"/>
        <w:tblLook w:val="0000" w:firstRow="0" w:lastRow="0" w:firstColumn="0" w:lastColumn="0" w:noHBand="0" w:noVBand="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712"/>
        <w:gridCol w:w="1809"/>
        <w:gridCol w:w="1720"/>
        <w:gridCol w:w="2375"/>
        <w:gridCol w:w="3713"/>
      </w:tblGrid>
      <w:tr w:rsidR="00AF059D" w:rsidRPr="00C2021C" w14:paraId="7CD3CE3D" w14:textId="77777777" w:rsidTr="00333088">
        <w:trPr>
          <w:cantSplit/>
          <w:trHeight w:hRule="exact" w:val="456"/>
        </w:trPr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EFFCCD" w14:textId="237F0F0A" w:rsidR="00AF059D" w:rsidRPr="00C2021C" w:rsidRDefault="00F65585" w:rsidP="00AF059D">
            <w:pPr>
              <w:jc w:val="center"/>
              <w:rPr>
                <w:rFonts w:ascii="Cambria" w:hAnsi="Cambria"/>
                <w:b/>
                <w:lang w:val="en-GB"/>
              </w:rPr>
            </w:pPr>
            <w:r>
              <w:rPr>
                <w:rFonts w:ascii="Cambria" w:hAnsi="Cambria"/>
                <w:b/>
                <w:lang w:val="en-GB"/>
              </w:rPr>
              <w:t xml:space="preserve">PO </w:t>
            </w:r>
            <w:r w:rsidR="00AF059D" w:rsidRPr="00C2021C">
              <w:rPr>
                <w:rFonts w:ascii="Cambria" w:hAnsi="Cambria"/>
                <w:b/>
                <w:lang w:val="en-GB"/>
              </w:rPr>
              <w:t>#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215C6" w14:textId="77777777" w:rsidR="00AF059D" w:rsidRPr="00C2021C" w:rsidRDefault="00AF059D" w:rsidP="00AF059D">
            <w:pPr>
              <w:snapToGrid w:val="0"/>
              <w:ind w:left="-250" w:firstLine="284"/>
              <w:jc w:val="center"/>
              <w:rPr>
                <w:rFonts w:ascii="Cambria" w:hAnsi="Cambria"/>
                <w:b/>
                <w:lang w:val="en-GB"/>
              </w:rPr>
            </w:pPr>
            <w:r w:rsidRPr="00C2021C">
              <w:rPr>
                <w:rFonts w:ascii="Cambria" w:hAnsi="Cambria"/>
                <w:b/>
                <w:lang w:val="en-GB"/>
              </w:rPr>
              <w:t>Item Description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CA037A" w14:textId="38CA76F4" w:rsidR="00AF059D" w:rsidRPr="00C2021C" w:rsidRDefault="00AF059D" w:rsidP="00AF059D">
            <w:pPr>
              <w:snapToGrid w:val="0"/>
              <w:ind w:left="-250" w:firstLine="284"/>
              <w:jc w:val="center"/>
              <w:rPr>
                <w:rFonts w:ascii="Cambria" w:hAnsi="Cambria"/>
                <w:b/>
                <w:lang w:val="en-GB"/>
              </w:rPr>
            </w:pPr>
            <w:r w:rsidRPr="00C2021C">
              <w:rPr>
                <w:rFonts w:ascii="Cambria" w:hAnsi="Cambria"/>
                <w:b/>
                <w:lang w:val="en-GB"/>
              </w:rPr>
              <w:t>Size</w:t>
            </w:r>
            <w:r w:rsidR="00057319">
              <w:rPr>
                <w:rFonts w:ascii="Cambria" w:hAnsi="Cambria"/>
                <w:b/>
                <w:lang w:val="en-GB"/>
              </w:rPr>
              <w:t xml:space="preserve"> (cm)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F44227" w14:textId="77777777" w:rsidR="00AF059D" w:rsidRPr="00C2021C" w:rsidRDefault="00AF059D" w:rsidP="00AF059D">
            <w:pPr>
              <w:snapToGrid w:val="0"/>
              <w:jc w:val="center"/>
              <w:rPr>
                <w:rFonts w:ascii="Cambria" w:hAnsi="Cambria"/>
                <w:b/>
                <w:lang w:val="en-GB"/>
              </w:rPr>
            </w:pPr>
            <w:r w:rsidRPr="00C2021C">
              <w:rPr>
                <w:rFonts w:ascii="Cambria" w:hAnsi="Cambria"/>
                <w:b/>
                <w:lang w:val="en-GB"/>
              </w:rPr>
              <w:t>UPC Number as per PO</w:t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AB30D" w14:textId="77777777" w:rsidR="00AF059D" w:rsidRPr="00C2021C" w:rsidRDefault="00AF059D" w:rsidP="00AF059D">
            <w:pPr>
              <w:snapToGrid w:val="0"/>
              <w:jc w:val="center"/>
              <w:rPr>
                <w:rFonts w:ascii="Cambria" w:hAnsi="Cambria"/>
                <w:b/>
                <w:lang w:val="en-GB"/>
              </w:rPr>
            </w:pPr>
            <w:r w:rsidRPr="00C2021C">
              <w:rPr>
                <w:rFonts w:ascii="Cambria" w:hAnsi="Cambria"/>
                <w:b/>
                <w:lang w:val="en-GB"/>
              </w:rPr>
              <w:t>UPC Number as Observed &amp; Scanned</w:t>
            </w:r>
          </w:p>
        </w:tc>
      </w:tr>
      <w:tr w:rsidR="00A2224B" w:rsidRPr="00C2021C" w14:paraId="615D0DFA" w14:textId="77777777" w:rsidTr="000B096B">
        <w:trPr>
          <w:cantSplit/>
          <w:trHeight w:hRule="exact" w:val="467"/>
        </w:trPr>
        <w:tc>
          <w:tcPr>
            <w:tcW w:w="1712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44CD536" w14:textId="4748E8F8" w:rsidR="00A2224B" w:rsidRPr="005020DB" w:rsidRDefault="00A2224B" w:rsidP="00A2224B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  <w:highlight w:val="yellow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8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29C1ED5" w14:textId="582008DD" w:rsidR="00A2224B" w:rsidRDefault="00A2224B" w:rsidP="00A2224B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579D49" w14:textId="705D1F4D" w:rsidR="00A2224B" w:rsidRPr="00C52490" w:rsidRDefault="00A2224B" w:rsidP="00A2224B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39AD12" w14:textId="3161D119" w:rsidR="00A2224B" w:rsidRPr="000B096B" w:rsidRDefault="00A2224B" w:rsidP="00A2224B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1642D" w14:textId="3BC68A6A" w:rsidR="00A2224B" w:rsidRPr="000B096B" w:rsidRDefault="00A2224B" w:rsidP="00A2224B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</w:tbl>
    <w:p w14:paraId="08BAEA34" w14:textId="77777777" w:rsidR="00A41521" w:rsidRDefault="00A41521" w:rsidP="007678B5">
      <w:pPr>
        <w:tabs>
          <w:tab w:val="left" w:pos="284"/>
        </w:tabs>
        <w:spacing w:line="360" w:lineRule="auto"/>
        <w:ind w:left="-1152" w:right="-144"/>
        <w:rPr>
          <w:rFonts w:ascii="Cambria" w:eastAsia="Arial" w:hAnsi="Cambria"/>
          <w:b/>
          <w:lang w:val="en-GB"/>
        </w:rPr>
      </w:pPr>
    </w:p>
    <w:p w14:paraId="60005123" w14:textId="6AB04E5B" w:rsidR="007678B5" w:rsidRDefault="00132C70" w:rsidP="007678B5">
      <w:pPr>
        <w:tabs>
          <w:tab w:val="left" w:pos="284"/>
        </w:tabs>
        <w:spacing w:line="360" w:lineRule="auto"/>
        <w:ind w:left="-1152" w:right="-144"/>
        <w:rPr>
          <w:rFonts w:ascii="Cambria" w:eastAsia="Arial" w:hAnsi="Cambria"/>
          <w:b/>
          <w:lang w:val="en-GB"/>
        </w:rPr>
      </w:pPr>
      <w:r w:rsidRPr="00C2021C">
        <w:rPr>
          <w:rFonts w:ascii="Cambria" w:eastAsia="Arial" w:hAnsi="Cambria"/>
          <w:b/>
          <w:lang w:val="en-GB"/>
        </w:rPr>
        <w:t xml:space="preserve">Cartons </w:t>
      </w:r>
      <w:r w:rsidR="007F758A">
        <w:rPr>
          <w:rFonts w:ascii="Cambria" w:eastAsia="Arial" w:hAnsi="Cambria"/>
          <w:b/>
          <w:lang w:val="en-GB"/>
        </w:rPr>
        <w:t>S</w:t>
      </w:r>
      <w:r w:rsidRPr="00C2021C">
        <w:rPr>
          <w:rFonts w:ascii="Cambria" w:eastAsia="Arial" w:hAnsi="Cambria"/>
          <w:b/>
          <w:lang w:val="en-GB"/>
        </w:rPr>
        <w:t>elected for Inspection:</w:t>
      </w:r>
    </w:p>
    <w:p w14:paraId="4CEDF55A" w14:textId="47B51DA8" w:rsidR="00CF74B7" w:rsidRPr="00C2021C" w:rsidRDefault="00CF74B7" w:rsidP="00A41521">
      <w:pPr>
        <w:ind w:left="-1134" w:right="-578"/>
        <w:rPr>
          <w:rFonts w:ascii="Cambria" w:hAnsi="Cambria"/>
          <w:b/>
          <w:sz w:val="24"/>
          <w:szCs w:val="24"/>
          <w:u w:val="single"/>
        </w:rPr>
      </w:pPr>
      <w:r w:rsidRPr="00C2021C">
        <w:rPr>
          <w:rFonts w:ascii="Cambria" w:hAnsi="Cambria"/>
          <w:sz w:val="18"/>
        </w:rPr>
        <w:t xml:space="preserve">Sampling Method: ASNI-ASQC Z1.4; Single Sampling plan, General inspection Level-II, AQL: </w:t>
      </w:r>
      <w:r w:rsidR="00A16230">
        <w:rPr>
          <w:rFonts w:ascii="Cambria" w:hAnsi="Cambria"/>
          <w:sz w:val="18"/>
        </w:rPr>
        <w:t>2</w:t>
      </w:r>
      <w:r w:rsidRPr="00C2021C">
        <w:rPr>
          <w:rFonts w:ascii="Cambria" w:hAnsi="Cambria"/>
          <w:sz w:val="18"/>
        </w:rPr>
        <w:t xml:space="preserve">.5 Major / </w:t>
      </w:r>
      <w:r w:rsidR="00A16230">
        <w:rPr>
          <w:rFonts w:ascii="Cambria" w:hAnsi="Cambria"/>
          <w:sz w:val="18"/>
        </w:rPr>
        <w:t>4</w:t>
      </w:r>
      <w:r w:rsidRPr="00C2021C">
        <w:rPr>
          <w:rFonts w:ascii="Cambria" w:hAnsi="Cambria"/>
          <w:sz w:val="18"/>
        </w:rPr>
        <w:t>.</w:t>
      </w:r>
      <w:r w:rsidR="00A16230">
        <w:rPr>
          <w:rFonts w:ascii="Cambria" w:hAnsi="Cambria"/>
          <w:sz w:val="18"/>
        </w:rPr>
        <w:t>0</w:t>
      </w:r>
      <w:r w:rsidRPr="00C2021C">
        <w:rPr>
          <w:rFonts w:ascii="Cambria" w:hAnsi="Cambria"/>
          <w:sz w:val="18"/>
        </w:rPr>
        <w:t xml:space="preserve"> Minor (Sample Size: </w:t>
      </w:r>
      <w:r w:rsidR="002C4547">
        <w:rPr>
          <w:rFonts w:ascii="Cambria" w:hAnsi="Cambria"/>
          <w:b/>
          <w:color w:val="000099"/>
          <w:sz w:val="18"/>
        </w:rPr>
        <w:t>315</w:t>
      </w:r>
      <w:r w:rsidR="00C83A0F">
        <w:rPr>
          <w:rFonts w:ascii="Cambria" w:hAnsi="Cambria"/>
          <w:b/>
          <w:color w:val="000099"/>
          <w:sz w:val="18"/>
        </w:rPr>
        <w:t xml:space="preserve"> </w:t>
      </w:r>
      <w:r w:rsidR="0014673F">
        <w:rPr>
          <w:rFonts w:ascii="Cambria" w:hAnsi="Cambria"/>
          <w:b/>
          <w:color w:val="000099"/>
          <w:sz w:val="18"/>
        </w:rPr>
        <w:t>Set</w:t>
      </w:r>
      <w:r w:rsidRPr="00C2021C">
        <w:rPr>
          <w:rFonts w:ascii="Cambria" w:hAnsi="Cambria"/>
          <w:b/>
          <w:color w:val="000099"/>
          <w:sz w:val="18"/>
        </w:rPr>
        <w:t>s</w:t>
      </w:r>
      <w:r w:rsidRPr="00C2021C">
        <w:rPr>
          <w:rFonts w:ascii="Cambria" w:hAnsi="Cambria"/>
          <w:sz w:val="18"/>
        </w:rPr>
        <w:t>)</w:t>
      </w:r>
    </w:p>
    <w:p w14:paraId="56445D96" w14:textId="77777777" w:rsidR="00CF74B7" w:rsidRPr="00327FEC" w:rsidRDefault="00CF74B7" w:rsidP="00A02EEE">
      <w:pPr>
        <w:tabs>
          <w:tab w:val="left" w:pos="284"/>
        </w:tabs>
        <w:spacing w:line="360" w:lineRule="auto"/>
        <w:ind w:right="-144"/>
        <w:rPr>
          <w:rFonts w:ascii="Cambria" w:eastAsia="Arial" w:hAnsi="Cambria"/>
          <w:b/>
          <w:sz w:val="16"/>
          <w:szCs w:val="16"/>
        </w:rPr>
      </w:pPr>
    </w:p>
    <w:tbl>
      <w:tblPr>
        <w:tblW w:w="11295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348"/>
        <w:gridCol w:w="718"/>
        <w:gridCol w:w="2258"/>
        <w:gridCol w:w="2258"/>
        <w:gridCol w:w="4713"/>
      </w:tblGrid>
      <w:tr w:rsidR="00132C70" w:rsidRPr="00C2021C" w14:paraId="34645A4A" w14:textId="77777777" w:rsidTr="00A41521">
        <w:trPr>
          <w:trHeight w:val="302"/>
          <w:jc w:val="center"/>
        </w:trPr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4D96F04B" w14:textId="5B6DF5BA" w:rsidR="00132C70" w:rsidRPr="00C2021C" w:rsidRDefault="00132C70" w:rsidP="00113F9C">
            <w:pPr>
              <w:snapToGrid w:val="0"/>
              <w:jc w:val="center"/>
              <w:rPr>
                <w:rFonts w:ascii="Cambria" w:hAnsi="Cambria"/>
                <w:b/>
                <w:bCs/>
                <w:sz w:val="16"/>
                <w:szCs w:val="16"/>
                <w:lang w:val="en-GB"/>
              </w:rPr>
            </w:pPr>
            <w:r w:rsidRPr="00C2021C">
              <w:rPr>
                <w:rFonts w:ascii="Cambria" w:hAnsi="Cambria"/>
                <w:b/>
                <w:bCs/>
                <w:sz w:val="16"/>
                <w:szCs w:val="16"/>
                <w:lang w:val="en-GB"/>
              </w:rPr>
              <w:t>Item / Size</w:t>
            </w:r>
            <w:r w:rsidR="00675BAE">
              <w:rPr>
                <w:rFonts w:ascii="Cambria" w:hAnsi="Cambria"/>
                <w:b/>
                <w:bCs/>
                <w:sz w:val="16"/>
                <w:szCs w:val="16"/>
                <w:lang w:val="en-GB"/>
              </w:rPr>
              <w:t xml:space="preserve"> (</w:t>
            </w:r>
            <w:r w:rsidR="00AD1FBC">
              <w:rPr>
                <w:rFonts w:ascii="Cambria" w:hAnsi="Cambria"/>
                <w:b/>
                <w:bCs/>
                <w:sz w:val="16"/>
                <w:szCs w:val="16"/>
                <w:lang w:val="en-GB"/>
              </w:rPr>
              <w:t>c</w:t>
            </w:r>
            <w:r w:rsidR="00675BAE">
              <w:rPr>
                <w:rFonts w:ascii="Cambria" w:hAnsi="Cambria"/>
                <w:b/>
                <w:bCs/>
                <w:sz w:val="16"/>
                <w:szCs w:val="16"/>
                <w:lang w:val="en-GB"/>
              </w:rPr>
              <w:t>m)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28D4703" w14:textId="77777777" w:rsidR="00132C70" w:rsidRPr="00C2021C" w:rsidRDefault="00132C70" w:rsidP="00113F9C">
            <w:pPr>
              <w:snapToGrid w:val="0"/>
              <w:jc w:val="center"/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</w:pP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Total Cartons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/>
            <w:vAlign w:val="center"/>
          </w:tcPr>
          <w:p w14:paraId="70EA08CA" w14:textId="77777777" w:rsidR="00132C70" w:rsidRPr="00C2021C" w:rsidRDefault="00132C70" w:rsidP="00113F9C">
            <w:pPr>
              <w:snapToGrid w:val="0"/>
              <w:jc w:val="center"/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</w:pP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Serial Number (from-to)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/>
            <w:vAlign w:val="center"/>
          </w:tcPr>
          <w:p w14:paraId="5D603141" w14:textId="1C3B3F0E" w:rsidR="00132C70" w:rsidRPr="00C2021C" w:rsidRDefault="00132C70" w:rsidP="00113F9C">
            <w:pPr>
              <w:snapToGrid w:val="0"/>
              <w:jc w:val="center"/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</w:pP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Number</w:t>
            </w:r>
            <w:r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s</w:t>
            </w: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 xml:space="preserve"> of Cartons </w:t>
            </w:r>
            <w:r w:rsidR="00333C48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S</w:t>
            </w: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elected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/>
            <w:vAlign w:val="center"/>
          </w:tcPr>
          <w:p w14:paraId="4E4E7ED4" w14:textId="291ABE53" w:rsidR="00132C70" w:rsidRPr="00C2021C" w:rsidRDefault="00132C70" w:rsidP="00113F9C">
            <w:pPr>
              <w:snapToGrid w:val="0"/>
              <w:jc w:val="center"/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</w:pP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 xml:space="preserve">Serial Number of the Cartons randomly </w:t>
            </w:r>
            <w:r w:rsidR="00812741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S</w:t>
            </w: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elected for Inspection</w:t>
            </w:r>
          </w:p>
        </w:tc>
      </w:tr>
      <w:tr w:rsidR="002C4547" w:rsidRPr="00C2021C" w14:paraId="018CFCBB" w14:textId="77777777" w:rsidTr="005C713F">
        <w:trPr>
          <w:trHeight w:hRule="exact" w:val="317"/>
          <w:jc w:val="center"/>
        </w:trPr>
        <w:tc>
          <w:tcPr>
            <w:tcW w:w="1348" w:type="dxa"/>
            <w:vMerge w:val="restart"/>
            <w:tcBorders>
              <w:top w:val="single" w:sz="2" w:space="0" w:color="000000"/>
              <w:left w:val="single" w:sz="4" w:space="0" w:color="000000"/>
            </w:tcBorders>
            <w:vAlign w:val="center"/>
          </w:tcPr>
          <w:p w14:paraId="0F7630A1" w14:textId="0B63546A" w:rsidR="002C4547" w:rsidRDefault="002C4547" w:rsidP="00333088">
            <w:pPr>
              <w:jc w:val="center"/>
              <w:rPr>
                <w:rFonts w:ascii="Cambria" w:hAnsi="Cambria"/>
                <w:color w:val="000099"/>
                <w:sz w:val="16"/>
                <w:szCs w:val="16"/>
                <w:lang w:val="en-IN" w:eastAsia="en-IN" w:bidi="hi-IN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8" w:type="dxa"/>
            <w:vMerge w:val="restart"/>
            <w:tcBorders>
              <w:top w:val="single" w:sz="2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443459C5" w14:textId="74064356" w:rsidR="002C4547" w:rsidRDefault="002C4547" w:rsidP="00333088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2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64A6C5" w14:textId="6B01F09C" w:rsidR="002C4547" w:rsidRDefault="002C4547" w:rsidP="00333088">
            <w:pPr>
              <w:snapToGrid w:val="0"/>
              <w:jc w:val="center"/>
              <w:rPr>
                <w:rFonts w:ascii="Cambria" w:hAnsi="Cambria"/>
                <w:color w:val="000099"/>
                <w:sz w:val="16"/>
                <w:szCs w:val="16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2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5EA2FD" w14:textId="02B157B4" w:rsidR="002C4547" w:rsidRPr="00C77870" w:rsidRDefault="002C4547" w:rsidP="00333088">
            <w:pPr>
              <w:snapToGrid w:val="0"/>
              <w:jc w:val="center"/>
              <w:rPr>
                <w:rFonts w:ascii="Cambria" w:hAnsi="Cambria"/>
                <w:color w:val="000099"/>
                <w:sz w:val="16"/>
                <w:szCs w:val="16"/>
                <w:highlight w:val="yellow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FB26E" w14:textId="7DD46BEA" w:rsidR="002C4547" w:rsidRDefault="002C4547" w:rsidP="00333088">
            <w:pPr>
              <w:jc w:val="center"/>
              <w:rPr>
                <w:rFonts w:ascii="Cambria" w:hAnsi="Cambria"/>
                <w:color w:val="000099"/>
                <w:sz w:val="16"/>
                <w:szCs w:val="16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552FDB" w:rsidRPr="00C2021C" w14:paraId="6EAEB1C0" w14:textId="77777777" w:rsidTr="00FB7C60">
        <w:trPr>
          <w:trHeight w:hRule="exact" w:val="344"/>
          <w:jc w:val="center"/>
        </w:trPr>
        <w:tc>
          <w:tcPr>
            <w:tcW w:w="134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  <w:vAlign w:val="center"/>
          </w:tcPr>
          <w:p w14:paraId="4AC1138E" w14:textId="65C92684" w:rsidR="00552FDB" w:rsidRPr="00031A81" w:rsidRDefault="00552FDB" w:rsidP="00552FDB">
            <w:pPr>
              <w:jc w:val="center"/>
              <w:rPr>
                <w:b/>
                <w:color w:val="000099"/>
                <w:sz w:val="16"/>
                <w:szCs w:val="16"/>
              </w:rPr>
            </w:pPr>
            <w:r w:rsidRPr="00031A81">
              <w:rPr>
                <w:b/>
                <w:color w:val="000099"/>
                <w:sz w:val="16"/>
                <w:szCs w:val="16"/>
              </w:rPr>
              <w:t>Total: 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6C180400" w14:textId="3F29464A" w:rsidR="00552FDB" w:rsidRPr="00031A81" w:rsidRDefault="002C4547" w:rsidP="00552FDB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color w:val="000099"/>
                <w:sz w:val="16"/>
                <w:szCs w:val="16"/>
              </w:rPr>
              <w:t>1884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E76E6" w14:textId="5B360A2D" w:rsidR="00552FDB" w:rsidRPr="00031A81" w:rsidRDefault="00552FDB" w:rsidP="00552FDB">
            <w:pPr>
              <w:snapToGrid w:val="0"/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  <w:lang w:val="en-GB"/>
              </w:rPr>
            </w:pPr>
            <w:r w:rsidRPr="00031A81">
              <w:rPr>
                <w:rFonts w:ascii="Cambria" w:hAnsi="Cambria"/>
                <w:b/>
                <w:color w:val="000099"/>
                <w:sz w:val="16"/>
                <w:szCs w:val="16"/>
                <w:lang w:val="en-GB"/>
              </w:rPr>
              <w:t>Not Printed/Written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73043BFB" w14:textId="4BB054E5" w:rsidR="00552FDB" w:rsidRPr="00C77870" w:rsidRDefault="002C4547" w:rsidP="00552FDB">
            <w:pPr>
              <w:snapToGrid w:val="0"/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  <w:highlight w:val="yellow"/>
                <w:lang w:val="en-GB"/>
              </w:rPr>
            </w:pPr>
            <w:r>
              <w:rPr>
                <w:rFonts w:ascii="Cambria" w:hAnsi="Cambria"/>
                <w:b/>
                <w:bCs/>
                <w:color w:val="000099"/>
                <w:sz w:val="16"/>
                <w:szCs w:val="16"/>
                <w:lang w:val="en-GB"/>
              </w:rPr>
              <w:t>188</w:t>
            </w: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DF1B7" w14:textId="3AADABCE" w:rsidR="00552FDB" w:rsidRPr="000D11FE" w:rsidRDefault="00552FDB" w:rsidP="00552FDB">
            <w:pPr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  <w:lang w:val="en-GB"/>
              </w:rPr>
            </w:pPr>
            <w:r>
              <w:rPr>
                <w:rFonts w:ascii="Cambria" w:hAnsi="Cambria"/>
                <w:b/>
                <w:bCs/>
                <w:color w:val="000099"/>
                <w:sz w:val="16"/>
                <w:szCs w:val="16"/>
                <w:lang w:val="en-GB"/>
              </w:rPr>
              <w:t>-</w:t>
            </w:r>
          </w:p>
        </w:tc>
      </w:tr>
    </w:tbl>
    <w:p w14:paraId="2DAF3BD2" w14:textId="77777777" w:rsidR="000B096B" w:rsidRDefault="000B096B" w:rsidP="000B096B">
      <w:pPr>
        <w:spacing w:line="360" w:lineRule="auto"/>
        <w:ind w:left="-1138" w:right="-864"/>
        <w:rPr>
          <w:rFonts w:ascii="Cambria" w:hAnsi="Cambria"/>
          <w:b/>
          <w:sz w:val="24"/>
          <w:szCs w:val="24"/>
          <w:u w:val="single"/>
        </w:rPr>
      </w:pPr>
    </w:p>
    <w:p w14:paraId="3696AFD2" w14:textId="77777777" w:rsidR="000B096B" w:rsidRPr="00C2021C" w:rsidRDefault="000B096B" w:rsidP="000B096B">
      <w:pPr>
        <w:spacing w:line="360" w:lineRule="auto"/>
        <w:ind w:left="-1138" w:right="-864"/>
        <w:rPr>
          <w:rFonts w:ascii="Cambria" w:hAnsi="Cambria"/>
          <w:b/>
          <w:sz w:val="24"/>
          <w:szCs w:val="24"/>
          <w:u w:val="single"/>
        </w:rPr>
      </w:pPr>
      <w:r w:rsidRPr="00C2021C">
        <w:rPr>
          <w:rFonts w:ascii="Cambria" w:hAnsi="Cambria"/>
          <w:b/>
          <w:sz w:val="24"/>
          <w:szCs w:val="24"/>
          <w:u w:val="single"/>
        </w:rPr>
        <w:t>AVERAGE WORKMANSHIP AND FINISH CONTROL RECORD:</w:t>
      </w:r>
    </w:p>
    <w:tbl>
      <w:tblPr>
        <w:tblW w:w="11256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370"/>
        <w:gridCol w:w="4234"/>
        <w:gridCol w:w="1900"/>
        <w:gridCol w:w="1968"/>
        <w:gridCol w:w="1784"/>
      </w:tblGrid>
      <w:tr w:rsidR="000B096B" w:rsidRPr="00C2021C" w14:paraId="6DE89D2A" w14:textId="77777777" w:rsidTr="000B096B">
        <w:trPr>
          <w:trHeight w:hRule="exact" w:val="290"/>
          <w:jc w:val="center"/>
        </w:trPr>
        <w:tc>
          <w:tcPr>
            <w:tcW w:w="137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4DE3DE89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Sr. Nos.</w:t>
            </w:r>
          </w:p>
        </w:tc>
        <w:tc>
          <w:tcPr>
            <w:tcW w:w="423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39DD000B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ERROR DESCRIPTION</w:t>
            </w:r>
          </w:p>
        </w:tc>
        <w:tc>
          <w:tcPr>
            <w:tcW w:w="1900" w:type="dxa"/>
            <w:tcBorders>
              <w:top w:val="double" w:sz="4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E576A67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 xml:space="preserve">PRODUCT </w:t>
            </w:r>
          </w:p>
        </w:tc>
        <w:tc>
          <w:tcPr>
            <w:tcW w:w="3752" w:type="dxa"/>
            <w:gridSpan w:val="2"/>
            <w:tcBorders>
              <w:top w:val="double" w:sz="4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A99EB67" w14:textId="77777777" w:rsidR="000B096B" w:rsidRPr="00C2021C" w:rsidRDefault="000B096B" w:rsidP="005C713F">
            <w:pPr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Pillow Case</w:t>
            </w:r>
          </w:p>
        </w:tc>
      </w:tr>
      <w:tr w:rsidR="000B096B" w:rsidRPr="00C2021C" w14:paraId="43ABE41A" w14:textId="77777777" w:rsidTr="000B096B">
        <w:trPr>
          <w:trHeight w:hRule="exact" w:val="387"/>
          <w:jc w:val="center"/>
        </w:trPr>
        <w:tc>
          <w:tcPr>
            <w:tcW w:w="1370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FE250CB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4234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8422B06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1900" w:type="dxa"/>
            <w:tcBorders>
              <w:top w:val="single" w:sz="2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1D7976A0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SIZE / STYLE</w:t>
            </w:r>
          </w:p>
        </w:tc>
        <w:tc>
          <w:tcPr>
            <w:tcW w:w="3752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7C88BE6" w14:textId="20A08F6F" w:rsidR="000B096B" w:rsidRPr="000B096B" w:rsidRDefault="002C4547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50x70</w:t>
            </w:r>
          </w:p>
        </w:tc>
      </w:tr>
      <w:tr w:rsidR="000B096B" w:rsidRPr="00C2021C" w14:paraId="5B2ACAE7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45A825A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4234" w:type="dxa"/>
            <w:tcBorders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F47866C" w14:textId="77777777" w:rsidR="000B096B" w:rsidRPr="00C2021C" w:rsidRDefault="000B096B" w:rsidP="005C713F">
            <w:pPr>
              <w:rPr>
                <w:rFonts w:ascii="Cambria" w:eastAsia="SimSun" w:hAnsi="Cambria"/>
                <w:b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190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5FC9AE6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SAMPLE SIZE</w:t>
            </w:r>
          </w:p>
        </w:tc>
        <w:tc>
          <w:tcPr>
            <w:tcW w:w="3752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6CF5634" w14:textId="63EB1735" w:rsidR="000B096B" w:rsidRPr="00C2021C" w:rsidRDefault="002C4547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80</w:t>
            </w:r>
          </w:p>
        </w:tc>
      </w:tr>
      <w:tr w:rsidR="000B096B" w:rsidRPr="00C2021C" w14:paraId="69A413E0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3B6DABC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4234" w:type="dxa"/>
            <w:tcBorders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8F21777" w14:textId="77777777" w:rsidR="000B096B" w:rsidRPr="00C2021C" w:rsidRDefault="000B096B" w:rsidP="005C713F">
            <w:pPr>
              <w:rPr>
                <w:rFonts w:ascii="Cambria" w:eastAsia="SimSun" w:hAnsi="Cambria"/>
                <w:b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190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A7B20C6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COLOR</w:t>
            </w:r>
          </w:p>
        </w:tc>
        <w:tc>
          <w:tcPr>
            <w:tcW w:w="3752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0A51F06" w14:textId="77777777" w:rsidR="000B096B" w:rsidRPr="00C2021C" w:rsidRDefault="000B096B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Blue</w:t>
            </w:r>
          </w:p>
        </w:tc>
      </w:tr>
      <w:tr w:rsidR="000B096B" w:rsidRPr="00C2021C" w14:paraId="7A21467C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69B6B64" w14:textId="77777777" w:rsidR="000B096B" w:rsidRPr="00C2021C" w:rsidRDefault="000B096B" w:rsidP="005C713F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423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373AE33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190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7EEB052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AEF12CF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Major</w:t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0B13A96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Minor</w:t>
            </w:r>
          </w:p>
        </w:tc>
      </w:tr>
      <w:tr w:rsidR="000B096B" w:rsidRPr="00C2021C" w14:paraId="320F14E3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391EC45" w14:textId="289FC6D9" w:rsidR="000B096B" w:rsidRDefault="005C713F" w:rsidP="000B096B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1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021FBF8" w14:textId="1D2B216A" w:rsidR="000B096B" w:rsidRPr="009026CF" w:rsidRDefault="005E078D" w:rsidP="000B096B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Uneven Stitch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2CC17F5" w14:textId="6979F66C" w:rsidR="000B096B" w:rsidRPr="000B096B" w:rsidRDefault="000B096B" w:rsidP="000B096B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ABFFB0D" w14:textId="2E633F99" w:rsidR="000B096B" w:rsidRPr="000B096B" w:rsidRDefault="005E078D" w:rsidP="000B096B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5F7DC710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7A1295A" w14:textId="08B0CA62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2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CBC0FDA" w14:textId="6884592A" w:rsidR="005C713F" w:rsidRPr="009026C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Open Seam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5B8F3D6" w14:textId="308B9C56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1</w:t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36F4A30" w14:textId="37B1B084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  <w:t>0</w:t>
            </w:r>
          </w:p>
        </w:tc>
      </w:tr>
      <w:tr w:rsidR="005C713F" w:rsidRPr="00C2021C" w14:paraId="1EF4F2F1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D33DDE7" w14:textId="1368D925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3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9D4EDB7" w14:textId="581C43B5" w:rsidR="005C713F" w:rsidRPr="009026C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Color Stain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8B056A2" w14:textId="572D543A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0</w:t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FF82D76" w14:textId="010509AB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2</w:t>
            </w:r>
          </w:p>
        </w:tc>
      </w:tr>
      <w:tr w:rsidR="005C713F" w:rsidRPr="00C2021C" w14:paraId="4C5BA94B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618D0C2" w14:textId="367A0E48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4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10D67B5" w14:textId="3CC0708A" w:rsidR="005C713F" w:rsidRPr="009026C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Off Registration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A5084AA" w14:textId="39509B5F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DFE359D" w14:textId="64655278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28ABB3CA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37A7364" w14:textId="47D5EC71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5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BA9B8AB" w14:textId="50B13FF0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Pleat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91E3CFA" w14:textId="1E19AB6C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8164041" w14:textId="59D2224D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7D5F33ED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E1D0C5F" w14:textId="48566DDB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6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B707700" w14:textId="7417FAAA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Weaving Defect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491F059" w14:textId="77777777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DBE6CC3" w14:textId="6D7ADC88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05A1CFD6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055B205" w14:textId="3191B5E6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7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29B47B5" w14:textId="7EF0E8FD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Hanging Thread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A1A8EB9" w14:textId="344BBC5C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7E209E2" w14:textId="5C82FCE8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  <w:tr w:rsidR="005C713F" w:rsidRPr="00C2021C" w14:paraId="72F97F92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47DA80D" w14:textId="06B16887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8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3A4D384" w14:textId="30A5BE86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Shade Within Set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5532BCB" w14:textId="5885E3CC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2C3F778" w14:textId="7E34EE0F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2545CC0B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3561529" w14:textId="2C895D79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9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8768EA7" w14:textId="228A6909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Stain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74B5E75" w14:textId="22899636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1737469" w14:textId="727C4053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4A9A62FD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525F777" w14:textId="50A7F502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10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C937C8A" w14:textId="0DD58B39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Uncut Thread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11D964C" w14:textId="77777777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71BA520" w14:textId="24AFE1F1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5B15BA6C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2094499" w14:textId="02D4A5C3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11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8994B2B" w14:textId="7F37C00B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Puckering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BE58331" w14:textId="77777777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EE6E616" w14:textId="14EC7118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314115E8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4053F67" w14:textId="064FE504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12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85E5326" w14:textId="167F7BAA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Touching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5A88EAE" w14:textId="77777777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E7673B0" w14:textId="45B5FE28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3F5F6B1A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A2FB98E" w14:textId="149C3718" w:rsidR="005C713F" w:rsidRPr="00C2021C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3EE2FC3" w14:textId="77777777" w:rsidR="005C713F" w:rsidRPr="00C2021C" w:rsidRDefault="005C713F" w:rsidP="005C713F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3AB2800" w14:textId="77777777" w:rsidR="005C713F" w:rsidRDefault="005C713F" w:rsidP="005C713F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82A71DF" w14:textId="77777777" w:rsidR="005C713F" w:rsidRDefault="005C713F" w:rsidP="005C713F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</w:p>
        </w:tc>
      </w:tr>
      <w:tr w:rsidR="000B096B" w:rsidRPr="00C2021C" w14:paraId="266D1873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FD45DC0" w14:textId="77777777" w:rsidR="000B096B" w:rsidRPr="00C2021C" w:rsidRDefault="000B096B" w:rsidP="000B096B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11D606C" w14:textId="77777777" w:rsidR="000B096B" w:rsidRPr="00C2021C" w:rsidRDefault="000B096B" w:rsidP="000B096B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TOTAL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F08E8A0" w14:textId="650AE090" w:rsidR="000B096B" w:rsidRPr="00C2021C" w:rsidRDefault="005C713F" w:rsidP="000B096B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01</w:t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3D1105A" w14:textId="5DAE1CB3" w:rsidR="000B096B" w:rsidRPr="00C2021C" w:rsidRDefault="005C713F" w:rsidP="000B096B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02</w:t>
            </w:r>
          </w:p>
        </w:tc>
      </w:tr>
      <w:tr w:rsidR="000B096B" w:rsidRPr="00C2021C" w14:paraId="67BA1B6C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24FBFC1" w14:textId="77777777" w:rsidR="000B096B" w:rsidRPr="00C2021C" w:rsidRDefault="000B096B" w:rsidP="000B096B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87C3000" w14:textId="77777777" w:rsidR="000B096B" w:rsidRPr="00C2021C" w:rsidRDefault="000B096B" w:rsidP="000B096B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 xml:space="preserve">ALLOWABLE 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F4A1E28" w14:textId="02EC0E98" w:rsidR="000B096B" w:rsidRPr="00C2021C" w:rsidRDefault="000B096B" w:rsidP="000B096B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3</w:t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973BA2C" w14:textId="61C02ACD" w:rsidR="000B096B" w:rsidRPr="00C2021C" w:rsidRDefault="003849BC" w:rsidP="000B096B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5</w:t>
            </w:r>
          </w:p>
        </w:tc>
      </w:tr>
      <w:tr w:rsidR="000B096B" w:rsidRPr="00C2021C" w14:paraId="011CF49A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9BAFEBC" w14:textId="77777777" w:rsidR="000B096B" w:rsidRPr="00C2021C" w:rsidRDefault="000B096B" w:rsidP="000B096B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CB5FD8" w14:textId="77777777" w:rsidR="000B096B" w:rsidRPr="00C2021C" w:rsidRDefault="000B096B" w:rsidP="000B096B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RESULT</w:t>
            </w:r>
          </w:p>
        </w:tc>
        <w:tc>
          <w:tcPr>
            <w:tcW w:w="3752" w:type="dxa"/>
            <w:gridSpan w:val="2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628AA60" w14:textId="77777777" w:rsidR="000B096B" w:rsidRPr="00DC1A1E" w:rsidRDefault="000B096B" w:rsidP="000B096B">
            <w:pPr>
              <w:jc w:val="center"/>
              <w:rPr>
                <w:rFonts w:ascii="Cambria" w:hAnsi="Cambria"/>
                <w:b/>
                <w:color w:val="000099"/>
              </w:rPr>
            </w:pPr>
            <w:r>
              <w:rPr>
                <w:rFonts w:ascii="Cambria" w:hAnsi="Cambria" w:eastAsia="Cambria"/>
                <w:b/>
                <w:color w:val="000099"/>
              </w:rPr>
              <w:t>Pass</w:t>
            </w:r>
          </w:p>
        </w:tc>
      </w:tr>
    </w:tbl>
    <w:p w14:paraId="227D86D1" w14:textId="77777777" w:rsidR="000B096B" w:rsidRDefault="000B096B" w:rsidP="00D87A1B">
      <w:pPr>
        <w:spacing w:line="360" w:lineRule="auto"/>
        <w:ind w:left="-1138" w:right="-864"/>
        <w:rPr>
          <w:rFonts w:ascii="Cambria" w:hAnsi="Cambria"/>
          <w:b/>
          <w:sz w:val="24"/>
          <w:szCs w:val="24"/>
          <w:u w:val="single"/>
        </w:rPr>
      </w:pPr>
    </w:p>
    <w:tbl>
      <w:tblPr>
        <w:tblW w:w="11274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5628"/>
        <w:gridCol w:w="5646"/>
      </w:tblGrid>
      <w:tr w:rsidR="00922558" w:rsidRPr="00C2021C" w14:paraId="3A5BA4AC" w14:textId="77777777" w:rsidTr="000B096B">
        <w:trPr>
          <w:trHeight w:val="225"/>
          <w:jc w:val="center"/>
        </w:trPr>
        <w:tc>
          <w:tcPr>
            <w:tcW w:w="11274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FFCC66"/>
            <w:vAlign w:val="center"/>
          </w:tcPr>
          <w:p w14:paraId="13262B66" w14:textId="089CC7AC" w:rsidR="00922558" w:rsidRPr="00C2021C" w:rsidRDefault="00922558" w:rsidP="00922558">
            <w:pPr>
              <w:jc w:val="center"/>
              <w:rPr>
                <w:rFonts w:ascii="Cambria" w:hAnsi="Cambria" w:cs="Arial"/>
              </w:rPr>
            </w:pPr>
            <w:r w:rsidRPr="00C2021C">
              <w:rPr>
                <w:rFonts w:ascii="Cambria" w:hAnsi="Cambria" w:cs="Arial"/>
                <w:b/>
                <w:i/>
                <w:color w:val="FF0000"/>
              </w:rPr>
              <w:t>DEFECT</w:t>
            </w:r>
            <w:r>
              <w:rPr>
                <w:rFonts w:ascii="Cambria" w:hAnsi="Cambria" w:cs="Arial"/>
                <w:b/>
                <w:i/>
                <w:color w:val="FF0000"/>
              </w:rPr>
              <w:t xml:space="preserve"> PHOTOS</w:t>
            </w:r>
          </w:p>
        </w:tc>
      </w:tr>
      <w:tr w:rsidR="00922558" w:rsidRPr="00C2021C" w14:paraId="38B37D7E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51F677A8" w14:textId="30A3DE5D" w:rsidR="00922558" w:rsidRPr="00C2021C" w:rsidRDefault="005C713F" w:rsidP="00922558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5646" w:type="dxa"/>
            <w:vAlign w:val="center"/>
          </w:tcPr>
          <w:p w14:paraId="77595234" w14:textId="1E09D4E8" w:rsidR="00922558" w:rsidRPr="00C2021C" w:rsidRDefault="00956418" w:rsidP="00922558">
            <w:pPr>
              <w:jc w:val="center"/>
              <w:rPr>
                <w:rFonts w:ascii="Cambria" w:eastAsia="SimSun" w:hAnsi="Cambria"/>
                <w:b/>
                <w:color w:val="FF0000"/>
                <w:sz w:val="16"/>
                <w:szCs w:val="16"/>
                <w:lang w:eastAsia="zh-CN"/>
              </w:rPr>
            </w:pPr>
          </w:p>
        </w:tc>
      </w:tr>
      <w:tr w:rsidR="00787954" w:rsidRPr="00C2021C" w14:paraId="3155F645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7B6C84AA" w14:textId="3E77B784" w:rsidR="00787954" w:rsidRPr="00C2021C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Open Seam</w:t>
            </w:r>
          </w:p>
        </w:tc>
        <w:tc>
          <w:tcPr>
            <w:tcW w:w="5646" w:type="dxa"/>
            <w:vAlign w:val="center"/>
          </w:tcPr>
          <w:p w14:paraId="0D2A784E" w14:textId="432E78C7" w:rsidR="00787954" w:rsidRP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Uneven Stitch</w:t>
            </w:r>
          </w:p>
        </w:tc>
      </w:tr>
      <w:tr w:rsidR="00787954" w:rsidRPr="00C2021C" w14:paraId="16251141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7D576FDC" w14:textId="3B86E728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5646" w:type="dxa"/>
            <w:vAlign w:val="center"/>
          </w:tcPr>
          <w:p w14:paraId="1E6B5192" w14:textId="0F36A8F5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</w:tr>
      <w:tr w:rsidR="00787954" w:rsidRPr="00C2021C" w14:paraId="4EB157F8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52AF92C8" w14:textId="6F34D230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Colour Stain</w:t>
            </w:r>
          </w:p>
        </w:tc>
        <w:tc>
          <w:tcPr>
            <w:tcW w:w="5646" w:type="dxa"/>
            <w:vAlign w:val="center"/>
          </w:tcPr>
          <w:p w14:paraId="349EE483" w14:textId="322ED4EE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Off Registration</w:t>
            </w:r>
          </w:p>
        </w:tc>
      </w:tr>
      <w:tr w:rsidR="00787954" w:rsidRPr="00C2021C" w14:paraId="6DB7A6E4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019D99D8" w14:textId="608F7F82" w:rsidR="00787954" w:rsidRDefault="00956418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5646" w:type="dxa"/>
            <w:vAlign w:val="center"/>
          </w:tcPr>
          <w:p w14:paraId="1623927E" w14:textId="2EE22B2B" w:rsidR="00787954" w:rsidRDefault="00956418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</w:tr>
      <w:tr w:rsidR="00787954" w:rsidRPr="00C2021C" w14:paraId="422AB237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473303A1" w14:textId="2E8E6773" w:rsid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Pleat</w:t>
            </w:r>
          </w:p>
        </w:tc>
        <w:tc>
          <w:tcPr>
            <w:tcW w:w="5646" w:type="dxa"/>
            <w:vAlign w:val="center"/>
          </w:tcPr>
          <w:p w14:paraId="0B1F130E" w14:textId="1EDDCC40" w:rsid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Weaving Defect</w:t>
            </w:r>
          </w:p>
        </w:tc>
      </w:tr>
      <w:tr w:rsidR="00787954" w:rsidRPr="00C2021C" w14:paraId="48553783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053A2A89" w14:textId="72711A57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5646" w:type="dxa"/>
            <w:vAlign w:val="center"/>
          </w:tcPr>
          <w:p w14:paraId="237E88DC" w14:textId="755F53D5" w:rsidR="00787954" w:rsidRDefault="00956418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</w:tr>
      <w:tr w:rsidR="00787954" w:rsidRPr="00C2021C" w14:paraId="343BCB57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31BF4E54" w14:textId="243E6D46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Shade Within Set</w:t>
            </w:r>
          </w:p>
        </w:tc>
        <w:tc>
          <w:tcPr>
            <w:tcW w:w="5646" w:type="dxa"/>
            <w:vAlign w:val="center"/>
          </w:tcPr>
          <w:p w14:paraId="132CAED5" w14:textId="133925A5" w:rsid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Hanging Thread</w:t>
            </w:r>
          </w:p>
        </w:tc>
      </w:tr>
      <w:tr w:rsidR="00787954" w:rsidRPr="00C2021C" w14:paraId="00676AC1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08B52822" w14:textId="3AC08CDA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5646" w:type="dxa"/>
            <w:vAlign w:val="center"/>
          </w:tcPr>
          <w:p w14:paraId="28D14C43" w14:textId="7F04B8C0" w:rsidR="00787954" w:rsidRDefault="00CE45E9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</w:tr>
      <w:tr w:rsidR="00787954" w:rsidRPr="00C2021C" w14:paraId="439330DA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52FF20E0" w14:textId="3969309C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Uncut Thread</w:t>
            </w:r>
          </w:p>
        </w:tc>
        <w:tc>
          <w:tcPr>
            <w:tcW w:w="5646" w:type="dxa"/>
            <w:vAlign w:val="center"/>
          </w:tcPr>
          <w:p w14:paraId="209D09F1" w14:textId="4A6AE6CE" w:rsid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Stain</w:t>
            </w:r>
          </w:p>
        </w:tc>
      </w:tr>
      <w:tr w:rsidR="00787954" w:rsidRPr="00C2021C" w14:paraId="385E6368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1980BF3B" w14:textId="51B7B1C4" w:rsidR="00787954" w:rsidRPr="00C96623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5646" w:type="dxa"/>
            <w:vAlign w:val="center"/>
          </w:tcPr>
          <w:p w14:paraId="7B34EC69" w14:textId="79C4FA5A" w:rsidR="00787954" w:rsidRPr="00C96623" w:rsidRDefault="00CE45E9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</w:tr>
      <w:tr w:rsidR="00787954" w:rsidRPr="00C2021C" w14:paraId="712FDA34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29BF4A55" w14:textId="3F0094BF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Touching</w:t>
            </w:r>
          </w:p>
        </w:tc>
        <w:tc>
          <w:tcPr>
            <w:tcW w:w="5646" w:type="dxa"/>
            <w:vAlign w:val="center"/>
          </w:tcPr>
          <w:p w14:paraId="2A9354FB" w14:textId="711FF52E" w:rsid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Puckering</w:t>
            </w:r>
          </w:p>
        </w:tc>
      </w:tr>
    </w:tbl>
    <w:p w14:paraId="239F3827" w14:textId="77777777" w:rsidR="000563C0" w:rsidRDefault="000563C0" w:rsidP="003F5869">
      <w:pPr>
        <w:tabs>
          <w:tab w:val="left" w:pos="426"/>
        </w:tabs>
        <w:suppressAutoHyphens/>
        <w:spacing w:line="360" w:lineRule="auto"/>
        <w:ind w:left="-1138"/>
        <w:rPr>
          <w:rFonts w:ascii="Cambria" w:hAnsi="Cambria"/>
          <w:b/>
          <w:sz w:val="24"/>
          <w:u w:val="single"/>
          <w:lang w:val="en-GB"/>
        </w:rPr>
      </w:pPr>
    </w:p>
    <w:p w14:paraId="50429097" w14:textId="70A5CC65" w:rsidR="003F5869" w:rsidRPr="00C2021C" w:rsidRDefault="003F5869" w:rsidP="003F5869">
      <w:pPr>
        <w:tabs>
          <w:tab w:val="left" w:pos="426"/>
        </w:tabs>
        <w:suppressAutoHyphens/>
        <w:spacing w:line="360" w:lineRule="auto"/>
        <w:ind w:left="-1138"/>
        <w:rPr>
          <w:rFonts w:ascii="Cambria" w:hAnsi="Cambria"/>
        </w:rPr>
      </w:pPr>
      <w:r w:rsidRPr="00C2021C">
        <w:rPr>
          <w:rFonts w:ascii="Cambria" w:hAnsi="Cambria"/>
          <w:b/>
          <w:sz w:val="24"/>
          <w:u w:val="single"/>
          <w:lang w:val="en-GB"/>
        </w:rPr>
        <w:t>PRODUCT-MEASURMENTS</w:t>
      </w:r>
      <w:r w:rsidRPr="00C2021C">
        <w:rPr>
          <w:rFonts w:ascii="Cambria" w:hAnsi="Cambria" w:cs="Arial"/>
          <w:b/>
          <w:sz w:val="24"/>
          <w:u w:val="single"/>
          <w:lang w:val="en-GB"/>
        </w:rPr>
        <w:t xml:space="preserve">: </w:t>
      </w:r>
      <w:r w:rsidRPr="00C2021C">
        <w:rPr>
          <w:rFonts w:ascii="Cambria" w:hAnsi="Cambria"/>
          <w:b/>
          <w:u w:val="single"/>
        </w:rPr>
        <w:t>On 15% of Sample Size (min 3 per size/color)</w:t>
      </w:r>
    </w:p>
    <w:p w14:paraId="24B1E3A6" w14:textId="77777777" w:rsidR="003F5869" w:rsidRPr="00C2021C" w:rsidRDefault="003F5869" w:rsidP="003F5869">
      <w:pPr>
        <w:tabs>
          <w:tab w:val="left" w:pos="426"/>
        </w:tabs>
        <w:suppressAutoHyphens/>
        <w:spacing w:line="360" w:lineRule="auto"/>
        <w:ind w:left="-1138"/>
        <w:rPr>
          <w:rFonts w:ascii="Cambria" w:hAnsi="Cambria"/>
          <w:lang w:val="en-GB"/>
        </w:rPr>
      </w:pPr>
      <w:r w:rsidRPr="00C2021C">
        <w:rPr>
          <w:rFonts w:ascii="Cambria" w:hAnsi="Cambri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C2021C">
        <w:rPr>
          <w:rFonts w:ascii="Cambria" w:hAnsi="Cambria"/>
        </w:rPr>
        <w:instrText xml:space="preserve"> FORMCHECKBOX </w:instrText>
      </w:r>
      <w:r w:rsidR="005C713F">
        <w:rPr>
          <w:rFonts w:ascii="Cambria" w:hAnsi="Cambria"/>
        </w:rPr>
      </w:r>
      <w:r w:rsidR="005C713F">
        <w:rPr>
          <w:rFonts w:ascii="Cambria" w:hAnsi="Cambria"/>
        </w:rPr>
        <w:fldChar w:fldCharType="separate"/>
      </w:r>
      <w:r w:rsidRPr="00C2021C">
        <w:rPr>
          <w:rFonts w:ascii="Cambria" w:hAnsi="Cambria"/>
        </w:rPr>
        <w:fldChar w:fldCharType="end"/>
      </w:r>
      <w:r w:rsidRPr="00C2021C">
        <w:rPr>
          <w:rFonts w:ascii="Cambria" w:eastAsia="Arial" w:hAnsi="Cambria" w:cs="Arial"/>
          <w:lang w:val="en-GB"/>
        </w:rPr>
        <w:t xml:space="preserve"> </w:t>
      </w:r>
      <w:r w:rsidRPr="00C2021C">
        <w:rPr>
          <w:rFonts w:ascii="Cambria" w:hAnsi="Cambria"/>
          <w:lang w:val="en-GB"/>
        </w:rPr>
        <w:t>Buyer Measurement</w:t>
      </w:r>
      <w:r w:rsidRPr="00C2021C">
        <w:rPr>
          <w:rFonts w:ascii="Cambria" w:eastAsia="Arial" w:hAnsi="Cambria"/>
          <w:lang w:val="en-GB"/>
        </w:rPr>
        <w:t xml:space="preserve"> </w:t>
      </w:r>
      <w:r w:rsidRPr="00C2021C">
        <w:rPr>
          <w:rFonts w:ascii="Cambria" w:hAnsi="Cambria"/>
          <w:lang w:val="en-GB"/>
        </w:rPr>
        <w:t>Chart</w:t>
      </w:r>
      <w:r w:rsidRPr="00C2021C">
        <w:rPr>
          <w:rFonts w:ascii="Cambria" w:hAnsi="Cambria"/>
          <w:lang w:val="en-GB"/>
        </w:rPr>
        <w:tab/>
      </w:r>
      <w:r w:rsidRPr="00C2021C">
        <w:rPr>
          <w:rFonts w:ascii="Cambria" w:hAnsi="Cambria"/>
          <w:lang w:val="en-GB"/>
        </w:rPr>
        <w:tab/>
      </w:r>
      <w:r w:rsidRPr="00C2021C">
        <w:rPr>
          <w:rFonts w:ascii="Cambria" w:hAnsi="Cambri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C2021C">
        <w:rPr>
          <w:rFonts w:ascii="Cambria" w:hAnsi="Cambria"/>
        </w:rPr>
        <w:instrText xml:space="preserve"> FORMCHECKBOX </w:instrText>
      </w:r>
      <w:r w:rsidR="005C713F">
        <w:rPr>
          <w:rFonts w:ascii="Cambria" w:hAnsi="Cambria"/>
        </w:rPr>
      </w:r>
      <w:r w:rsidR="005C713F">
        <w:rPr>
          <w:rFonts w:ascii="Cambria" w:hAnsi="Cambria"/>
        </w:rPr>
        <w:fldChar w:fldCharType="separate"/>
      </w:r>
      <w:r w:rsidRPr="00C2021C">
        <w:rPr>
          <w:rFonts w:ascii="Cambria" w:hAnsi="Cambria"/>
        </w:rPr>
        <w:fldChar w:fldCharType="end"/>
      </w:r>
      <w:r w:rsidRPr="00C2021C">
        <w:rPr>
          <w:rFonts w:ascii="Cambria" w:eastAsia="Arial" w:hAnsi="Cambria"/>
          <w:lang w:val="en-GB"/>
        </w:rPr>
        <w:t xml:space="preserve"> </w:t>
      </w:r>
      <w:r w:rsidRPr="00C2021C">
        <w:rPr>
          <w:rFonts w:ascii="Cambria" w:hAnsi="Cambria"/>
          <w:lang w:val="en-GB"/>
        </w:rPr>
        <w:t>Supplier</w:t>
      </w:r>
      <w:r w:rsidRPr="00C2021C">
        <w:rPr>
          <w:rFonts w:ascii="Cambria" w:eastAsia="Arial" w:hAnsi="Cambria"/>
          <w:lang w:val="en-GB"/>
        </w:rPr>
        <w:t>’</w:t>
      </w:r>
      <w:r w:rsidRPr="00C2021C">
        <w:rPr>
          <w:rFonts w:ascii="Cambria" w:hAnsi="Cambria"/>
          <w:lang w:val="en-GB"/>
        </w:rPr>
        <w:t>s</w:t>
      </w:r>
      <w:r w:rsidRPr="00C2021C">
        <w:rPr>
          <w:rFonts w:ascii="Cambria" w:eastAsia="Arial" w:hAnsi="Cambria"/>
          <w:lang w:val="en-GB"/>
        </w:rPr>
        <w:t xml:space="preserve"> </w:t>
      </w:r>
      <w:r w:rsidRPr="00C2021C">
        <w:rPr>
          <w:rFonts w:ascii="Cambria" w:hAnsi="Cambria"/>
          <w:lang w:val="en-GB"/>
        </w:rPr>
        <w:t>Measurement</w:t>
      </w:r>
      <w:r w:rsidRPr="00C2021C">
        <w:rPr>
          <w:rFonts w:ascii="Cambria" w:eastAsia="Arial" w:hAnsi="Cambria"/>
          <w:lang w:val="en-GB"/>
        </w:rPr>
        <w:t xml:space="preserve"> </w:t>
      </w:r>
      <w:r w:rsidRPr="00C2021C">
        <w:rPr>
          <w:rFonts w:ascii="Cambria" w:hAnsi="Cambria"/>
          <w:lang w:val="en-GB"/>
        </w:rPr>
        <w:t>Chart</w:t>
      </w:r>
    </w:p>
    <w:p w14:paraId="621BD997" w14:textId="3244706D" w:rsidR="00CE0B71" w:rsidRPr="00477DA7" w:rsidRDefault="0014630A" w:rsidP="00477DA7">
      <w:pPr>
        <w:tabs>
          <w:tab w:val="left" w:pos="426"/>
        </w:tabs>
        <w:suppressAutoHyphens/>
        <w:spacing w:line="360" w:lineRule="auto"/>
        <w:ind w:left="-1138"/>
        <w:rPr>
          <w:rFonts w:ascii="Cambria" w:hAnsi="Cambria"/>
          <w:lang w:val="en-GB"/>
        </w:rPr>
      </w:pPr>
      <w:r>
        <w:rPr>
          <w:rFonts w:ascii="Cambria" w:hAnsi="Cambri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Cambria" w:hAnsi="Cambria"/>
        </w:rPr>
        <w:instrText xml:space="preserve"> FORMCHECKBOX </w:instrText>
      </w:r>
      <w:r w:rsidR="005C713F">
        <w:rPr>
          <w:rFonts w:ascii="Cambria" w:hAnsi="Cambria"/>
        </w:rPr>
      </w:r>
      <w:r w:rsidR="005C713F">
        <w:rPr>
          <w:rFonts w:ascii="Cambria" w:hAnsi="Cambria"/>
        </w:rPr>
        <w:fldChar w:fldCharType="separate"/>
      </w:r>
      <w:r>
        <w:rPr>
          <w:rFonts w:ascii="Cambria" w:hAnsi="Cambria"/>
        </w:rPr>
        <w:fldChar w:fldCharType="end"/>
      </w:r>
      <w:r w:rsidR="003F5869" w:rsidRPr="00C2021C">
        <w:rPr>
          <w:rFonts w:ascii="Cambria" w:eastAsia="Arial" w:hAnsi="Cambria"/>
          <w:lang w:val="en-GB"/>
        </w:rPr>
        <w:t xml:space="preserve"> </w:t>
      </w:r>
      <w:r w:rsidR="003F5869" w:rsidRPr="00C2021C">
        <w:rPr>
          <w:rFonts w:ascii="Cambria" w:hAnsi="Cambria"/>
          <w:lang w:val="en-GB"/>
        </w:rPr>
        <w:t>Within Tolerance</w:t>
      </w:r>
      <w:r w:rsidR="003F5869">
        <w:rPr>
          <w:rFonts w:ascii="Cambria" w:hAnsi="Cambria"/>
          <w:lang w:val="en-GB"/>
        </w:rPr>
        <w:tab/>
      </w:r>
      <w:r w:rsidR="003F5869" w:rsidRPr="00C2021C">
        <w:rPr>
          <w:rFonts w:ascii="Cambria" w:hAnsi="Cambria"/>
          <w:lang w:val="en-GB"/>
        </w:rPr>
        <w:tab/>
      </w:r>
      <w:r w:rsidR="003F5869" w:rsidRPr="00C2021C">
        <w:rPr>
          <w:rFonts w:ascii="Cambria" w:hAnsi="Cambria"/>
          <w:lang w:val="en-GB"/>
        </w:rPr>
        <w:tab/>
      </w:r>
      <w:r w:rsidR="003F5869" w:rsidRPr="00C2021C">
        <w:rPr>
          <w:rFonts w:ascii="Cambria" w:hAnsi="Cambri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3F5869" w:rsidRPr="00C2021C">
        <w:rPr>
          <w:rFonts w:ascii="Cambria" w:hAnsi="Cambria"/>
        </w:rPr>
        <w:instrText xml:space="preserve"> FORMCHECKBOX </w:instrText>
      </w:r>
      <w:r w:rsidR="005C713F">
        <w:rPr>
          <w:rFonts w:ascii="Cambria" w:hAnsi="Cambria"/>
        </w:rPr>
      </w:r>
      <w:r w:rsidR="005C713F">
        <w:rPr>
          <w:rFonts w:ascii="Cambria" w:hAnsi="Cambria"/>
        </w:rPr>
        <w:fldChar w:fldCharType="separate"/>
      </w:r>
      <w:r w:rsidR="003F5869" w:rsidRPr="00C2021C">
        <w:rPr>
          <w:rFonts w:ascii="Cambria" w:hAnsi="Cambria"/>
        </w:rPr>
        <w:fldChar w:fldCharType="end"/>
      </w:r>
      <w:r w:rsidR="003F5869" w:rsidRPr="00C2021C">
        <w:rPr>
          <w:rFonts w:ascii="Cambria" w:eastAsia="Arial" w:hAnsi="Cambria"/>
          <w:lang w:val="en-GB"/>
        </w:rPr>
        <w:t xml:space="preserve"> </w:t>
      </w:r>
      <w:r w:rsidR="003F5869" w:rsidRPr="00C2021C">
        <w:rPr>
          <w:rFonts w:ascii="Cambria" w:hAnsi="Cambria"/>
          <w:lang w:val="en-GB"/>
        </w:rPr>
        <w:t>Beyond</w:t>
      </w:r>
      <w:r w:rsidR="003F5869" w:rsidRPr="00C2021C">
        <w:rPr>
          <w:rFonts w:ascii="Cambria" w:eastAsia="Arial" w:hAnsi="Cambria"/>
          <w:lang w:val="en-GB"/>
        </w:rPr>
        <w:t xml:space="preserve"> </w:t>
      </w:r>
      <w:r w:rsidR="003F5869" w:rsidRPr="00C2021C">
        <w:rPr>
          <w:rFonts w:ascii="Cambria" w:hAnsi="Cambria"/>
          <w:lang w:val="en-GB"/>
        </w:rPr>
        <w:t>Tolerance</w:t>
      </w:r>
      <w:r w:rsidR="003F5869" w:rsidRPr="00C2021C">
        <w:rPr>
          <w:rFonts w:ascii="Cambria" w:eastAsia="Arial" w:hAnsi="Cambria"/>
          <w:lang w:val="en-GB"/>
        </w:rPr>
        <w:tab/>
      </w:r>
      <w:r w:rsidR="003F5869" w:rsidRPr="00C2021C">
        <w:rPr>
          <w:rFonts w:ascii="Cambria" w:eastAsia="Arial" w:hAnsi="Cambria"/>
          <w:lang w:val="en-GB"/>
        </w:rPr>
        <w:tab/>
      </w:r>
      <w:r w:rsidR="003F5869">
        <w:rPr>
          <w:rFonts w:ascii="Cambria" w:eastAsia="Arial" w:hAnsi="Cambria"/>
          <w:lang w:val="en-GB"/>
        </w:rPr>
        <w:tab/>
      </w:r>
      <w:r w:rsidR="003F5869" w:rsidRPr="00C2021C">
        <w:rPr>
          <w:rFonts w:ascii="Cambria" w:hAnsi="Cambri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3F5869" w:rsidRPr="00C2021C">
        <w:rPr>
          <w:rFonts w:ascii="Cambria" w:hAnsi="Cambria"/>
        </w:rPr>
        <w:instrText xml:space="preserve"> FORMCHECKBOX </w:instrText>
      </w:r>
      <w:r w:rsidR="005C713F">
        <w:rPr>
          <w:rFonts w:ascii="Cambria" w:hAnsi="Cambria"/>
        </w:rPr>
      </w:r>
      <w:r w:rsidR="005C713F">
        <w:rPr>
          <w:rFonts w:ascii="Cambria" w:hAnsi="Cambria"/>
        </w:rPr>
        <w:fldChar w:fldCharType="separate"/>
      </w:r>
      <w:r w:rsidR="003F5869" w:rsidRPr="00C2021C">
        <w:rPr>
          <w:rFonts w:ascii="Cambria" w:hAnsi="Cambria"/>
        </w:rPr>
        <w:fldChar w:fldCharType="end"/>
      </w:r>
      <w:r w:rsidR="003F5869" w:rsidRPr="00C2021C">
        <w:rPr>
          <w:rFonts w:ascii="Cambria" w:eastAsia="Arial" w:hAnsi="Cambria"/>
          <w:lang w:val="en-GB"/>
        </w:rPr>
        <w:t xml:space="preserve"> </w:t>
      </w:r>
      <w:r w:rsidR="003F5869" w:rsidRPr="00C2021C">
        <w:rPr>
          <w:rFonts w:ascii="Cambria" w:hAnsi="Cambria"/>
          <w:lang w:val="en-GB"/>
        </w:rPr>
        <w:t>Actual</w:t>
      </w:r>
      <w:r w:rsidR="003F5869" w:rsidRPr="00C2021C">
        <w:rPr>
          <w:rFonts w:ascii="Cambria" w:eastAsia="Arial" w:hAnsi="Cambria"/>
          <w:lang w:val="en-GB"/>
        </w:rPr>
        <w:t xml:space="preserve"> </w:t>
      </w:r>
      <w:r w:rsidR="003F5869" w:rsidRPr="00C2021C">
        <w:rPr>
          <w:rFonts w:ascii="Cambria" w:hAnsi="Cambria"/>
          <w:lang w:val="en-GB"/>
        </w:rPr>
        <w:t>Findings</w:t>
      </w:r>
    </w:p>
    <w:tbl>
      <w:tblPr>
        <w:tblW w:w="6248" w:type="pct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1455"/>
        <w:gridCol w:w="1363"/>
        <w:gridCol w:w="778"/>
        <w:gridCol w:w="778"/>
        <w:gridCol w:w="778"/>
        <w:gridCol w:w="784"/>
        <w:gridCol w:w="778"/>
        <w:gridCol w:w="778"/>
        <w:gridCol w:w="778"/>
        <w:gridCol w:w="778"/>
        <w:gridCol w:w="719"/>
        <w:gridCol w:w="741"/>
        <w:gridCol w:w="754"/>
        <w:gridCol w:w="8"/>
      </w:tblGrid>
      <w:tr w:rsidR="00964963" w:rsidRPr="00C2021C" w14:paraId="75B4D82B" w14:textId="77777777" w:rsidTr="00CE45E9">
        <w:trPr>
          <w:gridAfter w:val="1"/>
          <w:wAfter w:w="8" w:type="dxa"/>
          <w:trHeight w:val="486"/>
          <w:jc w:val="center"/>
        </w:trPr>
        <w:tc>
          <w:tcPr>
            <w:tcW w:w="1455" w:type="dxa"/>
            <w:tcBorders>
              <w:bottom w:val="single" w:sz="4" w:space="0" w:color="auto"/>
            </w:tcBorders>
            <w:vAlign w:val="center"/>
          </w:tcPr>
          <w:p w14:paraId="26FB949A" w14:textId="77777777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Item &amp; Size</w:t>
            </w:r>
          </w:p>
        </w:tc>
        <w:tc>
          <w:tcPr>
            <w:tcW w:w="1363" w:type="dxa"/>
            <w:vAlign w:val="center"/>
          </w:tcPr>
          <w:p w14:paraId="1C808DE5" w14:textId="77777777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Measurement Point</w:t>
            </w:r>
          </w:p>
        </w:tc>
        <w:tc>
          <w:tcPr>
            <w:tcW w:w="778" w:type="dxa"/>
            <w:vAlign w:val="center"/>
          </w:tcPr>
          <w:p w14:paraId="0AD05BA4" w14:textId="06BB8ED1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S</w:t>
            </w:r>
            <w:r>
              <w:rPr>
                <w:rFonts w:ascii="Cambria" w:hAnsi="Cambria"/>
                <w:b/>
                <w:sz w:val="16"/>
              </w:rPr>
              <w:t xml:space="preserve">pecs </w:t>
            </w:r>
            <w:r w:rsidRPr="00C2021C">
              <w:rPr>
                <w:rFonts w:ascii="Cambria" w:hAnsi="Cambria"/>
                <w:b/>
                <w:sz w:val="16"/>
              </w:rPr>
              <w:t>(</w:t>
            </w:r>
            <w:r>
              <w:rPr>
                <w:rFonts w:ascii="Cambria" w:hAnsi="Cambria"/>
                <w:b/>
                <w:sz w:val="16"/>
              </w:rPr>
              <w:t>cm</w:t>
            </w:r>
            <w:r w:rsidRPr="00C2021C">
              <w:rPr>
                <w:rFonts w:ascii="Cambria" w:hAnsi="Cambria"/>
                <w:b/>
                <w:sz w:val="16"/>
              </w:rPr>
              <w:t>)</w:t>
            </w:r>
          </w:p>
        </w:tc>
        <w:tc>
          <w:tcPr>
            <w:tcW w:w="778" w:type="dxa"/>
            <w:vAlign w:val="center"/>
          </w:tcPr>
          <w:p w14:paraId="2B59D7C6" w14:textId="217D7FFE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1</w:t>
            </w:r>
          </w:p>
        </w:tc>
        <w:tc>
          <w:tcPr>
            <w:tcW w:w="778" w:type="dxa"/>
            <w:vAlign w:val="center"/>
          </w:tcPr>
          <w:p w14:paraId="30B794C8" w14:textId="66A3E5FF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2</w:t>
            </w:r>
          </w:p>
        </w:tc>
        <w:tc>
          <w:tcPr>
            <w:tcW w:w="784" w:type="dxa"/>
            <w:vAlign w:val="center"/>
          </w:tcPr>
          <w:p w14:paraId="0DD38BEF" w14:textId="38BB66B7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3</w:t>
            </w:r>
          </w:p>
        </w:tc>
        <w:tc>
          <w:tcPr>
            <w:tcW w:w="778" w:type="dxa"/>
            <w:vAlign w:val="center"/>
          </w:tcPr>
          <w:p w14:paraId="07AC0A0C" w14:textId="086056B9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4</w:t>
            </w:r>
          </w:p>
        </w:tc>
        <w:tc>
          <w:tcPr>
            <w:tcW w:w="778" w:type="dxa"/>
            <w:vAlign w:val="center"/>
          </w:tcPr>
          <w:p w14:paraId="6E0A2701" w14:textId="72EB9B52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5</w:t>
            </w:r>
          </w:p>
        </w:tc>
        <w:tc>
          <w:tcPr>
            <w:tcW w:w="778" w:type="dxa"/>
            <w:vAlign w:val="center"/>
          </w:tcPr>
          <w:p w14:paraId="1687377E" w14:textId="53B287C2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6</w:t>
            </w:r>
          </w:p>
        </w:tc>
        <w:tc>
          <w:tcPr>
            <w:tcW w:w="778" w:type="dxa"/>
            <w:vAlign w:val="center"/>
          </w:tcPr>
          <w:p w14:paraId="5C68A66D" w14:textId="030EF7C5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7</w:t>
            </w:r>
          </w:p>
        </w:tc>
        <w:tc>
          <w:tcPr>
            <w:tcW w:w="719" w:type="dxa"/>
            <w:vAlign w:val="center"/>
          </w:tcPr>
          <w:p w14:paraId="35C592A4" w14:textId="7043EF52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8</w:t>
            </w:r>
          </w:p>
        </w:tc>
        <w:tc>
          <w:tcPr>
            <w:tcW w:w="741" w:type="dxa"/>
            <w:vAlign w:val="center"/>
          </w:tcPr>
          <w:p w14:paraId="77977EC2" w14:textId="794103D1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9</w:t>
            </w:r>
          </w:p>
        </w:tc>
        <w:tc>
          <w:tcPr>
            <w:tcW w:w="754" w:type="dxa"/>
            <w:vAlign w:val="center"/>
          </w:tcPr>
          <w:p w14:paraId="09E6C8DF" w14:textId="4E3C5067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10</w:t>
            </w:r>
          </w:p>
        </w:tc>
      </w:tr>
      <w:tr>
        <w:tc>
          <w:tcPr>
            <w:tcW w:type="dxa" w:w="1455"/>
          </w:tcPr>
          <w:p>
            <w:r>
              <w:rPr>
                <w:rFonts w:ascii="Cambria" w:hAnsi="Cambria" w:eastAsia="Cambria"/>
                <w:sz w:val="18"/>
              </w:rPr>
              <w:t>50x70</w:t>
            </w:r>
          </w:p>
        </w:tc>
        <w:tc>
          <w:tcPr>
            <w:tcW w:type="dxa" w:w="9807"/>
            <w:gridSpan w:val="12"/>
          </w:tcPr>
          <w:p>
            <w:r>
              <w:rPr>
                <w:rFonts w:ascii="Cambria" w:hAnsi="Cambria" w:eastAsia="Cambria"/>
                <w:sz w:val="18"/>
              </w:rPr>
              <w:t>Blue</w:t>
            </w:r>
          </w:p>
        </w:tc>
        <w:tc>
          <w:tcPr>
            <w:tcW w:type="dxa" w:w="8"/>
          </w:tcPr>
          <w:p/>
        </w:tc>
      </w:tr>
      <w:tr>
        <w:tc>
          <w:tcPr>
            <w:tcW w:type="dxa" w:w="1455"/>
          </w:tcPr>
          <w:p>
            <w:r>
              <w:rPr>
                <w:rFonts w:ascii="Cambria" w:hAnsi="Cambria" w:eastAsia="Cambria"/>
                <w:sz w:val="18"/>
              </w:rPr>
              <w:t>Pillow Case</w:t>
            </w:r>
          </w:p>
        </w:tc>
        <w:tc>
          <w:tcPr>
            <w:tcW w:type="dxa" w:w="1363"/>
          </w:tcPr>
          <w:p>
            <w:r>
              <w:rPr>
                <w:rFonts w:ascii="Cambria" w:hAnsi="Cambria" w:eastAsia="Cambria"/>
                <w:sz w:val="18"/>
              </w:rPr>
              <w:t>Width</w:t>
            </w:r>
          </w:p>
        </w:tc>
        <w:tc>
          <w:tcPr>
            <w:tcW w:type="dxa" w:w="778"/>
          </w:tcPr>
          <w:p>
            <w:r>
              <w:rPr>
                <w:rFonts w:ascii="Cambria" w:hAnsi="Cambria" w:eastAsia="Cambria"/>
                <w:sz w:val="18"/>
              </w:rPr>
              <w:t>50</w:t>
            </w:r>
          </w:p>
        </w:tc>
        <w:tc>
          <w:tcPr>
            <w:tcW w:type="dxa" w:w="778"/>
          </w:tcPr>
          <w:p>
            <w:r>
              <w:rPr>
                <w:rFonts w:ascii="Cambria" w:hAnsi="Cambria" w:eastAsia="Cambria"/>
                <w:sz w:val="18"/>
              </w:rPr>
              <w:t>50.5</w:t>
            </w:r>
          </w:p>
        </w:tc>
        <w:tc>
          <w:tcPr>
            <w:tcW w:type="dxa" w:w="778"/>
          </w:tcPr>
          <w:p>
            <w:r>
              <w:rPr>
                <w:rFonts w:ascii="Cambria" w:hAnsi="Cambria" w:eastAsia="Cambria"/>
                <w:sz w:val="18"/>
              </w:rPr>
              <w:t>50</w:t>
            </w:r>
          </w:p>
        </w:tc>
        <w:tc>
          <w:tcPr>
            <w:tcW w:type="dxa" w:w="784"/>
          </w:tcPr>
          <w:p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type="dxa" w:w="778"/>
          </w:tcPr>
          <w:p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type="dxa" w:w="778"/>
          </w:tcPr>
          <w:p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type="dxa" w:w="778"/>
          </w:tcPr>
          <w:p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type="dxa" w:w="778"/>
          </w:tcPr>
          <w:p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type="dxa" w:w="719"/>
          </w:tcPr>
          <w:p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type="dxa" w:w="741"/>
          </w:tcPr>
          <w:p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type="dxa" w:w="754"/>
          </w:tcPr>
          <w:p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type="dxa" w:w="8"/>
          </w:tcPr>
          <w:p/>
        </w:tc>
      </w:tr>
    </w:tbl>
    <w:p w14:paraId="374F00A9" w14:textId="77777777" w:rsidR="00DE50FF" w:rsidRDefault="00DE50FF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67D942CA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0F6E9CF3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716AC1BF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03E87612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73E1F9D2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29F48825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18C167A8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2A355E52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59192A6E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2E2CC589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304B69FF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7F3F4111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5966DD9A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541B9A21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649C25C4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1EFBD737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37A919AB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tbl>
      <w:tblPr>
        <w:tblW w:w="6280" w:type="pct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18"/>
        <w:gridCol w:w="5636"/>
        <w:gridCol w:w="5629"/>
      </w:tblGrid>
      <w:tr w:rsidR="00571BD6" w:rsidRPr="00C2021C" w14:paraId="1ED69D36" w14:textId="77777777" w:rsidTr="00043662">
        <w:trPr>
          <w:gridBefore w:val="1"/>
          <w:wBefore w:w="18" w:type="dxa"/>
          <w:trHeight w:val="270"/>
          <w:jc w:val="center"/>
        </w:trPr>
        <w:tc>
          <w:tcPr>
            <w:tcW w:w="11265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C45911" w:themeFill="accent2" w:themeFillShade="BF"/>
          </w:tcPr>
          <w:p w14:paraId="0DE82B6D" w14:textId="77777777" w:rsidR="00571BD6" w:rsidRPr="00C2021C" w:rsidRDefault="00571BD6" w:rsidP="00FA39CE">
            <w:pPr>
              <w:jc w:val="center"/>
              <w:rPr>
                <w:rFonts w:ascii="Cambria" w:hAnsi="Cambria" w:cs="Arial"/>
                <w:color w:val="FFFFFF" w:themeColor="background1"/>
              </w:rPr>
            </w:pPr>
            <w:r>
              <w:rPr>
                <w:rFonts w:ascii="Cambria" w:hAnsi="Cambria" w:cs="Arial"/>
                <w:b/>
                <w:i/>
                <w:color w:val="FFFFFF" w:themeColor="background1"/>
              </w:rPr>
              <w:lastRenderedPageBreak/>
              <w:t>Measurement</w:t>
            </w:r>
            <w:r w:rsidRPr="00C2021C">
              <w:rPr>
                <w:rFonts w:ascii="Cambria" w:hAnsi="Cambria" w:cs="Arial"/>
                <w:b/>
                <w:i/>
                <w:color w:val="FFFFFF" w:themeColor="background1"/>
              </w:rPr>
              <w:t xml:space="preserve"> Photos</w:t>
            </w:r>
          </w:p>
        </w:tc>
      </w:tr>
      <w:tr w:rsidR="005E7A9B" w14:paraId="4DDCA4CD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55E52E85" w14:textId="36D1133A" w:rsidR="005E7A9B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54369AC7" w14:textId="3A9157FB" w:rsidR="005E7A9B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5E7A9B" w14:paraId="4A94C44F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24AB2484" w14:textId="77777777" w:rsidR="005E7A9B" w:rsidRDefault="005E7A9B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54A49FD6" w14:textId="77777777" w:rsidR="005E7A9B" w:rsidRDefault="005E7A9B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5E7A9B" w14:paraId="10BAE751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483BF64C" w14:textId="7A8CFF02" w:rsidR="005E7A9B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3F649528" w14:textId="0E86332C" w:rsidR="005E7A9B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5E7A9B" w14:paraId="1F1BD197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6D48C259" w14:textId="77777777" w:rsidR="005E7A9B" w:rsidRDefault="005E7A9B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1B54CBD1" w14:textId="77777777" w:rsidR="005E7A9B" w:rsidRDefault="005E7A9B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043662" w14:paraId="66C9C64F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19ACD049" w14:textId="2CE94905" w:rsidR="00043662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15BF4BC0" w14:textId="43E6E1F0" w:rsidR="00043662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43662" w14:paraId="5588987B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7C6DC8DF" w14:textId="000B99B1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1AC0123E" w14:textId="5813D272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043662" w14:paraId="6EDBB56C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63CF203F" w14:textId="3B750B52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1C150E8B" w14:textId="755AE551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43662" w14:paraId="572AD83D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2F5144A1" w14:textId="39A25AB4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5BC2B1C6" w14:textId="247E8E26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043662" w14:paraId="654784A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5D56FC9D" w14:textId="4E9B4106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6D25FC28" w14:textId="2587BDE0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43662" w14:paraId="1E9B3614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3DB811BD" w14:textId="40F7BA7E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598D58F9" w14:textId="7ABA58E3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043662" w14:paraId="3260861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3E4EEF7F" w14:textId="0826AA24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7546A623" w14:textId="1856A333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43662" w14:paraId="783C37A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43BB566E" w14:textId="7DF1A57D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04EFA291" w14:textId="77BE438A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06F655D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6AB18026" w14:textId="1A00CE6D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368E2A37" w14:textId="6C3B5D03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3686C" w14:paraId="1AF65A40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207271F5" w14:textId="11026B82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618A8AA9" w14:textId="1927BBEB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55A135A2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48F40CE2" w14:textId="70FDBDBB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559F26D2" w14:textId="67D4F6E3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3686C" w14:paraId="72D74AD8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681A76A9" w14:textId="24E30816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5A470D55" w14:textId="2460DB0C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240E4445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10B077E5" w14:textId="17999679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5CF45283" w14:textId="24537DF6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3686C" w14:paraId="02476CB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01F9E402" w14:textId="34B9EDC3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6AACCD28" w14:textId="32C02970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4768C99C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16CF94AC" w14:textId="0B50E90F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348758DC" w14:textId="078BDC2C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3686C" w14:paraId="4091533D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1796D1FB" w14:textId="22332FF1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10023AAA" w14:textId="20C2EFCB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5B539A5D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16E5D209" w14:textId="6BD5C44B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09B762BD" w14:textId="0E26DC0C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3686C" w14:paraId="6D7570E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3D568B7E" w14:textId="7175FDE8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3C323704" w14:textId="569AB234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68045CF8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00C19E1E" w14:textId="3C145F59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1EDB8EDC" w14:textId="1D767938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3686C" w14:paraId="4D4004D9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50F59529" w14:textId="07B357BA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78681D7C" w14:textId="06391E17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</w:tbl>
    <w:p w14:paraId="7EFFB957" w14:textId="77777777" w:rsidR="005E7A9B" w:rsidRDefault="005E7A9B" w:rsidP="00EB185B">
      <w:pPr>
        <w:rPr>
          <w:rFonts w:ascii="Cambria" w:hAnsi="Cambria"/>
          <w:color w:val="000099"/>
          <w:sz w:val="14"/>
          <w:szCs w:val="18"/>
        </w:rPr>
      </w:pPr>
    </w:p>
    <w:p w14:paraId="2769D3D0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0284DF4B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735FBE2A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54843B52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320D374E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2ADD0A68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7738BC97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354770BB" w14:textId="77777777" w:rsidR="00E86AAC" w:rsidRPr="00C2021C" w:rsidRDefault="00E86AAC" w:rsidP="00EB185B">
      <w:pPr>
        <w:rPr>
          <w:rFonts w:ascii="Cambria" w:hAnsi="Cambria"/>
          <w:vanish/>
          <w:color w:val="000099"/>
          <w:sz w:val="14"/>
          <w:szCs w:val="18"/>
        </w:rPr>
      </w:pPr>
    </w:p>
    <w:p w14:paraId="039472DE" w14:textId="6823E9A1" w:rsidR="005C739C" w:rsidRPr="00C2021C" w:rsidRDefault="005C739C" w:rsidP="009D0FE3">
      <w:pPr>
        <w:pStyle w:val="Header"/>
        <w:spacing w:line="360" w:lineRule="auto"/>
        <w:ind w:left="-1170"/>
        <w:rPr>
          <w:rFonts w:ascii="Cambria" w:hAnsi="Cambria"/>
          <w:b/>
          <w:sz w:val="24"/>
          <w:szCs w:val="24"/>
          <w:u w:val="single"/>
        </w:rPr>
      </w:pPr>
      <w:r w:rsidRPr="00C2021C">
        <w:rPr>
          <w:rFonts w:ascii="Cambria" w:hAnsi="Cambria"/>
          <w:b/>
          <w:sz w:val="24"/>
          <w:szCs w:val="24"/>
          <w:u w:val="single"/>
        </w:rPr>
        <w:t>ONSITE TESTS:</w:t>
      </w:r>
    </w:p>
    <w:tbl>
      <w:tblPr>
        <w:tblW w:w="11318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50"/>
        <w:gridCol w:w="9"/>
        <w:gridCol w:w="531"/>
        <w:gridCol w:w="484"/>
        <w:gridCol w:w="643"/>
        <w:gridCol w:w="951"/>
        <w:gridCol w:w="2375"/>
        <w:gridCol w:w="2375"/>
      </w:tblGrid>
      <w:tr w:rsidR="005C739C" w:rsidRPr="00C2021C" w14:paraId="4CC4045A" w14:textId="77777777" w:rsidTr="00EF7F36">
        <w:trPr>
          <w:trHeight w:val="466"/>
          <w:jc w:val="center"/>
        </w:trPr>
        <w:tc>
          <w:tcPr>
            <w:tcW w:w="3950" w:type="dxa"/>
            <w:shd w:val="clear" w:color="auto" w:fill="D9D9D9"/>
            <w:vAlign w:val="center"/>
          </w:tcPr>
          <w:p w14:paraId="710755FC" w14:textId="77777777" w:rsidR="005C739C" w:rsidRPr="00C2021C" w:rsidRDefault="005C739C" w:rsidP="00002B99">
            <w:pPr>
              <w:snapToGrid w:val="0"/>
              <w:jc w:val="center"/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</w:pPr>
            <w:r w:rsidRPr="00C2021C"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  <w:t>TYPE OF TEST</w:t>
            </w:r>
          </w:p>
        </w:tc>
        <w:tc>
          <w:tcPr>
            <w:tcW w:w="540" w:type="dxa"/>
            <w:gridSpan w:val="2"/>
            <w:shd w:val="clear" w:color="auto" w:fill="D9D9D9"/>
            <w:vAlign w:val="center"/>
          </w:tcPr>
          <w:p w14:paraId="417A8C3F" w14:textId="77777777" w:rsidR="005C739C" w:rsidRPr="00C2021C" w:rsidRDefault="005C739C" w:rsidP="00002B99">
            <w:pPr>
              <w:snapToGrid w:val="0"/>
              <w:jc w:val="center"/>
              <w:rPr>
                <w:rFonts w:ascii="Cambria" w:hAnsi="Cambria"/>
                <w:b/>
                <w:bCs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bCs/>
                <w:sz w:val="16"/>
                <w:szCs w:val="16"/>
              </w:rPr>
              <w:t xml:space="preserve">PASS </w:t>
            </w:r>
          </w:p>
        </w:tc>
        <w:tc>
          <w:tcPr>
            <w:tcW w:w="484" w:type="dxa"/>
            <w:shd w:val="clear" w:color="auto" w:fill="D9D9D9"/>
            <w:vAlign w:val="center"/>
          </w:tcPr>
          <w:p w14:paraId="156335B7" w14:textId="77777777" w:rsidR="005C739C" w:rsidRPr="00C2021C" w:rsidRDefault="005C739C" w:rsidP="00002B99">
            <w:pPr>
              <w:jc w:val="center"/>
              <w:rPr>
                <w:rFonts w:ascii="Cambria" w:eastAsia="Tahoma" w:hAnsi="Cambria"/>
                <w:b/>
                <w:bCs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bCs/>
                <w:sz w:val="16"/>
                <w:szCs w:val="16"/>
              </w:rPr>
              <w:t>FAIL</w:t>
            </w:r>
          </w:p>
        </w:tc>
        <w:tc>
          <w:tcPr>
            <w:tcW w:w="643" w:type="dxa"/>
            <w:shd w:val="clear" w:color="auto" w:fill="D9D9D9"/>
            <w:vAlign w:val="center"/>
          </w:tcPr>
          <w:p w14:paraId="1A106561" w14:textId="77777777" w:rsidR="005C739C" w:rsidRPr="00C2021C" w:rsidRDefault="005C739C" w:rsidP="00002B99">
            <w:pPr>
              <w:jc w:val="center"/>
              <w:rPr>
                <w:rFonts w:ascii="Cambria" w:hAnsi="Cambria"/>
                <w:b/>
                <w:bCs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bCs/>
                <w:sz w:val="16"/>
                <w:szCs w:val="16"/>
              </w:rPr>
              <w:t>N/A</w:t>
            </w:r>
          </w:p>
        </w:tc>
        <w:tc>
          <w:tcPr>
            <w:tcW w:w="951" w:type="dxa"/>
            <w:shd w:val="clear" w:color="auto" w:fill="D9D9D9"/>
            <w:vAlign w:val="center"/>
          </w:tcPr>
          <w:p w14:paraId="020E010D" w14:textId="77777777" w:rsidR="005C739C" w:rsidRPr="00C2021C" w:rsidRDefault="005C739C" w:rsidP="00002B99">
            <w:pPr>
              <w:jc w:val="center"/>
              <w:rPr>
                <w:rFonts w:ascii="Cambria" w:hAnsi="Cambria"/>
                <w:b/>
                <w:bCs/>
                <w:sz w:val="10"/>
                <w:szCs w:val="10"/>
              </w:rPr>
            </w:pPr>
            <w:r w:rsidRPr="00C2021C">
              <w:rPr>
                <w:rFonts w:ascii="Cambria" w:hAnsi="Cambria"/>
                <w:b/>
                <w:bCs/>
                <w:sz w:val="10"/>
                <w:szCs w:val="10"/>
              </w:rPr>
              <w:t>TEST EQUIPMENT NOT AVAILABLE</w:t>
            </w:r>
          </w:p>
        </w:tc>
        <w:tc>
          <w:tcPr>
            <w:tcW w:w="4750" w:type="dxa"/>
            <w:gridSpan w:val="2"/>
            <w:shd w:val="clear" w:color="auto" w:fill="D9D9D9"/>
            <w:vAlign w:val="center"/>
          </w:tcPr>
          <w:p w14:paraId="6E4AF5C9" w14:textId="77777777" w:rsidR="005C739C" w:rsidRPr="00C2021C" w:rsidRDefault="005C739C" w:rsidP="00002B99">
            <w:pPr>
              <w:snapToGrid w:val="0"/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 xml:space="preserve">REMARK </w:t>
            </w:r>
          </w:p>
        </w:tc>
      </w:tr>
      <w:tr w:rsidR="00E71B2B" w:rsidRPr="00C2021C" w14:paraId="7093911A" w14:textId="77777777" w:rsidTr="005C713F">
        <w:trPr>
          <w:trHeight w:val="367"/>
          <w:jc w:val="center"/>
        </w:trPr>
        <w:tc>
          <w:tcPr>
            <w:tcW w:w="3950" w:type="dxa"/>
            <w:vAlign w:val="center"/>
          </w:tcPr>
          <w:p w14:paraId="16E7C37E" w14:textId="77777777" w:rsidR="00E71B2B" w:rsidRPr="00C2021C" w:rsidRDefault="00E71B2B" w:rsidP="002A1D63">
            <w:pPr>
              <w:rPr>
                <w:rFonts w:ascii="Cambria" w:hAnsi="Cambria"/>
                <w:b/>
                <w:iCs/>
              </w:rPr>
            </w:pPr>
            <w:r w:rsidRPr="00C2021C">
              <w:rPr>
                <w:rFonts w:ascii="Cambria" w:hAnsi="Cambria"/>
                <w:b/>
                <w:iCs/>
              </w:rPr>
              <w:t xml:space="preserve">Needle Detection </w:t>
            </w:r>
            <w:r w:rsidRPr="00C2021C">
              <w:rPr>
                <w:rFonts w:ascii="Cambria" w:hAnsi="Cambria"/>
                <w:bCs/>
                <w:iCs/>
                <w:sz w:val="16"/>
                <w:szCs w:val="16"/>
              </w:rPr>
              <w:t>[On 30% of Sample Size]</w:t>
            </w:r>
          </w:p>
        </w:tc>
        <w:tc>
          <w:tcPr>
            <w:tcW w:w="540" w:type="dxa"/>
            <w:gridSpan w:val="2"/>
            <w:vAlign w:val="center"/>
          </w:tcPr>
          <w:p w14:paraId="54438799" w14:textId="6C4ADBCD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84" w:type="dxa"/>
            <w:vAlign w:val="center"/>
          </w:tcPr>
          <w:p w14:paraId="3DB5D5B8" w14:textId="77777777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43" w:type="dxa"/>
            <w:vAlign w:val="center"/>
          </w:tcPr>
          <w:p w14:paraId="03D4C538" w14:textId="5DCF90D9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51" w:type="dxa"/>
            <w:vAlign w:val="center"/>
          </w:tcPr>
          <w:p w14:paraId="149EB2DD" w14:textId="77777777" w:rsidR="00E71B2B" w:rsidRPr="00C2021C" w:rsidRDefault="00E71B2B" w:rsidP="002A1D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50" w:type="dxa"/>
            <w:gridSpan w:val="2"/>
            <w:vAlign w:val="center"/>
          </w:tcPr>
          <w:p w14:paraId="274080A2" w14:textId="2CE708B8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</w:rPr>
            </w:pPr>
            <w:bookmarkStart w:id="0" w:name="_GoBack"/>
            <w:bookmarkEnd w:id="0"/>
          </w:p>
        </w:tc>
      </w:tr>
      <w:tr w:rsidR="00E71B2B" w:rsidRPr="00C2021C" w14:paraId="5F14EAE6" w14:textId="77777777" w:rsidTr="005C713F">
        <w:trPr>
          <w:trHeight w:val="437"/>
          <w:jc w:val="center"/>
        </w:trPr>
        <w:tc>
          <w:tcPr>
            <w:tcW w:w="3950" w:type="dxa"/>
            <w:vAlign w:val="center"/>
          </w:tcPr>
          <w:p w14:paraId="683292DF" w14:textId="41D7D60F" w:rsidR="00E71B2B" w:rsidRPr="00C2021C" w:rsidRDefault="00E71B2B" w:rsidP="002A1D63">
            <w:pPr>
              <w:rPr>
                <w:rFonts w:ascii="Cambria" w:hAnsi="Cambria"/>
                <w:b/>
                <w:iCs/>
              </w:rPr>
            </w:pPr>
            <w:r w:rsidRPr="00C2021C">
              <w:rPr>
                <w:rFonts w:ascii="Cambria" w:hAnsi="Cambria"/>
                <w:b/>
                <w:iCs/>
              </w:rPr>
              <w:t xml:space="preserve">Metal Detector </w:t>
            </w:r>
            <w:r w:rsidRPr="00C2021C">
              <w:rPr>
                <w:rFonts w:ascii="Cambria" w:hAnsi="Cambria"/>
                <w:bCs/>
                <w:iCs/>
                <w:sz w:val="16"/>
                <w:szCs w:val="16"/>
              </w:rPr>
              <w:t>[1 Sample per SKU, Imitate AATCC -79, Limit: 1 Drop- from 1cm height, &lt;10 Seconds]</w:t>
            </w:r>
          </w:p>
        </w:tc>
        <w:tc>
          <w:tcPr>
            <w:tcW w:w="540" w:type="dxa"/>
            <w:gridSpan w:val="2"/>
            <w:vAlign w:val="center"/>
          </w:tcPr>
          <w:p w14:paraId="77395BBC" w14:textId="11AC11DE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84" w:type="dxa"/>
            <w:vAlign w:val="center"/>
          </w:tcPr>
          <w:p w14:paraId="6E813C9F" w14:textId="77777777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43" w:type="dxa"/>
            <w:vAlign w:val="center"/>
          </w:tcPr>
          <w:p w14:paraId="6EFF8D61" w14:textId="1CB56239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51" w:type="dxa"/>
            <w:vAlign w:val="center"/>
          </w:tcPr>
          <w:p w14:paraId="5CDFB88C" w14:textId="77777777" w:rsidR="00E71B2B" w:rsidRPr="00C2021C" w:rsidRDefault="00E71B2B" w:rsidP="002A1D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50" w:type="dxa"/>
            <w:gridSpan w:val="2"/>
            <w:vAlign w:val="center"/>
          </w:tcPr>
          <w:p w14:paraId="0DB7CBDF" w14:textId="178960B1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  <w:tr w:rsidR="008D5269" w:rsidRPr="00C2021C" w14:paraId="5678B4C4" w14:textId="77777777" w:rsidTr="00984E5A">
        <w:trPr>
          <w:trHeight w:val="437"/>
          <w:jc w:val="center"/>
        </w:trPr>
        <w:tc>
          <w:tcPr>
            <w:tcW w:w="3950" w:type="dxa"/>
            <w:vAlign w:val="center"/>
          </w:tcPr>
          <w:p w14:paraId="40845EEF" w14:textId="77777777" w:rsidR="008D5269" w:rsidRPr="00C2021C" w:rsidRDefault="008D5269" w:rsidP="002A1D63">
            <w:pPr>
              <w:rPr>
                <w:rFonts w:ascii="Cambria" w:hAnsi="Cambria"/>
                <w:b/>
                <w:iCs/>
              </w:rPr>
            </w:pPr>
            <w:r w:rsidRPr="00C2021C">
              <w:rPr>
                <w:rFonts w:ascii="Cambria" w:hAnsi="Cambria"/>
                <w:b/>
                <w:iCs/>
              </w:rPr>
              <w:t xml:space="preserve">Carton Drop Test </w:t>
            </w:r>
            <w:r w:rsidRPr="00C2021C">
              <w:rPr>
                <w:rFonts w:ascii="Cambria" w:hAnsi="Cambria"/>
                <w:bCs/>
                <w:iCs/>
                <w:sz w:val="16"/>
                <w:szCs w:val="16"/>
              </w:rPr>
              <w:t>[2 Cartons per SKU, Manual drop, Simulate ISTA]</w:t>
            </w:r>
          </w:p>
        </w:tc>
        <w:tc>
          <w:tcPr>
            <w:tcW w:w="540" w:type="dxa"/>
            <w:gridSpan w:val="2"/>
            <w:vAlign w:val="center"/>
          </w:tcPr>
          <w:p w14:paraId="313AC773" w14:textId="45A085D3" w:rsidR="008D5269" w:rsidRPr="00C2021C" w:rsidRDefault="00BD2347" w:rsidP="002A1D63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84" w:type="dxa"/>
            <w:vAlign w:val="center"/>
          </w:tcPr>
          <w:p w14:paraId="37024B56" w14:textId="77777777" w:rsidR="008D5269" w:rsidRPr="00C2021C" w:rsidRDefault="008D5269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43" w:type="dxa"/>
            <w:vAlign w:val="center"/>
          </w:tcPr>
          <w:p w14:paraId="6E1103CC" w14:textId="1F7F69CD" w:rsidR="008D5269" w:rsidRPr="00C2021C" w:rsidRDefault="007A6643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51" w:type="dxa"/>
            <w:vAlign w:val="center"/>
          </w:tcPr>
          <w:p w14:paraId="1DCB95FC" w14:textId="3DB3577D" w:rsidR="008D5269" w:rsidRPr="00C2021C" w:rsidRDefault="00495A4E" w:rsidP="002A1D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2375" w:type="dxa"/>
            <w:vAlign w:val="center"/>
          </w:tcPr>
          <w:p w14:paraId="13755D41" w14:textId="024E943D" w:rsidR="008D5269" w:rsidRPr="00C2021C" w:rsidRDefault="00E71B2B" w:rsidP="002A1D63">
            <w:pPr>
              <w:snapToGrid w:val="0"/>
              <w:rPr>
                <w:rFonts w:ascii="Cambria" w:hAnsi="Cambria"/>
                <w:bCs/>
                <w:sz w:val="16"/>
                <w:szCs w:val="16"/>
              </w:rPr>
            </w:pPr>
          </w:p>
        </w:tc>
        <w:tc>
          <w:tcPr>
            <w:tcW w:w="2375" w:type="dxa"/>
            <w:vAlign w:val="center"/>
          </w:tcPr>
          <w:p w14:paraId="2645952D" w14:textId="6AC88058" w:rsidR="008D5269" w:rsidRPr="00C2021C" w:rsidRDefault="00E71B2B" w:rsidP="002A1D63">
            <w:pPr>
              <w:snapToGrid w:val="0"/>
              <w:rPr>
                <w:rFonts w:ascii="Cambria" w:hAnsi="Cambria"/>
                <w:bCs/>
                <w:sz w:val="16"/>
                <w:szCs w:val="16"/>
              </w:rPr>
            </w:pPr>
          </w:p>
        </w:tc>
      </w:tr>
      <w:tr w:rsidR="00BF2A81" w:rsidRPr="00C2021C" w14:paraId="182EED68" w14:textId="77777777" w:rsidTr="00760D8E">
        <w:trPr>
          <w:trHeight w:val="437"/>
          <w:jc w:val="center"/>
        </w:trPr>
        <w:tc>
          <w:tcPr>
            <w:tcW w:w="3950" w:type="dxa"/>
            <w:vAlign w:val="center"/>
          </w:tcPr>
          <w:p w14:paraId="6FBB9FBD" w14:textId="77777777" w:rsidR="00BF2A81" w:rsidRPr="00C2021C" w:rsidRDefault="00BF2A81" w:rsidP="00002B99">
            <w:pPr>
              <w:rPr>
                <w:rFonts w:ascii="Cambria" w:hAnsi="Cambria"/>
                <w:b/>
                <w:iCs/>
              </w:rPr>
            </w:pPr>
            <w:r w:rsidRPr="00C2021C">
              <w:rPr>
                <w:rFonts w:ascii="Cambria" w:hAnsi="Cambria"/>
                <w:b/>
                <w:iCs/>
              </w:rPr>
              <w:t xml:space="preserve">GSM </w:t>
            </w:r>
            <w:r w:rsidRPr="00C2021C">
              <w:rPr>
                <w:rFonts w:ascii="Cambria" w:hAnsi="Cambria"/>
                <w:bCs/>
                <w:iCs/>
                <w:sz w:val="16"/>
                <w:szCs w:val="16"/>
              </w:rPr>
              <w:t>[1 Sample per SKU, Imitate ASTM D3776, Refer Spec Sheet for STD, Limit -3%, +10%]</w:t>
            </w:r>
          </w:p>
        </w:tc>
        <w:tc>
          <w:tcPr>
            <w:tcW w:w="540" w:type="dxa"/>
            <w:gridSpan w:val="2"/>
            <w:vAlign w:val="center"/>
          </w:tcPr>
          <w:p w14:paraId="0BEBFC04" w14:textId="48F42394" w:rsidR="00BF2A81" w:rsidRPr="00C2021C" w:rsidRDefault="00057695" w:rsidP="00002B99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84" w:type="dxa"/>
            <w:vAlign w:val="center"/>
          </w:tcPr>
          <w:p w14:paraId="772FDDB9" w14:textId="77777777" w:rsidR="00BF2A81" w:rsidRPr="00C2021C" w:rsidRDefault="00BF2A81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43" w:type="dxa"/>
            <w:vAlign w:val="center"/>
          </w:tcPr>
          <w:p w14:paraId="0259EBDC" w14:textId="77777777" w:rsidR="00BF2A81" w:rsidRPr="00C2021C" w:rsidRDefault="00BF2A81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51" w:type="dxa"/>
            <w:vAlign w:val="center"/>
          </w:tcPr>
          <w:p w14:paraId="4EBA0EE5" w14:textId="77777777" w:rsidR="00BF2A81" w:rsidRPr="00C2021C" w:rsidRDefault="00BF2A81" w:rsidP="00002B99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2375" w:type="dxa"/>
            <w:vAlign w:val="center"/>
          </w:tcPr>
          <w:p w14:paraId="03CFD5E5" w14:textId="459A3242" w:rsidR="00BF2A81" w:rsidRPr="007D33F4" w:rsidRDefault="00760D8E" w:rsidP="00575FB1">
            <w:pPr>
              <w:snapToGrid w:val="0"/>
              <w:jc w:val="center"/>
              <w:rPr>
                <w:rFonts w:ascii="Cambria" w:hAnsi="Cambria"/>
                <w:bCs/>
                <w:color w:val="FF0000"/>
                <w:sz w:val="16"/>
                <w:szCs w:val="16"/>
              </w:rPr>
            </w:pPr>
          </w:p>
        </w:tc>
        <w:tc>
          <w:tcPr>
            <w:tcW w:w="2375" w:type="dxa"/>
            <w:vAlign w:val="center"/>
          </w:tcPr>
          <w:p w14:paraId="52DA34F8" w14:textId="2EFEFA40" w:rsidR="00BF2A81" w:rsidRPr="007D33F4" w:rsidRDefault="00760D8E" w:rsidP="00760D8E">
            <w:pPr>
              <w:snapToGrid w:val="0"/>
              <w:jc w:val="center"/>
              <w:rPr>
                <w:rFonts w:ascii="Cambria" w:hAnsi="Cambria"/>
                <w:bCs/>
                <w:color w:val="FF0000"/>
                <w:sz w:val="16"/>
                <w:szCs w:val="16"/>
              </w:rPr>
            </w:pPr>
          </w:p>
        </w:tc>
      </w:tr>
      <w:tr w:rsidR="00C521BF" w:rsidRPr="00C2021C" w14:paraId="30A89D85" w14:textId="77777777" w:rsidTr="00984E5A">
        <w:trPr>
          <w:trHeight w:val="437"/>
          <w:jc w:val="center"/>
        </w:trPr>
        <w:tc>
          <w:tcPr>
            <w:tcW w:w="3950" w:type="dxa"/>
            <w:vAlign w:val="center"/>
          </w:tcPr>
          <w:p w14:paraId="50BB9A69" w14:textId="77777777" w:rsidR="00C521BF" w:rsidRPr="00C2021C" w:rsidRDefault="00C521BF" w:rsidP="00002B99">
            <w:pPr>
              <w:rPr>
                <w:rFonts w:ascii="Cambria" w:hAnsi="Cambria"/>
                <w:b/>
                <w:iCs/>
              </w:rPr>
            </w:pPr>
          </w:p>
        </w:tc>
        <w:tc>
          <w:tcPr>
            <w:tcW w:w="540" w:type="dxa"/>
            <w:gridSpan w:val="2"/>
            <w:vAlign w:val="center"/>
          </w:tcPr>
          <w:p w14:paraId="481F9DF0" w14:textId="77777777" w:rsidR="00C521BF" w:rsidRDefault="00C521BF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484" w:type="dxa"/>
            <w:vAlign w:val="center"/>
          </w:tcPr>
          <w:p w14:paraId="7FFADA53" w14:textId="77777777" w:rsidR="00C521BF" w:rsidRPr="00C2021C" w:rsidRDefault="00C521BF" w:rsidP="00002B99">
            <w:pPr>
              <w:snapToGrid w:val="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55968FB2" w14:textId="77777777" w:rsidR="00C521BF" w:rsidRPr="00C2021C" w:rsidRDefault="00C521BF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951" w:type="dxa"/>
            <w:vAlign w:val="center"/>
          </w:tcPr>
          <w:p w14:paraId="0C138F16" w14:textId="77777777" w:rsidR="00C521BF" w:rsidRPr="00C2021C" w:rsidRDefault="00C521BF" w:rsidP="00002B99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2375" w:type="dxa"/>
            <w:vAlign w:val="center"/>
          </w:tcPr>
          <w:p w14:paraId="6564F64A" w14:textId="06A8A50E" w:rsidR="00C521BF" w:rsidRPr="007D33F4" w:rsidRDefault="00760D8E" w:rsidP="00575FB1">
            <w:pPr>
              <w:snapToGrid w:val="0"/>
              <w:jc w:val="center"/>
              <w:rPr>
                <w:rFonts w:ascii="Cambria" w:hAnsi="Cambria"/>
                <w:bCs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2375" w:type="dxa"/>
            <w:vAlign w:val="center"/>
          </w:tcPr>
          <w:p w14:paraId="6D4950AB" w14:textId="6139ED19" w:rsidR="00C521BF" w:rsidRPr="007D33F4" w:rsidRDefault="00760D8E" w:rsidP="00C521BF">
            <w:pPr>
              <w:snapToGrid w:val="0"/>
              <w:rPr>
                <w:rFonts w:ascii="Cambria" w:hAnsi="Cambria"/>
                <w:bCs/>
                <w:noProof/>
                <w:color w:val="FF0000"/>
                <w:sz w:val="16"/>
                <w:szCs w:val="16"/>
              </w:rPr>
            </w:pPr>
          </w:p>
        </w:tc>
      </w:tr>
      <w:tr w:rsidR="00C521BF" w:rsidRPr="00C2021C" w14:paraId="6041115F" w14:textId="77777777" w:rsidTr="009E5A30">
        <w:trPr>
          <w:trHeight w:val="437"/>
          <w:jc w:val="center"/>
        </w:trPr>
        <w:tc>
          <w:tcPr>
            <w:tcW w:w="3950" w:type="dxa"/>
            <w:vAlign w:val="center"/>
          </w:tcPr>
          <w:p w14:paraId="2DA7CFD6" w14:textId="77777777" w:rsidR="00C521BF" w:rsidRPr="00C2021C" w:rsidRDefault="00C521BF" w:rsidP="00002B99">
            <w:pPr>
              <w:rPr>
                <w:rFonts w:ascii="Cambria" w:hAnsi="Cambria"/>
                <w:b/>
                <w:iCs/>
              </w:rPr>
            </w:pPr>
          </w:p>
        </w:tc>
        <w:tc>
          <w:tcPr>
            <w:tcW w:w="540" w:type="dxa"/>
            <w:gridSpan w:val="2"/>
            <w:vAlign w:val="center"/>
          </w:tcPr>
          <w:p w14:paraId="19DCFDD7" w14:textId="77777777" w:rsidR="00C521BF" w:rsidRDefault="00C521BF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484" w:type="dxa"/>
            <w:vAlign w:val="center"/>
          </w:tcPr>
          <w:p w14:paraId="4E02E451" w14:textId="77777777" w:rsidR="00C521BF" w:rsidRPr="00C2021C" w:rsidRDefault="00C521BF" w:rsidP="00002B99">
            <w:pPr>
              <w:snapToGrid w:val="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5FFDCEA4" w14:textId="77777777" w:rsidR="00C521BF" w:rsidRPr="00C2021C" w:rsidRDefault="00C521BF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951" w:type="dxa"/>
            <w:vAlign w:val="center"/>
          </w:tcPr>
          <w:p w14:paraId="26ED53E7" w14:textId="77777777" w:rsidR="00C521BF" w:rsidRPr="00C2021C" w:rsidRDefault="00C521BF" w:rsidP="00002B99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2375" w:type="dxa"/>
            <w:vAlign w:val="center"/>
          </w:tcPr>
          <w:p w14:paraId="79B89517" w14:textId="0719CF95" w:rsidR="00C521BF" w:rsidRPr="009E5A30" w:rsidRDefault="00760D8E" w:rsidP="00575FB1">
            <w:pPr>
              <w:snapToGrid w:val="0"/>
              <w:jc w:val="center"/>
              <w:rPr>
                <w:rFonts w:ascii="Cambria" w:hAnsi="Cambria"/>
                <w:bCs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2375" w:type="dxa"/>
            <w:vAlign w:val="center"/>
          </w:tcPr>
          <w:p w14:paraId="393C7AD5" w14:textId="11CDCE3E" w:rsidR="00C521BF" w:rsidRPr="009E5A30" w:rsidRDefault="00760D8E" w:rsidP="009E5A30">
            <w:pPr>
              <w:snapToGrid w:val="0"/>
              <w:jc w:val="center"/>
              <w:rPr>
                <w:rFonts w:ascii="Cambria" w:hAnsi="Cambria"/>
                <w:bCs/>
                <w:noProof/>
                <w:color w:val="FF0000"/>
                <w:sz w:val="16"/>
                <w:szCs w:val="16"/>
              </w:rPr>
            </w:pPr>
          </w:p>
        </w:tc>
      </w:tr>
      <w:tr w:rsidR="00766EDA" w:rsidRPr="00C2021C" w14:paraId="75572444" w14:textId="77777777" w:rsidTr="008D099A">
        <w:trPr>
          <w:trHeight w:val="163"/>
          <w:jc w:val="center"/>
        </w:trPr>
        <w:tc>
          <w:tcPr>
            <w:tcW w:w="3959" w:type="dxa"/>
            <w:gridSpan w:val="2"/>
            <w:vMerge w:val="restart"/>
            <w:vAlign w:val="center"/>
          </w:tcPr>
          <w:p w14:paraId="065D781A" w14:textId="762CF59F" w:rsidR="00766EDA" w:rsidRPr="00C2021C" w:rsidRDefault="00766EDA" w:rsidP="008D099A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iCs/>
              </w:rPr>
              <w:t xml:space="preserve">Barcode Scan </w:t>
            </w:r>
            <w:r w:rsidRPr="00C2021C">
              <w:rPr>
                <w:rFonts w:ascii="Cambria" w:hAnsi="Cambria"/>
                <w:bCs/>
                <w:iCs/>
                <w:sz w:val="16"/>
                <w:szCs w:val="16"/>
              </w:rPr>
              <w:t>[Physically]</w:t>
            </w:r>
          </w:p>
        </w:tc>
        <w:tc>
          <w:tcPr>
            <w:tcW w:w="531" w:type="dxa"/>
            <w:vMerge w:val="restart"/>
            <w:vAlign w:val="center"/>
          </w:tcPr>
          <w:p w14:paraId="1C494C8C" w14:textId="159403A0" w:rsidR="00766EDA" w:rsidRPr="00C2021C" w:rsidRDefault="00766EDA" w:rsidP="008D099A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 xml:space="preserve"> </w:t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84" w:type="dxa"/>
            <w:vMerge w:val="restart"/>
            <w:vAlign w:val="center"/>
          </w:tcPr>
          <w:p w14:paraId="430A5A12" w14:textId="77777777" w:rsidR="00766EDA" w:rsidRPr="00C2021C" w:rsidRDefault="00766EDA" w:rsidP="000B771F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43" w:type="dxa"/>
            <w:vMerge w:val="restart"/>
            <w:vAlign w:val="center"/>
          </w:tcPr>
          <w:p w14:paraId="7F2E3BC1" w14:textId="77777777" w:rsidR="00766EDA" w:rsidRPr="00C2021C" w:rsidRDefault="00766EDA" w:rsidP="000B771F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51" w:type="dxa"/>
            <w:vMerge w:val="restart"/>
            <w:vAlign w:val="center"/>
          </w:tcPr>
          <w:p w14:paraId="2BB74570" w14:textId="0B74CFF7" w:rsidR="00766EDA" w:rsidRPr="00C2021C" w:rsidRDefault="00766EDA" w:rsidP="000B771F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375" w:type="dxa"/>
            <w:vAlign w:val="center"/>
          </w:tcPr>
          <w:p w14:paraId="6F140106" w14:textId="171EA485" w:rsidR="00766EDA" w:rsidRPr="00C2021C" w:rsidRDefault="00760D8E" w:rsidP="000B771F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375" w:type="dxa"/>
            <w:vAlign w:val="center"/>
          </w:tcPr>
          <w:p w14:paraId="30EFA9F0" w14:textId="6F18BE5D" w:rsidR="00766EDA" w:rsidRPr="00C2021C" w:rsidRDefault="00760D8E" w:rsidP="000B771F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  <w:tr w:rsidR="00766EDA" w:rsidRPr="00C2021C" w14:paraId="296C909E" w14:textId="77777777" w:rsidTr="008D099A">
        <w:trPr>
          <w:trHeight w:val="163"/>
          <w:jc w:val="center"/>
        </w:trPr>
        <w:tc>
          <w:tcPr>
            <w:tcW w:w="3959" w:type="dxa"/>
            <w:gridSpan w:val="2"/>
            <w:vMerge/>
            <w:vAlign w:val="center"/>
          </w:tcPr>
          <w:p w14:paraId="031CAE6E" w14:textId="77777777" w:rsidR="00766EDA" w:rsidRPr="00C2021C" w:rsidRDefault="00766EDA" w:rsidP="008D099A">
            <w:pPr>
              <w:rPr>
                <w:rFonts w:ascii="Cambria" w:hAnsi="Cambria"/>
                <w:b/>
                <w:iCs/>
              </w:rPr>
            </w:pPr>
          </w:p>
        </w:tc>
        <w:tc>
          <w:tcPr>
            <w:tcW w:w="531" w:type="dxa"/>
            <w:vMerge/>
            <w:vAlign w:val="center"/>
          </w:tcPr>
          <w:p w14:paraId="7E5C66C8" w14:textId="77777777" w:rsidR="00766EDA" w:rsidRDefault="00766EDA" w:rsidP="008D099A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484" w:type="dxa"/>
            <w:vMerge/>
            <w:vAlign w:val="center"/>
          </w:tcPr>
          <w:p w14:paraId="39E00909" w14:textId="77777777" w:rsidR="00766EDA" w:rsidRPr="00C2021C" w:rsidRDefault="00766EDA" w:rsidP="000B771F">
            <w:pPr>
              <w:snapToGrid w:val="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43" w:type="dxa"/>
            <w:vMerge/>
            <w:vAlign w:val="center"/>
          </w:tcPr>
          <w:p w14:paraId="62C76AEB" w14:textId="77777777" w:rsidR="00766EDA" w:rsidRPr="00C2021C" w:rsidRDefault="00766EDA" w:rsidP="000B771F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951" w:type="dxa"/>
            <w:vMerge/>
            <w:vAlign w:val="center"/>
          </w:tcPr>
          <w:p w14:paraId="175DB29C" w14:textId="77777777" w:rsidR="00766EDA" w:rsidRPr="00C2021C" w:rsidRDefault="00766EDA" w:rsidP="000B771F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375" w:type="dxa"/>
            <w:vAlign w:val="center"/>
          </w:tcPr>
          <w:p w14:paraId="0099BA1B" w14:textId="38EC7926" w:rsidR="00766EDA" w:rsidRPr="00C2021C" w:rsidRDefault="00760D8E" w:rsidP="000B771F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375" w:type="dxa"/>
            <w:vAlign w:val="center"/>
          </w:tcPr>
          <w:p w14:paraId="24855076" w14:textId="53A29701" w:rsidR="00766EDA" w:rsidRPr="00C2021C" w:rsidRDefault="00760D8E" w:rsidP="000B771F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</w:tbl>
    <w:p w14:paraId="5CBB0FEF" w14:textId="77777777" w:rsidR="00840CBE" w:rsidRPr="0067795D" w:rsidRDefault="00840CBE" w:rsidP="00363546">
      <w:pPr>
        <w:rPr>
          <w:rFonts w:ascii="Cambria" w:hAnsi="Cambria"/>
          <w:vanish/>
          <w:sz w:val="16"/>
          <w:szCs w:val="16"/>
        </w:rPr>
      </w:pPr>
    </w:p>
    <w:p w14:paraId="6984D1D3" w14:textId="77777777" w:rsidR="00CC740D" w:rsidRPr="00C2021C" w:rsidRDefault="00CC740D" w:rsidP="00E80EE9">
      <w:pPr>
        <w:rPr>
          <w:rFonts w:ascii="Cambria" w:hAnsi="Cambria"/>
          <w:b/>
          <w:color w:val="FF0000"/>
        </w:rPr>
      </w:pPr>
    </w:p>
    <w:tbl>
      <w:tblPr>
        <w:tblW w:w="6288" w:type="pct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5649"/>
        <w:gridCol w:w="5648"/>
      </w:tblGrid>
      <w:tr w:rsidR="003A2FD1" w:rsidRPr="00C2021C" w14:paraId="0D23E203" w14:textId="77777777" w:rsidTr="00C3188C">
        <w:trPr>
          <w:trHeight w:val="234"/>
          <w:jc w:val="center"/>
        </w:trPr>
        <w:tc>
          <w:tcPr>
            <w:tcW w:w="11297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FFCC66"/>
          </w:tcPr>
          <w:p w14:paraId="33B04A6C" w14:textId="39D7C94A" w:rsidR="003A2FD1" w:rsidRPr="00C2021C" w:rsidRDefault="00913C40" w:rsidP="00984E5A">
            <w:pPr>
              <w:jc w:val="center"/>
              <w:rPr>
                <w:rFonts w:ascii="Cambria" w:hAnsi="Cambria" w:cs="Arial"/>
              </w:rPr>
            </w:pPr>
            <w:r w:rsidRPr="00C2021C">
              <w:rPr>
                <w:rFonts w:ascii="Cambria" w:hAnsi="Cambria" w:cs="Arial"/>
                <w:b/>
                <w:i/>
              </w:rPr>
              <w:t>PRESENTATION</w:t>
            </w:r>
            <w:r w:rsidR="00C3188C">
              <w:rPr>
                <w:rFonts w:ascii="Cambria" w:hAnsi="Cambria" w:cs="Arial"/>
                <w:b/>
                <w:i/>
              </w:rPr>
              <w:t>S /</w:t>
            </w:r>
            <w:r w:rsidR="00057D21" w:rsidRPr="00C2021C">
              <w:rPr>
                <w:rFonts w:ascii="Cambria" w:hAnsi="Cambria" w:cs="Arial"/>
                <w:b/>
                <w:i/>
              </w:rPr>
              <w:t xml:space="preserve"> PHOTOS</w:t>
            </w:r>
          </w:p>
        </w:tc>
      </w:tr>
      <w:tr w:rsidR="00550596" w:rsidRPr="00C2021C" w14:paraId="26A70624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12E6DF60" w14:textId="4BD8FD4F" w:rsidR="00550596" w:rsidRDefault="00760D8E" w:rsidP="00550596">
            <w:pPr>
              <w:jc w:val="center"/>
              <w:rPr>
                <w:noProof/>
              </w:rPr>
            </w:pPr>
          </w:p>
        </w:tc>
        <w:tc>
          <w:tcPr>
            <w:tcW w:w="5648" w:type="dxa"/>
            <w:vAlign w:val="center"/>
          </w:tcPr>
          <w:p w14:paraId="3E142A49" w14:textId="095FAE19" w:rsidR="00550596" w:rsidRDefault="00760D8E" w:rsidP="00550596">
            <w:pPr>
              <w:jc w:val="center"/>
              <w:rPr>
                <w:noProof/>
              </w:rPr>
            </w:pPr>
          </w:p>
        </w:tc>
      </w:tr>
      <w:tr w:rsidR="00550596" w:rsidRPr="00C2021C" w14:paraId="58B52ED6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2CB0B73" w14:textId="7674E841" w:rsidR="00550596" w:rsidRDefault="007D2033" w:rsidP="0055059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</w:t>
            </w:r>
            <w:r w:rsidR="00550596"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 Front Side View</w:t>
            </w:r>
          </w:p>
        </w:tc>
        <w:tc>
          <w:tcPr>
            <w:tcW w:w="5648" w:type="dxa"/>
            <w:vAlign w:val="center"/>
          </w:tcPr>
          <w:p w14:paraId="62830DCC" w14:textId="65A08D0B" w:rsidR="00550596" w:rsidRDefault="007D2033" w:rsidP="0055059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Open Product </w:t>
            </w:r>
            <w:r w:rsidR="00550596"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Back Side View</w:t>
            </w:r>
          </w:p>
        </w:tc>
      </w:tr>
      <w:tr w:rsidR="00E46E85" w:rsidRPr="00C2021C" w14:paraId="14AE21DB" w14:textId="77777777" w:rsidTr="00E46E8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556C5FFB" w14:textId="7907B009" w:rsidR="00E46E85" w:rsidRDefault="00760D8E" w:rsidP="0055059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3655CD34" w14:textId="35B7E6EE" w:rsidR="00E46E85" w:rsidRDefault="00760D8E" w:rsidP="0055059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C05AB3" w:rsidRPr="00C2021C" w14:paraId="665E74DD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1435501" w14:textId="258799BB" w:rsidR="00C05AB3" w:rsidRDefault="00C05AB3" w:rsidP="00C05AB3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Front Side View</w:t>
            </w:r>
          </w:p>
        </w:tc>
        <w:tc>
          <w:tcPr>
            <w:tcW w:w="5648" w:type="dxa"/>
            <w:vAlign w:val="center"/>
          </w:tcPr>
          <w:p w14:paraId="32E06A65" w14:textId="40A9EE38" w:rsidR="00C05AB3" w:rsidRDefault="00C05AB3" w:rsidP="00C05AB3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Back Side View</w:t>
            </w:r>
          </w:p>
        </w:tc>
      </w:tr>
      <w:tr w:rsidR="00091667" w:rsidRPr="00C2021C" w14:paraId="1CFB2226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334A8FEB" w14:textId="486338C3" w:rsidR="00091667" w:rsidRDefault="00760D8E" w:rsidP="00C05AB3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4E7FEEDB" w14:textId="3005A316" w:rsidR="00091667" w:rsidRDefault="00760D8E" w:rsidP="00C05AB3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91667" w:rsidRPr="00C2021C" w14:paraId="52611314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0233025F" w14:textId="43761DAA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Front Side View</w:t>
            </w:r>
          </w:p>
        </w:tc>
        <w:tc>
          <w:tcPr>
            <w:tcW w:w="5648" w:type="dxa"/>
            <w:vAlign w:val="center"/>
          </w:tcPr>
          <w:p w14:paraId="79EE9F45" w14:textId="255CE66A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Back Side View</w:t>
            </w:r>
          </w:p>
        </w:tc>
      </w:tr>
      <w:tr w:rsidR="00091667" w:rsidRPr="00C2021C" w14:paraId="1F0A754A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03D6199F" w14:textId="36541BD8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47A1A381" w14:textId="33ADD44C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91667" w:rsidRPr="00C2021C" w14:paraId="5B537540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1023FF3" w14:textId="7BA6C764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Front Side View</w:t>
            </w:r>
          </w:p>
        </w:tc>
        <w:tc>
          <w:tcPr>
            <w:tcW w:w="5648" w:type="dxa"/>
            <w:vAlign w:val="center"/>
          </w:tcPr>
          <w:p w14:paraId="6E5C05B2" w14:textId="483C376C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Back Side View</w:t>
            </w:r>
          </w:p>
        </w:tc>
      </w:tr>
      <w:tr w:rsidR="00091667" w:rsidRPr="00C2021C" w14:paraId="574651BC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7ED0D57" w14:textId="55F35D33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4C258AB0" w14:textId="11A2792C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91667" w:rsidRPr="00C2021C" w14:paraId="57A5CA83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41538351" w14:textId="5A688578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Front Side View</w:t>
            </w:r>
          </w:p>
        </w:tc>
        <w:tc>
          <w:tcPr>
            <w:tcW w:w="5648" w:type="dxa"/>
            <w:vAlign w:val="center"/>
          </w:tcPr>
          <w:p w14:paraId="3BE191DE" w14:textId="76D54035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Back Side View</w:t>
            </w:r>
          </w:p>
        </w:tc>
      </w:tr>
      <w:tr w:rsidR="008468F4" w:rsidRPr="00C2021C" w14:paraId="237CC071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0BB657B6" w14:textId="3CB31D64" w:rsidR="008468F4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6D4FA513" w14:textId="68C35065" w:rsidR="008468F4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468F4" w:rsidRPr="00C2021C" w14:paraId="2762DBCF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10DBAFC1" w14:textId="61BF3554" w:rsidR="008468F4" w:rsidRDefault="008468F4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Front Side View</w:t>
            </w:r>
          </w:p>
        </w:tc>
        <w:tc>
          <w:tcPr>
            <w:tcW w:w="5648" w:type="dxa"/>
            <w:vAlign w:val="center"/>
          </w:tcPr>
          <w:p w14:paraId="56F2458B" w14:textId="6268D27C" w:rsidR="008468F4" w:rsidRDefault="008468F4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Back Side View</w:t>
            </w:r>
          </w:p>
        </w:tc>
      </w:tr>
      <w:tr w:rsidR="00091667" w:rsidRPr="00C2021C" w14:paraId="6A6B827B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6D2DC23B" w14:textId="56ABA6EC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0F813218" w14:textId="25D566EF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91667" w:rsidRPr="00C2021C" w14:paraId="7655B432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7FAC19CF" w14:textId="4725F52B" w:rsidR="00091667" w:rsidRDefault="00091667" w:rsidP="00091667">
            <w:pPr>
              <w:jc w:val="center"/>
              <w:rPr>
                <w:noProof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Front Side View</w:t>
            </w:r>
          </w:p>
        </w:tc>
        <w:tc>
          <w:tcPr>
            <w:tcW w:w="5648" w:type="dxa"/>
            <w:vAlign w:val="center"/>
          </w:tcPr>
          <w:p w14:paraId="086719CE" w14:textId="362B5AC9" w:rsidR="00091667" w:rsidRDefault="00091667" w:rsidP="00091667">
            <w:pPr>
              <w:jc w:val="center"/>
              <w:rPr>
                <w:noProof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Back Side View</w:t>
            </w:r>
          </w:p>
        </w:tc>
      </w:tr>
      <w:tr w:rsidR="00091667" w:rsidRPr="00C2021C" w14:paraId="491EFCEB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5984EF62" w14:textId="6BC795A5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5BE05B64" w14:textId="2C552057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91667" w:rsidRPr="00C2021C" w14:paraId="108AC592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4240B0FB" w14:textId="05755A77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Front Side View</w:t>
            </w:r>
          </w:p>
        </w:tc>
        <w:tc>
          <w:tcPr>
            <w:tcW w:w="5648" w:type="dxa"/>
            <w:vAlign w:val="center"/>
          </w:tcPr>
          <w:p w14:paraId="46D26573" w14:textId="6289A2D0" w:rsidR="00091667" w:rsidRDefault="008468F4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Back Side View</w:t>
            </w:r>
          </w:p>
        </w:tc>
      </w:tr>
      <w:tr w:rsidR="00091667" w:rsidRPr="00C2021C" w14:paraId="02091194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0E7191C0" w14:textId="7ACC79EF" w:rsidR="00091667" w:rsidRDefault="00901BE6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35F13849" w14:textId="37B4508F" w:rsidR="00091667" w:rsidRDefault="00901BE6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91667" w:rsidRPr="00C2021C" w14:paraId="141F6B07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62C19DB7" w14:textId="0D7E4087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Front Side View</w:t>
            </w:r>
          </w:p>
        </w:tc>
        <w:tc>
          <w:tcPr>
            <w:tcW w:w="5648" w:type="dxa"/>
            <w:vAlign w:val="center"/>
          </w:tcPr>
          <w:p w14:paraId="38CC63DA" w14:textId="5DB88A9C" w:rsidR="00091667" w:rsidRDefault="008468F4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Back Side View</w:t>
            </w:r>
          </w:p>
        </w:tc>
      </w:tr>
    </w:tbl>
    <w:p w14:paraId="41EEA7C6" w14:textId="77777777" w:rsidR="001F1566" w:rsidRDefault="001F1566" w:rsidP="00FD79F1">
      <w:pPr>
        <w:jc w:val="center"/>
        <w:rPr>
          <w:rFonts w:ascii="Cambria" w:hAnsi="Cambria"/>
          <w:b/>
          <w:color w:val="FF0000"/>
          <w:sz w:val="16"/>
          <w:szCs w:val="16"/>
        </w:rPr>
      </w:pPr>
    </w:p>
    <w:tbl>
      <w:tblPr>
        <w:tblW w:w="6288" w:type="pct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5648"/>
        <w:gridCol w:w="5649"/>
      </w:tblGrid>
      <w:tr w:rsidR="00FD79F1" w:rsidRPr="00C2021C" w14:paraId="380D8BAD" w14:textId="77777777" w:rsidTr="001552E6">
        <w:trPr>
          <w:trHeight w:val="288"/>
          <w:jc w:val="center"/>
        </w:trPr>
        <w:tc>
          <w:tcPr>
            <w:tcW w:w="11297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C45911" w:themeFill="accent2" w:themeFillShade="BF"/>
            <w:vAlign w:val="center"/>
          </w:tcPr>
          <w:p w14:paraId="3321F054" w14:textId="77777777" w:rsidR="00FD79F1" w:rsidRPr="00C2021C" w:rsidRDefault="00FD79F1" w:rsidP="001552E6">
            <w:pPr>
              <w:jc w:val="center"/>
              <w:rPr>
                <w:rFonts w:ascii="Cambria" w:hAnsi="Cambria" w:cs="Arial"/>
                <w:color w:val="FFFFFF" w:themeColor="background1"/>
              </w:rPr>
            </w:pPr>
            <w:r>
              <w:rPr>
                <w:rFonts w:ascii="Cambria" w:hAnsi="Cambria" w:cs="Arial"/>
                <w:b/>
                <w:i/>
                <w:color w:val="FFFFFF" w:themeColor="background1"/>
              </w:rPr>
              <w:t>Shrinkage Test (Before Wash &amp; After Wash Result)</w:t>
            </w:r>
          </w:p>
        </w:tc>
      </w:tr>
      <w:tr w:rsidR="00BA1D60" w:rsidRPr="00C2021C" w14:paraId="6EE5797F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58831666" w14:textId="6DE02DBA" w:rsidR="00BA1D60" w:rsidRDefault="00901BE6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9" w:type="dxa"/>
            <w:vAlign w:val="center"/>
          </w:tcPr>
          <w:p w14:paraId="7AB4386C" w14:textId="38CE6AAF" w:rsidR="00BA1D60" w:rsidRDefault="00901BE6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E86AAC" w:rsidRPr="00C2021C" w14:paraId="7A738417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46ED46E3" w14:textId="34975744" w:rsidR="00E86AAC" w:rsidRDefault="00E86AAC" w:rsidP="00E86AAC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  <w:tc>
          <w:tcPr>
            <w:tcW w:w="5649" w:type="dxa"/>
            <w:vAlign w:val="center"/>
          </w:tcPr>
          <w:p w14:paraId="7472FD7C" w14:textId="4CA5FBB2" w:rsidR="00E86AAC" w:rsidRDefault="00E86AAC" w:rsidP="00E86AAC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901BE6" w:rsidRPr="00C2021C" w14:paraId="11F42555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6AE94475" w14:textId="0C7B3AD4" w:rsidR="00901BE6" w:rsidRPr="005A74BE" w:rsidRDefault="00901BE6" w:rsidP="00E86AAC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</w:tr>
      <w:tr w:rsidR="00901BE6" w:rsidRPr="00C2021C" w14:paraId="5B126121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658C868B" w14:textId="34D22869" w:rsidR="00901BE6" w:rsidRPr="005A74BE" w:rsidRDefault="00901BE6" w:rsidP="00E86AAC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8468F4" w:rsidRPr="00C2021C" w14:paraId="41ACDEE5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28A47472" w14:textId="08F6CCB5" w:rsidR="008468F4" w:rsidRPr="005A74BE" w:rsidRDefault="00901BE6" w:rsidP="00E86AAC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  <w:tc>
          <w:tcPr>
            <w:tcW w:w="5649" w:type="dxa"/>
            <w:vAlign w:val="center"/>
          </w:tcPr>
          <w:p w14:paraId="4813FBBA" w14:textId="392A721B" w:rsidR="008468F4" w:rsidRPr="005A74BE" w:rsidRDefault="00901BE6" w:rsidP="00E86AAC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</w:tr>
      <w:tr w:rsidR="008468F4" w:rsidRPr="00C2021C" w14:paraId="5ABF0918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0BCF03E7" w14:textId="45516F67" w:rsidR="008468F4" w:rsidRPr="005A74BE" w:rsidRDefault="008468F4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  <w:tc>
          <w:tcPr>
            <w:tcW w:w="5649" w:type="dxa"/>
            <w:vAlign w:val="center"/>
          </w:tcPr>
          <w:p w14:paraId="1FD5738F" w14:textId="7C5CB23E" w:rsidR="008468F4" w:rsidRPr="005A74BE" w:rsidRDefault="008468F4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901BE6" w:rsidRPr="00C2021C" w14:paraId="28277877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1C55F1BC" w14:textId="49EA8B53" w:rsidR="00901BE6" w:rsidRPr="005A74BE" w:rsidRDefault="00901BE6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</w:tr>
      <w:tr w:rsidR="00901BE6" w:rsidRPr="00C2021C" w14:paraId="50A1D5B7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5B0B03E9" w14:textId="46ADB23F" w:rsidR="00901BE6" w:rsidRPr="005A74BE" w:rsidRDefault="00901BE6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8468F4" w:rsidRPr="00C2021C" w14:paraId="12ECCE20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0197AD6D" w14:textId="471C9CC4" w:rsidR="008468F4" w:rsidRPr="005A74BE" w:rsidRDefault="00901BE6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  <w:tc>
          <w:tcPr>
            <w:tcW w:w="5649" w:type="dxa"/>
            <w:vAlign w:val="center"/>
          </w:tcPr>
          <w:p w14:paraId="32E4E9DF" w14:textId="751DAAF4" w:rsidR="008468F4" w:rsidRPr="005A74BE" w:rsidRDefault="00901BE6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</w:tr>
      <w:tr w:rsidR="008468F4" w:rsidRPr="00C2021C" w14:paraId="279A788C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61C7BAC0" w14:textId="4B28CC05" w:rsidR="008468F4" w:rsidRPr="005A74BE" w:rsidRDefault="008468F4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  <w:tc>
          <w:tcPr>
            <w:tcW w:w="5649" w:type="dxa"/>
            <w:vAlign w:val="center"/>
          </w:tcPr>
          <w:p w14:paraId="465435A3" w14:textId="0F720873" w:rsidR="008468F4" w:rsidRPr="005A74BE" w:rsidRDefault="008468F4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901BE6" w:rsidRPr="00C2021C" w14:paraId="52889EB6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34AFACE5" w14:textId="26A363E9" w:rsidR="00901BE6" w:rsidRPr="005A74BE" w:rsidRDefault="00901BE6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</w:tr>
      <w:tr w:rsidR="00901BE6" w:rsidRPr="00C2021C" w14:paraId="4BA454AB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425B8258" w14:textId="5D83F62C" w:rsidR="00901BE6" w:rsidRPr="005A74BE" w:rsidRDefault="00901BE6" w:rsidP="00901BE6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901BE6" w:rsidRPr="00C2021C" w14:paraId="7AB9CA5C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6A74A57E" w14:textId="55EE7D0F" w:rsidR="00901BE6" w:rsidRPr="005A74BE" w:rsidRDefault="00901BE6" w:rsidP="00901BE6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  <w:tc>
          <w:tcPr>
            <w:tcW w:w="5649" w:type="dxa"/>
            <w:vAlign w:val="center"/>
          </w:tcPr>
          <w:p w14:paraId="17FDB29C" w14:textId="74CEC10A" w:rsidR="00901BE6" w:rsidRPr="005A74BE" w:rsidRDefault="00901BE6" w:rsidP="00901BE6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</w:tr>
      <w:tr w:rsidR="00901BE6" w:rsidRPr="00C2021C" w14:paraId="6331D036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73479343" w14:textId="17BEE587" w:rsidR="00901BE6" w:rsidRPr="005A74BE" w:rsidRDefault="00901BE6" w:rsidP="00901BE6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  <w:tc>
          <w:tcPr>
            <w:tcW w:w="5649" w:type="dxa"/>
            <w:vAlign w:val="center"/>
          </w:tcPr>
          <w:p w14:paraId="1BE960C3" w14:textId="11782E82" w:rsidR="00901BE6" w:rsidRPr="005A74BE" w:rsidRDefault="00901BE6" w:rsidP="00901BE6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</w:tr>
      <w:tr w:rsidR="00901BE6" w:rsidRPr="00C2021C" w14:paraId="3DD69603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148CA847" w14:textId="0B2CB5E9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9" w:type="dxa"/>
            <w:vAlign w:val="center"/>
          </w:tcPr>
          <w:p w14:paraId="73206BDB" w14:textId="5AEBA4A6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901BE6" w:rsidRPr="00C2021C" w14:paraId="61AA0273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5D5102F3" w14:textId="7A4A0C58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  <w:tc>
          <w:tcPr>
            <w:tcW w:w="5649" w:type="dxa"/>
            <w:vAlign w:val="center"/>
          </w:tcPr>
          <w:p w14:paraId="07EB1C51" w14:textId="425E8EE0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</w:tr>
      <w:tr w:rsidR="00901BE6" w:rsidRPr="00C2021C" w14:paraId="0C7E699D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6779F7FA" w14:textId="6F1F5CAF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9" w:type="dxa"/>
            <w:vAlign w:val="center"/>
          </w:tcPr>
          <w:p w14:paraId="4D2B2D87" w14:textId="5E207C62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901BE6" w:rsidRPr="00C2021C" w14:paraId="39F0C191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47C61575" w14:textId="16889794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  <w:tc>
          <w:tcPr>
            <w:tcW w:w="5649" w:type="dxa"/>
            <w:vAlign w:val="center"/>
          </w:tcPr>
          <w:p w14:paraId="1531FE2D" w14:textId="5ABC3481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</w:tr>
    </w:tbl>
    <w:p w14:paraId="5C8FA4C9" w14:textId="77777777" w:rsidR="00F128AF" w:rsidRDefault="00F128AF" w:rsidP="00FD79F1">
      <w:pPr>
        <w:jc w:val="center"/>
        <w:rPr>
          <w:rFonts w:ascii="Cambria" w:hAnsi="Cambria"/>
          <w:b/>
          <w:color w:val="FF0000"/>
          <w:sz w:val="16"/>
          <w:szCs w:val="16"/>
        </w:rPr>
      </w:pPr>
    </w:p>
    <w:tbl>
      <w:tblPr>
        <w:tblW w:w="11325" w:type="dxa"/>
        <w:tblInd w:w="-1193" w:type="dxa"/>
        <w:tblLook w:val="04A0" w:firstRow="1" w:lastRow="0" w:firstColumn="1" w:lastColumn="0" w:noHBand="0" w:noVBand="1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780"/>
        <w:gridCol w:w="3780"/>
        <w:gridCol w:w="3765"/>
      </w:tblGrid>
      <w:tr w:rsidR="00C669D2" w:rsidRPr="00C669D2" w14:paraId="578A4A0A" w14:textId="77777777" w:rsidTr="00C669D2">
        <w:trPr>
          <w:trHeight w:val="278"/>
        </w:trPr>
        <w:tc>
          <w:tcPr>
            <w:tcW w:w="11325" w:type="dxa"/>
            <w:gridSpan w:val="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C45911"/>
            <w:vAlign w:val="center"/>
            <w:hideMark/>
          </w:tcPr>
          <w:p w14:paraId="5BC60A69" w14:textId="77777777" w:rsidR="00C669D2" w:rsidRPr="00C669D2" w:rsidRDefault="00C669D2" w:rsidP="00C669D2">
            <w:pPr>
              <w:jc w:val="center"/>
              <w:rPr>
                <w:rFonts w:ascii="Cambria" w:hAnsi="Cambria" w:cs="Calibri"/>
                <w:b/>
                <w:bCs/>
                <w:i/>
                <w:iCs/>
                <w:color w:val="FFFFFF"/>
              </w:rPr>
            </w:pPr>
            <w:r w:rsidRPr="00C669D2">
              <w:rPr>
                <w:rFonts w:ascii="Cambria" w:hAnsi="Cambria" w:cs="Calibri"/>
                <w:b/>
                <w:bCs/>
                <w:i/>
                <w:iCs/>
                <w:color w:val="FFFFFF"/>
              </w:rPr>
              <w:t>Shrinkage Chart</w:t>
            </w:r>
          </w:p>
        </w:tc>
      </w:tr>
      <w:tr w:rsidR="00C669D2" w:rsidRPr="00C669D2" w14:paraId="0FA2E71B" w14:textId="77777777" w:rsidTr="00C669D2">
        <w:trPr>
          <w:trHeight w:val="278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47510C" w14:textId="77777777" w:rsidR="00C669D2" w:rsidRPr="00C669D2" w:rsidRDefault="00C669D2" w:rsidP="00C669D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C669D2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Before Wash (cm)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FD3D63" w14:textId="77777777" w:rsidR="00C669D2" w:rsidRPr="00C669D2" w:rsidRDefault="00C669D2" w:rsidP="00C669D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C669D2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After Wash (cm)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28B48B" w14:textId="77777777" w:rsidR="00C669D2" w:rsidRPr="00C669D2" w:rsidRDefault="00C669D2" w:rsidP="00C669D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C669D2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Shrinkage %</w:t>
            </w:r>
          </w:p>
        </w:tc>
      </w:tr>
      <w:tr>
        <w:tc>
          <w:tcPr>
            <w:tcW w:type="dxa" w:w="11325"/>
            <w:gridSpan w:val="3"/>
          </w:tcPr>
          <w:p>
            <w:r>
              <w:rPr>
                <w:rFonts w:ascii="Cambria" w:hAnsi="Cambria" w:eastAsia="Cambria"/>
                <w:sz w:val="18"/>
              </w:rPr>
              <w:t>Blue</w:t>
            </w:r>
          </w:p>
        </w:tc>
      </w:tr>
      <w:tr>
        <w:tc>
          <w:tcPr>
            <w:tcW w:type="dxa" w:w="3780"/>
          </w:tcPr>
          <w:p>
            <w:r>
              <w:rPr>
                <w:rFonts w:ascii="Cambria" w:hAnsi="Cambria" w:eastAsia="Cambria"/>
                <w:sz w:val="18"/>
              </w:rPr>
              <w:t>50</w:t>
            </w:r>
          </w:p>
        </w:tc>
        <w:tc>
          <w:tcPr>
            <w:tcW w:type="dxa" w:w="3780"/>
          </w:tcPr>
          <w:p>
            <w:r>
              <w:rPr>
                <w:rFonts w:ascii="Cambria" w:hAnsi="Cambria" w:eastAsia="Cambria"/>
                <w:sz w:val="18"/>
              </w:rPr>
              <w:t>49</w:t>
            </w:r>
          </w:p>
        </w:tc>
        <w:tc>
          <w:tcPr>
            <w:tcW w:type="dxa" w:w="3765"/>
          </w:tcPr>
          <w:p>
            <w:r>
              <w:rPr>
                <w:rFonts w:ascii="Cambria" w:hAnsi="Cambria" w:eastAsia="Cambria"/>
                <w:sz w:val="18"/>
              </w:rPr>
              <w:t>-2%</w:t>
            </w:r>
          </w:p>
        </w:tc>
      </w:tr>
    </w:tbl>
    <w:p w14:paraId="7737D4E8" w14:textId="0D51625A" w:rsidR="00D00161" w:rsidRPr="00C2021C" w:rsidRDefault="00D00161" w:rsidP="00EB5043">
      <w:pPr>
        <w:jc w:val="center"/>
        <w:rPr>
          <w:rFonts w:ascii="Cambria" w:hAnsi="Cambria"/>
          <w:b/>
          <w:color w:val="FF0000"/>
          <w:sz w:val="36"/>
          <w:szCs w:val="36"/>
        </w:rPr>
      </w:pPr>
      <w:r w:rsidRPr="00C2021C">
        <w:rPr>
          <w:rFonts w:ascii="Cambria" w:hAnsi="Cambria"/>
          <w:b/>
          <w:color w:val="FF0000"/>
          <w:sz w:val="36"/>
          <w:szCs w:val="36"/>
        </w:rPr>
        <w:t>*******THE END*******</w:t>
      </w:r>
    </w:p>
    <w:sectPr w:rsidR="00D00161" w:rsidRPr="00C2021C" w:rsidSect="000F5E18">
      <w:headerReference w:type="even" r:id="rId120"/>
      <w:headerReference w:type="default" r:id="rId121"/>
      <w:footerReference w:type="even" r:id="rId122"/>
      <w:footerReference w:type="default" r:id="rId123"/>
      <w:headerReference w:type="first" r:id="rId124"/>
      <w:footerReference w:type="first" r:id="rId125"/>
      <w:pgSz w:w="11909" w:h="16834"/>
      <w:pgMar w:top="720" w:right="1440" w:bottom="720" w:left="1440" w:header="0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3D2B66" w14:textId="77777777" w:rsidR="00F27956" w:rsidRDefault="00F27956">
      <w:r>
        <w:separator/>
      </w:r>
    </w:p>
  </w:endnote>
  <w:endnote w:type="continuationSeparator" w:id="0">
    <w:p w14:paraId="131EDE93" w14:textId="77777777" w:rsidR="00F27956" w:rsidRDefault="00F27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56E2AE" w14:textId="77777777" w:rsidR="005C713F" w:rsidRDefault="005C71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F0F536" w14:textId="77777777" w:rsidR="005C713F" w:rsidRDefault="005C71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734540" w14:textId="77777777" w:rsidR="005C713F" w:rsidRDefault="005C71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E04003" w14:textId="77777777" w:rsidR="00F27956" w:rsidRDefault="00F27956">
      <w:r>
        <w:separator/>
      </w:r>
    </w:p>
  </w:footnote>
  <w:footnote w:type="continuationSeparator" w:id="0">
    <w:p w14:paraId="4ACDAD15" w14:textId="77777777" w:rsidR="00F27956" w:rsidRDefault="00F279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C101F8" w14:textId="77777777" w:rsidR="005C713F" w:rsidRDefault="005C713F">
    <w:pPr>
      <w:pStyle w:val="Header"/>
      <w:framePr w:h="0" w:wrap="around" w:vAnchor="text" w:hAnchor="margin" w:xAlign="right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separate"/>
    </w:r>
    <w:r>
      <w:rPr>
        <w:rStyle w:val="PageNumber"/>
        <w:noProof/>
      </w:rPr>
      <w:t>4</w:t>
    </w:r>
    <w:r>
      <w:fldChar w:fldCharType="end"/>
    </w:r>
  </w:p>
  <w:p w14:paraId="78755EAF" w14:textId="77777777" w:rsidR="005C713F" w:rsidRDefault="005C713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AF5DBF" w14:textId="6BEBD6C3" w:rsidR="005C713F" w:rsidRDefault="005C713F" w:rsidP="00F82AAF">
    <w:r>
      <w:drawing>
        <wp:inline xmlns:a="http://schemas.openxmlformats.org/drawingml/2006/main" xmlns:pic="http://schemas.openxmlformats.org/drawingml/2006/picture">
          <wp:extent cx="502920" cy="7767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02920" cy="776732"/>
                  </a:xfrm>
                  <a:prstGeom prst="rect"/>
                </pic:spPr>
              </pic:pic>
            </a:graphicData>
          </a:graphic>
        </wp:inline>
      </w:drawing>
    </w:r>
    <w:pPr>
      <w:ind w:right="-1008"/>
      <w:rPr>
        <w:b/>
        <w:bCs/>
        <w:color w:val="D9D9D9"/>
        <w:sz w:val="24"/>
        <w:szCs w:val="24"/>
      </w:rPr>
    </w:pPr>
    <w:r>
      <w:rPr>
        <w:rFonts w:ascii="Calibri" w:hAnsi="Calibri" w:cs="Arial"/>
        <w:b/>
        <w:color w:val="FF9933"/>
        <w:sz w:val="72"/>
        <w:szCs w:val="72"/>
      </w:rPr>
      <w:t xml:space="preserve">  </w:t>
    </w:r>
    <w:r w:rsidRPr="005118B9">
      <w:rPr>
        <w:rFonts w:ascii="Calibri" w:hAnsi="Calibri" w:cs="Arial"/>
        <w:b/>
        <w:sz w:val="60"/>
        <w:szCs w:val="60"/>
      </w:rPr>
      <w:t>COTTON HOUSE</w:t>
    </w:r>
    <w:r>
      <w:rPr>
        <w:rFonts w:ascii="Calibri" w:hAnsi="Calibri" w:cs="Arial"/>
        <w:b/>
        <w:color w:val="FF9933"/>
        <w:sz w:val="72"/>
        <w:szCs w:val="72"/>
      </w:rPr>
      <w:t xml:space="preserve">   </w:t>
    </w:r>
    <w:r w:rsidRPr="00CB6921">
      <w:rPr>
        <w:color w:val="D9D9D9"/>
      </w:rPr>
      <w:t xml:space="preserve">Page </w:t>
    </w:r>
    <w:r w:rsidRPr="00CB6921">
      <w:rPr>
        <w:b/>
        <w:bCs/>
        <w:color w:val="D9D9D9"/>
        <w:sz w:val="24"/>
        <w:szCs w:val="24"/>
      </w:rPr>
      <w:fldChar w:fldCharType="begin"/>
    </w:r>
    <w:r w:rsidRPr="00CB6921">
      <w:rPr>
        <w:b/>
        <w:bCs/>
        <w:color w:val="D9D9D9"/>
      </w:rPr>
      <w:instrText xml:space="preserve"> PAGE </w:instrText>
    </w:r>
    <w:r w:rsidRPr="00CB6921">
      <w:rPr>
        <w:b/>
        <w:bCs/>
        <w:color w:val="D9D9D9"/>
        <w:sz w:val="24"/>
        <w:szCs w:val="24"/>
      </w:rPr>
      <w:fldChar w:fldCharType="separate"/>
    </w:r>
    <w:r>
      <w:rPr>
        <w:b/>
        <w:bCs/>
        <w:noProof/>
        <w:color w:val="D9D9D9"/>
      </w:rPr>
      <w:t>16</w:t>
    </w:r>
    <w:r w:rsidRPr="00CB6921">
      <w:rPr>
        <w:b/>
        <w:bCs/>
        <w:color w:val="D9D9D9"/>
        <w:sz w:val="24"/>
        <w:szCs w:val="24"/>
      </w:rPr>
      <w:fldChar w:fldCharType="end"/>
    </w:r>
    <w:r w:rsidRPr="00CB6921">
      <w:rPr>
        <w:color w:val="D9D9D9"/>
      </w:rPr>
      <w:t xml:space="preserve"> of </w:t>
    </w:r>
    <w:r w:rsidRPr="00CB6921">
      <w:rPr>
        <w:b/>
        <w:bCs/>
        <w:color w:val="D9D9D9"/>
        <w:sz w:val="24"/>
        <w:szCs w:val="24"/>
      </w:rPr>
      <w:fldChar w:fldCharType="begin"/>
    </w:r>
    <w:r w:rsidRPr="00CB6921">
      <w:rPr>
        <w:b/>
        <w:bCs/>
        <w:color w:val="D9D9D9"/>
      </w:rPr>
      <w:instrText xml:space="preserve"> NUMPAGES  </w:instrText>
    </w:r>
    <w:r w:rsidRPr="00CB6921">
      <w:rPr>
        <w:b/>
        <w:bCs/>
        <w:color w:val="D9D9D9"/>
        <w:sz w:val="24"/>
        <w:szCs w:val="24"/>
      </w:rPr>
      <w:fldChar w:fldCharType="separate"/>
    </w:r>
    <w:r>
      <w:rPr>
        <w:b/>
        <w:bCs/>
        <w:noProof/>
        <w:color w:val="D9D9D9"/>
      </w:rPr>
      <w:t>16</w:t>
    </w:r>
    <w:r w:rsidRPr="00CB6921">
      <w:rPr>
        <w:b/>
        <w:bCs/>
        <w:color w:val="D9D9D9"/>
        <w:sz w:val="24"/>
        <w:szCs w:val="24"/>
      </w:rPr>
      <w:fldChar w:fldCharType="end"/>
    </w:r>
  </w:p>
  <w:p w14:paraId="5F55C6B2" w14:textId="77777777" w:rsidR="005C713F" w:rsidRDefault="005C713F" w:rsidP="00AB21EA">
    <w:pPr>
      <w:ind w:right="-1008"/>
      <w:rPr>
        <w:rFonts w:ascii="Calibri" w:hAnsi="Calibri" w:cs="Arial"/>
        <w:b/>
        <w:sz w:val="24"/>
        <w:szCs w:val="24"/>
      </w:rPr>
    </w:pPr>
    <w:r>
      <w:rPr>
        <w:rFonts w:ascii="Calibri" w:hAnsi="Calibri" w:cs="Arial"/>
        <w:b/>
        <w:sz w:val="24"/>
        <w:szCs w:val="24"/>
      </w:rPr>
      <w:t>Plaza 157 3</w:t>
    </w:r>
    <w:r w:rsidRPr="00475E0C">
      <w:rPr>
        <w:rFonts w:ascii="Calibri" w:hAnsi="Calibri" w:cs="Arial"/>
        <w:b/>
        <w:sz w:val="24"/>
        <w:szCs w:val="24"/>
        <w:vertAlign w:val="superscript"/>
      </w:rPr>
      <w:t>rd</w:t>
    </w:r>
    <w:r>
      <w:rPr>
        <w:rFonts w:ascii="Calibri" w:hAnsi="Calibri" w:cs="Arial"/>
        <w:b/>
        <w:sz w:val="24"/>
        <w:szCs w:val="24"/>
      </w:rPr>
      <w:t xml:space="preserve"> &amp; 4</w:t>
    </w:r>
    <w:r w:rsidRPr="00475E0C">
      <w:rPr>
        <w:rFonts w:ascii="Calibri" w:hAnsi="Calibri" w:cs="Arial"/>
        <w:b/>
        <w:sz w:val="24"/>
        <w:szCs w:val="24"/>
        <w:vertAlign w:val="superscript"/>
      </w:rPr>
      <w:t>th</w:t>
    </w:r>
    <w:r>
      <w:rPr>
        <w:rFonts w:ascii="Calibri" w:hAnsi="Calibri" w:cs="Arial"/>
        <w:b/>
        <w:sz w:val="24"/>
        <w:szCs w:val="24"/>
      </w:rPr>
      <w:t xml:space="preserve"> </w:t>
    </w:r>
    <w:r w:rsidRPr="00FE7AA4">
      <w:rPr>
        <w:rFonts w:ascii="Calibri" w:hAnsi="Calibri" w:cs="Arial"/>
        <w:b/>
        <w:sz w:val="24"/>
        <w:szCs w:val="24"/>
      </w:rPr>
      <w:t xml:space="preserve">Floor, </w:t>
    </w:r>
    <w:r>
      <w:rPr>
        <w:rFonts w:ascii="Calibri" w:hAnsi="Calibri" w:cs="Arial"/>
        <w:b/>
        <w:sz w:val="24"/>
        <w:szCs w:val="24"/>
      </w:rPr>
      <w:t>Block -CC1</w:t>
    </w:r>
    <w:r w:rsidRPr="00FE7AA4">
      <w:rPr>
        <w:rFonts w:ascii="Calibri" w:hAnsi="Calibri" w:cs="Arial"/>
        <w:b/>
        <w:sz w:val="24"/>
        <w:szCs w:val="24"/>
      </w:rPr>
      <w:t>,</w:t>
    </w:r>
    <w:r>
      <w:rPr>
        <w:rFonts w:ascii="Calibri" w:hAnsi="Calibri" w:cs="Arial"/>
        <w:b/>
        <w:sz w:val="24"/>
        <w:szCs w:val="24"/>
      </w:rPr>
      <w:t xml:space="preserve"> </w:t>
    </w:r>
    <w:r w:rsidRPr="00FE7AA4">
      <w:rPr>
        <w:rFonts w:ascii="Calibri" w:hAnsi="Calibri" w:cs="Arial"/>
        <w:b/>
        <w:sz w:val="24"/>
        <w:szCs w:val="24"/>
      </w:rPr>
      <w:t>Phase-</w:t>
    </w:r>
    <w:r>
      <w:rPr>
        <w:rFonts w:ascii="Calibri" w:hAnsi="Calibri" w:cs="Arial"/>
        <w:b/>
        <w:sz w:val="24"/>
        <w:szCs w:val="24"/>
      </w:rPr>
      <w:t>8C</w:t>
    </w:r>
    <w:r w:rsidRPr="00FE7AA4">
      <w:rPr>
        <w:rFonts w:ascii="Calibri" w:hAnsi="Calibri" w:cs="Arial"/>
        <w:b/>
        <w:sz w:val="24"/>
        <w:szCs w:val="24"/>
      </w:rPr>
      <w:t xml:space="preserve">, </w:t>
    </w:r>
    <w:r>
      <w:rPr>
        <w:rFonts w:ascii="Calibri" w:hAnsi="Calibri" w:cs="Arial"/>
        <w:b/>
        <w:sz w:val="24"/>
        <w:szCs w:val="24"/>
      </w:rPr>
      <w:t xml:space="preserve">Commercial </w:t>
    </w:r>
    <w:r w:rsidRPr="00FE7AA4">
      <w:rPr>
        <w:rFonts w:ascii="Calibri" w:hAnsi="Calibri" w:cs="Arial"/>
        <w:b/>
        <w:sz w:val="24"/>
        <w:szCs w:val="24"/>
      </w:rPr>
      <w:t>DHA,</w:t>
    </w:r>
    <w:r>
      <w:rPr>
        <w:rFonts w:ascii="Calibri" w:hAnsi="Calibri" w:cs="Arial"/>
        <w:b/>
        <w:sz w:val="24"/>
        <w:szCs w:val="24"/>
      </w:rPr>
      <w:t xml:space="preserve"> </w:t>
    </w:r>
    <w:r w:rsidRPr="007B5C1F">
      <w:rPr>
        <w:rFonts w:ascii="Calibri" w:hAnsi="Calibri" w:cs="Arial"/>
        <w:b/>
        <w:sz w:val="24"/>
        <w:szCs w:val="24"/>
      </w:rPr>
      <w:t>Lahore</w:t>
    </w:r>
    <w:r>
      <w:rPr>
        <w:rFonts w:ascii="Calibri" w:hAnsi="Calibri" w:cs="Arial"/>
        <w:b/>
        <w:sz w:val="24"/>
        <w:szCs w:val="24"/>
      </w:rPr>
      <w:t xml:space="preserve"> - </w:t>
    </w:r>
    <w:r w:rsidRPr="00FE7AA4">
      <w:rPr>
        <w:rFonts w:ascii="Calibri" w:hAnsi="Calibri" w:cs="Arial"/>
        <w:b/>
        <w:sz w:val="24"/>
        <w:szCs w:val="24"/>
      </w:rPr>
      <w:t>Pakistan.</w:t>
    </w:r>
  </w:p>
  <w:p w14:paraId="78B48CA0" w14:textId="77777777" w:rsidR="005C713F" w:rsidRPr="00FE7AA4" w:rsidRDefault="005C713F" w:rsidP="00AB21EA">
    <w:pPr>
      <w:ind w:right="-1008"/>
      <w:jc w:val="center"/>
      <w:rPr>
        <w:rFonts w:ascii="Calibri" w:hAnsi="Calibri" w:cs="Arial"/>
        <w:b/>
        <w:sz w:val="24"/>
        <w:szCs w:val="24"/>
      </w:rPr>
    </w:pPr>
    <w:r>
      <w:rPr>
        <w:rFonts w:ascii="Calibri" w:hAnsi="Calibri" w:cs="Arial"/>
        <w:b/>
        <w:sz w:val="24"/>
        <w:szCs w:val="24"/>
      </w:rPr>
      <w:t xml:space="preserve">Website: </w:t>
    </w:r>
    <w:hyperlink r:id="rId5" w:history="1">
      <w:r w:rsidRPr="00BD03AA">
        <w:rPr>
          <w:rStyle w:val="Hyperlink"/>
          <w:rFonts w:ascii="Calibri" w:hAnsi="Calibri" w:cs="Arial"/>
          <w:b/>
          <w:i/>
          <w:iCs/>
          <w:sz w:val="24"/>
          <w:szCs w:val="24"/>
        </w:rPr>
        <w:t>www.cot-house.com</w:t>
      </w:r>
    </w:hyperlink>
  </w:p>
  <w:p w14:paraId="2C15B650" w14:textId="77777777" w:rsidR="005C713F" w:rsidRPr="00EE0EE3" w:rsidRDefault="005C713F" w:rsidP="00766D34">
    <w:pPr>
      <w:ind w:right="-1008"/>
      <w:rPr>
        <w:rFonts w:ascii="Calibri" w:hAnsi="Calibri" w:cs="Arial"/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4B6DBC" w14:textId="77777777" w:rsidR="005C713F" w:rsidRDefault="005C71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07.4pt;height:57.6pt;visibility:visible;mso-wrap-style:square" o:bullet="t">
        <v:imagedata r:id="rId1" o:title=""/>
      </v:shape>
    </w:pict>
  </w:numPicBullet>
  <w:abstractNum w:abstractNumId="0" w15:restartNumberingAfterBreak="0">
    <w:nsid w:val="00000002"/>
    <w:multiLevelType w:val="multilevel"/>
    <w:tmpl w:val="CB3E91CA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3"/>
      <w:numFmt w:val="decimal"/>
      <w:isLgl/>
      <w:lvlText w:val="%1.%2"/>
      <w:lvlJc w:val="left"/>
      <w:pPr>
        <w:ind w:left="547" w:hanging="405"/>
      </w:pPr>
      <w:rPr>
        <w:rFonts w:hint="default"/>
        <w:b/>
      </w:rPr>
    </w:lvl>
    <w:lvl w:ilvl="2">
      <w:start w:val="3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506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15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292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794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936" w:hanging="1800"/>
      </w:pPr>
      <w:rPr>
        <w:rFonts w:hint="default"/>
        <w:b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Roman"/>
      <w:lvlText w:val="%3)"/>
      <w:lvlJc w:val="left"/>
      <w:pPr>
        <w:tabs>
          <w:tab w:val="num" w:pos="2700"/>
        </w:tabs>
        <w:ind w:left="2700" w:hanging="720"/>
      </w:pPr>
    </w:lvl>
    <w:lvl w:ilvl="3">
      <w:start w:val="1"/>
      <w:numFmt w:val="lowerRoman"/>
      <w:lvlText w:val="%4)"/>
      <w:lvlJc w:val="left"/>
      <w:pPr>
        <w:tabs>
          <w:tab w:val="num" w:pos="3240"/>
        </w:tabs>
        <w:ind w:left="3240" w:hanging="72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5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6" w15:restartNumberingAfterBreak="0">
    <w:nsid w:val="291950AA"/>
    <w:multiLevelType w:val="hybridMultilevel"/>
    <w:tmpl w:val="541C3FC6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DF22C72"/>
    <w:multiLevelType w:val="multilevel"/>
    <w:tmpl w:val="6DDE69FA"/>
    <w:lvl w:ilvl="0">
      <w:start w:val="1"/>
      <w:numFmt w:val="decimal"/>
      <w:lvlText w:val="%1)"/>
      <w:lvlJc w:val="left"/>
      <w:pPr>
        <w:ind w:left="630" w:hanging="360"/>
      </w:pPr>
      <w:rPr>
        <w:b/>
        <w:bCs w:val="0"/>
        <w:color w:val="000099"/>
      </w:rPr>
    </w:lvl>
    <w:lvl w:ilvl="1">
      <w:start w:val="1"/>
      <w:numFmt w:val="lowerLetter"/>
      <w:lvlText w:val="%2)"/>
      <w:lvlJc w:val="left"/>
      <w:pPr>
        <w:ind w:left="990" w:hanging="360"/>
      </w:pPr>
    </w:lvl>
    <w:lvl w:ilvl="2">
      <w:start w:val="1"/>
      <w:numFmt w:val="lowerRoman"/>
      <w:lvlText w:val="%3)"/>
      <w:lvlJc w:val="left"/>
      <w:pPr>
        <w:ind w:left="1350" w:hanging="360"/>
      </w:pPr>
    </w:lvl>
    <w:lvl w:ilvl="3">
      <w:start w:val="1"/>
      <w:numFmt w:val="decimal"/>
      <w:lvlText w:val="(%4)"/>
      <w:lvlJc w:val="left"/>
      <w:pPr>
        <w:ind w:left="1710" w:hanging="360"/>
      </w:pPr>
    </w:lvl>
    <w:lvl w:ilvl="4">
      <w:start w:val="1"/>
      <w:numFmt w:val="lowerLetter"/>
      <w:lvlText w:val="(%5)"/>
      <w:lvlJc w:val="left"/>
      <w:pPr>
        <w:ind w:left="2070" w:hanging="360"/>
      </w:pPr>
    </w:lvl>
    <w:lvl w:ilvl="5">
      <w:start w:val="1"/>
      <w:numFmt w:val="lowerRoman"/>
      <w:lvlText w:val="(%6)"/>
      <w:lvlJc w:val="left"/>
      <w:pPr>
        <w:ind w:left="2430" w:hanging="360"/>
      </w:pPr>
    </w:lvl>
    <w:lvl w:ilvl="6">
      <w:start w:val="1"/>
      <w:numFmt w:val="decimal"/>
      <w:lvlText w:val="%7."/>
      <w:lvlJc w:val="left"/>
      <w:pPr>
        <w:ind w:left="2790" w:hanging="360"/>
      </w:pPr>
    </w:lvl>
    <w:lvl w:ilvl="7">
      <w:start w:val="1"/>
      <w:numFmt w:val="lowerLetter"/>
      <w:lvlText w:val="%8."/>
      <w:lvlJc w:val="left"/>
      <w:pPr>
        <w:ind w:left="3150" w:hanging="360"/>
      </w:pPr>
    </w:lvl>
    <w:lvl w:ilvl="8">
      <w:start w:val="1"/>
      <w:numFmt w:val="lowerRoman"/>
      <w:lvlText w:val="%9."/>
      <w:lvlJc w:val="left"/>
      <w:pPr>
        <w:ind w:left="3510" w:hanging="360"/>
      </w:pPr>
    </w:lvl>
  </w:abstractNum>
  <w:abstractNum w:abstractNumId="8" w15:restartNumberingAfterBreak="0">
    <w:nsid w:val="4A863494"/>
    <w:multiLevelType w:val="hybridMultilevel"/>
    <w:tmpl w:val="A67A3902"/>
    <w:lvl w:ilvl="0" w:tplc="9F32EF2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0A5617"/>
    <w:multiLevelType w:val="hybridMultilevel"/>
    <w:tmpl w:val="614AB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F84C78"/>
    <w:multiLevelType w:val="hybridMultilevel"/>
    <w:tmpl w:val="F470ECA8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55E42D3"/>
    <w:multiLevelType w:val="multilevel"/>
    <w:tmpl w:val="C120775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CC80758"/>
    <w:multiLevelType w:val="hybridMultilevel"/>
    <w:tmpl w:val="824C21B8"/>
    <w:lvl w:ilvl="0" w:tplc="D08866F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0763C68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485627F"/>
    <w:multiLevelType w:val="hybridMultilevel"/>
    <w:tmpl w:val="632ADC16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F01D76"/>
    <w:multiLevelType w:val="multilevel"/>
    <w:tmpl w:val="C120775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76946CC"/>
    <w:multiLevelType w:val="hybridMultilevel"/>
    <w:tmpl w:val="654CA974"/>
    <w:lvl w:ilvl="0" w:tplc="DAE63152">
      <w:start w:val="1"/>
      <w:numFmt w:val="decimal"/>
      <w:suff w:val="space"/>
      <w:lvlText w:val="%1."/>
      <w:lvlJc w:val="left"/>
      <w:pPr>
        <w:ind w:left="216" w:hanging="21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9"/>
  </w:num>
  <w:num w:numId="3">
    <w:abstractNumId w:val="16"/>
  </w:num>
  <w:num w:numId="4">
    <w:abstractNumId w:val="8"/>
  </w:num>
  <w:num w:numId="5">
    <w:abstractNumId w:val="12"/>
  </w:num>
  <w:num w:numId="6">
    <w:abstractNumId w:val="14"/>
  </w:num>
  <w:num w:numId="7">
    <w:abstractNumId w:val="6"/>
  </w:num>
  <w:num w:numId="8">
    <w:abstractNumId w:val="13"/>
  </w:num>
  <w:num w:numId="9">
    <w:abstractNumId w:val="11"/>
  </w:num>
  <w:num w:numId="10">
    <w:abstractNumId w:val="15"/>
  </w:num>
  <w:num w:numId="11">
    <w:abstractNumId w:val="7"/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2C5"/>
    <w:rsid w:val="000006B7"/>
    <w:rsid w:val="00000B54"/>
    <w:rsid w:val="00000BE7"/>
    <w:rsid w:val="00000C12"/>
    <w:rsid w:val="00001450"/>
    <w:rsid w:val="000014A5"/>
    <w:rsid w:val="000016C0"/>
    <w:rsid w:val="00001761"/>
    <w:rsid w:val="00001D87"/>
    <w:rsid w:val="00002681"/>
    <w:rsid w:val="0000280A"/>
    <w:rsid w:val="0000282C"/>
    <w:rsid w:val="00002B6B"/>
    <w:rsid w:val="00002B99"/>
    <w:rsid w:val="00002FA2"/>
    <w:rsid w:val="0000356B"/>
    <w:rsid w:val="00003636"/>
    <w:rsid w:val="00003B69"/>
    <w:rsid w:val="00003DCB"/>
    <w:rsid w:val="0000476D"/>
    <w:rsid w:val="00004BD6"/>
    <w:rsid w:val="000050C0"/>
    <w:rsid w:val="00005F06"/>
    <w:rsid w:val="0000612F"/>
    <w:rsid w:val="000062F2"/>
    <w:rsid w:val="000064C8"/>
    <w:rsid w:val="000066F0"/>
    <w:rsid w:val="000068A0"/>
    <w:rsid w:val="00006983"/>
    <w:rsid w:val="00006D4C"/>
    <w:rsid w:val="00006F41"/>
    <w:rsid w:val="00007111"/>
    <w:rsid w:val="00007166"/>
    <w:rsid w:val="00007671"/>
    <w:rsid w:val="000078BD"/>
    <w:rsid w:val="000078D3"/>
    <w:rsid w:val="00007CEB"/>
    <w:rsid w:val="0001030E"/>
    <w:rsid w:val="0001039D"/>
    <w:rsid w:val="00010FB9"/>
    <w:rsid w:val="000111B0"/>
    <w:rsid w:val="0001132B"/>
    <w:rsid w:val="00011729"/>
    <w:rsid w:val="00011C17"/>
    <w:rsid w:val="00012375"/>
    <w:rsid w:val="000124B0"/>
    <w:rsid w:val="00012913"/>
    <w:rsid w:val="0001323D"/>
    <w:rsid w:val="000134B3"/>
    <w:rsid w:val="000137C2"/>
    <w:rsid w:val="00013865"/>
    <w:rsid w:val="00013A73"/>
    <w:rsid w:val="00013DB3"/>
    <w:rsid w:val="00014096"/>
    <w:rsid w:val="000140D6"/>
    <w:rsid w:val="00014AF0"/>
    <w:rsid w:val="00015458"/>
    <w:rsid w:val="00016295"/>
    <w:rsid w:val="000168DE"/>
    <w:rsid w:val="00016917"/>
    <w:rsid w:val="000169E1"/>
    <w:rsid w:val="0001768E"/>
    <w:rsid w:val="00017E0D"/>
    <w:rsid w:val="00020297"/>
    <w:rsid w:val="00021BA2"/>
    <w:rsid w:val="0002200C"/>
    <w:rsid w:val="00022119"/>
    <w:rsid w:val="00022598"/>
    <w:rsid w:val="000226BE"/>
    <w:rsid w:val="00022AB6"/>
    <w:rsid w:val="00022DE5"/>
    <w:rsid w:val="00022DE8"/>
    <w:rsid w:val="00022F30"/>
    <w:rsid w:val="00023A56"/>
    <w:rsid w:val="00023DE4"/>
    <w:rsid w:val="00023EEA"/>
    <w:rsid w:val="000240B4"/>
    <w:rsid w:val="000240BF"/>
    <w:rsid w:val="00024108"/>
    <w:rsid w:val="000241A7"/>
    <w:rsid w:val="00024E72"/>
    <w:rsid w:val="0002593B"/>
    <w:rsid w:val="00025AE6"/>
    <w:rsid w:val="00025EE8"/>
    <w:rsid w:val="000262E5"/>
    <w:rsid w:val="000263BE"/>
    <w:rsid w:val="00026EF9"/>
    <w:rsid w:val="00027E36"/>
    <w:rsid w:val="00030173"/>
    <w:rsid w:val="000307C3"/>
    <w:rsid w:val="000309D2"/>
    <w:rsid w:val="00030BBA"/>
    <w:rsid w:val="00031603"/>
    <w:rsid w:val="00031650"/>
    <w:rsid w:val="00031931"/>
    <w:rsid w:val="00031A81"/>
    <w:rsid w:val="00031E39"/>
    <w:rsid w:val="00031F5A"/>
    <w:rsid w:val="00032BBB"/>
    <w:rsid w:val="00033795"/>
    <w:rsid w:val="00034367"/>
    <w:rsid w:val="00034A4A"/>
    <w:rsid w:val="00034CAB"/>
    <w:rsid w:val="00034FE5"/>
    <w:rsid w:val="00035036"/>
    <w:rsid w:val="000352A5"/>
    <w:rsid w:val="00035490"/>
    <w:rsid w:val="00035B12"/>
    <w:rsid w:val="00036294"/>
    <w:rsid w:val="0003687F"/>
    <w:rsid w:val="000371C4"/>
    <w:rsid w:val="000375DB"/>
    <w:rsid w:val="00037E2E"/>
    <w:rsid w:val="00037FE3"/>
    <w:rsid w:val="000400A0"/>
    <w:rsid w:val="000400DE"/>
    <w:rsid w:val="00040AEF"/>
    <w:rsid w:val="00040C85"/>
    <w:rsid w:val="00040E0B"/>
    <w:rsid w:val="00040E29"/>
    <w:rsid w:val="000410E4"/>
    <w:rsid w:val="000412D8"/>
    <w:rsid w:val="00041945"/>
    <w:rsid w:val="00041B4C"/>
    <w:rsid w:val="00041BE3"/>
    <w:rsid w:val="00041D8D"/>
    <w:rsid w:val="00041FB8"/>
    <w:rsid w:val="00042203"/>
    <w:rsid w:val="000425D7"/>
    <w:rsid w:val="0004261C"/>
    <w:rsid w:val="0004296D"/>
    <w:rsid w:val="00042AEA"/>
    <w:rsid w:val="000431CC"/>
    <w:rsid w:val="000431F8"/>
    <w:rsid w:val="000432E3"/>
    <w:rsid w:val="000433E4"/>
    <w:rsid w:val="00043662"/>
    <w:rsid w:val="000436E0"/>
    <w:rsid w:val="000439AD"/>
    <w:rsid w:val="00043B7A"/>
    <w:rsid w:val="00043C1B"/>
    <w:rsid w:val="00043D12"/>
    <w:rsid w:val="000440BB"/>
    <w:rsid w:val="0004444C"/>
    <w:rsid w:val="00044BD2"/>
    <w:rsid w:val="00044FBC"/>
    <w:rsid w:val="0004587E"/>
    <w:rsid w:val="000458ED"/>
    <w:rsid w:val="00046398"/>
    <w:rsid w:val="000464BB"/>
    <w:rsid w:val="000464F9"/>
    <w:rsid w:val="00046552"/>
    <w:rsid w:val="0004692D"/>
    <w:rsid w:val="000469C1"/>
    <w:rsid w:val="000469DF"/>
    <w:rsid w:val="00047BB1"/>
    <w:rsid w:val="00047D08"/>
    <w:rsid w:val="00047ED5"/>
    <w:rsid w:val="00050388"/>
    <w:rsid w:val="00050799"/>
    <w:rsid w:val="00050805"/>
    <w:rsid w:val="00050A09"/>
    <w:rsid w:val="00050B27"/>
    <w:rsid w:val="00051631"/>
    <w:rsid w:val="0005165E"/>
    <w:rsid w:val="0005301B"/>
    <w:rsid w:val="00053D9D"/>
    <w:rsid w:val="00054175"/>
    <w:rsid w:val="00054474"/>
    <w:rsid w:val="000545A8"/>
    <w:rsid w:val="00055300"/>
    <w:rsid w:val="000554EE"/>
    <w:rsid w:val="000555C3"/>
    <w:rsid w:val="00055CB0"/>
    <w:rsid w:val="00055DCF"/>
    <w:rsid w:val="00056179"/>
    <w:rsid w:val="000563C0"/>
    <w:rsid w:val="000564DB"/>
    <w:rsid w:val="0005650C"/>
    <w:rsid w:val="00056517"/>
    <w:rsid w:val="000566F6"/>
    <w:rsid w:val="0005673A"/>
    <w:rsid w:val="00056F39"/>
    <w:rsid w:val="00057319"/>
    <w:rsid w:val="00057695"/>
    <w:rsid w:val="0005793D"/>
    <w:rsid w:val="00057CF9"/>
    <w:rsid w:val="00057D21"/>
    <w:rsid w:val="00060089"/>
    <w:rsid w:val="000604F5"/>
    <w:rsid w:val="00061753"/>
    <w:rsid w:val="000617B2"/>
    <w:rsid w:val="0006180A"/>
    <w:rsid w:val="00061950"/>
    <w:rsid w:val="0006196E"/>
    <w:rsid w:val="000621A6"/>
    <w:rsid w:val="00062321"/>
    <w:rsid w:val="000624A6"/>
    <w:rsid w:val="00062B1C"/>
    <w:rsid w:val="00062DA1"/>
    <w:rsid w:val="00062EE6"/>
    <w:rsid w:val="000633DB"/>
    <w:rsid w:val="000636C8"/>
    <w:rsid w:val="0006472F"/>
    <w:rsid w:val="00064D7B"/>
    <w:rsid w:val="00064FFA"/>
    <w:rsid w:val="0006565E"/>
    <w:rsid w:val="000659DA"/>
    <w:rsid w:val="00065AB2"/>
    <w:rsid w:val="0006643C"/>
    <w:rsid w:val="00066688"/>
    <w:rsid w:val="00066FBB"/>
    <w:rsid w:val="00067028"/>
    <w:rsid w:val="000671BC"/>
    <w:rsid w:val="0006749C"/>
    <w:rsid w:val="0006778C"/>
    <w:rsid w:val="0007097E"/>
    <w:rsid w:val="00070B2B"/>
    <w:rsid w:val="00071199"/>
    <w:rsid w:val="000712D1"/>
    <w:rsid w:val="0007135D"/>
    <w:rsid w:val="00071763"/>
    <w:rsid w:val="00071800"/>
    <w:rsid w:val="000723C3"/>
    <w:rsid w:val="0007355E"/>
    <w:rsid w:val="0007357D"/>
    <w:rsid w:val="000745B0"/>
    <w:rsid w:val="000747D1"/>
    <w:rsid w:val="00074F20"/>
    <w:rsid w:val="0007520B"/>
    <w:rsid w:val="000752A8"/>
    <w:rsid w:val="0007546F"/>
    <w:rsid w:val="00075760"/>
    <w:rsid w:val="000758D7"/>
    <w:rsid w:val="00075A01"/>
    <w:rsid w:val="00075EB7"/>
    <w:rsid w:val="000766D4"/>
    <w:rsid w:val="000766DF"/>
    <w:rsid w:val="000768FF"/>
    <w:rsid w:val="000769BA"/>
    <w:rsid w:val="00076BF6"/>
    <w:rsid w:val="00076F8A"/>
    <w:rsid w:val="0007702A"/>
    <w:rsid w:val="0007710D"/>
    <w:rsid w:val="0007714E"/>
    <w:rsid w:val="00077706"/>
    <w:rsid w:val="0008065A"/>
    <w:rsid w:val="0008094B"/>
    <w:rsid w:val="00080DDA"/>
    <w:rsid w:val="00081073"/>
    <w:rsid w:val="00081222"/>
    <w:rsid w:val="00081881"/>
    <w:rsid w:val="00081972"/>
    <w:rsid w:val="0008214E"/>
    <w:rsid w:val="000828E6"/>
    <w:rsid w:val="00082DF6"/>
    <w:rsid w:val="00083161"/>
    <w:rsid w:val="000839B4"/>
    <w:rsid w:val="00083A2A"/>
    <w:rsid w:val="00084CAD"/>
    <w:rsid w:val="00085586"/>
    <w:rsid w:val="000859A2"/>
    <w:rsid w:val="00085D0B"/>
    <w:rsid w:val="00085E35"/>
    <w:rsid w:val="000862D1"/>
    <w:rsid w:val="00086C36"/>
    <w:rsid w:val="00087180"/>
    <w:rsid w:val="00087ADA"/>
    <w:rsid w:val="00090255"/>
    <w:rsid w:val="00090709"/>
    <w:rsid w:val="0009092E"/>
    <w:rsid w:val="00090B21"/>
    <w:rsid w:val="00091122"/>
    <w:rsid w:val="00091345"/>
    <w:rsid w:val="00091667"/>
    <w:rsid w:val="0009252F"/>
    <w:rsid w:val="00092A49"/>
    <w:rsid w:val="00092E26"/>
    <w:rsid w:val="00093071"/>
    <w:rsid w:val="00093199"/>
    <w:rsid w:val="000936F6"/>
    <w:rsid w:val="00093D23"/>
    <w:rsid w:val="00094705"/>
    <w:rsid w:val="000948EB"/>
    <w:rsid w:val="0009496A"/>
    <w:rsid w:val="00095557"/>
    <w:rsid w:val="00095594"/>
    <w:rsid w:val="00095620"/>
    <w:rsid w:val="00095860"/>
    <w:rsid w:val="00095A17"/>
    <w:rsid w:val="00095CE6"/>
    <w:rsid w:val="00095D2E"/>
    <w:rsid w:val="00096214"/>
    <w:rsid w:val="0009654B"/>
    <w:rsid w:val="00096A4E"/>
    <w:rsid w:val="000971EE"/>
    <w:rsid w:val="00097684"/>
    <w:rsid w:val="00097782"/>
    <w:rsid w:val="00097AD8"/>
    <w:rsid w:val="00097DA6"/>
    <w:rsid w:val="000A0C2D"/>
    <w:rsid w:val="000A1597"/>
    <w:rsid w:val="000A1824"/>
    <w:rsid w:val="000A19C9"/>
    <w:rsid w:val="000A1DE7"/>
    <w:rsid w:val="000A28EE"/>
    <w:rsid w:val="000A2E69"/>
    <w:rsid w:val="000A2FCC"/>
    <w:rsid w:val="000A352A"/>
    <w:rsid w:val="000A3602"/>
    <w:rsid w:val="000A3F38"/>
    <w:rsid w:val="000A4464"/>
    <w:rsid w:val="000A4B15"/>
    <w:rsid w:val="000A51E1"/>
    <w:rsid w:val="000A53EF"/>
    <w:rsid w:val="000A55DE"/>
    <w:rsid w:val="000A59C2"/>
    <w:rsid w:val="000A5B3F"/>
    <w:rsid w:val="000A62B2"/>
    <w:rsid w:val="000A7B90"/>
    <w:rsid w:val="000A7E4E"/>
    <w:rsid w:val="000B0285"/>
    <w:rsid w:val="000B02AE"/>
    <w:rsid w:val="000B074A"/>
    <w:rsid w:val="000B096B"/>
    <w:rsid w:val="000B0D8D"/>
    <w:rsid w:val="000B0E44"/>
    <w:rsid w:val="000B1191"/>
    <w:rsid w:val="000B154B"/>
    <w:rsid w:val="000B1F61"/>
    <w:rsid w:val="000B2C04"/>
    <w:rsid w:val="000B2D0A"/>
    <w:rsid w:val="000B42E8"/>
    <w:rsid w:val="000B432F"/>
    <w:rsid w:val="000B470B"/>
    <w:rsid w:val="000B49AB"/>
    <w:rsid w:val="000B4B1D"/>
    <w:rsid w:val="000B4FB5"/>
    <w:rsid w:val="000B52C9"/>
    <w:rsid w:val="000B55EF"/>
    <w:rsid w:val="000B66C0"/>
    <w:rsid w:val="000B67F8"/>
    <w:rsid w:val="000B6BEB"/>
    <w:rsid w:val="000B76CE"/>
    <w:rsid w:val="000B770A"/>
    <w:rsid w:val="000B771F"/>
    <w:rsid w:val="000B7968"/>
    <w:rsid w:val="000B7DB9"/>
    <w:rsid w:val="000C03BB"/>
    <w:rsid w:val="000C0689"/>
    <w:rsid w:val="000C0D2A"/>
    <w:rsid w:val="000C0F3B"/>
    <w:rsid w:val="000C1032"/>
    <w:rsid w:val="000C1564"/>
    <w:rsid w:val="000C1D52"/>
    <w:rsid w:val="000C23EC"/>
    <w:rsid w:val="000C27B8"/>
    <w:rsid w:val="000C282F"/>
    <w:rsid w:val="000C2932"/>
    <w:rsid w:val="000C293C"/>
    <w:rsid w:val="000C29CC"/>
    <w:rsid w:val="000C334B"/>
    <w:rsid w:val="000C3536"/>
    <w:rsid w:val="000C3AD9"/>
    <w:rsid w:val="000C3D08"/>
    <w:rsid w:val="000C4389"/>
    <w:rsid w:val="000C4711"/>
    <w:rsid w:val="000C4A5A"/>
    <w:rsid w:val="000C4B3C"/>
    <w:rsid w:val="000C4B7E"/>
    <w:rsid w:val="000C4C2C"/>
    <w:rsid w:val="000C53B1"/>
    <w:rsid w:val="000C5793"/>
    <w:rsid w:val="000C5C98"/>
    <w:rsid w:val="000C5E09"/>
    <w:rsid w:val="000C6088"/>
    <w:rsid w:val="000C629E"/>
    <w:rsid w:val="000C6380"/>
    <w:rsid w:val="000C64F5"/>
    <w:rsid w:val="000C6504"/>
    <w:rsid w:val="000C68C5"/>
    <w:rsid w:val="000C6B2A"/>
    <w:rsid w:val="000C6D8F"/>
    <w:rsid w:val="000C7A7C"/>
    <w:rsid w:val="000C7BAB"/>
    <w:rsid w:val="000D00CF"/>
    <w:rsid w:val="000D0352"/>
    <w:rsid w:val="000D0602"/>
    <w:rsid w:val="000D0C4A"/>
    <w:rsid w:val="000D0DCE"/>
    <w:rsid w:val="000D0F09"/>
    <w:rsid w:val="000D0F6B"/>
    <w:rsid w:val="000D1032"/>
    <w:rsid w:val="000D1197"/>
    <w:rsid w:val="000D11FE"/>
    <w:rsid w:val="000D166D"/>
    <w:rsid w:val="000D1DD7"/>
    <w:rsid w:val="000D1FF4"/>
    <w:rsid w:val="000D2707"/>
    <w:rsid w:val="000D29C9"/>
    <w:rsid w:val="000D2AE3"/>
    <w:rsid w:val="000D3063"/>
    <w:rsid w:val="000D347C"/>
    <w:rsid w:val="000D355C"/>
    <w:rsid w:val="000D3800"/>
    <w:rsid w:val="000D3B1B"/>
    <w:rsid w:val="000D3E47"/>
    <w:rsid w:val="000D3EFF"/>
    <w:rsid w:val="000D47E7"/>
    <w:rsid w:val="000D48BA"/>
    <w:rsid w:val="000D4CF2"/>
    <w:rsid w:val="000D4E96"/>
    <w:rsid w:val="000D4F03"/>
    <w:rsid w:val="000D50C3"/>
    <w:rsid w:val="000D5105"/>
    <w:rsid w:val="000D59BE"/>
    <w:rsid w:val="000D5DA9"/>
    <w:rsid w:val="000D6236"/>
    <w:rsid w:val="000D67D3"/>
    <w:rsid w:val="000D76AE"/>
    <w:rsid w:val="000D7E96"/>
    <w:rsid w:val="000E0542"/>
    <w:rsid w:val="000E0C0C"/>
    <w:rsid w:val="000E111E"/>
    <w:rsid w:val="000E182B"/>
    <w:rsid w:val="000E1B8B"/>
    <w:rsid w:val="000E1DFA"/>
    <w:rsid w:val="000E2127"/>
    <w:rsid w:val="000E217A"/>
    <w:rsid w:val="000E250B"/>
    <w:rsid w:val="000E2A90"/>
    <w:rsid w:val="000E2CD5"/>
    <w:rsid w:val="000E342E"/>
    <w:rsid w:val="000E345C"/>
    <w:rsid w:val="000E4673"/>
    <w:rsid w:val="000E4C56"/>
    <w:rsid w:val="000E5092"/>
    <w:rsid w:val="000E5344"/>
    <w:rsid w:val="000E5457"/>
    <w:rsid w:val="000E5878"/>
    <w:rsid w:val="000E5B65"/>
    <w:rsid w:val="000E5E93"/>
    <w:rsid w:val="000E64E6"/>
    <w:rsid w:val="000E6674"/>
    <w:rsid w:val="000E672F"/>
    <w:rsid w:val="000E6F3A"/>
    <w:rsid w:val="000E7EC2"/>
    <w:rsid w:val="000F087A"/>
    <w:rsid w:val="000F08E4"/>
    <w:rsid w:val="000F0B33"/>
    <w:rsid w:val="000F0FAE"/>
    <w:rsid w:val="000F110F"/>
    <w:rsid w:val="000F1587"/>
    <w:rsid w:val="000F16A9"/>
    <w:rsid w:val="000F1C24"/>
    <w:rsid w:val="000F1D77"/>
    <w:rsid w:val="000F25A9"/>
    <w:rsid w:val="000F2716"/>
    <w:rsid w:val="000F386B"/>
    <w:rsid w:val="000F3E62"/>
    <w:rsid w:val="000F41A3"/>
    <w:rsid w:val="000F4D7C"/>
    <w:rsid w:val="000F50C4"/>
    <w:rsid w:val="000F50DB"/>
    <w:rsid w:val="000F543F"/>
    <w:rsid w:val="000F5B27"/>
    <w:rsid w:val="000F5DBE"/>
    <w:rsid w:val="000F5E18"/>
    <w:rsid w:val="000F6621"/>
    <w:rsid w:val="000F6ACF"/>
    <w:rsid w:val="000F743A"/>
    <w:rsid w:val="000F75A4"/>
    <w:rsid w:val="000F7798"/>
    <w:rsid w:val="000F7A9D"/>
    <w:rsid w:val="00100F76"/>
    <w:rsid w:val="0010142A"/>
    <w:rsid w:val="00101443"/>
    <w:rsid w:val="0010182F"/>
    <w:rsid w:val="00101A67"/>
    <w:rsid w:val="00101DD3"/>
    <w:rsid w:val="00102D85"/>
    <w:rsid w:val="00103369"/>
    <w:rsid w:val="0010346F"/>
    <w:rsid w:val="00103D8E"/>
    <w:rsid w:val="00103E11"/>
    <w:rsid w:val="001045B5"/>
    <w:rsid w:val="00104978"/>
    <w:rsid w:val="00104FA4"/>
    <w:rsid w:val="0010550C"/>
    <w:rsid w:val="00105AE2"/>
    <w:rsid w:val="00105C38"/>
    <w:rsid w:val="00106556"/>
    <w:rsid w:val="001065A5"/>
    <w:rsid w:val="00106922"/>
    <w:rsid w:val="00106E4B"/>
    <w:rsid w:val="00106F30"/>
    <w:rsid w:val="001072C6"/>
    <w:rsid w:val="0010743E"/>
    <w:rsid w:val="001075FA"/>
    <w:rsid w:val="00110197"/>
    <w:rsid w:val="001106E6"/>
    <w:rsid w:val="00110D08"/>
    <w:rsid w:val="00110DB7"/>
    <w:rsid w:val="001112FC"/>
    <w:rsid w:val="00111459"/>
    <w:rsid w:val="0011157C"/>
    <w:rsid w:val="001118A0"/>
    <w:rsid w:val="00111B8D"/>
    <w:rsid w:val="0011233F"/>
    <w:rsid w:val="001125CA"/>
    <w:rsid w:val="00112C24"/>
    <w:rsid w:val="001139DD"/>
    <w:rsid w:val="00113F9C"/>
    <w:rsid w:val="0011458C"/>
    <w:rsid w:val="00114803"/>
    <w:rsid w:val="00115D38"/>
    <w:rsid w:val="00116082"/>
    <w:rsid w:val="0011670C"/>
    <w:rsid w:val="001168ED"/>
    <w:rsid w:val="0011694B"/>
    <w:rsid w:val="00116BAA"/>
    <w:rsid w:val="00116CF3"/>
    <w:rsid w:val="00116EE8"/>
    <w:rsid w:val="00117507"/>
    <w:rsid w:val="00120168"/>
    <w:rsid w:val="0012054A"/>
    <w:rsid w:val="001205EE"/>
    <w:rsid w:val="001207FD"/>
    <w:rsid w:val="00120D21"/>
    <w:rsid w:val="0012192C"/>
    <w:rsid w:val="00121F0C"/>
    <w:rsid w:val="0012205D"/>
    <w:rsid w:val="0012231B"/>
    <w:rsid w:val="00122411"/>
    <w:rsid w:val="001229BF"/>
    <w:rsid w:val="00123786"/>
    <w:rsid w:val="001237DC"/>
    <w:rsid w:val="001240D5"/>
    <w:rsid w:val="00124B5D"/>
    <w:rsid w:val="00124D61"/>
    <w:rsid w:val="00124FD2"/>
    <w:rsid w:val="00125B80"/>
    <w:rsid w:val="00125C8A"/>
    <w:rsid w:val="00125DBB"/>
    <w:rsid w:val="00125F12"/>
    <w:rsid w:val="00126016"/>
    <w:rsid w:val="001260F3"/>
    <w:rsid w:val="00126C7C"/>
    <w:rsid w:val="001276BA"/>
    <w:rsid w:val="0012781C"/>
    <w:rsid w:val="00127D4D"/>
    <w:rsid w:val="0013056C"/>
    <w:rsid w:val="001307DF"/>
    <w:rsid w:val="00131134"/>
    <w:rsid w:val="00131148"/>
    <w:rsid w:val="00131537"/>
    <w:rsid w:val="00131BF2"/>
    <w:rsid w:val="00131E7B"/>
    <w:rsid w:val="00132067"/>
    <w:rsid w:val="00132C70"/>
    <w:rsid w:val="00132E2F"/>
    <w:rsid w:val="00132F1C"/>
    <w:rsid w:val="0013313D"/>
    <w:rsid w:val="001338D8"/>
    <w:rsid w:val="00133B75"/>
    <w:rsid w:val="00133C39"/>
    <w:rsid w:val="00133CAD"/>
    <w:rsid w:val="001343C7"/>
    <w:rsid w:val="00134714"/>
    <w:rsid w:val="00134A5E"/>
    <w:rsid w:val="00134C32"/>
    <w:rsid w:val="00134E94"/>
    <w:rsid w:val="00135298"/>
    <w:rsid w:val="001356E7"/>
    <w:rsid w:val="0013597B"/>
    <w:rsid w:val="00135B30"/>
    <w:rsid w:val="0013776B"/>
    <w:rsid w:val="0013784D"/>
    <w:rsid w:val="0013788A"/>
    <w:rsid w:val="00137B1A"/>
    <w:rsid w:val="00137E95"/>
    <w:rsid w:val="00137EE1"/>
    <w:rsid w:val="00140422"/>
    <w:rsid w:val="001411E4"/>
    <w:rsid w:val="001413D8"/>
    <w:rsid w:val="001416CD"/>
    <w:rsid w:val="00141E11"/>
    <w:rsid w:val="001427C0"/>
    <w:rsid w:val="00142830"/>
    <w:rsid w:val="00142B66"/>
    <w:rsid w:val="00142C73"/>
    <w:rsid w:val="00142FAD"/>
    <w:rsid w:val="00142FD4"/>
    <w:rsid w:val="00143947"/>
    <w:rsid w:val="00143B2F"/>
    <w:rsid w:val="00143D51"/>
    <w:rsid w:val="00144805"/>
    <w:rsid w:val="00144BCD"/>
    <w:rsid w:val="00145188"/>
    <w:rsid w:val="00145644"/>
    <w:rsid w:val="001459DE"/>
    <w:rsid w:val="0014624B"/>
    <w:rsid w:val="001462FB"/>
    <w:rsid w:val="0014630A"/>
    <w:rsid w:val="001464F9"/>
    <w:rsid w:val="0014673F"/>
    <w:rsid w:val="00147219"/>
    <w:rsid w:val="001475D9"/>
    <w:rsid w:val="001476E7"/>
    <w:rsid w:val="001479A8"/>
    <w:rsid w:val="00147D14"/>
    <w:rsid w:val="00147DFE"/>
    <w:rsid w:val="00147EA5"/>
    <w:rsid w:val="00150050"/>
    <w:rsid w:val="001512DB"/>
    <w:rsid w:val="001515C2"/>
    <w:rsid w:val="00151E87"/>
    <w:rsid w:val="001522C3"/>
    <w:rsid w:val="001528F1"/>
    <w:rsid w:val="00152E76"/>
    <w:rsid w:val="0015304C"/>
    <w:rsid w:val="0015457E"/>
    <w:rsid w:val="001550F3"/>
    <w:rsid w:val="001551E7"/>
    <w:rsid w:val="001552E6"/>
    <w:rsid w:val="00155350"/>
    <w:rsid w:val="0015563A"/>
    <w:rsid w:val="00156385"/>
    <w:rsid w:val="0015733E"/>
    <w:rsid w:val="00157DAC"/>
    <w:rsid w:val="0016045D"/>
    <w:rsid w:val="0016056F"/>
    <w:rsid w:val="00160CB3"/>
    <w:rsid w:val="001613F4"/>
    <w:rsid w:val="00161523"/>
    <w:rsid w:val="001616EA"/>
    <w:rsid w:val="00161AC8"/>
    <w:rsid w:val="001624E4"/>
    <w:rsid w:val="00162737"/>
    <w:rsid w:val="0016356C"/>
    <w:rsid w:val="00163948"/>
    <w:rsid w:val="00163AE8"/>
    <w:rsid w:val="00163BFC"/>
    <w:rsid w:val="001642F7"/>
    <w:rsid w:val="00164A00"/>
    <w:rsid w:val="00164E49"/>
    <w:rsid w:val="001653D9"/>
    <w:rsid w:val="00166088"/>
    <w:rsid w:val="001660A8"/>
    <w:rsid w:val="001663AE"/>
    <w:rsid w:val="00166448"/>
    <w:rsid w:val="0016694E"/>
    <w:rsid w:val="001673B3"/>
    <w:rsid w:val="00167828"/>
    <w:rsid w:val="00167A14"/>
    <w:rsid w:val="00170D2E"/>
    <w:rsid w:val="00171725"/>
    <w:rsid w:val="001717E1"/>
    <w:rsid w:val="00171973"/>
    <w:rsid w:val="00171EDA"/>
    <w:rsid w:val="00171F8F"/>
    <w:rsid w:val="00172160"/>
    <w:rsid w:val="0017219F"/>
    <w:rsid w:val="00172A27"/>
    <w:rsid w:val="00172BD2"/>
    <w:rsid w:val="00172C5B"/>
    <w:rsid w:val="00172D1D"/>
    <w:rsid w:val="00173437"/>
    <w:rsid w:val="001737E4"/>
    <w:rsid w:val="00173B6F"/>
    <w:rsid w:val="00174036"/>
    <w:rsid w:val="00174093"/>
    <w:rsid w:val="00174C8B"/>
    <w:rsid w:val="00174CF8"/>
    <w:rsid w:val="00174D7E"/>
    <w:rsid w:val="001753F0"/>
    <w:rsid w:val="00175AF7"/>
    <w:rsid w:val="00176276"/>
    <w:rsid w:val="00176295"/>
    <w:rsid w:val="00176442"/>
    <w:rsid w:val="0017675E"/>
    <w:rsid w:val="00176F25"/>
    <w:rsid w:val="0017706D"/>
    <w:rsid w:val="001770BD"/>
    <w:rsid w:val="00177B98"/>
    <w:rsid w:val="00177FEA"/>
    <w:rsid w:val="00180377"/>
    <w:rsid w:val="00180A29"/>
    <w:rsid w:val="00180DE0"/>
    <w:rsid w:val="001810A9"/>
    <w:rsid w:val="001815B3"/>
    <w:rsid w:val="00182494"/>
    <w:rsid w:val="00182B22"/>
    <w:rsid w:val="00182CF0"/>
    <w:rsid w:val="00182F51"/>
    <w:rsid w:val="00183114"/>
    <w:rsid w:val="00183365"/>
    <w:rsid w:val="00183A78"/>
    <w:rsid w:val="00183B52"/>
    <w:rsid w:val="00183E02"/>
    <w:rsid w:val="00183E9A"/>
    <w:rsid w:val="00183EF6"/>
    <w:rsid w:val="0018408A"/>
    <w:rsid w:val="00184202"/>
    <w:rsid w:val="00184843"/>
    <w:rsid w:val="00184C4B"/>
    <w:rsid w:val="001851BB"/>
    <w:rsid w:val="00185373"/>
    <w:rsid w:val="001853C9"/>
    <w:rsid w:val="00185417"/>
    <w:rsid w:val="00185B1A"/>
    <w:rsid w:val="00185D66"/>
    <w:rsid w:val="00186307"/>
    <w:rsid w:val="00186753"/>
    <w:rsid w:val="00186EF2"/>
    <w:rsid w:val="0018720E"/>
    <w:rsid w:val="001874F6"/>
    <w:rsid w:val="00187C89"/>
    <w:rsid w:val="00190367"/>
    <w:rsid w:val="00190722"/>
    <w:rsid w:val="0019076D"/>
    <w:rsid w:val="0019090D"/>
    <w:rsid w:val="00190B1B"/>
    <w:rsid w:val="001915A9"/>
    <w:rsid w:val="00192533"/>
    <w:rsid w:val="001926E6"/>
    <w:rsid w:val="00193488"/>
    <w:rsid w:val="001937CF"/>
    <w:rsid w:val="00193C53"/>
    <w:rsid w:val="00193CC1"/>
    <w:rsid w:val="00193CFA"/>
    <w:rsid w:val="00193DA6"/>
    <w:rsid w:val="0019472F"/>
    <w:rsid w:val="00194763"/>
    <w:rsid w:val="00194D3D"/>
    <w:rsid w:val="001954C1"/>
    <w:rsid w:val="0019585C"/>
    <w:rsid w:val="0019597F"/>
    <w:rsid w:val="00195E5E"/>
    <w:rsid w:val="00196198"/>
    <w:rsid w:val="001963DB"/>
    <w:rsid w:val="00196A05"/>
    <w:rsid w:val="00196C54"/>
    <w:rsid w:val="00196E43"/>
    <w:rsid w:val="00197338"/>
    <w:rsid w:val="0019791B"/>
    <w:rsid w:val="001A0154"/>
    <w:rsid w:val="001A0346"/>
    <w:rsid w:val="001A055B"/>
    <w:rsid w:val="001A06F2"/>
    <w:rsid w:val="001A12FC"/>
    <w:rsid w:val="001A1ABA"/>
    <w:rsid w:val="001A2026"/>
    <w:rsid w:val="001A28F1"/>
    <w:rsid w:val="001A2BEF"/>
    <w:rsid w:val="001A2D9F"/>
    <w:rsid w:val="001A2DE7"/>
    <w:rsid w:val="001A3722"/>
    <w:rsid w:val="001A44CA"/>
    <w:rsid w:val="001A49BB"/>
    <w:rsid w:val="001A4A24"/>
    <w:rsid w:val="001A5350"/>
    <w:rsid w:val="001A58C1"/>
    <w:rsid w:val="001A5CC5"/>
    <w:rsid w:val="001A657B"/>
    <w:rsid w:val="001A6A54"/>
    <w:rsid w:val="001A6CD1"/>
    <w:rsid w:val="001A6CEF"/>
    <w:rsid w:val="001A6F77"/>
    <w:rsid w:val="001A73C0"/>
    <w:rsid w:val="001A7734"/>
    <w:rsid w:val="001B0389"/>
    <w:rsid w:val="001B03C7"/>
    <w:rsid w:val="001B098E"/>
    <w:rsid w:val="001B0EDA"/>
    <w:rsid w:val="001B12E6"/>
    <w:rsid w:val="001B167B"/>
    <w:rsid w:val="001B1A11"/>
    <w:rsid w:val="001B2492"/>
    <w:rsid w:val="001B256A"/>
    <w:rsid w:val="001B2962"/>
    <w:rsid w:val="001B2CB9"/>
    <w:rsid w:val="001B3173"/>
    <w:rsid w:val="001B3185"/>
    <w:rsid w:val="001B347D"/>
    <w:rsid w:val="001B3CD4"/>
    <w:rsid w:val="001B3FE3"/>
    <w:rsid w:val="001B40DC"/>
    <w:rsid w:val="001B42E8"/>
    <w:rsid w:val="001B4325"/>
    <w:rsid w:val="001B4565"/>
    <w:rsid w:val="001B45AF"/>
    <w:rsid w:val="001B48FB"/>
    <w:rsid w:val="001B4CEA"/>
    <w:rsid w:val="001B57E1"/>
    <w:rsid w:val="001B5B3A"/>
    <w:rsid w:val="001B5BCD"/>
    <w:rsid w:val="001B5E4A"/>
    <w:rsid w:val="001B5FFA"/>
    <w:rsid w:val="001B62E4"/>
    <w:rsid w:val="001B633C"/>
    <w:rsid w:val="001B65DB"/>
    <w:rsid w:val="001B70DB"/>
    <w:rsid w:val="001C086C"/>
    <w:rsid w:val="001C0A57"/>
    <w:rsid w:val="001C10C1"/>
    <w:rsid w:val="001C1584"/>
    <w:rsid w:val="001C19A1"/>
    <w:rsid w:val="001C1DCB"/>
    <w:rsid w:val="001C2844"/>
    <w:rsid w:val="001C2CE3"/>
    <w:rsid w:val="001C4372"/>
    <w:rsid w:val="001C4607"/>
    <w:rsid w:val="001C4828"/>
    <w:rsid w:val="001C48B4"/>
    <w:rsid w:val="001C48E7"/>
    <w:rsid w:val="001C4B85"/>
    <w:rsid w:val="001C5C63"/>
    <w:rsid w:val="001C67DE"/>
    <w:rsid w:val="001C6C1E"/>
    <w:rsid w:val="001C726E"/>
    <w:rsid w:val="001C7D55"/>
    <w:rsid w:val="001D017C"/>
    <w:rsid w:val="001D01C2"/>
    <w:rsid w:val="001D0244"/>
    <w:rsid w:val="001D036E"/>
    <w:rsid w:val="001D040A"/>
    <w:rsid w:val="001D074D"/>
    <w:rsid w:val="001D097C"/>
    <w:rsid w:val="001D0C39"/>
    <w:rsid w:val="001D103C"/>
    <w:rsid w:val="001D1374"/>
    <w:rsid w:val="001D1BB8"/>
    <w:rsid w:val="001D212B"/>
    <w:rsid w:val="001D26D4"/>
    <w:rsid w:val="001D27E4"/>
    <w:rsid w:val="001D285C"/>
    <w:rsid w:val="001D2A97"/>
    <w:rsid w:val="001D387E"/>
    <w:rsid w:val="001D3AED"/>
    <w:rsid w:val="001D3C9B"/>
    <w:rsid w:val="001D3E1F"/>
    <w:rsid w:val="001D402F"/>
    <w:rsid w:val="001D4C31"/>
    <w:rsid w:val="001D5059"/>
    <w:rsid w:val="001D58DC"/>
    <w:rsid w:val="001D5F90"/>
    <w:rsid w:val="001D6240"/>
    <w:rsid w:val="001D64D4"/>
    <w:rsid w:val="001D6EC8"/>
    <w:rsid w:val="001D76D6"/>
    <w:rsid w:val="001D7841"/>
    <w:rsid w:val="001D7FA5"/>
    <w:rsid w:val="001E01ED"/>
    <w:rsid w:val="001E0205"/>
    <w:rsid w:val="001E06F7"/>
    <w:rsid w:val="001E0D1D"/>
    <w:rsid w:val="001E122D"/>
    <w:rsid w:val="001E1A60"/>
    <w:rsid w:val="001E1FA1"/>
    <w:rsid w:val="001E202D"/>
    <w:rsid w:val="001E21B6"/>
    <w:rsid w:val="001E2F71"/>
    <w:rsid w:val="001E320D"/>
    <w:rsid w:val="001E323D"/>
    <w:rsid w:val="001E3332"/>
    <w:rsid w:val="001E3761"/>
    <w:rsid w:val="001E38C1"/>
    <w:rsid w:val="001E3B2E"/>
    <w:rsid w:val="001E3F7B"/>
    <w:rsid w:val="001E48EA"/>
    <w:rsid w:val="001E4E37"/>
    <w:rsid w:val="001E4F77"/>
    <w:rsid w:val="001E51B5"/>
    <w:rsid w:val="001E52AA"/>
    <w:rsid w:val="001E58AC"/>
    <w:rsid w:val="001E5ADD"/>
    <w:rsid w:val="001E6B81"/>
    <w:rsid w:val="001E6FE3"/>
    <w:rsid w:val="001E7AE2"/>
    <w:rsid w:val="001E7D1E"/>
    <w:rsid w:val="001E7E4A"/>
    <w:rsid w:val="001F08EC"/>
    <w:rsid w:val="001F08FA"/>
    <w:rsid w:val="001F1362"/>
    <w:rsid w:val="001F1566"/>
    <w:rsid w:val="001F1612"/>
    <w:rsid w:val="001F1A16"/>
    <w:rsid w:val="001F1F7C"/>
    <w:rsid w:val="001F23F9"/>
    <w:rsid w:val="001F2860"/>
    <w:rsid w:val="001F2C93"/>
    <w:rsid w:val="001F2D3E"/>
    <w:rsid w:val="001F2F2C"/>
    <w:rsid w:val="001F33E2"/>
    <w:rsid w:val="001F349C"/>
    <w:rsid w:val="001F394B"/>
    <w:rsid w:val="001F3CAB"/>
    <w:rsid w:val="001F4062"/>
    <w:rsid w:val="001F41C1"/>
    <w:rsid w:val="001F4980"/>
    <w:rsid w:val="001F502A"/>
    <w:rsid w:val="001F50E2"/>
    <w:rsid w:val="001F5301"/>
    <w:rsid w:val="001F5439"/>
    <w:rsid w:val="001F557E"/>
    <w:rsid w:val="001F55C9"/>
    <w:rsid w:val="001F5906"/>
    <w:rsid w:val="001F5DFF"/>
    <w:rsid w:val="001F5E34"/>
    <w:rsid w:val="001F5E99"/>
    <w:rsid w:val="001F62C5"/>
    <w:rsid w:val="001F7D49"/>
    <w:rsid w:val="0020034A"/>
    <w:rsid w:val="00200A89"/>
    <w:rsid w:val="00200A8A"/>
    <w:rsid w:val="00202550"/>
    <w:rsid w:val="0020255B"/>
    <w:rsid w:val="00202667"/>
    <w:rsid w:val="00202DBC"/>
    <w:rsid w:val="00202FBF"/>
    <w:rsid w:val="0020384A"/>
    <w:rsid w:val="00203ACA"/>
    <w:rsid w:val="00203E44"/>
    <w:rsid w:val="00203ED8"/>
    <w:rsid w:val="00204082"/>
    <w:rsid w:val="0020440C"/>
    <w:rsid w:val="00204A3F"/>
    <w:rsid w:val="002050D5"/>
    <w:rsid w:val="0020553E"/>
    <w:rsid w:val="00205B49"/>
    <w:rsid w:val="00205C84"/>
    <w:rsid w:val="00205FA4"/>
    <w:rsid w:val="00206BBD"/>
    <w:rsid w:val="00206D7A"/>
    <w:rsid w:val="00206F81"/>
    <w:rsid w:val="002072B4"/>
    <w:rsid w:val="00207D78"/>
    <w:rsid w:val="00207DAF"/>
    <w:rsid w:val="0021029E"/>
    <w:rsid w:val="002102B4"/>
    <w:rsid w:val="002103B0"/>
    <w:rsid w:val="0021066B"/>
    <w:rsid w:val="002106FC"/>
    <w:rsid w:val="0021089E"/>
    <w:rsid w:val="00210BD8"/>
    <w:rsid w:val="00210D05"/>
    <w:rsid w:val="0021184C"/>
    <w:rsid w:val="002118FA"/>
    <w:rsid w:val="00211A8C"/>
    <w:rsid w:val="00211CD7"/>
    <w:rsid w:val="00211F9F"/>
    <w:rsid w:val="002125B9"/>
    <w:rsid w:val="002132B7"/>
    <w:rsid w:val="00213696"/>
    <w:rsid w:val="002137F8"/>
    <w:rsid w:val="00213C2F"/>
    <w:rsid w:val="0021437A"/>
    <w:rsid w:val="00214CD1"/>
    <w:rsid w:val="00215027"/>
    <w:rsid w:val="002160C8"/>
    <w:rsid w:val="002170FD"/>
    <w:rsid w:val="002171E9"/>
    <w:rsid w:val="0021779D"/>
    <w:rsid w:val="0021786C"/>
    <w:rsid w:val="00217CAB"/>
    <w:rsid w:val="00220353"/>
    <w:rsid w:val="00220710"/>
    <w:rsid w:val="002221E8"/>
    <w:rsid w:val="002222DF"/>
    <w:rsid w:val="002226C4"/>
    <w:rsid w:val="00222AA1"/>
    <w:rsid w:val="00222B7F"/>
    <w:rsid w:val="00223507"/>
    <w:rsid w:val="00223AF1"/>
    <w:rsid w:val="00223B33"/>
    <w:rsid w:val="00223BE5"/>
    <w:rsid w:val="0022431D"/>
    <w:rsid w:val="00224568"/>
    <w:rsid w:val="0022492F"/>
    <w:rsid w:val="00225134"/>
    <w:rsid w:val="002263A2"/>
    <w:rsid w:val="002264C6"/>
    <w:rsid w:val="0022691A"/>
    <w:rsid w:val="0022739E"/>
    <w:rsid w:val="00227760"/>
    <w:rsid w:val="0022788E"/>
    <w:rsid w:val="002279E2"/>
    <w:rsid w:val="00227DC3"/>
    <w:rsid w:val="00230178"/>
    <w:rsid w:val="002303F1"/>
    <w:rsid w:val="00230705"/>
    <w:rsid w:val="00230D7C"/>
    <w:rsid w:val="00231229"/>
    <w:rsid w:val="00231280"/>
    <w:rsid w:val="00231402"/>
    <w:rsid w:val="002316C2"/>
    <w:rsid w:val="00231C3D"/>
    <w:rsid w:val="00232091"/>
    <w:rsid w:val="002328B6"/>
    <w:rsid w:val="00233151"/>
    <w:rsid w:val="00233819"/>
    <w:rsid w:val="00233CB8"/>
    <w:rsid w:val="00233FF3"/>
    <w:rsid w:val="00234096"/>
    <w:rsid w:val="002344B0"/>
    <w:rsid w:val="002357BC"/>
    <w:rsid w:val="00235D1B"/>
    <w:rsid w:val="00235D5F"/>
    <w:rsid w:val="00236231"/>
    <w:rsid w:val="002362A6"/>
    <w:rsid w:val="00236466"/>
    <w:rsid w:val="00237177"/>
    <w:rsid w:val="0023750B"/>
    <w:rsid w:val="0023758D"/>
    <w:rsid w:val="002375CF"/>
    <w:rsid w:val="002376DE"/>
    <w:rsid w:val="00237F08"/>
    <w:rsid w:val="0024009D"/>
    <w:rsid w:val="00240CB6"/>
    <w:rsid w:val="00240EC9"/>
    <w:rsid w:val="00241137"/>
    <w:rsid w:val="00242185"/>
    <w:rsid w:val="002421E3"/>
    <w:rsid w:val="002426BE"/>
    <w:rsid w:val="00242B63"/>
    <w:rsid w:val="00243145"/>
    <w:rsid w:val="0024339D"/>
    <w:rsid w:val="002437E0"/>
    <w:rsid w:val="0024385C"/>
    <w:rsid w:val="00243D23"/>
    <w:rsid w:val="00244467"/>
    <w:rsid w:val="00245CE0"/>
    <w:rsid w:val="00245D56"/>
    <w:rsid w:val="00245D9D"/>
    <w:rsid w:val="00246133"/>
    <w:rsid w:val="002463AF"/>
    <w:rsid w:val="00246E8C"/>
    <w:rsid w:val="0024732E"/>
    <w:rsid w:val="00247EBA"/>
    <w:rsid w:val="002501AF"/>
    <w:rsid w:val="00250677"/>
    <w:rsid w:val="00250F52"/>
    <w:rsid w:val="002511AF"/>
    <w:rsid w:val="0025160C"/>
    <w:rsid w:val="0025167F"/>
    <w:rsid w:val="00251DC0"/>
    <w:rsid w:val="002520D7"/>
    <w:rsid w:val="0025276B"/>
    <w:rsid w:val="00252B70"/>
    <w:rsid w:val="00252E23"/>
    <w:rsid w:val="00253154"/>
    <w:rsid w:val="00253DF0"/>
    <w:rsid w:val="00254041"/>
    <w:rsid w:val="00254112"/>
    <w:rsid w:val="0025438A"/>
    <w:rsid w:val="00254434"/>
    <w:rsid w:val="00254F87"/>
    <w:rsid w:val="00255329"/>
    <w:rsid w:val="002556D4"/>
    <w:rsid w:val="00255F94"/>
    <w:rsid w:val="0025621E"/>
    <w:rsid w:val="00256DB2"/>
    <w:rsid w:val="00257006"/>
    <w:rsid w:val="00257046"/>
    <w:rsid w:val="002577EF"/>
    <w:rsid w:val="00257882"/>
    <w:rsid w:val="00257F2E"/>
    <w:rsid w:val="00260270"/>
    <w:rsid w:val="00260394"/>
    <w:rsid w:val="00260B7D"/>
    <w:rsid w:val="00260D4B"/>
    <w:rsid w:val="00261C5F"/>
    <w:rsid w:val="00261CBA"/>
    <w:rsid w:val="00262A03"/>
    <w:rsid w:val="00262B5C"/>
    <w:rsid w:val="00262F78"/>
    <w:rsid w:val="00263527"/>
    <w:rsid w:val="002639B1"/>
    <w:rsid w:val="00263CB9"/>
    <w:rsid w:val="00264252"/>
    <w:rsid w:val="002642C2"/>
    <w:rsid w:val="00264923"/>
    <w:rsid w:val="00264A79"/>
    <w:rsid w:val="00264FA3"/>
    <w:rsid w:val="002653FC"/>
    <w:rsid w:val="00265E29"/>
    <w:rsid w:val="00266E9B"/>
    <w:rsid w:val="002671E2"/>
    <w:rsid w:val="002678EB"/>
    <w:rsid w:val="002700E7"/>
    <w:rsid w:val="00270BDB"/>
    <w:rsid w:val="00270DAA"/>
    <w:rsid w:val="00271CA4"/>
    <w:rsid w:val="00271E87"/>
    <w:rsid w:val="0027251E"/>
    <w:rsid w:val="00272697"/>
    <w:rsid w:val="00272AA4"/>
    <w:rsid w:val="00272B11"/>
    <w:rsid w:val="00272C24"/>
    <w:rsid w:val="00272C44"/>
    <w:rsid w:val="00272F48"/>
    <w:rsid w:val="00273E1C"/>
    <w:rsid w:val="0027421C"/>
    <w:rsid w:val="00274606"/>
    <w:rsid w:val="002747AE"/>
    <w:rsid w:val="00274CE9"/>
    <w:rsid w:val="00274D62"/>
    <w:rsid w:val="00274ECC"/>
    <w:rsid w:val="00275597"/>
    <w:rsid w:val="00275A14"/>
    <w:rsid w:val="00275DA3"/>
    <w:rsid w:val="002765DA"/>
    <w:rsid w:val="00276DF3"/>
    <w:rsid w:val="002772EB"/>
    <w:rsid w:val="00277635"/>
    <w:rsid w:val="002778B7"/>
    <w:rsid w:val="00277B74"/>
    <w:rsid w:val="00277F42"/>
    <w:rsid w:val="00280132"/>
    <w:rsid w:val="0028066A"/>
    <w:rsid w:val="00280DB6"/>
    <w:rsid w:val="00280FB3"/>
    <w:rsid w:val="00281430"/>
    <w:rsid w:val="00281C7B"/>
    <w:rsid w:val="00281EA2"/>
    <w:rsid w:val="002822D6"/>
    <w:rsid w:val="00282A8D"/>
    <w:rsid w:val="00282C19"/>
    <w:rsid w:val="00282D30"/>
    <w:rsid w:val="00282D38"/>
    <w:rsid w:val="00282DE9"/>
    <w:rsid w:val="00283E10"/>
    <w:rsid w:val="00283EE6"/>
    <w:rsid w:val="00283EF5"/>
    <w:rsid w:val="00283F09"/>
    <w:rsid w:val="0028417E"/>
    <w:rsid w:val="00284472"/>
    <w:rsid w:val="002847EE"/>
    <w:rsid w:val="00284F56"/>
    <w:rsid w:val="0028501D"/>
    <w:rsid w:val="002851EF"/>
    <w:rsid w:val="002853EA"/>
    <w:rsid w:val="00285A86"/>
    <w:rsid w:val="00285B6B"/>
    <w:rsid w:val="00285E6D"/>
    <w:rsid w:val="0028610B"/>
    <w:rsid w:val="00286725"/>
    <w:rsid w:val="002867B3"/>
    <w:rsid w:val="002867B7"/>
    <w:rsid w:val="00286C89"/>
    <w:rsid w:val="002874D2"/>
    <w:rsid w:val="00287580"/>
    <w:rsid w:val="00287D99"/>
    <w:rsid w:val="00287DC0"/>
    <w:rsid w:val="002900A5"/>
    <w:rsid w:val="002905C6"/>
    <w:rsid w:val="00290D4E"/>
    <w:rsid w:val="00291534"/>
    <w:rsid w:val="002917A7"/>
    <w:rsid w:val="00291DB9"/>
    <w:rsid w:val="0029229A"/>
    <w:rsid w:val="002923D7"/>
    <w:rsid w:val="002924E7"/>
    <w:rsid w:val="00292812"/>
    <w:rsid w:val="002932D2"/>
    <w:rsid w:val="0029330A"/>
    <w:rsid w:val="00293787"/>
    <w:rsid w:val="00293BB0"/>
    <w:rsid w:val="00293E40"/>
    <w:rsid w:val="00294384"/>
    <w:rsid w:val="002945A4"/>
    <w:rsid w:val="00294D1B"/>
    <w:rsid w:val="00294D76"/>
    <w:rsid w:val="00294E94"/>
    <w:rsid w:val="002954E6"/>
    <w:rsid w:val="00295691"/>
    <w:rsid w:val="00296651"/>
    <w:rsid w:val="002968DA"/>
    <w:rsid w:val="00296C2A"/>
    <w:rsid w:val="00296E62"/>
    <w:rsid w:val="00297B10"/>
    <w:rsid w:val="00297B63"/>
    <w:rsid w:val="00297FA1"/>
    <w:rsid w:val="002A17D9"/>
    <w:rsid w:val="002A1D63"/>
    <w:rsid w:val="002A1EB0"/>
    <w:rsid w:val="002A28D2"/>
    <w:rsid w:val="002A2A93"/>
    <w:rsid w:val="002A307F"/>
    <w:rsid w:val="002A3244"/>
    <w:rsid w:val="002A3260"/>
    <w:rsid w:val="002A3A72"/>
    <w:rsid w:val="002A3B01"/>
    <w:rsid w:val="002A44B8"/>
    <w:rsid w:val="002A4708"/>
    <w:rsid w:val="002A4716"/>
    <w:rsid w:val="002A476D"/>
    <w:rsid w:val="002A49D3"/>
    <w:rsid w:val="002A4A54"/>
    <w:rsid w:val="002A4ABD"/>
    <w:rsid w:val="002A4DDF"/>
    <w:rsid w:val="002A51F3"/>
    <w:rsid w:val="002A5829"/>
    <w:rsid w:val="002A660A"/>
    <w:rsid w:val="002A7082"/>
    <w:rsid w:val="002A72CE"/>
    <w:rsid w:val="002A7432"/>
    <w:rsid w:val="002B0243"/>
    <w:rsid w:val="002B03EA"/>
    <w:rsid w:val="002B04AC"/>
    <w:rsid w:val="002B08CF"/>
    <w:rsid w:val="002B0954"/>
    <w:rsid w:val="002B0C54"/>
    <w:rsid w:val="002B0CCB"/>
    <w:rsid w:val="002B0D86"/>
    <w:rsid w:val="002B1270"/>
    <w:rsid w:val="002B1499"/>
    <w:rsid w:val="002B15FD"/>
    <w:rsid w:val="002B1C09"/>
    <w:rsid w:val="002B2264"/>
    <w:rsid w:val="002B23C7"/>
    <w:rsid w:val="002B268E"/>
    <w:rsid w:val="002B2731"/>
    <w:rsid w:val="002B2987"/>
    <w:rsid w:val="002B2B95"/>
    <w:rsid w:val="002B303A"/>
    <w:rsid w:val="002B3214"/>
    <w:rsid w:val="002B3234"/>
    <w:rsid w:val="002B3395"/>
    <w:rsid w:val="002B3577"/>
    <w:rsid w:val="002B3646"/>
    <w:rsid w:val="002B3A57"/>
    <w:rsid w:val="002B3AA1"/>
    <w:rsid w:val="002B4068"/>
    <w:rsid w:val="002B40A4"/>
    <w:rsid w:val="002B46DA"/>
    <w:rsid w:val="002B4A73"/>
    <w:rsid w:val="002B4CC9"/>
    <w:rsid w:val="002B592D"/>
    <w:rsid w:val="002B5D16"/>
    <w:rsid w:val="002B6C6C"/>
    <w:rsid w:val="002B7A91"/>
    <w:rsid w:val="002B7B4F"/>
    <w:rsid w:val="002B7C69"/>
    <w:rsid w:val="002C04E9"/>
    <w:rsid w:val="002C05FE"/>
    <w:rsid w:val="002C1282"/>
    <w:rsid w:val="002C1978"/>
    <w:rsid w:val="002C233C"/>
    <w:rsid w:val="002C2D85"/>
    <w:rsid w:val="002C355A"/>
    <w:rsid w:val="002C3A06"/>
    <w:rsid w:val="002C3D05"/>
    <w:rsid w:val="002C3E50"/>
    <w:rsid w:val="002C4135"/>
    <w:rsid w:val="002C4547"/>
    <w:rsid w:val="002C4768"/>
    <w:rsid w:val="002C4AF9"/>
    <w:rsid w:val="002C536E"/>
    <w:rsid w:val="002C5497"/>
    <w:rsid w:val="002C5598"/>
    <w:rsid w:val="002C559D"/>
    <w:rsid w:val="002C568F"/>
    <w:rsid w:val="002C5B60"/>
    <w:rsid w:val="002C5FB7"/>
    <w:rsid w:val="002C61AB"/>
    <w:rsid w:val="002C6AFD"/>
    <w:rsid w:val="002C6D2C"/>
    <w:rsid w:val="002C74DC"/>
    <w:rsid w:val="002C7597"/>
    <w:rsid w:val="002C7DB7"/>
    <w:rsid w:val="002D0445"/>
    <w:rsid w:val="002D0A9C"/>
    <w:rsid w:val="002D0CA1"/>
    <w:rsid w:val="002D119A"/>
    <w:rsid w:val="002D195E"/>
    <w:rsid w:val="002D1E2C"/>
    <w:rsid w:val="002D20F4"/>
    <w:rsid w:val="002D25F5"/>
    <w:rsid w:val="002D27D8"/>
    <w:rsid w:val="002D27F1"/>
    <w:rsid w:val="002D2CCC"/>
    <w:rsid w:val="002D30B1"/>
    <w:rsid w:val="002D34AA"/>
    <w:rsid w:val="002D3584"/>
    <w:rsid w:val="002D4D5D"/>
    <w:rsid w:val="002D5068"/>
    <w:rsid w:val="002D5300"/>
    <w:rsid w:val="002D54EA"/>
    <w:rsid w:val="002D5745"/>
    <w:rsid w:val="002D6127"/>
    <w:rsid w:val="002D698F"/>
    <w:rsid w:val="002D6C0B"/>
    <w:rsid w:val="002D6CB8"/>
    <w:rsid w:val="002D71D7"/>
    <w:rsid w:val="002D79B9"/>
    <w:rsid w:val="002E026E"/>
    <w:rsid w:val="002E069C"/>
    <w:rsid w:val="002E095D"/>
    <w:rsid w:val="002E0D78"/>
    <w:rsid w:val="002E0EDB"/>
    <w:rsid w:val="002E1077"/>
    <w:rsid w:val="002E13DE"/>
    <w:rsid w:val="002E1804"/>
    <w:rsid w:val="002E1980"/>
    <w:rsid w:val="002E1AB0"/>
    <w:rsid w:val="002E1DED"/>
    <w:rsid w:val="002E20FE"/>
    <w:rsid w:val="002E210C"/>
    <w:rsid w:val="002E2340"/>
    <w:rsid w:val="002E240E"/>
    <w:rsid w:val="002E26D1"/>
    <w:rsid w:val="002E2F9E"/>
    <w:rsid w:val="002E3196"/>
    <w:rsid w:val="002E31B2"/>
    <w:rsid w:val="002E31E6"/>
    <w:rsid w:val="002E35F5"/>
    <w:rsid w:val="002E3A34"/>
    <w:rsid w:val="002E3CB0"/>
    <w:rsid w:val="002E3D10"/>
    <w:rsid w:val="002E46EB"/>
    <w:rsid w:val="002E4C2E"/>
    <w:rsid w:val="002E4D1A"/>
    <w:rsid w:val="002E4FF6"/>
    <w:rsid w:val="002E5F0B"/>
    <w:rsid w:val="002E6083"/>
    <w:rsid w:val="002E6334"/>
    <w:rsid w:val="002E6ADB"/>
    <w:rsid w:val="002E6B90"/>
    <w:rsid w:val="002E6CBD"/>
    <w:rsid w:val="002E6D82"/>
    <w:rsid w:val="002E6FEF"/>
    <w:rsid w:val="002E7169"/>
    <w:rsid w:val="002E76E5"/>
    <w:rsid w:val="002E78D0"/>
    <w:rsid w:val="002E7AE2"/>
    <w:rsid w:val="002E7EFE"/>
    <w:rsid w:val="002F05A5"/>
    <w:rsid w:val="002F096F"/>
    <w:rsid w:val="002F2534"/>
    <w:rsid w:val="002F2842"/>
    <w:rsid w:val="002F3584"/>
    <w:rsid w:val="002F36C3"/>
    <w:rsid w:val="002F37BC"/>
    <w:rsid w:val="002F38AE"/>
    <w:rsid w:val="002F3A3B"/>
    <w:rsid w:val="002F51E7"/>
    <w:rsid w:val="002F585A"/>
    <w:rsid w:val="002F5ABA"/>
    <w:rsid w:val="002F681E"/>
    <w:rsid w:val="002F6979"/>
    <w:rsid w:val="002F6AFB"/>
    <w:rsid w:val="002F6C02"/>
    <w:rsid w:val="002F71D5"/>
    <w:rsid w:val="002F7498"/>
    <w:rsid w:val="002F7631"/>
    <w:rsid w:val="002F76E0"/>
    <w:rsid w:val="002F7711"/>
    <w:rsid w:val="00300021"/>
    <w:rsid w:val="00300872"/>
    <w:rsid w:val="00300A5E"/>
    <w:rsid w:val="003011CE"/>
    <w:rsid w:val="00301334"/>
    <w:rsid w:val="0030210E"/>
    <w:rsid w:val="00302EB5"/>
    <w:rsid w:val="00302FCB"/>
    <w:rsid w:val="0030369D"/>
    <w:rsid w:val="00303B71"/>
    <w:rsid w:val="00304255"/>
    <w:rsid w:val="00304F1D"/>
    <w:rsid w:val="00304FA5"/>
    <w:rsid w:val="00305981"/>
    <w:rsid w:val="00305A96"/>
    <w:rsid w:val="00306AA9"/>
    <w:rsid w:val="00306B46"/>
    <w:rsid w:val="00306C49"/>
    <w:rsid w:val="00306E4E"/>
    <w:rsid w:val="00306E52"/>
    <w:rsid w:val="00307404"/>
    <w:rsid w:val="00307683"/>
    <w:rsid w:val="003076F1"/>
    <w:rsid w:val="003076FC"/>
    <w:rsid w:val="00307838"/>
    <w:rsid w:val="00307E01"/>
    <w:rsid w:val="003103C6"/>
    <w:rsid w:val="00310481"/>
    <w:rsid w:val="00310576"/>
    <w:rsid w:val="00311145"/>
    <w:rsid w:val="0031128C"/>
    <w:rsid w:val="0031150A"/>
    <w:rsid w:val="003118B8"/>
    <w:rsid w:val="00311955"/>
    <w:rsid w:val="003119B4"/>
    <w:rsid w:val="003121DC"/>
    <w:rsid w:val="00312416"/>
    <w:rsid w:val="00312E49"/>
    <w:rsid w:val="00313128"/>
    <w:rsid w:val="003134CD"/>
    <w:rsid w:val="00314845"/>
    <w:rsid w:val="0031496F"/>
    <w:rsid w:val="00314D23"/>
    <w:rsid w:val="00314DD8"/>
    <w:rsid w:val="00315A8A"/>
    <w:rsid w:val="0031691A"/>
    <w:rsid w:val="00316AC3"/>
    <w:rsid w:val="003172DE"/>
    <w:rsid w:val="00317388"/>
    <w:rsid w:val="003173EA"/>
    <w:rsid w:val="0031754B"/>
    <w:rsid w:val="00317D4A"/>
    <w:rsid w:val="00317DAD"/>
    <w:rsid w:val="00320192"/>
    <w:rsid w:val="00320C13"/>
    <w:rsid w:val="00320FF7"/>
    <w:rsid w:val="00321295"/>
    <w:rsid w:val="0032173B"/>
    <w:rsid w:val="00321A18"/>
    <w:rsid w:val="0032269F"/>
    <w:rsid w:val="0032358B"/>
    <w:rsid w:val="003235CC"/>
    <w:rsid w:val="003243F5"/>
    <w:rsid w:val="003245C5"/>
    <w:rsid w:val="00324821"/>
    <w:rsid w:val="00324A36"/>
    <w:rsid w:val="00324B87"/>
    <w:rsid w:val="00324F1D"/>
    <w:rsid w:val="00324F52"/>
    <w:rsid w:val="003250C8"/>
    <w:rsid w:val="00325471"/>
    <w:rsid w:val="00325809"/>
    <w:rsid w:val="003263E4"/>
    <w:rsid w:val="00327136"/>
    <w:rsid w:val="003272B1"/>
    <w:rsid w:val="003274D5"/>
    <w:rsid w:val="00327728"/>
    <w:rsid w:val="00327FEC"/>
    <w:rsid w:val="003301CB"/>
    <w:rsid w:val="003305B5"/>
    <w:rsid w:val="003306B8"/>
    <w:rsid w:val="00330789"/>
    <w:rsid w:val="00330F1B"/>
    <w:rsid w:val="00331423"/>
    <w:rsid w:val="003315E7"/>
    <w:rsid w:val="003319F7"/>
    <w:rsid w:val="00331CD4"/>
    <w:rsid w:val="00332E99"/>
    <w:rsid w:val="00333088"/>
    <w:rsid w:val="00333C48"/>
    <w:rsid w:val="00334B2A"/>
    <w:rsid w:val="00334CDE"/>
    <w:rsid w:val="00334DA0"/>
    <w:rsid w:val="003354C3"/>
    <w:rsid w:val="0033591E"/>
    <w:rsid w:val="00335F3D"/>
    <w:rsid w:val="003360AF"/>
    <w:rsid w:val="00336754"/>
    <w:rsid w:val="00336FB5"/>
    <w:rsid w:val="0033703A"/>
    <w:rsid w:val="0033734E"/>
    <w:rsid w:val="0033769E"/>
    <w:rsid w:val="00337A67"/>
    <w:rsid w:val="0034009B"/>
    <w:rsid w:val="00340187"/>
    <w:rsid w:val="003407CE"/>
    <w:rsid w:val="003408FC"/>
    <w:rsid w:val="00340AC1"/>
    <w:rsid w:val="00340BA5"/>
    <w:rsid w:val="00340C97"/>
    <w:rsid w:val="00340E53"/>
    <w:rsid w:val="00340EB6"/>
    <w:rsid w:val="003417D8"/>
    <w:rsid w:val="00341989"/>
    <w:rsid w:val="00341DE9"/>
    <w:rsid w:val="00341DF4"/>
    <w:rsid w:val="003425BC"/>
    <w:rsid w:val="00342920"/>
    <w:rsid w:val="00342CED"/>
    <w:rsid w:val="00342CFF"/>
    <w:rsid w:val="00342D3C"/>
    <w:rsid w:val="00343153"/>
    <w:rsid w:val="003438E4"/>
    <w:rsid w:val="00343999"/>
    <w:rsid w:val="00343C89"/>
    <w:rsid w:val="00344317"/>
    <w:rsid w:val="003444AA"/>
    <w:rsid w:val="00344570"/>
    <w:rsid w:val="00344671"/>
    <w:rsid w:val="003448E4"/>
    <w:rsid w:val="003449BF"/>
    <w:rsid w:val="00344D64"/>
    <w:rsid w:val="00344EA0"/>
    <w:rsid w:val="00345806"/>
    <w:rsid w:val="00345823"/>
    <w:rsid w:val="00345B31"/>
    <w:rsid w:val="00345D63"/>
    <w:rsid w:val="00345D93"/>
    <w:rsid w:val="00346789"/>
    <w:rsid w:val="00346897"/>
    <w:rsid w:val="00346BC6"/>
    <w:rsid w:val="00347845"/>
    <w:rsid w:val="00347935"/>
    <w:rsid w:val="00347A5A"/>
    <w:rsid w:val="00347CEB"/>
    <w:rsid w:val="00347EE4"/>
    <w:rsid w:val="00351971"/>
    <w:rsid w:val="00351B68"/>
    <w:rsid w:val="003521E2"/>
    <w:rsid w:val="0035238F"/>
    <w:rsid w:val="0035262C"/>
    <w:rsid w:val="00352861"/>
    <w:rsid w:val="00352E28"/>
    <w:rsid w:val="00352FA7"/>
    <w:rsid w:val="003532C0"/>
    <w:rsid w:val="00353C24"/>
    <w:rsid w:val="003543F1"/>
    <w:rsid w:val="003547BB"/>
    <w:rsid w:val="00354FC7"/>
    <w:rsid w:val="00356AB1"/>
    <w:rsid w:val="00357052"/>
    <w:rsid w:val="00357362"/>
    <w:rsid w:val="00357BBB"/>
    <w:rsid w:val="00357D66"/>
    <w:rsid w:val="00357F00"/>
    <w:rsid w:val="003602D2"/>
    <w:rsid w:val="00360330"/>
    <w:rsid w:val="00360A99"/>
    <w:rsid w:val="00360E26"/>
    <w:rsid w:val="003614AF"/>
    <w:rsid w:val="003615A5"/>
    <w:rsid w:val="00361AE1"/>
    <w:rsid w:val="00361DC0"/>
    <w:rsid w:val="003625AB"/>
    <w:rsid w:val="003626E7"/>
    <w:rsid w:val="0036293E"/>
    <w:rsid w:val="003630C3"/>
    <w:rsid w:val="00363303"/>
    <w:rsid w:val="00363340"/>
    <w:rsid w:val="0036345B"/>
    <w:rsid w:val="00363546"/>
    <w:rsid w:val="0036470C"/>
    <w:rsid w:val="00364A9D"/>
    <w:rsid w:val="00364C6D"/>
    <w:rsid w:val="00364CE3"/>
    <w:rsid w:val="00365015"/>
    <w:rsid w:val="0036521F"/>
    <w:rsid w:val="003658BD"/>
    <w:rsid w:val="003658D7"/>
    <w:rsid w:val="003659EF"/>
    <w:rsid w:val="00366021"/>
    <w:rsid w:val="003668B2"/>
    <w:rsid w:val="00366AE3"/>
    <w:rsid w:val="00366FAC"/>
    <w:rsid w:val="0036749D"/>
    <w:rsid w:val="00367F3E"/>
    <w:rsid w:val="00370552"/>
    <w:rsid w:val="00371402"/>
    <w:rsid w:val="00371C9A"/>
    <w:rsid w:val="003723DD"/>
    <w:rsid w:val="003724F0"/>
    <w:rsid w:val="00372CF2"/>
    <w:rsid w:val="00372CF5"/>
    <w:rsid w:val="00372EF5"/>
    <w:rsid w:val="0037317B"/>
    <w:rsid w:val="00373551"/>
    <w:rsid w:val="0037372D"/>
    <w:rsid w:val="0037393A"/>
    <w:rsid w:val="00373E3C"/>
    <w:rsid w:val="003742D3"/>
    <w:rsid w:val="003745A8"/>
    <w:rsid w:val="00374B27"/>
    <w:rsid w:val="00375446"/>
    <w:rsid w:val="00375D59"/>
    <w:rsid w:val="003766E8"/>
    <w:rsid w:val="00376A68"/>
    <w:rsid w:val="00376B8B"/>
    <w:rsid w:val="003774D0"/>
    <w:rsid w:val="0037790D"/>
    <w:rsid w:val="00377C4E"/>
    <w:rsid w:val="00377D1E"/>
    <w:rsid w:val="00377F0B"/>
    <w:rsid w:val="0038011D"/>
    <w:rsid w:val="003802CE"/>
    <w:rsid w:val="0038106A"/>
    <w:rsid w:val="00381101"/>
    <w:rsid w:val="00381A03"/>
    <w:rsid w:val="00381B99"/>
    <w:rsid w:val="00381EE6"/>
    <w:rsid w:val="0038287B"/>
    <w:rsid w:val="003828B7"/>
    <w:rsid w:val="00382C79"/>
    <w:rsid w:val="00382CC5"/>
    <w:rsid w:val="00382D13"/>
    <w:rsid w:val="00383BC9"/>
    <w:rsid w:val="00384196"/>
    <w:rsid w:val="003849BC"/>
    <w:rsid w:val="003854F4"/>
    <w:rsid w:val="00385910"/>
    <w:rsid w:val="00385BF3"/>
    <w:rsid w:val="00385D28"/>
    <w:rsid w:val="00385D45"/>
    <w:rsid w:val="00386D1B"/>
    <w:rsid w:val="003872DA"/>
    <w:rsid w:val="00387844"/>
    <w:rsid w:val="00387887"/>
    <w:rsid w:val="003879F2"/>
    <w:rsid w:val="00387B71"/>
    <w:rsid w:val="003900AA"/>
    <w:rsid w:val="00390E65"/>
    <w:rsid w:val="00390FCB"/>
    <w:rsid w:val="003919E5"/>
    <w:rsid w:val="00391F23"/>
    <w:rsid w:val="00392C4A"/>
    <w:rsid w:val="003939B7"/>
    <w:rsid w:val="003939EA"/>
    <w:rsid w:val="00394F8F"/>
    <w:rsid w:val="00395507"/>
    <w:rsid w:val="00395694"/>
    <w:rsid w:val="00395CF6"/>
    <w:rsid w:val="00396868"/>
    <w:rsid w:val="00396FF3"/>
    <w:rsid w:val="00397154"/>
    <w:rsid w:val="003974CE"/>
    <w:rsid w:val="003975A2"/>
    <w:rsid w:val="00397662"/>
    <w:rsid w:val="003979D8"/>
    <w:rsid w:val="003A007D"/>
    <w:rsid w:val="003A0096"/>
    <w:rsid w:val="003A00AF"/>
    <w:rsid w:val="003A0429"/>
    <w:rsid w:val="003A04C6"/>
    <w:rsid w:val="003A0D01"/>
    <w:rsid w:val="003A1CAA"/>
    <w:rsid w:val="003A225D"/>
    <w:rsid w:val="003A2635"/>
    <w:rsid w:val="003A2B30"/>
    <w:rsid w:val="003A2FD1"/>
    <w:rsid w:val="003A3CB3"/>
    <w:rsid w:val="003A3F3C"/>
    <w:rsid w:val="003A4220"/>
    <w:rsid w:val="003A4BD3"/>
    <w:rsid w:val="003A4BDE"/>
    <w:rsid w:val="003A5589"/>
    <w:rsid w:val="003A5E57"/>
    <w:rsid w:val="003A5F90"/>
    <w:rsid w:val="003A602B"/>
    <w:rsid w:val="003A6243"/>
    <w:rsid w:val="003A63E5"/>
    <w:rsid w:val="003A67BD"/>
    <w:rsid w:val="003A685D"/>
    <w:rsid w:val="003A69BC"/>
    <w:rsid w:val="003A720B"/>
    <w:rsid w:val="003B018A"/>
    <w:rsid w:val="003B0420"/>
    <w:rsid w:val="003B06E4"/>
    <w:rsid w:val="003B075C"/>
    <w:rsid w:val="003B08DE"/>
    <w:rsid w:val="003B13B8"/>
    <w:rsid w:val="003B16CF"/>
    <w:rsid w:val="003B1993"/>
    <w:rsid w:val="003B1B88"/>
    <w:rsid w:val="003B1B9B"/>
    <w:rsid w:val="003B1D72"/>
    <w:rsid w:val="003B1EFD"/>
    <w:rsid w:val="003B25E9"/>
    <w:rsid w:val="003B2784"/>
    <w:rsid w:val="003B2983"/>
    <w:rsid w:val="003B2A29"/>
    <w:rsid w:val="003B2B09"/>
    <w:rsid w:val="003B30C6"/>
    <w:rsid w:val="003B357D"/>
    <w:rsid w:val="003B3CD9"/>
    <w:rsid w:val="003B3D19"/>
    <w:rsid w:val="003B4072"/>
    <w:rsid w:val="003B4089"/>
    <w:rsid w:val="003B40BB"/>
    <w:rsid w:val="003B42C8"/>
    <w:rsid w:val="003B4564"/>
    <w:rsid w:val="003B46B9"/>
    <w:rsid w:val="003B495E"/>
    <w:rsid w:val="003B4BD3"/>
    <w:rsid w:val="003B578A"/>
    <w:rsid w:val="003B5C94"/>
    <w:rsid w:val="003B5D1A"/>
    <w:rsid w:val="003B6545"/>
    <w:rsid w:val="003B708A"/>
    <w:rsid w:val="003B7711"/>
    <w:rsid w:val="003B7E86"/>
    <w:rsid w:val="003C02CC"/>
    <w:rsid w:val="003C0AE3"/>
    <w:rsid w:val="003C122F"/>
    <w:rsid w:val="003C1273"/>
    <w:rsid w:val="003C162D"/>
    <w:rsid w:val="003C203F"/>
    <w:rsid w:val="003C24C6"/>
    <w:rsid w:val="003C25C1"/>
    <w:rsid w:val="003C260B"/>
    <w:rsid w:val="003C2704"/>
    <w:rsid w:val="003C27BA"/>
    <w:rsid w:val="003C2A23"/>
    <w:rsid w:val="003C2A66"/>
    <w:rsid w:val="003C2CA2"/>
    <w:rsid w:val="003C3668"/>
    <w:rsid w:val="003C380A"/>
    <w:rsid w:val="003C39AD"/>
    <w:rsid w:val="003C3BDF"/>
    <w:rsid w:val="003C3D81"/>
    <w:rsid w:val="003C3FD3"/>
    <w:rsid w:val="003C4143"/>
    <w:rsid w:val="003C4354"/>
    <w:rsid w:val="003C5502"/>
    <w:rsid w:val="003C5605"/>
    <w:rsid w:val="003C5699"/>
    <w:rsid w:val="003C569E"/>
    <w:rsid w:val="003C5FAE"/>
    <w:rsid w:val="003C6756"/>
    <w:rsid w:val="003C69C1"/>
    <w:rsid w:val="003C7413"/>
    <w:rsid w:val="003C7B8A"/>
    <w:rsid w:val="003D0548"/>
    <w:rsid w:val="003D07D6"/>
    <w:rsid w:val="003D0B46"/>
    <w:rsid w:val="003D0C5E"/>
    <w:rsid w:val="003D0EF1"/>
    <w:rsid w:val="003D197A"/>
    <w:rsid w:val="003D1ADF"/>
    <w:rsid w:val="003D2556"/>
    <w:rsid w:val="003D27CB"/>
    <w:rsid w:val="003D33BA"/>
    <w:rsid w:val="003D33C3"/>
    <w:rsid w:val="003D36D4"/>
    <w:rsid w:val="003D3A63"/>
    <w:rsid w:val="003D3DDA"/>
    <w:rsid w:val="003D4423"/>
    <w:rsid w:val="003D4B00"/>
    <w:rsid w:val="003D4BB4"/>
    <w:rsid w:val="003D4F1E"/>
    <w:rsid w:val="003D5058"/>
    <w:rsid w:val="003D5B63"/>
    <w:rsid w:val="003D5F28"/>
    <w:rsid w:val="003D6019"/>
    <w:rsid w:val="003D6713"/>
    <w:rsid w:val="003D67F2"/>
    <w:rsid w:val="003D6BE7"/>
    <w:rsid w:val="003D6C59"/>
    <w:rsid w:val="003D6D64"/>
    <w:rsid w:val="003D7196"/>
    <w:rsid w:val="003D7467"/>
    <w:rsid w:val="003E01DA"/>
    <w:rsid w:val="003E0EB9"/>
    <w:rsid w:val="003E19EB"/>
    <w:rsid w:val="003E1B50"/>
    <w:rsid w:val="003E1D18"/>
    <w:rsid w:val="003E1E54"/>
    <w:rsid w:val="003E228C"/>
    <w:rsid w:val="003E229A"/>
    <w:rsid w:val="003E2301"/>
    <w:rsid w:val="003E25CA"/>
    <w:rsid w:val="003E2884"/>
    <w:rsid w:val="003E2B78"/>
    <w:rsid w:val="003E2E86"/>
    <w:rsid w:val="003E3119"/>
    <w:rsid w:val="003E32C6"/>
    <w:rsid w:val="003E3B78"/>
    <w:rsid w:val="003E3DA5"/>
    <w:rsid w:val="003E40F5"/>
    <w:rsid w:val="003E46EE"/>
    <w:rsid w:val="003E4A91"/>
    <w:rsid w:val="003E527F"/>
    <w:rsid w:val="003E5ADE"/>
    <w:rsid w:val="003E698B"/>
    <w:rsid w:val="003E6A54"/>
    <w:rsid w:val="003E6B2D"/>
    <w:rsid w:val="003E74FC"/>
    <w:rsid w:val="003F0FAB"/>
    <w:rsid w:val="003F1430"/>
    <w:rsid w:val="003F1A96"/>
    <w:rsid w:val="003F1C38"/>
    <w:rsid w:val="003F25E0"/>
    <w:rsid w:val="003F2ACF"/>
    <w:rsid w:val="003F3649"/>
    <w:rsid w:val="003F3D95"/>
    <w:rsid w:val="003F3EAF"/>
    <w:rsid w:val="003F44B0"/>
    <w:rsid w:val="003F4A60"/>
    <w:rsid w:val="003F4C82"/>
    <w:rsid w:val="003F4D74"/>
    <w:rsid w:val="003F5869"/>
    <w:rsid w:val="003F5D75"/>
    <w:rsid w:val="003F694F"/>
    <w:rsid w:val="003F7477"/>
    <w:rsid w:val="003F780F"/>
    <w:rsid w:val="004000AE"/>
    <w:rsid w:val="00400198"/>
    <w:rsid w:val="00400A0D"/>
    <w:rsid w:val="00400C5A"/>
    <w:rsid w:val="0040127D"/>
    <w:rsid w:val="0040187A"/>
    <w:rsid w:val="00401886"/>
    <w:rsid w:val="00401B3A"/>
    <w:rsid w:val="00401CAC"/>
    <w:rsid w:val="00401FF1"/>
    <w:rsid w:val="00402A5A"/>
    <w:rsid w:val="00402A7A"/>
    <w:rsid w:val="00402E43"/>
    <w:rsid w:val="00403301"/>
    <w:rsid w:val="00403763"/>
    <w:rsid w:val="00403ABE"/>
    <w:rsid w:val="00403D45"/>
    <w:rsid w:val="004047FA"/>
    <w:rsid w:val="0040487D"/>
    <w:rsid w:val="00404A5A"/>
    <w:rsid w:val="00405385"/>
    <w:rsid w:val="00405AB4"/>
    <w:rsid w:val="00405AF1"/>
    <w:rsid w:val="00405D94"/>
    <w:rsid w:val="00406172"/>
    <w:rsid w:val="004064A7"/>
    <w:rsid w:val="0040663E"/>
    <w:rsid w:val="0040684D"/>
    <w:rsid w:val="00406D0D"/>
    <w:rsid w:val="00407023"/>
    <w:rsid w:val="00407242"/>
    <w:rsid w:val="004073F4"/>
    <w:rsid w:val="00410495"/>
    <w:rsid w:val="004105AC"/>
    <w:rsid w:val="00411C3E"/>
    <w:rsid w:val="00412067"/>
    <w:rsid w:val="0041229D"/>
    <w:rsid w:val="0041276E"/>
    <w:rsid w:val="004128B5"/>
    <w:rsid w:val="00412B80"/>
    <w:rsid w:val="00412BBD"/>
    <w:rsid w:val="00413103"/>
    <w:rsid w:val="0041339C"/>
    <w:rsid w:val="00413454"/>
    <w:rsid w:val="0041364C"/>
    <w:rsid w:val="00413904"/>
    <w:rsid w:val="00413ABE"/>
    <w:rsid w:val="00413CEF"/>
    <w:rsid w:val="0041413E"/>
    <w:rsid w:val="00414491"/>
    <w:rsid w:val="004144CC"/>
    <w:rsid w:val="0041451E"/>
    <w:rsid w:val="00414729"/>
    <w:rsid w:val="00414890"/>
    <w:rsid w:val="004148A3"/>
    <w:rsid w:val="00414A71"/>
    <w:rsid w:val="00414C0D"/>
    <w:rsid w:val="00414E19"/>
    <w:rsid w:val="00414F18"/>
    <w:rsid w:val="0041510C"/>
    <w:rsid w:val="004158CA"/>
    <w:rsid w:val="00415BF0"/>
    <w:rsid w:val="0041729C"/>
    <w:rsid w:val="00417418"/>
    <w:rsid w:val="00417B5C"/>
    <w:rsid w:val="00417BC8"/>
    <w:rsid w:val="004200A4"/>
    <w:rsid w:val="0042019C"/>
    <w:rsid w:val="004202AB"/>
    <w:rsid w:val="00420A8F"/>
    <w:rsid w:val="0042117B"/>
    <w:rsid w:val="00421693"/>
    <w:rsid w:val="00421937"/>
    <w:rsid w:val="00421CE6"/>
    <w:rsid w:val="00421EE8"/>
    <w:rsid w:val="0042201D"/>
    <w:rsid w:val="0042336F"/>
    <w:rsid w:val="004234D0"/>
    <w:rsid w:val="0042357F"/>
    <w:rsid w:val="0042374A"/>
    <w:rsid w:val="004239A8"/>
    <w:rsid w:val="00424A6D"/>
    <w:rsid w:val="004258E8"/>
    <w:rsid w:val="004260BF"/>
    <w:rsid w:val="00426473"/>
    <w:rsid w:val="00426903"/>
    <w:rsid w:val="00426E7C"/>
    <w:rsid w:val="00426F32"/>
    <w:rsid w:val="00426FCA"/>
    <w:rsid w:val="0042706B"/>
    <w:rsid w:val="004271E7"/>
    <w:rsid w:val="004273AF"/>
    <w:rsid w:val="0042783B"/>
    <w:rsid w:val="00427872"/>
    <w:rsid w:val="004279EE"/>
    <w:rsid w:val="00427A8C"/>
    <w:rsid w:val="0043092E"/>
    <w:rsid w:val="004310D5"/>
    <w:rsid w:val="00431C41"/>
    <w:rsid w:val="00431DFA"/>
    <w:rsid w:val="0043235A"/>
    <w:rsid w:val="00432948"/>
    <w:rsid w:val="00432CC7"/>
    <w:rsid w:val="00432D0E"/>
    <w:rsid w:val="00432F48"/>
    <w:rsid w:val="004330A6"/>
    <w:rsid w:val="00433EB4"/>
    <w:rsid w:val="00434087"/>
    <w:rsid w:val="004345FE"/>
    <w:rsid w:val="004352D1"/>
    <w:rsid w:val="004356F5"/>
    <w:rsid w:val="004358D0"/>
    <w:rsid w:val="00435A85"/>
    <w:rsid w:val="00435F19"/>
    <w:rsid w:val="00436580"/>
    <w:rsid w:val="004365A4"/>
    <w:rsid w:val="0043667A"/>
    <w:rsid w:val="00436AF2"/>
    <w:rsid w:val="00436D85"/>
    <w:rsid w:val="00436F9C"/>
    <w:rsid w:val="004374C5"/>
    <w:rsid w:val="004375A6"/>
    <w:rsid w:val="00437602"/>
    <w:rsid w:val="00437ADD"/>
    <w:rsid w:val="004403D3"/>
    <w:rsid w:val="0044077D"/>
    <w:rsid w:val="004408E9"/>
    <w:rsid w:val="004408F3"/>
    <w:rsid w:val="004409A4"/>
    <w:rsid w:val="00441612"/>
    <w:rsid w:val="00441B25"/>
    <w:rsid w:val="00442940"/>
    <w:rsid w:val="004430D5"/>
    <w:rsid w:val="004433FE"/>
    <w:rsid w:val="00444D5A"/>
    <w:rsid w:val="0044538E"/>
    <w:rsid w:val="004453E2"/>
    <w:rsid w:val="00445525"/>
    <w:rsid w:val="0044559C"/>
    <w:rsid w:val="00445D9E"/>
    <w:rsid w:val="004464C2"/>
    <w:rsid w:val="0044675D"/>
    <w:rsid w:val="004468C7"/>
    <w:rsid w:val="00446CFB"/>
    <w:rsid w:val="00450334"/>
    <w:rsid w:val="00450579"/>
    <w:rsid w:val="004505CC"/>
    <w:rsid w:val="00450C1F"/>
    <w:rsid w:val="00450C26"/>
    <w:rsid w:val="00450F09"/>
    <w:rsid w:val="004511BA"/>
    <w:rsid w:val="004512DF"/>
    <w:rsid w:val="00451725"/>
    <w:rsid w:val="00451B23"/>
    <w:rsid w:val="00451F8D"/>
    <w:rsid w:val="0045209D"/>
    <w:rsid w:val="004521D7"/>
    <w:rsid w:val="004522B3"/>
    <w:rsid w:val="00452BD6"/>
    <w:rsid w:val="0045317C"/>
    <w:rsid w:val="004533A4"/>
    <w:rsid w:val="0045384C"/>
    <w:rsid w:val="00453944"/>
    <w:rsid w:val="00453B5D"/>
    <w:rsid w:val="00453C15"/>
    <w:rsid w:val="00453E2C"/>
    <w:rsid w:val="0045471B"/>
    <w:rsid w:val="00454F86"/>
    <w:rsid w:val="004557A6"/>
    <w:rsid w:val="00455E0C"/>
    <w:rsid w:val="00456056"/>
    <w:rsid w:val="0045685C"/>
    <w:rsid w:val="00456C5C"/>
    <w:rsid w:val="00456C65"/>
    <w:rsid w:val="00456CAC"/>
    <w:rsid w:val="004572F8"/>
    <w:rsid w:val="004574E4"/>
    <w:rsid w:val="0045799E"/>
    <w:rsid w:val="00457D92"/>
    <w:rsid w:val="004603CE"/>
    <w:rsid w:val="00460A2E"/>
    <w:rsid w:val="00460D4F"/>
    <w:rsid w:val="0046105A"/>
    <w:rsid w:val="00461653"/>
    <w:rsid w:val="004618AA"/>
    <w:rsid w:val="00461A26"/>
    <w:rsid w:val="00461A2F"/>
    <w:rsid w:val="00461A93"/>
    <w:rsid w:val="00461BEC"/>
    <w:rsid w:val="00461FCD"/>
    <w:rsid w:val="00462333"/>
    <w:rsid w:val="00462535"/>
    <w:rsid w:val="00462DAD"/>
    <w:rsid w:val="00462F27"/>
    <w:rsid w:val="0046312E"/>
    <w:rsid w:val="004631FB"/>
    <w:rsid w:val="0046323F"/>
    <w:rsid w:val="00463385"/>
    <w:rsid w:val="00463CD7"/>
    <w:rsid w:val="00463D24"/>
    <w:rsid w:val="00463FEC"/>
    <w:rsid w:val="004640EC"/>
    <w:rsid w:val="0046439D"/>
    <w:rsid w:val="004648EE"/>
    <w:rsid w:val="00464BBA"/>
    <w:rsid w:val="00464C69"/>
    <w:rsid w:val="00464DD3"/>
    <w:rsid w:val="00466AF8"/>
    <w:rsid w:val="00466CDC"/>
    <w:rsid w:val="00466F6A"/>
    <w:rsid w:val="004670EE"/>
    <w:rsid w:val="00467330"/>
    <w:rsid w:val="004673EC"/>
    <w:rsid w:val="004673FC"/>
    <w:rsid w:val="00467505"/>
    <w:rsid w:val="004676C4"/>
    <w:rsid w:val="0047030E"/>
    <w:rsid w:val="00470341"/>
    <w:rsid w:val="00470822"/>
    <w:rsid w:val="00470EFE"/>
    <w:rsid w:val="004710AE"/>
    <w:rsid w:val="004713DD"/>
    <w:rsid w:val="00471585"/>
    <w:rsid w:val="00472092"/>
    <w:rsid w:val="004722EA"/>
    <w:rsid w:val="00472838"/>
    <w:rsid w:val="00472BF0"/>
    <w:rsid w:val="00472D94"/>
    <w:rsid w:val="0047320C"/>
    <w:rsid w:val="00473A7C"/>
    <w:rsid w:val="00473D6E"/>
    <w:rsid w:val="00474743"/>
    <w:rsid w:val="0047517F"/>
    <w:rsid w:val="00475839"/>
    <w:rsid w:val="00475BED"/>
    <w:rsid w:val="00475C7A"/>
    <w:rsid w:val="00475D85"/>
    <w:rsid w:val="00475E14"/>
    <w:rsid w:val="00475F24"/>
    <w:rsid w:val="004761B9"/>
    <w:rsid w:val="00476AEE"/>
    <w:rsid w:val="00476C61"/>
    <w:rsid w:val="0047783D"/>
    <w:rsid w:val="00477DA7"/>
    <w:rsid w:val="004803AF"/>
    <w:rsid w:val="00480A00"/>
    <w:rsid w:val="0048103F"/>
    <w:rsid w:val="0048126B"/>
    <w:rsid w:val="004814BA"/>
    <w:rsid w:val="0048256E"/>
    <w:rsid w:val="00482A71"/>
    <w:rsid w:val="00482B70"/>
    <w:rsid w:val="0048358C"/>
    <w:rsid w:val="00483670"/>
    <w:rsid w:val="00484502"/>
    <w:rsid w:val="00484599"/>
    <w:rsid w:val="004845D7"/>
    <w:rsid w:val="00484B0B"/>
    <w:rsid w:val="00484C62"/>
    <w:rsid w:val="00485077"/>
    <w:rsid w:val="004855B5"/>
    <w:rsid w:val="004855F8"/>
    <w:rsid w:val="00485739"/>
    <w:rsid w:val="00485C92"/>
    <w:rsid w:val="00485D11"/>
    <w:rsid w:val="00486284"/>
    <w:rsid w:val="004871D4"/>
    <w:rsid w:val="00487485"/>
    <w:rsid w:val="004874B8"/>
    <w:rsid w:val="00487D9F"/>
    <w:rsid w:val="00490142"/>
    <w:rsid w:val="00490310"/>
    <w:rsid w:val="00490965"/>
    <w:rsid w:val="004909E5"/>
    <w:rsid w:val="00490A75"/>
    <w:rsid w:val="00490BCD"/>
    <w:rsid w:val="00490DBB"/>
    <w:rsid w:val="0049132F"/>
    <w:rsid w:val="004916F1"/>
    <w:rsid w:val="00491D0A"/>
    <w:rsid w:val="0049227D"/>
    <w:rsid w:val="00492534"/>
    <w:rsid w:val="00492EFD"/>
    <w:rsid w:val="004931C6"/>
    <w:rsid w:val="00493861"/>
    <w:rsid w:val="004939E0"/>
    <w:rsid w:val="00494330"/>
    <w:rsid w:val="00494807"/>
    <w:rsid w:val="0049550C"/>
    <w:rsid w:val="004957B1"/>
    <w:rsid w:val="00495A4E"/>
    <w:rsid w:val="00495AB0"/>
    <w:rsid w:val="00495F0C"/>
    <w:rsid w:val="0049624F"/>
    <w:rsid w:val="00497591"/>
    <w:rsid w:val="00497A07"/>
    <w:rsid w:val="004A01E8"/>
    <w:rsid w:val="004A021A"/>
    <w:rsid w:val="004A0C96"/>
    <w:rsid w:val="004A152A"/>
    <w:rsid w:val="004A1629"/>
    <w:rsid w:val="004A1CC5"/>
    <w:rsid w:val="004A204E"/>
    <w:rsid w:val="004A32FD"/>
    <w:rsid w:val="004A40A6"/>
    <w:rsid w:val="004A457B"/>
    <w:rsid w:val="004A476E"/>
    <w:rsid w:val="004A48DA"/>
    <w:rsid w:val="004A537D"/>
    <w:rsid w:val="004A53AD"/>
    <w:rsid w:val="004A55FC"/>
    <w:rsid w:val="004A69DB"/>
    <w:rsid w:val="004A7352"/>
    <w:rsid w:val="004A74D1"/>
    <w:rsid w:val="004B024E"/>
    <w:rsid w:val="004B0630"/>
    <w:rsid w:val="004B0713"/>
    <w:rsid w:val="004B0855"/>
    <w:rsid w:val="004B0E59"/>
    <w:rsid w:val="004B156E"/>
    <w:rsid w:val="004B1C7F"/>
    <w:rsid w:val="004B1E32"/>
    <w:rsid w:val="004B2241"/>
    <w:rsid w:val="004B232D"/>
    <w:rsid w:val="004B25C7"/>
    <w:rsid w:val="004B2632"/>
    <w:rsid w:val="004B2D7D"/>
    <w:rsid w:val="004B2D93"/>
    <w:rsid w:val="004B2E46"/>
    <w:rsid w:val="004B2F06"/>
    <w:rsid w:val="004B2F42"/>
    <w:rsid w:val="004B31E8"/>
    <w:rsid w:val="004B372D"/>
    <w:rsid w:val="004B415A"/>
    <w:rsid w:val="004B4359"/>
    <w:rsid w:val="004B48D5"/>
    <w:rsid w:val="004B4906"/>
    <w:rsid w:val="004B49FB"/>
    <w:rsid w:val="004B4C27"/>
    <w:rsid w:val="004B4D90"/>
    <w:rsid w:val="004B4ED3"/>
    <w:rsid w:val="004B56F7"/>
    <w:rsid w:val="004B580C"/>
    <w:rsid w:val="004B5D53"/>
    <w:rsid w:val="004B5F01"/>
    <w:rsid w:val="004B64F7"/>
    <w:rsid w:val="004B68DE"/>
    <w:rsid w:val="004B6CAC"/>
    <w:rsid w:val="004B6D45"/>
    <w:rsid w:val="004B6D65"/>
    <w:rsid w:val="004B6F4F"/>
    <w:rsid w:val="004B6F8B"/>
    <w:rsid w:val="004B7AFD"/>
    <w:rsid w:val="004B7C21"/>
    <w:rsid w:val="004B7C22"/>
    <w:rsid w:val="004C00C1"/>
    <w:rsid w:val="004C0282"/>
    <w:rsid w:val="004C0BF1"/>
    <w:rsid w:val="004C132B"/>
    <w:rsid w:val="004C1543"/>
    <w:rsid w:val="004C184F"/>
    <w:rsid w:val="004C19A4"/>
    <w:rsid w:val="004C1A83"/>
    <w:rsid w:val="004C1B78"/>
    <w:rsid w:val="004C1C99"/>
    <w:rsid w:val="004C2473"/>
    <w:rsid w:val="004C2B09"/>
    <w:rsid w:val="004C3022"/>
    <w:rsid w:val="004C31D4"/>
    <w:rsid w:val="004C37C8"/>
    <w:rsid w:val="004C387A"/>
    <w:rsid w:val="004C42D8"/>
    <w:rsid w:val="004C4901"/>
    <w:rsid w:val="004C54C8"/>
    <w:rsid w:val="004C5B4B"/>
    <w:rsid w:val="004C5D07"/>
    <w:rsid w:val="004C5F28"/>
    <w:rsid w:val="004C668F"/>
    <w:rsid w:val="004C672A"/>
    <w:rsid w:val="004C69D7"/>
    <w:rsid w:val="004C6C94"/>
    <w:rsid w:val="004C6DF2"/>
    <w:rsid w:val="004C6E8E"/>
    <w:rsid w:val="004C6F9B"/>
    <w:rsid w:val="004C7DFC"/>
    <w:rsid w:val="004C7E20"/>
    <w:rsid w:val="004C7F63"/>
    <w:rsid w:val="004D1266"/>
    <w:rsid w:val="004D1DE1"/>
    <w:rsid w:val="004D22B8"/>
    <w:rsid w:val="004D260A"/>
    <w:rsid w:val="004D2AAC"/>
    <w:rsid w:val="004D3686"/>
    <w:rsid w:val="004D36D6"/>
    <w:rsid w:val="004D3845"/>
    <w:rsid w:val="004D42D1"/>
    <w:rsid w:val="004D4442"/>
    <w:rsid w:val="004D44B3"/>
    <w:rsid w:val="004D4FE1"/>
    <w:rsid w:val="004D5A9B"/>
    <w:rsid w:val="004D5C7D"/>
    <w:rsid w:val="004D6282"/>
    <w:rsid w:val="004D634E"/>
    <w:rsid w:val="004D6D02"/>
    <w:rsid w:val="004D7461"/>
    <w:rsid w:val="004D7F43"/>
    <w:rsid w:val="004E0C25"/>
    <w:rsid w:val="004E0DEC"/>
    <w:rsid w:val="004E19D7"/>
    <w:rsid w:val="004E1EB9"/>
    <w:rsid w:val="004E2434"/>
    <w:rsid w:val="004E257C"/>
    <w:rsid w:val="004E2F90"/>
    <w:rsid w:val="004E357A"/>
    <w:rsid w:val="004E3B76"/>
    <w:rsid w:val="004E3C7D"/>
    <w:rsid w:val="004E3D3A"/>
    <w:rsid w:val="004E3F19"/>
    <w:rsid w:val="004E41DD"/>
    <w:rsid w:val="004E4372"/>
    <w:rsid w:val="004E4691"/>
    <w:rsid w:val="004E65C6"/>
    <w:rsid w:val="004E68FD"/>
    <w:rsid w:val="004E6A35"/>
    <w:rsid w:val="004E74D4"/>
    <w:rsid w:val="004E790E"/>
    <w:rsid w:val="004F01BC"/>
    <w:rsid w:val="004F0A11"/>
    <w:rsid w:val="004F0C5C"/>
    <w:rsid w:val="004F1477"/>
    <w:rsid w:val="004F1723"/>
    <w:rsid w:val="004F1C69"/>
    <w:rsid w:val="004F2BA7"/>
    <w:rsid w:val="004F3130"/>
    <w:rsid w:val="004F3479"/>
    <w:rsid w:val="004F3689"/>
    <w:rsid w:val="004F3693"/>
    <w:rsid w:val="004F3BF3"/>
    <w:rsid w:val="004F4D05"/>
    <w:rsid w:val="004F4E25"/>
    <w:rsid w:val="004F4F66"/>
    <w:rsid w:val="004F51BD"/>
    <w:rsid w:val="004F6ED1"/>
    <w:rsid w:val="004F71EB"/>
    <w:rsid w:val="004F71F1"/>
    <w:rsid w:val="004F74BB"/>
    <w:rsid w:val="004F76EA"/>
    <w:rsid w:val="004F774B"/>
    <w:rsid w:val="004F7C27"/>
    <w:rsid w:val="005001D2"/>
    <w:rsid w:val="00500501"/>
    <w:rsid w:val="00500A81"/>
    <w:rsid w:val="00500BFA"/>
    <w:rsid w:val="00500D97"/>
    <w:rsid w:val="005011DE"/>
    <w:rsid w:val="0050206A"/>
    <w:rsid w:val="005020AA"/>
    <w:rsid w:val="005020DB"/>
    <w:rsid w:val="00502462"/>
    <w:rsid w:val="005024BB"/>
    <w:rsid w:val="00502ABA"/>
    <w:rsid w:val="00502DD9"/>
    <w:rsid w:val="00502EFB"/>
    <w:rsid w:val="005030CC"/>
    <w:rsid w:val="0050366C"/>
    <w:rsid w:val="00504381"/>
    <w:rsid w:val="00504B4A"/>
    <w:rsid w:val="00504D56"/>
    <w:rsid w:val="00506201"/>
    <w:rsid w:val="0050632D"/>
    <w:rsid w:val="0050671F"/>
    <w:rsid w:val="00506DD5"/>
    <w:rsid w:val="00506E8D"/>
    <w:rsid w:val="00507139"/>
    <w:rsid w:val="00507184"/>
    <w:rsid w:val="00507208"/>
    <w:rsid w:val="0050752A"/>
    <w:rsid w:val="00507957"/>
    <w:rsid w:val="005104AF"/>
    <w:rsid w:val="005104DB"/>
    <w:rsid w:val="0051071B"/>
    <w:rsid w:val="005107DF"/>
    <w:rsid w:val="00510F7A"/>
    <w:rsid w:val="0051126B"/>
    <w:rsid w:val="005118B9"/>
    <w:rsid w:val="005118E2"/>
    <w:rsid w:val="0051220D"/>
    <w:rsid w:val="00512679"/>
    <w:rsid w:val="0051298B"/>
    <w:rsid w:val="00512CF9"/>
    <w:rsid w:val="005131F3"/>
    <w:rsid w:val="00513509"/>
    <w:rsid w:val="0051350B"/>
    <w:rsid w:val="005136C1"/>
    <w:rsid w:val="005142C1"/>
    <w:rsid w:val="0051432C"/>
    <w:rsid w:val="005148A6"/>
    <w:rsid w:val="00514DE4"/>
    <w:rsid w:val="00514FDE"/>
    <w:rsid w:val="005151EE"/>
    <w:rsid w:val="005154B0"/>
    <w:rsid w:val="005159F2"/>
    <w:rsid w:val="00515CBD"/>
    <w:rsid w:val="00515D36"/>
    <w:rsid w:val="005160F9"/>
    <w:rsid w:val="0051618E"/>
    <w:rsid w:val="0051722E"/>
    <w:rsid w:val="005172C1"/>
    <w:rsid w:val="0051737B"/>
    <w:rsid w:val="00517573"/>
    <w:rsid w:val="005175AB"/>
    <w:rsid w:val="00517A13"/>
    <w:rsid w:val="00517A70"/>
    <w:rsid w:val="00517B20"/>
    <w:rsid w:val="00520AA4"/>
    <w:rsid w:val="005210FF"/>
    <w:rsid w:val="00521709"/>
    <w:rsid w:val="005222FF"/>
    <w:rsid w:val="0052295F"/>
    <w:rsid w:val="0052297E"/>
    <w:rsid w:val="00522BCE"/>
    <w:rsid w:val="00522CD3"/>
    <w:rsid w:val="00522D83"/>
    <w:rsid w:val="00522F23"/>
    <w:rsid w:val="00523D4F"/>
    <w:rsid w:val="00523DFC"/>
    <w:rsid w:val="00524CD4"/>
    <w:rsid w:val="0052556D"/>
    <w:rsid w:val="00525BBE"/>
    <w:rsid w:val="00525DAA"/>
    <w:rsid w:val="005267B8"/>
    <w:rsid w:val="005277F9"/>
    <w:rsid w:val="00527A34"/>
    <w:rsid w:val="00527C95"/>
    <w:rsid w:val="00530046"/>
    <w:rsid w:val="005305AC"/>
    <w:rsid w:val="005309EF"/>
    <w:rsid w:val="00530DF6"/>
    <w:rsid w:val="00531003"/>
    <w:rsid w:val="00531214"/>
    <w:rsid w:val="00531A88"/>
    <w:rsid w:val="00532772"/>
    <w:rsid w:val="00532BD3"/>
    <w:rsid w:val="00532D30"/>
    <w:rsid w:val="00533EF3"/>
    <w:rsid w:val="00533FBA"/>
    <w:rsid w:val="0053555E"/>
    <w:rsid w:val="0053565E"/>
    <w:rsid w:val="005356CE"/>
    <w:rsid w:val="00537B5C"/>
    <w:rsid w:val="00537B95"/>
    <w:rsid w:val="00537F6C"/>
    <w:rsid w:val="00540181"/>
    <w:rsid w:val="00540485"/>
    <w:rsid w:val="00540EE3"/>
    <w:rsid w:val="00540F2D"/>
    <w:rsid w:val="00541013"/>
    <w:rsid w:val="0054114E"/>
    <w:rsid w:val="00541679"/>
    <w:rsid w:val="005421D0"/>
    <w:rsid w:val="005424DA"/>
    <w:rsid w:val="00542551"/>
    <w:rsid w:val="00542794"/>
    <w:rsid w:val="00542BAD"/>
    <w:rsid w:val="00542C4F"/>
    <w:rsid w:val="00543FCE"/>
    <w:rsid w:val="00544395"/>
    <w:rsid w:val="005443BD"/>
    <w:rsid w:val="00544D32"/>
    <w:rsid w:val="00544E24"/>
    <w:rsid w:val="00544FA9"/>
    <w:rsid w:val="00545071"/>
    <w:rsid w:val="00545266"/>
    <w:rsid w:val="0054527F"/>
    <w:rsid w:val="005452E9"/>
    <w:rsid w:val="00545360"/>
    <w:rsid w:val="0054555C"/>
    <w:rsid w:val="00545B20"/>
    <w:rsid w:val="00545B5D"/>
    <w:rsid w:val="005460C1"/>
    <w:rsid w:val="005467F2"/>
    <w:rsid w:val="00546C57"/>
    <w:rsid w:val="00546EEC"/>
    <w:rsid w:val="00547021"/>
    <w:rsid w:val="005476A6"/>
    <w:rsid w:val="00547C2D"/>
    <w:rsid w:val="00550202"/>
    <w:rsid w:val="00550459"/>
    <w:rsid w:val="00550596"/>
    <w:rsid w:val="00550D8C"/>
    <w:rsid w:val="00551496"/>
    <w:rsid w:val="0055189C"/>
    <w:rsid w:val="00551B0D"/>
    <w:rsid w:val="00551BEE"/>
    <w:rsid w:val="00551D22"/>
    <w:rsid w:val="00551DF1"/>
    <w:rsid w:val="00552102"/>
    <w:rsid w:val="00552386"/>
    <w:rsid w:val="00552CB6"/>
    <w:rsid w:val="00552ED2"/>
    <w:rsid w:val="00552FDB"/>
    <w:rsid w:val="005534E3"/>
    <w:rsid w:val="0055396F"/>
    <w:rsid w:val="00553DD8"/>
    <w:rsid w:val="00553E90"/>
    <w:rsid w:val="00553F96"/>
    <w:rsid w:val="005540F7"/>
    <w:rsid w:val="00554150"/>
    <w:rsid w:val="0055416D"/>
    <w:rsid w:val="0055433E"/>
    <w:rsid w:val="00554385"/>
    <w:rsid w:val="0055477D"/>
    <w:rsid w:val="00554834"/>
    <w:rsid w:val="005551FE"/>
    <w:rsid w:val="0055526E"/>
    <w:rsid w:val="005552EC"/>
    <w:rsid w:val="0055536C"/>
    <w:rsid w:val="005555EF"/>
    <w:rsid w:val="00555850"/>
    <w:rsid w:val="00555DC6"/>
    <w:rsid w:val="005561B7"/>
    <w:rsid w:val="00556A6B"/>
    <w:rsid w:val="005572DD"/>
    <w:rsid w:val="0055753E"/>
    <w:rsid w:val="00557AED"/>
    <w:rsid w:val="00557E26"/>
    <w:rsid w:val="00560083"/>
    <w:rsid w:val="00560403"/>
    <w:rsid w:val="00560707"/>
    <w:rsid w:val="00560F29"/>
    <w:rsid w:val="00561ACB"/>
    <w:rsid w:val="00561C56"/>
    <w:rsid w:val="00562131"/>
    <w:rsid w:val="005622A1"/>
    <w:rsid w:val="0056237A"/>
    <w:rsid w:val="00562401"/>
    <w:rsid w:val="005626E8"/>
    <w:rsid w:val="0056275D"/>
    <w:rsid w:val="00562976"/>
    <w:rsid w:val="00562F21"/>
    <w:rsid w:val="00563045"/>
    <w:rsid w:val="00563810"/>
    <w:rsid w:val="005638D1"/>
    <w:rsid w:val="00563931"/>
    <w:rsid w:val="00563F7D"/>
    <w:rsid w:val="00564516"/>
    <w:rsid w:val="005647BB"/>
    <w:rsid w:val="00564B88"/>
    <w:rsid w:val="00564CC5"/>
    <w:rsid w:val="00564FE7"/>
    <w:rsid w:val="005659DB"/>
    <w:rsid w:val="005660D4"/>
    <w:rsid w:val="00566F49"/>
    <w:rsid w:val="005673FB"/>
    <w:rsid w:val="00567457"/>
    <w:rsid w:val="00567D63"/>
    <w:rsid w:val="00570298"/>
    <w:rsid w:val="00570C2B"/>
    <w:rsid w:val="005713F5"/>
    <w:rsid w:val="005714A3"/>
    <w:rsid w:val="00571BD6"/>
    <w:rsid w:val="00572057"/>
    <w:rsid w:val="00572610"/>
    <w:rsid w:val="0057274B"/>
    <w:rsid w:val="00573335"/>
    <w:rsid w:val="005734E0"/>
    <w:rsid w:val="00573B37"/>
    <w:rsid w:val="00573CE9"/>
    <w:rsid w:val="00573E57"/>
    <w:rsid w:val="00573F05"/>
    <w:rsid w:val="00575122"/>
    <w:rsid w:val="005751BC"/>
    <w:rsid w:val="00575274"/>
    <w:rsid w:val="00575B88"/>
    <w:rsid w:val="00575FB1"/>
    <w:rsid w:val="0057672C"/>
    <w:rsid w:val="0057673B"/>
    <w:rsid w:val="00576F8D"/>
    <w:rsid w:val="00577104"/>
    <w:rsid w:val="00577150"/>
    <w:rsid w:val="0057793C"/>
    <w:rsid w:val="00577C9E"/>
    <w:rsid w:val="00577E8F"/>
    <w:rsid w:val="00577EF7"/>
    <w:rsid w:val="00580FDB"/>
    <w:rsid w:val="00581A12"/>
    <w:rsid w:val="00581B7B"/>
    <w:rsid w:val="00581DDF"/>
    <w:rsid w:val="00582206"/>
    <w:rsid w:val="005824A2"/>
    <w:rsid w:val="00582B6E"/>
    <w:rsid w:val="00582BA7"/>
    <w:rsid w:val="00582C83"/>
    <w:rsid w:val="00582F6E"/>
    <w:rsid w:val="0058328B"/>
    <w:rsid w:val="005836F6"/>
    <w:rsid w:val="00583DD4"/>
    <w:rsid w:val="00584224"/>
    <w:rsid w:val="0058456A"/>
    <w:rsid w:val="00585318"/>
    <w:rsid w:val="005853E5"/>
    <w:rsid w:val="00585A62"/>
    <w:rsid w:val="005869D6"/>
    <w:rsid w:val="00586D63"/>
    <w:rsid w:val="00586F13"/>
    <w:rsid w:val="00587073"/>
    <w:rsid w:val="00587AC6"/>
    <w:rsid w:val="00590980"/>
    <w:rsid w:val="00590E93"/>
    <w:rsid w:val="00591297"/>
    <w:rsid w:val="005914F2"/>
    <w:rsid w:val="00591614"/>
    <w:rsid w:val="00591851"/>
    <w:rsid w:val="005920C5"/>
    <w:rsid w:val="005922A9"/>
    <w:rsid w:val="0059255E"/>
    <w:rsid w:val="005925C6"/>
    <w:rsid w:val="00592E1E"/>
    <w:rsid w:val="00593A74"/>
    <w:rsid w:val="00593CF1"/>
    <w:rsid w:val="00594B67"/>
    <w:rsid w:val="00594C6C"/>
    <w:rsid w:val="00594DC6"/>
    <w:rsid w:val="0059505E"/>
    <w:rsid w:val="005950D4"/>
    <w:rsid w:val="00595D7E"/>
    <w:rsid w:val="00595F85"/>
    <w:rsid w:val="0059676C"/>
    <w:rsid w:val="00596869"/>
    <w:rsid w:val="0059695F"/>
    <w:rsid w:val="00597071"/>
    <w:rsid w:val="00597666"/>
    <w:rsid w:val="00597ABD"/>
    <w:rsid w:val="00597DB7"/>
    <w:rsid w:val="005A0269"/>
    <w:rsid w:val="005A02CA"/>
    <w:rsid w:val="005A04D4"/>
    <w:rsid w:val="005A0597"/>
    <w:rsid w:val="005A0B3F"/>
    <w:rsid w:val="005A0EC9"/>
    <w:rsid w:val="005A1797"/>
    <w:rsid w:val="005A18BB"/>
    <w:rsid w:val="005A2619"/>
    <w:rsid w:val="005A29C9"/>
    <w:rsid w:val="005A29E8"/>
    <w:rsid w:val="005A315A"/>
    <w:rsid w:val="005A3349"/>
    <w:rsid w:val="005A4432"/>
    <w:rsid w:val="005A472E"/>
    <w:rsid w:val="005A53E5"/>
    <w:rsid w:val="005A5886"/>
    <w:rsid w:val="005A5C9B"/>
    <w:rsid w:val="005A61AC"/>
    <w:rsid w:val="005A62C6"/>
    <w:rsid w:val="005A653D"/>
    <w:rsid w:val="005A69E4"/>
    <w:rsid w:val="005A6CAE"/>
    <w:rsid w:val="005A74BA"/>
    <w:rsid w:val="005A74BE"/>
    <w:rsid w:val="005A7A75"/>
    <w:rsid w:val="005B0487"/>
    <w:rsid w:val="005B0746"/>
    <w:rsid w:val="005B07C8"/>
    <w:rsid w:val="005B131F"/>
    <w:rsid w:val="005B28D6"/>
    <w:rsid w:val="005B28F1"/>
    <w:rsid w:val="005B2E76"/>
    <w:rsid w:val="005B30E6"/>
    <w:rsid w:val="005B35D2"/>
    <w:rsid w:val="005B386F"/>
    <w:rsid w:val="005B3B75"/>
    <w:rsid w:val="005B4154"/>
    <w:rsid w:val="005B4C55"/>
    <w:rsid w:val="005B4E98"/>
    <w:rsid w:val="005B5070"/>
    <w:rsid w:val="005B51F3"/>
    <w:rsid w:val="005B5321"/>
    <w:rsid w:val="005B544D"/>
    <w:rsid w:val="005B560D"/>
    <w:rsid w:val="005B5B4D"/>
    <w:rsid w:val="005B6583"/>
    <w:rsid w:val="005B6C03"/>
    <w:rsid w:val="005B71D1"/>
    <w:rsid w:val="005B79BB"/>
    <w:rsid w:val="005B7B49"/>
    <w:rsid w:val="005C03C7"/>
    <w:rsid w:val="005C0458"/>
    <w:rsid w:val="005C04AE"/>
    <w:rsid w:val="005C07FD"/>
    <w:rsid w:val="005C0C39"/>
    <w:rsid w:val="005C1402"/>
    <w:rsid w:val="005C152B"/>
    <w:rsid w:val="005C168F"/>
    <w:rsid w:val="005C16F9"/>
    <w:rsid w:val="005C2190"/>
    <w:rsid w:val="005C27D2"/>
    <w:rsid w:val="005C2EE6"/>
    <w:rsid w:val="005C347D"/>
    <w:rsid w:val="005C352E"/>
    <w:rsid w:val="005C3765"/>
    <w:rsid w:val="005C39B3"/>
    <w:rsid w:val="005C39D9"/>
    <w:rsid w:val="005C40C5"/>
    <w:rsid w:val="005C4144"/>
    <w:rsid w:val="005C4169"/>
    <w:rsid w:val="005C4193"/>
    <w:rsid w:val="005C439E"/>
    <w:rsid w:val="005C4835"/>
    <w:rsid w:val="005C49A5"/>
    <w:rsid w:val="005C53AF"/>
    <w:rsid w:val="005C5617"/>
    <w:rsid w:val="005C5713"/>
    <w:rsid w:val="005C63F2"/>
    <w:rsid w:val="005C65C4"/>
    <w:rsid w:val="005C6664"/>
    <w:rsid w:val="005C6684"/>
    <w:rsid w:val="005C6DC3"/>
    <w:rsid w:val="005C713F"/>
    <w:rsid w:val="005C729C"/>
    <w:rsid w:val="005C739C"/>
    <w:rsid w:val="005C743F"/>
    <w:rsid w:val="005C77FC"/>
    <w:rsid w:val="005C7C5D"/>
    <w:rsid w:val="005C7D8E"/>
    <w:rsid w:val="005C7FED"/>
    <w:rsid w:val="005D02EC"/>
    <w:rsid w:val="005D1445"/>
    <w:rsid w:val="005D1F8A"/>
    <w:rsid w:val="005D266F"/>
    <w:rsid w:val="005D2E07"/>
    <w:rsid w:val="005D38DA"/>
    <w:rsid w:val="005D42AF"/>
    <w:rsid w:val="005D468D"/>
    <w:rsid w:val="005D47F9"/>
    <w:rsid w:val="005D50DB"/>
    <w:rsid w:val="005D5410"/>
    <w:rsid w:val="005D5807"/>
    <w:rsid w:val="005D58C0"/>
    <w:rsid w:val="005D5AD2"/>
    <w:rsid w:val="005D6310"/>
    <w:rsid w:val="005D65C1"/>
    <w:rsid w:val="005D6627"/>
    <w:rsid w:val="005D665D"/>
    <w:rsid w:val="005D68D3"/>
    <w:rsid w:val="005D6B64"/>
    <w:rsid w:val="005D6C4E"/>
    <w:rsid w:val="005D6DED"/>
    <w:rsid w:val="005D724A"/>
    <w:rsid w:val="005D7407"/>
    <w:rsid w:val="005D74B6"/>
    <w:rsid w:val="005D77B6"/>
    <w:rsid w:val="005D7A05"/>
    <w:rsid w:val="005E06E3"/>
    <w:rsid w:val="005E078D"/>
    <w:rsid w:val="005E10FB"/>
    <w:rsid w:val="005E1887"/>
    <w:rsid w:val="005E2230"/>
    <w:rsid w:val="005E23DB"/>
    <w:rsid w:val="005E2617"/>
    <w:rsid w:val="005E3B2B"/>
    <w:rsid w:val="005E442C"/>
    <w:rsid w:val="005E446C"/>
    <w:rsid w:val="005E4A24"/>
    <w:rsid w:val="005E4A42"/>
    <w:rsid w:val="005E4B05"/>
    <w:rsid w:val="005E54EB"/>
    <w:rsid w:val="005E6633"/>
    <w:rsid w:val="005E71B3"/>
    <w:rsid w:val="005E724A"/>
    <w:rsid w:val="005E73FE"/>
    <w:rsid w:val="005E7563"/>
    <w:rsid w:val="005E7A9B"/>
    <w:rsid w:val="005E7B10"/>
    <w:rsid w:val="005F0879"/>
    <w:rsid w:val="005F0B5E"/>
    <w:rsid w:val="005F0BE6"/>
    <w:rsid w:val="005F0F65"/>
    <w:rsid w:val="005F1F49"/>
    <w:rsid w:val="005F22A8"/>
    <w:rsid w:val="005F22FC"/>
    <w:rsid w:val="005F233C"/>
    <w:rsid w:val="005F30E1"/>
    <w:rsid w:val="005F3C8E"/>
    <w:rsid w:val="005F3CF9"/>
    <w:rsid w:val="005F3DD2"/>
    <w:rsid w:val="005F3E89"/>
    <w:rsid w:val="005F448E"/>
    <w:rsid w:val="005F4490"/>
    <w:rsid w:val="005F48E4"/>
    <w:rsid w:val="005F496C"/>
    <w:rsid w:val="005F4B26"/>
    <w:rsid w:val="005F4DE1"/>
    <w:rsid w:val="005F4F8C"/>
    <w:rsid w:val="005F5065"/>
    <w:rsid w:val="005F5496"/>
    <w:rsid w:val="005F594A"/>
    <w:rsid w:val="005F5A1B"/>
    <w:rsid w:val="005F5DC0"/>
    <w:rsid w:val="005F620D"/>
    <w:rsid w:val="005F6707"/>
    <w:rsid w:val="005F672B"/>
    <w:rsid w:val="005F68F8"/>
    <w:rsid w:val="005F6E18"/>
    <w:rsid w:val="005F6FD9"/>
    <w:rsid w:val="005F7F93"/>
    <w:rsid w:val="0060059E"/>
    <w:rsid w:val="00601999"/>
    <w:rsid w:val="00601E97"/>
    <w:rsid w:val="00601FBD"/>
    <w:rsid w:val="00602C97"/>
    <w:rsid w:val="00602E5F"/>
    <w:rsid w:val="00602F77"/>
    <w:rsid w:val="0060306D"/>
    <w:rsid w:val="00604348"/>
    <w:rsid w:val="006051A7"/>
    <w:rsid w:val="00605D72"/>
    <w:rsid w:val="00606001"/>
    <w:rsid w:val="006065FC"/>
    <w:rsid w:val="00606705"/>
    <w:rsid w:val="006069C4"/>
    <w:rsid w:val="00606A1A"/>
    <w:rsid w:val="00606EE6"/>
    <w:rsid w:val="0060753A"/>
    <w:rsid w:val="00607796"/>
    <w:rsid w:val="006102C6"/>
    <w:rsid w:val="006108F6"/>
    <w:rsid w:val="0061152D"/>
    <w:rsid w:val="00611668"/>
    <w:rsid w:val="00611BFD"/>
    <w:rsid w:val="006121E3"/>
    <w:rsid w:val="00612525"/>
    <w:rsid w:val="00612B93"/>
    <w:rsid w:val="00612EA9"/>
    <w:rsid w:val="00612F40"/>
    <w:rsid w:val="006136BF"/>
    <w:rsid w:val="00614197"/>
    <w:rsid w:val="0061438B"/>
    <w:rsid w:val="006145E3"/>
    <w:rsid w:val="00614FDA"/>
    <w:rsid w:val="006156D8"/>
    <w:rsid w:val="00615729"/>
    <w:rsid w:val="0061597E"/>
    <w:rsid w:val="00615A88"/>
    <w:rsid w:val="0061606E"/>
    <w:rsid w:val="00616B82"/>
    <w:rsid w:val="00616E2C"/>
    <w:rsid w:val="00616ED9"/>
    <w:rsid w:val="00617182"/>
    <w:rsid w:val="006173E9"/>
    <w:rsid w:val="00617606"/>
    <w:rsid w:val="00617CC3"/>
    <w:rsid w:val="00617D3A"/>
    <w:rsid w:val="006200BE"/>
    <w:rsid w:val="0062041F"/>
    <w:rsid w:val="00620B5B"/>
    <w:rsid w:val="00620FEA"/>
    <w:rsid w:val="006212B0"/>
    <w:rsid w:val="00621596"/>
    <w:rsid w:val="00621B9C"/>
    <w:rsid w:val="00622C3C"/>
    <w:rsid w:val="00622D40"/>
    <w:rsid w:val="00623018"/>
    <w:rsid w:val="0062332B"/>
    <w:rsid w:val="006239BB"/>
    <w:rsid w:val="00623AAC"/>
    <w:rsid w:val="00624078"/>
    <w:rsid w:val="006245E2"/>
    <w:rsid w:val="00624A2E"/>
    <w:rsid w:val="00624D20"/>
    <w:rsid w:val="00624D99"/>
    <w:rsid w:val="006252C2"/>
    <w:rsid w:val="00625316"/>
    <w:rsid w:val="006254BF"/>
    <w:rsid w:val="0062557F"/>
    <w:rsid w:val="0062566C"/>
    <w:rsid w:val="0062593C"/>
    <w:rsid w:val="00625945"/>
    <w:rsid w:val="00625AF8"/>
    <w:rsid w:val="00625B3B"/>
    <w:rsid w:val="00625B5D"/>
    <w:rsid w:val="00625FB7"/>
    <w:rsid w:val="006268F7"/>
    <w:rsid w:val="0062715E"/>
    <w:rsid w:val="006274F1"/>
    <w:rsid w:val="00627558"/>
    <w:rsid w:val="00627D4B"/>
    <w:rsid w:val="00627F9F"/>
    <w:rsid w:val="0063015B"/>
    <w:rsid w:val="006308A5"/>
    <w:rsid w:val="00630D35"/>
    <w:rsid w:val="00630EAA"/>
    <w:rsid w:val="00630F38"/>
    <w:rsid w:val="006312F4"/>
    <w:rsid w:val="00631554"/>
    <w:rsid w:val="00631F53"/>
    <w:rsid w:val="00631FFF"/>
    <w:rsid w:val="006324B4"/>
    <w:rsid w:val="00632665"/>
    <w:rsid w:val="00632A75"/>
    <w:rsid w:val="00632B3A"/>
    <w:rsid w:val="00632E63"/>
    <w:rsid w:val="00632F14"/>
    <w:rsid w:val="0063336D"/>
    <w:rsid w:val="0063392A"/>
    <w:rsid w:val="00634012"/>
    <w:rsid w:val="006343CD"/>
    <w:rsid w:val="00634F0F"/>
    <w:rsid w:val="00634F91"/>
    <w:rsid w:val="00635771"/>
    <w:rsid w:val="006359DB"/>
    <w:rsid w:val="00635B6C"/>
    <w:rsid w:val="0063638D"/>
    <w:rsid w:val="00636CA6"/>
    <w:rsid w:val="00637226"/>
    <w:rsid w:val="00637E51"/>
    <w:rsid w:val="00640103"/>
    <w:rsid w:val="0064060A"/>
    <w:rsid w:val="0064062B"/>
    <w:rsid w:val="00640DF3"/>
    <w:rsid w:val="00640E1E"/>
    <w:rsid w:val="0064188E"/>
    <w:rsid w:val="00641940"/>
    <w:rsid w:val="00641A2D"/>
    <w:rsid w:val="00641B42"/>
    <w:rsid w:val="00641F39"/>
    <w:rsid w:val="0064233A"/>
    <w:rsid w:val="006423FB"/>
    <w:rsid w:val="00642622"/>
    <w:rsid w:val="00642BF3"/>
    <w:rsid w:val="00642E1C"/>
    <w:rsid w:val="00642E66"/>
    <w:rsid w:val="00642EDB"/>
    <w:rsid w:val="006433A3"/>
    <w:rsid w:val="00643E13"/>
    <w:rsid w:val="00643E8C"/>
    <w:rsid w:val="006444DB"/>
    <w:rsid w:val="00644527"/>
    <w:rsid w:val="00644DBA"/>
    <w:rsid w:val="00645967"/>
    <w:rsid w:val="00646524"/>
    <w:rsid w:val="00646CC4"/>
    <w:rsid w:val="00646DFF"/>
    <w:rsid w:val="0064729B"/>
    <w:rsid w:val="00647F3E"/>
    <w:rsid w:val="0065000E"/>
    <w:rsid w:val="00650376"/>
    <w:rsid w:val="00651964"/>
    <w:rsid w:val="006519FD"/>
    <w:rsid w:val="00652229"/>
    <w:rsid w:val="00652314"/>
    <w:rsid w:val="006524D7"/>
    <w:rsid w:val="006527FD"/>
    <w:rsid w:val="0065294E"/>
    <w:rsid w:val="00652B37"/>
    <w:rsid w:val="00653106"/>
    <w:rsid w:val="00653305"/>
    <w:rsid w:val="00653484"/>
    <w:rsid w:val="00653922"/>
    <w:rsid w:val="00653B74"/>
    <w:rsid w:val="00654458"/>
    <w:rsid w:val="006547E9"/>
    <w:rsid w:val="006547F0"/>
    <w:rsid w:val="00655543"/>
    <w:rsid w:val="00655B76"/>
    <w:rsid w:val="00656E9B"/>
    <w:rsid w:val="006578C4"/>
    <w:rsid w:val="0065791F"/>
    <w:rsid w:val="00657BAC"/>
    <w:rsid w:val="0066014D"/>
    <w:rsid w:val="0066077F"/>
    <w:rsid w:val="00661055"/>
    <w:rsid w:val="0066251A"/>
    <w:rsid w:val="00662F4C"/>
    <w:rsid w:val="00663350"/>
    <w:rsid w:val="006634E7"/>
    <w:rsid w:val="006637E7"/>
    <w:rsid w:val="0066385B"/>
    <w:rsid w:val="00663AC3"/>
    <w:rsid w:val="00663BAF"/>
    <w:rsid w:val="00663BC3"/>
    <w:rsid w:val="00663D85"/>
    <w:rsid w:val="00663EBF"/>
    <w:rsid w:val="00664D54"/>
    <w:rsid w:val="0066525C"/>
    <w:rsid w:val="006653B8"/>
    <w:rsid w:val="006657F4"/>
    <w:rsid w:val="00665988"/>
    <w:rsid w:val="00665D60"/>
    <w:rsid w:val="006661DB"/>
    <w:rsid w:val="006661EF"/>
    <w:rsid w:val="00666390"/>
    <w:rsid w:val="00666504"/>
    <w:rsid w:val="00666992"/>
    <w:rsid w:val="00666CE0"/>
    <w:rsid w:val="00666EAF"/>
    <w:rsid w:val="00666F76"/>
    <w:rsid w:val="00667D6E"/>
    <w:rsid w:val="006709AF"/>
    <w:rsid w:val="006709CD"/>
    <w:rsid w:val="0067169B"/>
    <w:rsid w:val="00671BE3"/>
    <w:rsid w:val="00671BF0"/>
    <w:rsid w:val="00671C88"/>
    <w:rsid w:val="00671EE8"/>
    <w:rsid w:val="00672245"/>
    <w:rsid w:val="006725A9"/>
    <w:rsid w:val="0067264B"/>
    <w:rsid w:val="006727DC"/>
    <w:rsid w:val="00673448"/>
    <w:rsid w:val="00673642"/>
    <w:rsid w:val="00673AD4"/>
    <w:rsid w:val="00673C47"/>
    <w:rsid w:val="00673D61"/>
    <w:rsid w:val="00675039"/>
    <w:rsid w:val="00675286"/>
    <w:rsid w:val="00675BAE"/>
    <w:rsid w:val="00676D7A"/>
    <w:rsid w:val="00676DFD"/>
    <w:rsid w:val="00676F20"/>
    <w:rsid w:val="00676F66"/>
    <w:rsid w:val="00677692"/>
    <w:rsid w:val="0067795D"/>
    <w:rsid w:val="00677D38"/>
    <w:rsid w:val="00680099"/>
    <w:rsid w:val="00680701"/>
    <w:rsid w:val="00680C20"/>
    <w:rsid w:val="00680C36"/>
    <w:rsid w:val="00681257"/>
    <w:rsid w:val="00681471"/>
    <w:rsid w:val="006815A0"/>
    <w:rsid w:val="0068170A"/>
    <w:rsid w:val="0068193B"/>
    <w:rsid w:val="00681BE5"/>
    <w:rsid w:val="00681D93"/>
    <w:rsid w:val="006826A1"/>
    <w:rsid w:val="00682901"/>
    <w:rsid w:val="00682D69"/>
    <w:rsid w:val="00682F4A"/>
    <w:rsid w:val="00683943"/>
    <w:rsid w:val="00683C89"/>
    <w:rsid w:val="00685BA5"/>
    <w:rsid w:val="00685D84"/>
    <w:rsid w:val="006860BA"/>
    <w:rsid w:val="0068621A"/>
    <w:rsid w:val="00686E53"/>
    <w:rsid w:val="00687242"/>
    <w:rsid w:val="00687B1D"/>
    <w:rsid w:val="00687B4A"/>
    <w:rsid w:val="00687EAD"/>
    <w:rsid w:val="00690AA2"/>
    <w:rsid w:val="00690F93"/>
    <w:rsid w:val="00691252"/>
    <w:rsid w:val="0069156F"/>
    <w:rsid w:val="00691787"/>
    <w:rsid w:val="00691AE8"/>
    <w:rsid w:val="00691CAC"/>
    <w:rsid w:val="00691FF3"/>
    <w:rsid w:val="006922C0"/>
    <w:rsid w:val="00692328"/>
    <w:rsid w:val="006924F2"/>
    <w:rsid w:val="00692728"/>
    <w:rsid w:val="006929C7"/>
    <w:rsid w:val="00692C97"/>
    <w:rsid w:val="006933EE"/>
    <w:rsid w:val="0069430B"/>
    <w:rsid w:val="0069430C"/>
    <w:rsid w:val="006945B7"/>
    <w:rsid w:val="00694E33"/>
    <w:rsid w:val="0069546F"/>
    <w:rsid w:val="0069582C"/>
    <w:rsid w:val="00695AF1"/>
    <w:rsid w:val="00695D25"/>
    <w:rsid w:val="00695F20"/>
    <w:rsid w:val="006964EB"/>
    <w:rsid w:val="00696764"/>
    <w:rsid w:val="00696A2F"/>
    <w:rsid w:val="00696C9A"/>
    <w:rsid w:val="00697046"/>
    <w:rsid w:val="00697069"/>
    <w:rsid w:val="00697491"/>
    <w:rsid w:val="00697CC9"/>
    <w:rsid w:val="00697F43"/>
    <w:rsid w:val="006A0002"/>
    <w:rsid w:val="006A004C"/>
    <w:rsid w:val="006A032D"/>
    <w:rsid w:val="006A03C5"/>
    <w:rsid w:val="006A0B6B"/>
    <w:rsid w:val="006A0FB3"/>
    <w:rsid w:val="006A1167"/>
    <w:rsid w:val="006A1638"/>
    <w:rsid w:val="006A1A0B"/>
    <w:rsid w:val="006A1EEC"/>
    <w:rsid w:val="006A3033"/>
    <w:rsid w:val="006A38D0"/>
    <w:rsid w:val="006A3D09"/>
    <w:rsid w:val="006A3D69"/>
    <w:rsid w:val="006A3DC9"/>
    <w:rsid w:val="006A4091"/>
    <w:rsid w:val="006A4EE2"/>
    <w:rsid w:val="006A571C"/>
    <w:rsid w:val="006A593C"/>
    <w:rsid w:val="006A5FE5"/>
    <w:rsid w:val="006A6134"/>
    <w:rsid w:val="006A6562"/>
    <w:rsid w:val="006A6839"/>
    <w:rsid w:val="006A698C"/>
    <w:rsid w:val="006A6DE1"/>
    <w:rsid w:val="006A6DE3"/>
    <w:rsid w:val="006A6F68"/>
    <w:rsid w:val="006A6F6D"/>
    <w:rsid w:val="006A77E7"/>
    <w:rsid w:val="006B0772"/>
    <w:rsid w:val="006B0774"/>
    <w:rsid w:val="006B0EA5"/>
    <w:rsid w:val="006B0FAB"/>
    <w:rsid w:val="006B15C6"/>
    <w:rsid w:val="006B1653"/>
    <w:rsid w:val="006B243D"/>
    <w:rsid w:val="006B3013"/>
    <w:rsid w:val="006B3421"/>
    <w:rsid w:val="006B363D"/>
    <w:rsid w:val="006B39A8"/>
    <w:rsid w:val="006B3F2F"/>
    <w:rsid w:val="006B4343"/>
    <w:rsid w:val="006B488D"/>
    <w:rsid w:val="006B4C61"/>
    <w:rsid w:val="006B4EE9"/>
    <w:rsid w:val="006B5D3D"/>
    <w:rsid w:val="006B5DBF"/>
    <w:rsid w:val="006B610E"/>
    <w:rsid w:val="006B6CE5"/>
    <w:rsid w:val="006B7371"/>
    <w:rsid w:val="006B7BB0"/>
    <w:rsid w:val="006C1252"/>
    <w:rsid w:val="006C1384"/>
    <w:rsid w:val="006C1482"/>
    <w:rsid w:val="006C1A23"/>
    <w:rsid w:val="006C1AB2"/>
    <w:rsid w:val="006C221B"/>
    <w:rsid w:val="006C2535"/>
    <w:rsid w:val="006C2655"/>
    <w:rsid w:val="006C29FE"/>
    <w:rsid w:val="006C39FE"/>
    <w:rsid w:val="006C3B05"/>
    <w:rsid w:val="006C41A0"/>
    <w:rsid w:val="006C4390"/>
    <w:rsid w:val="006C43D3"/>
    <w:rsid w:val="006C44F5"/>
    <w:rsid w:val="006C4721"/>
    <w:rsid w:val="006C52FF"/>
    <w:rsid w:val="006C5814"/>
    <w:rsid w:val="006C5898"/>
    <w:rsid w:val="006C630C"/>
    <w:rsid w:val="006C6344"/>
    <w:rsid w:val="006C7374"/>
    <w:rsid w:val="006C7BC3"/>
    <w:rsid w:val="006C7E76"/>
    <w:rsid w:val="006C7EDF"/>
    <w:rsid w:val="006D0153"/>
    <w:rsid w:val="006D0298"/>
    <w:rsid w:val="006D0C13"/>
    <w:rsid w:val="006D120A"/>
    <w:rsid w:val="006D123C"/>
    <w:rsid w:val="006D149C"/>
    <w:rsid w:val="006D155B"/>
    <w:rsid w:val="006D170D"/>
    <w:rsid w:val="006D1B2E"/>
    <w:rsid w:val="006D1C77"/>
    <w:rsid w:val="006D1FB3"/>
    <w:rsid w:val="006D23C7"/>
    <w:rsid w:val="006D2498"/>
    <w:rsid w:val="006D24BA"/>
    <w:rsid w:val="006D2753"/>
    <w:rsid w:val="006D2D04"/>
    <w:rsid w:val="006D2DC7"/>
    <w:rsid w:val="006D3699"/>
    <w:rsid w:val="006D3BDF"/>
    <w:rsid w:val="006D4592"/>
    <w:rsid w:val="006D49EA"/>
    <w:rsid w:val="006D4E76"/>
    <w:rsid w:val="006D555E"/>
    <w:rsid w:val="006D5882"/>
    <w:rsid w:val="006D5AB4"/>
    <w:rsid w:val="006D68D2"/>
    <w:rsid w:val="006D7523"/>
    <w:rsid w:val="006D7ADC"/>
    <w:rsid w:val="006E011F"/>
    <w:rsid w:val="006E016B"/>
    <w:rsid w:val="006E06E3"/>
    <w:rsid w:val="006E0E83"/>
    <w:rsid w:val="006E1116"/>
    <w:rsid w:val="006E1205"/>
    <w:rsid w:val="006E140C"/>
    <w:rsid w:val="006E1708"/>
    <w:rsid w:val="006E1CE1"/>
    <w:rsid w:val="006E2094"/>
    <w:rsid w:val="006E20B2"/>
    <w:rsid w:val="006E234F"/>
    <w:rsid w:val="006E23B6"/>
    <w:rsid w:val="006E28AC"/>
    <w:rsid w:val="006E2DB0"/>
    <w:rsid w:val="006E2DBB"/>
    <w:rsid w:val="006E3021"/>
    <w:rsid w:val="006E316C"/>
    <w:rsid w:val="006E36CE"/>
    <w:rsid w:val="006E37B9"/>
    <w:rsid w:val="006E3C32"/>
    <w:rsid w:val="006E3D4C"/>
    <w:rsid w:val="006E3EF0"/>
    <w:rsid w:val="006E4035"/>
    <w:rsid w:val="006E448C"/>
    <w:rsid w:val="006E4522"/>
    <w:rsid w:val="006E46A1"/>
    <w:rsid w:val="006E4C9C"/>
    <w:rsid w:val="006E5DC3"/>
    <w:rsid w:val="006E64F4"/>
    <w:rsid w:val="006E656C"/>
    <w:rsid w:val="006E65C5"/>
    <w:rsid w:val="006E6622"/>
    <w:rsid w:val="006E6811"/>
    <w:rsid w:val="006E68FF"/>
    <w:rsid w:val="006E6A51"/>
    <w:rsid w:val="006E70B5"/>
    <w:rsid w:val="006E7251"/>
    <w:rsid w:val="006E729F"/>
    <w:rsid w:val="006E753B"/>
    <w:rsid w:val="006E769B"/>
    <w:rsid w:val="006E78CB"/>
    <w:rsid w:val="006E7E63"/>
    <w:rsid w:val="006F05B5"/>
    <w:rsid w:val="006F15F7"/>
    <w:rsid w:val="006F1620"/>
    <w:rsid w:val="006F1EEF"/>
    <w:rsid w:val="006F2652"/>
    <w:rsid w:val="006F2AA9"/>
    <w:rsid w:val="006F2ACF"/>
    <w:rsid w:val="006F2E5E"/>
    <w:rsid w:val="006F3231"/>
    <w:rsid w:val="006F3404"/>
    <w:rsid w:val="006F35AC"/>
    <w:rsid w:val="006F3D1A"/>
    <w:rsid w:val="006F423D"/>
    <w:rsid w:val="006F4553"/>
    <w:rsid w:val="006F46BC"/>
    <w:rsid w:val="006F4C06"/>
    <w:rsid w:val="006F4F7F"/>
    <w:rsid w:val="006F4FB9"/>
    <w:rsid w:val="006F5517"/>
    <w:rsid w:val="006F5879"/>
    <w:rsid w:val="006F65A5"/>
    <w:rsid w:val="006F6B58"/>
    <w:rsid w:val="006F6CAF"/>
    <w:rsid w:val="006F719E"/>
    <w:rsid w:val="006F71A5"/>
    <w:rsid w:val="006F77FA"/>
    <w:rsid w:val="006F7C72"/>
    <w:rsid w:val="006F7F32"/>
    <w:rsid w:val="00700075"/>
    <w:rsid w:val="00700121"/>
    <w:rsid w:val="00700423"/>
    <w:rsid w:val="00700656"/>
    <w:rsid w:val="0070074E"/>
    <w:rsid w:val="007009BC"/>
    <w:rsid w:val="00700C8C"/>
    <w:rsid w:val="00700FBA"/>
    <w:rsid w:val="00701121"/>
    <w:rsid w:val="0070117C"/>
    <w:rsid w:val="007014C7"/>
    <w:rsid w:val="007017D3"/>
    <w:rsid w:val="00701FCA"/>
    <w:rsid w:val="00702589"/>
    <w:rsid w:val="0070264F"/>
    <w:rsid w:val="0070307D"/>
    <w:rsid w:val="0070316E"/>
    <w:rsid w:val="007032AD"/>
    <w:rsid w:val="00703914"/>
    <w:rsid w:val="00703BF8"/>
    <w:rsid w:val="00703D13"/>
    <w:rsid w:val="007040EA"/>
    <w:rsid w:val="007044D3"/>
    <w:rsid w:val="00704583"/>
    <w:rsid w:val="007049FA"/>
    <w:rsid w:val="00704CD6"/>
    <w:rsid w:val="00705109"/>
    <w:rsid w:val="0070576A"/>
    <w:rsid w:val="00705A02"/>
    <w:rsid w:val="00705B6C"/>
    <w:rsid w:val="00705D36"/>
    <w:rsid w:val="00705E08"/>
    <w:rsid w:val="007060A1"/>
    <w:rsid w:val="0070611A"/>
    <w:rsid w:val="00706243"/>
    <w:rsid w:val="007063FC"/>
    <w:rsid w:val="00706606"/>
    <w:rsid w:val="00706F6E"/>
    <w:rsid w:val="007072B5"/>
    <w:rsid w:val="0070732A"/>
    <w:rsid w:val="007073B7"/>
    <w:rsid w:val="007075F4"/>
    <w:rsid w:val="00707CE0"/>
    <w:rsid w:val="007103E9"/>
    <w:rsid w:val="00710403"/>
    <w:rsid w:val="007107C6"/>
    <w:rsid w:val="00710A61"/>
    <w:rsid w:val="00711335"/>
    <w:rsid w:val="0071237A"/>
    <w:rsid w:val="00712686"/>
    <w:rsid w:val="00712E4E"/>
    <w:rsid w:val="0071392B"/>
    <w:rsid w:val="00713BA1"/>
    <w:rsid w:val="00713BE2"/>
    <w:rsid w:val="00713BEE"/>
    <w:rsid w:val="00713C76"/>
    <w:rsid w:val="007145E0"/>
    <w:rsid w:val="007148A7"/>
    <w:rsid w:val="007148C2"/>
    <w:rsid w:val="00714A91"/>
    <w:rsid w:val="00714AD1"/>
    <w:rsid w:val="007153C3"/>
    <w:rsid w:val="00715FD4"/>
    <w:rsid w:val="0071618D"/>
    <w:rsid w:val="007166E4"/>
    <w:rsid w:val="0071687F"/>
    <w:rsid w:val="00716EC8"/>
    <w:rsid w:val="0071714F"/>
    <w:rsid w:val="00717735"/>
    <w:rsid w:val="00717B9D"/>
    <w:rsid w:val="00717DF5"/>
    <w:rsid w:val="0072018A"/>
    <w:rsid w:val="00720243"/>
    <w:rsid w:val="007204B1"/>
    <w:rsid w:val="0072069E"/>
    <w:rsid w:val="00720B9C"/>
    <w:rsid w:val="00720BD6"/>
    <w:rsid w:val="0072103C"/>
    <w:rsid w:val="0072165E"/>
    <w:rsid w:val="00721694"/>
    <w:rsid w:val="00721857"/>
    <w:rsid w:val="00721F84"/>
    <w:rsid w:val="0072298C"/>
    <w:rsid w:val="00722DF2"/>
    <w:rsid w:val="00722EB3"/>
    <w:rsid w:val="007235EA"/>
    <w:rsid w:val="00723A0C"/>
    <w:rsid w:val="00723CB3"/>
    <w:rsid w:val="007242CB"/>
    <w:rsid w:val="00724325"/>
    <w:rsid w:val="00724496"/>
    <w:rsid w:val="007249E2"/>
    <w:rsid w:val="00724A29"/>
    <w:rsid w:val="00724C91"/>
    <w:rsid w:val="00725096"/>
    <w:rsid w:val="007251E6"/>
    <w:rsid w:val="00725277"/>
    <w:rsid w:val="00725665"/>
    <w:rsid w:val="00725EB0"/>
    <w:rsid w:val="0072603B"/>
    <w:rsid w:val="007261C5"/>
    <w:rsid w:val="00726227"/>
    <w:rsid w:val="00726BE4"/>
    <w:rsid w:val="007273A3"/>
    <w:rsid w:val="00727545"/>
    <w:rsid w:val="00727734"/>
    <w:rsid w:val="00727924"/>
    <w:rsid w:val="00727DEF"/>
    <w:rsid w:val="00730148"/>
    <w:rsid w:val="00730210"/>
    <w:rsid w:val="007302B9"/>
    <w:rsid w:val="00730CFE"/>
    <w:rsid w:val="00730F2A"/>
    <w:rsid w:val="00731D1A"/>
    <w:rsid w:val="00733080"/>
    <w:rsid w:val="007333E1"/>
    <w:rsid w:val="007333E8"/>
    <w:rsid w:val="00733442"/>
    <w:rsid w:val="00733AE9"/>
    <w:rsid w:val="00734BA1"/>
    <w:rsid w:val="0073504B"/>
    <w:rsid w:val="00735113"/>
    <w:rsid w:val="0073518F"/>
    <w:rsid w:val="00735A6C"/>
    <w:rsid w:val="00735AA7"/>
    <w:rsid w:val="00735E1D"/>
    <w:rsid w:val="007365B6"/>
    <w:rsid w:val="00736AEC"/>
    <w:rsid w:val="00736BDD"/>
    <w:rsid w:val="007372B7"/>
    <w:rsid w:val="00737418"/>
    <w:rsid w:val="00737595"/>
    <w:rsid w:val="00737FE3"/>
    <w:rsid w:val="00740852"/>
    <w:rsid w:val="0074088B"/>
    <w:rsid w:val="00740C65"/>
    <w:rsid w:val="00741673"/>
    <w:rsid w:val="00741864"/>
    <w:rsid w:val="0074206C"/>
    <w:rsid w:val="0074231E"/>
    <w:rsid w:val="007429B2"/>
    <w:rsid w:val="00743088"/>
    <w:rsid w:val="007432C5"/>
    <w:rsid w:val="0074354D"/>
    <w:rsid w:val="0074376F"/>
    <w:rsid w:val="00743D24"/>
    <w:rsid w:val="00744689"/>
    <w:rsid w:val="00745053"/>
    <w:rsid w:val="00745211"/>
    <w:rsid w:val="00745536"/>
    <w:rsid w:val="00746047"/>
    <w:rsid w:val="0074643C"/>
    <w:rsid w:val="007464B6"/>
    <w:rsid w:val="0074655E"/>
    <w:rsid w:val="007467D0"/>
    <w:rsid w:val="0074685B"/>
    <w:rsid w:val="0074749B"/>
    <w:rsid w:val="00747CD5"/>
    <w:rsid w:val="0075044A"/>
    <w:rsid w:val="00750A97"/>
    <w:rsid w:val="00750B2C"/>
    <w:rsid w:val="00750D66"/>
    <w:rsid w:val="00750E12"/>
    <w:rsid w:val="007510CC"/>
    <w:rsid w:val="007513C9"/>
    <w:rsid w:val="00751498"/>
    <w:rsid w:val="00751782"/>
    <w:rsid w:val="00751AC2"/>
    <w:rsid w:val="00751B6A"/>
    <w:rsid w:val="00751FD6"/>
    <w:rsid w:val="00752DF3"/>
    <w:rsid w:val="00752E32"/>
    <w:rsid w:val="00752F59"/>
    <w:rsid w:val="0075386B"/>
    <w:rsid w:val="00753DBD"/>
    <w:rsid w:val="0075447D"/>
    <w:rsid w:val="00754904"/>
    <w:rsid w:val="00754EA7"/>
    <w:rsid w:val="00755777"/>
    <w:rsid w:val="00755C29"/>
    <w:rsid w:val="00755C8C"/>
    <w:rsid w:val="00756095"/>
    <w:rsid w:val="00756170"/>
    <w:rsid w:val="007561ED"/>
    <w:rsid w:val="00756284"/>
    <w:rsid w:val="00757122"/>
    <w:rsid w:val="007573BA"/>
    <w:rsid w:val="007607B6"/>
    <w:rsid w:val="00760D8E"/>
    <w:rsid w:val="00762767"/>
    <w:rsid w:val="00762843"/>
    <w:rsid w:val="0076324D"/>
    <w:rsid w:val="00763446"/>
    <w:rsid w:val="00763C1C"/>
    <w:rsid w:val="00763C7D"/>
    <w:rsid w:val="00763CB9"/>
    <w:rsid w:val="007640CB"/>
    <w:rsid w:val="00764925"/>
    <w:rsid w:val="00764DAA"/>
    <w:rsid w:val="00765D04"/>
    <w:rsid w:val="00766399"/>
    <w:rsid w:val="0076664D"/>
    <w:rsid w:val="007666D0"/>
    <w:rsid w:val="00766D1D"/>
    <w:rsid w:val="00766D34"/>
    <w:rsid w:val="00766DEB"/>
    <w:rsid w:val="00766EDA"/>
    <w:rsid w:val="00767029"/>
    <w:rsid w:val="00767155"/>
    <w:rsid w:val="007672A4"/>
    <w:rsid w:val="007678B5"/>
    <w:rsid w:val="00767C97"/>
    <w:rsid w:val="0077064C"/>
    <w:rsid w:val="0077081E"/>
    <w:rsid w:val="00771072"/>
    <w:rsid w:val="00771451"/>
    <w:rsid w:val="00771594"/>
    <w:rsid w:val="007717CF"/>
    <w:rsid w:val="00772842"/>
    <w:rsid w:val="007731E3"/>
    <w:rsid w:val="00773352"/>
    <w:rsid w:val="00773F67"/>
    <w:rsid w:val="00774282"/>
    <w:rsid w:val="00774C5E"/>
    <w:rsid w:val="007750F9"/>
    <w:rsid w:val="0077511F"/>
    <w:rsid w:val="00775B09"/>
    <w:rsid w:val="00775CE0"/>
    <w:rsid w:val="00775E77"/>
    <w:rsid w:val="007763DA"/>
    <w:rsid w:val="007771EC"/>
    <w:rsid w:val="0077730B"/>
    <w:rsid w:val="0077736D"/>
    <w:rsid w:val="00777C35"/>
    <w:rsid w:val="00780335"/>
    <w:rsid w:val="0078034C"/>
    <w:rsid w:val="0078066C"/>
    <w:rsid w:val="00780D77"/>
    <w:rsid w:val="00780E12"/>
    <w:rsid w:val="007811F1"/>
    <w:rsid w:val="0078134C"/>
    <w:rsid w:val="00781F0A"/>
    <w:rsid w:val="00781FBD"/>
    <w:rsid w:val="00782241"/>
    <w:rsid w:val="00782256"/>
    <w:rsid w:val="007825DD"/>
    <w:rsid w:val="007826D4"/>
    <w:rsid w:val="00782749"/>
    <w:rsid w:val="00782940"/>
    <w:rsid w:val="00782F73"/>
    <w:rsid w:val="007836AB"/>
    <w:rsid w:val="00783FD2"/>
    <w:rsid w:val="00784030"/>
    <w:rsid w:val="0078432E"/>
    <w:rsid w:val="00784476"/>
    <w:rsid w:val="00784CDA"/>
    <w:rsid w:val="00785B37"/>
    <w:rsid w:val="00785DE9"/>
    <w:rsid w:val="00785E40"/>
    <w:rsid w:val="007860C8"/>
    <w:rsid w:val="0078647C"/>
    <w:rsid w:val="00786FE3"/>
    <w:rsid w:val="00787139"/>
    <w:rsid w:val="007873FD"/>
    <w:rsid w:val="00787665"/>
    <w:rsid w:val="00787941"/>
    <w:rsid w:val="00787954"/>
    <w:rsid w:val="00787C67"/>
    <w:rsid w:val="00787EF0"/>
    <w:rsid w:val="007901A7"/>
    <w:rsid w:val="00790DED"/>
    <w:rsid w:val="0079106B"/>
    <w:rsid w:val="007913B0"/>
    <w:rsid w:val="007914BC"/>
    <w:rsid w:val="00791579"/>
    <w:rsid w:val="007916D8"/>
    <w:rsid w:val="00791771"/>
    <w:rsid w:val="00791CF8"/>
    <w:rsid w:val="007920EC"/>
    <w:rsid w:val="007924AB"/>
    <w:rsid w:val="007925EC"/>
    <w:rsid w:val="007928BE"/>
    <w:rsid w:val="00792AD4"/>
    <w:rsid w:val="00792B90"/>
    <w:rsid w:val="00792CDC"/>
    <w:rsid w:val="0079312C"/>
    <w:rsid w:val="007940BC"/>
    <w:rsid w:val="007942A3"/>
    <w:rsid w:val="00794BA7"/>
    <w:rsid w:val="00794E70"/>
    <w:rsid w:val="00795173"/>
    <w:rsid w:val="00795679"/>
    <w:rsid w:val="00795A55"/>
    <w:rsid w:val="00795C0D"/>
    <w:rsid w:val="00796281"/>
    <w:rsid w:val="00796494"/>
    <w:rsid w:val="00796FF7"/>
    <w:rsid w:val="00797134"/>
    <w:rsid w:val="007973F7"/>
    <w:rsid w:val="007A1501"/>
    <w:rsid w:val="007A15FE"/>
    <w:rsid w:val="007A16CE"/>
    <w:rsid w:val="007A17F4"/>
    <w:rsid w:val="007A18D0"/>
    <w:rsid w:val="007A19C5"/>
    <w:rsid w:val="007A2DD6"/>
    <w:rsid w:val="007A3338"/>
    <w:rsid w:val="007A337C"/>
    <w:rsid w:val="007A33AA"/>
    <w:rsid w:val="007A3F91"/>
    <w:rsid w:val="007A50C9"/>
    <w:rsid w:val="007A532E"/>
    <w:rsid w:val="007A5483"/>
    <w:rsid w:val="007A6643"/>
    <w:rsid w:val="007A6687"/>
    <w:rsid w:val="007A6A63"/>
    <w:rsid w:val="007A7404"/>
    <w:rsid w:val="007A7AE6"/>
    <w:rsid w:val="007A7EDE"/>
    <w:rsid w:val="007B0943"/>
    <w:rsid w:val="007B09FC"/>
    <w:rsid w:val="007B0A95"/>
    <w:rsid w:val="007B1309"/>
    <w:rsid w:val="007B1B22"/>
    <w:rsid w:val="007B1F01"/>
    <w:rsid w:val="007B20B7"/>
    <w:rsid w:val="007B2957"/>
    <w:rsid w:val="007B320B"/>
    <w:rsid w:val="007B3527"/>
    <w:rsid w:val="007B4515"/>
    <w:rsid w:val="007B4C03"/>
    <w:rsid w:val="007B5555"/>
    <w:rsid w:val="007B555A"/>
    <w:rsid w:val="007B5800"/>
    <w:rsid w:val="007B5C1F"/>
    <w:rsid w:val="007B5DC6"/>
    <w:rsid w:val="007B5E32"/>
    <w:rsid w:val="007B6933"/>
    <w:rsid w:val="007B6A2F"/>
    <w:rsid w:val="007B6BFC"/>
    <w:rsid w:val="007B6D0A"/>
    <w:rsid w:val="007B6E19"/>
    <w:rsid w:val="007B7802"/>
    <w:rsid w:val="007B79A7"/>
    <w:rsid w:val="007C00D9"/>
    <w:rsid w:val="007C052B"/>
    <w:rsid w:val="007C07FF"/>
    <w:rsid w:val="007C08C6"/>
    <w:rsid w:val="007C0924"/>
    <w:rsid w:val="007C09D9"/>
    <w:rsid w:val="007C118D"/>
    <w:rsid w:val="007C138D"/>
    <w:rsid w:val="007C1A2A"/>
    <w:rsid w:val="007C1A9A"/>
    <w:rsid w:val="007C1C25"/>
    <w:rsid w:val="007C1C6D"/>
    <w:rsid w:val="007C1E46"/>
    <w:rsid w:val="007C20F7"/>
    <w:rsid w:val="007C233D"/>
    <w:rsid w:val="007C25EF"/>
    <w:rsid w:val="007C2B9F"/>
    <w:rsid w:val="007C38EB"/>
    <w:rsid w:val="007C3A98"/>
    <w:rsid w:val="007C3DB0"/>
    <w:rsid w:val="007C3F3C"/>
    <w:rsid w:val="007C47F9"/>
    <w:rsid w:val="007C483B"/>
    <w:rsid w:val="007C4C97"/>
    <w:rsid w:val="007C54C8"/>
    <w:rsid w:val="007C5596"/>
    <w:rsid w:val="007C5825"/>
    <w:rsid w:val="007C5BC6"/>
    <w:rsid w:val="007C5FA2"/>
    <w:rsid w:val="007C5FC0"/>
    <w:rsid w:val="007C6387"/>
    <w:rsid w:val="007C6775"/>
    <w:rsid w:val="007C6E5F"/>
    <w:rsid w:val="007C7113"/>
    <w:rsid w:val="007C7123"/>
    <w:rsid w:val="007C74F6"/>
    <w:rsid w:val="007C793C"/>
    <w:rsid w:val="007C7DB1"/>
    <w:rsid w:val="007C7DF5"/>
    <w:rsid w:val="007D05EB"/>
    <w:rsid w:val="007D0B37"/>
    <w:rsid w:val="007D0DE8"/>
    <w:rsid w:val="007D12FB"/>
    <w:rsid w:val="007D1463"/>
    <w:rsid w:val="007D1509"/>
    <w:rsid w:val="007D16F2"/>
    <w:rsid w:val="007D1736"/>
    <w:rsid w:val="007D17C2"/>
    <w:rsid w:val="007D2033"/>
    <w:rsid w:val="007D229F"/>
    <w:rsid w:val="007D257B"/>
    <w:rsid w:val="007D2CDC"/>
    <w:rsid w:val="007D33F4"/>
    <w:rsid w:val="007D40E7"/>
    <w:rsid w:val="007D473E"/>
    <w:rsid w:val="007D4820"/>
    <w:rsid w:val="007D4A6A"/>
    <w:rsid w:val="007D4DDA"/>
    <w:rsid w:val="007D4F3A"/>
    <w:rsid w:val="007D4F7F"/>
    <w:rsid w:val="007D572C"/>
    <w:rsid w:val="007D5835"/>
    <w:rsid w:val="007D5C26"/>
    <w:rsid w:val="007D6241"/>
    <w:rsid w:val="007D69D7"/>
    <w:rsid w:val="007D6EE4"/>
    <w:rsid w:val="007E075A"/>
    <w:rsid w:val="007E07E7"/>
    <w:rsid w:val="007E10C1"/>
    <w:rsid w:val="007E1539"/>
    <w:rsid w:val="007E18C9"/>
    <w:rsid w:val="007E2362"/>
    <w:rsid w:val="007E23F5"/>
    <w:rsid w:val="007E2410"/>
    <w:rsid w:val="007E2BE1"/>
    <w:rsid w:val="007E2DEA"/>
    <w:rsid w:val="007E3577"/>
    <w:rsid w:val="007E378D"/>
    <w:rsid w:val="007E3B23"/>
    <w:rsid w:val="007E40AA"/>
    <w:rsid w:val="007E4383"/>
    <w:rsid w:val="007E439B"/>
    <w:rsid w:val="007E4586"/>
    <w:rsid w:val="007E45CA"/>
    <w:rsid w:val="007E4A69"/>
    <w:rsid w:val="007E4B25"/>
    <w:rsid w:val="007E4E2D"/>
    <w:rsid w:val="007E52B1"/>
    <w:rsid w:val="007E537B"/>
    <w:rsid w:val="007E5537"/>
    <w:rsid w:val="007E5C14"/>
    <w:rsid w:val="007E6EB8"/>
    <w:rsid w:val="007E7AD4"/>
    <w:rsid w:val="007E7F21"/>
    <w:rsid w:val="007F0352"/>
    <w:rsid w:val="007F04A9"/>
    <w:rsid w:val="007F0781"/>
    <w:rsid w:val="007F0EE7"/>
    <w:rsid w:val="007F1154"/>
    <w:rsid w:val="007F1626"/>
    <w:rsid w:val="007F197C"/>
    <w:rsid w:val="007F1DDD"/>
    <w:rsid w:val="007F2831"/>
    <w:rsid w:val="007F2AAA"/>
    <w:rsid w:val="007F2FC4"/>
    <w:rsid w:val="007F323A"/>
    <w:rsid w:val="007F3A36"/>
    <w:rsid w:val="007F3B03"/>
    <w:rsid w:val="007F3ECE"/>
    <w:rsid w:val="007F3FF2"/>
    <w:rsid w:val="007F4612"/>
    <w:rsid w:val="007F464A"/>
    <w:rsid w:val="007F4800"/>
    <w:rsid w:val="007F4EF9"/>
    <w:rsid w:val="007F5AF8"/>
    <w:rsid w:val="007F5DEF"/>
    <w:rsid w:val="007F5F1D"/>
    <w:rsid w:val="007F6288"/>
    <w:rsid w:val="007F69CF"/>
    <w:rsid w:val="007F6C52"/>
    <w:rsid w:val="007F6F33"/>
    <w:rsid w:val="007F7061"/>
    <w:rsid w:val="007F758A"/>
    <w:rsid w:val="007F7B4A"/>
    <w:rsid w:val="007F7C4A"/>
    <w:rsid w:val="007F7FE6"/>
    <w:rsid w:val="00800139"/>
    <w:rsid w:val="00800AD6"/>
    <w:rsid w:val="00800BD2"/>
    <w:rsid w:val="00800C06"/>
    <w:rsid w:val="00801029"/>
    <w:rsid w:val="008014F8"/>
    <w:rsid w:val="008026A3"/>
    <w:rsid w:val="00802982"/>
    <w:rsid w:val="00802BF9"/>
    <w:rsid w:val="008033FF"/>
    <w:rsid w:val="00803603"/>
    <w:rsid w:val="008036C4"/>
    <w:rsid w:val="008039D5"/>
    <w:rsid w:val="00803DF1"/>
    <w:rsid w:val="00804275"/>
    <w:rsid w:val="008045FC"/>
    <w:rsid w:val="008046AB"/>
    <w:rsid w:val="008048E6"/>
    <w:rsid w:val="00804A96"/>
    <w:rsid w:val="00804D68"/>
    <w:rsid w:val="0080510B"/>
    <w:rsid w:val="00805539"/>
    <w:rsid w:val="0080599E"/>
    <w:rsid w:val="008059D8"/>
    <w:rsid w:val="00805F03"/>
    <w:rsid w:val="008061F3"/>
    <w:rsid w:val="00806426"/>
    <w:rsid w:val="00806764"/>
    <w:rsid w:val="00806A0F"/>
    <w:rsid w:val="00806B4A"/>
    <w:rsid w:val="00806B86"/>
    <w:rsid w:val="00806E3F"/>
    <w:rsid w:val="00806E7E"/>
    <w:rsid w:val="00806EA8"/>
    <w:rsid w:val="0080753B"/>
    <w:rsid w:val="00807594"/>
    <w:rsid w:val="00807D30"/>
    <w:rsid w:val="00807EF5"/>
    <w:rsid w:val="0081058A"/>
    <w:rsid w:val="008105CD"/>
    <w:rsid w:val="0081091B"/>
    <w:rsid w:val="00810B37"/>
    <w:rsid w:val="00811A30"/>
    <w:rsid w:val="0081265F"/>
    <w:rsid w:val="00812717"/>
    <w:rsid w:val="00812741"/>
    <w:rsid w:val="00812C51"/>
    <w:rsid w:val="00812F53"/>
    <w:rsid w:val="00813688"/>
    <w:rsid w:val="00813BE7"/>
    <w:rsid w:val="00813BF7"/>
    <w:rsid w:val="00813D6C"/>
    <w:rsid w:val="00813DB3"/>
    <w:rsid w:val="00814169"/>
    <w:rsid w:val="00814332"/>
    <w:rsid w:val="008143F2"/>
    <w:rsid w:val="008151E4"/>
    <w:rsid w:val="008156FC"/>
    <w:rsid w:val="00817045"/>
    <w:rsid w:val="00817285"/>
    <w:rsid w:val="008175CA"/>
    <w:rsid w:val="00817601"/>
    <w:rsid w:val="0081780E"/>
    <w:rsid w:val="00817810"/>
    <w:rsid w:val="008178BC"/>
    <w:rsid w:val="008178D7"/>
    <w:rsid w:val="00817F99"/>
    <w:rsid w:val="00820174"/>
    <w:rsid w:val="00820B5F"/>
    <w:rsid w:val="00820C4B"/>
    <w:rsid w:val="008212D6"/>
    <w:rsid w:val="00821680"/>
    <w:rsid w:val="00821CD8"/>
    <w:rsid w:val="008229CC"/>
    <w:rsid w:val="00822F89"/>
    <w:rsid w:val="00823360"/>
    <w:rsid w:val="00823451"/>
    <w:rsid w:val="008236DE"/>
    <w:rsid w:val="00823A02"/>
    <w:rsid w:val="00823F25"/>
    <w:rsid w:val="00823F47"/>
    <w:rsid w:val="00824086"/>
    <w:rsid w:val="008244B7"/>
    <w:rsid w:val="0082567F"/>
    <w:rsid w:val="0082741C"/>
    <w:rsid w:val="008276E6"/>
    <w:rsid w:val="00827A20"/>
    <w:rsid w:val="0083005A"/>
    <w:rsid w:val="008301B8"/>
    <w:rsid w:val="00830278"/>
    <w:rsid w:val="008303C4"/>
    <w:rsid w:val="008305D3"/>
    <w:rsid w:val="008305F1"/>
    <w:rsid w:val="00830BBE"/>
    <w:rsid w:val="00830C92"/>
    <w:rsid w:val="00830E45"/>
    <w:rsid w:val="00831132"/>
    <w:rsid w:val="008315EC"/>
    <w:rsid w:val="0083183D"/>
    <w:rsid w:val="00831876"/>
    <w:rsid w:val="0083225C"/>
    <w:rsid w:val="00832F77"/>
    <w:rsid w:val="008330B3"/>
    <w:rsid w:val="0083359C"/>
    <w:rsid w:val="00834039"/>
    <w:rsid w:val="00834192"/>
    <w:rsid w:val="0083430B"/>
    <w:rsid w:val="0083470D"/>
    <w:rsid w:val="00834715"/>
    <w:rsid w:val="00834D95"/>
    <w:rsid w:val="008350A6"/>
    <w:rsid w:val="00835614"/>
    <w:rsid w:val="00835877"/>
    <w:rsid w:val="008358C9"/>
    <w:rsid w:val="00835BE1"/>
    <w:rsid w:val="0083686C"/>
    <w:rsid w:val="00836E69"/>
    <w:rsid w:val="008373EA"/>
    <w:rsid w:val="00837A87"/>
    <w:rsid w:val="00837B77"/>
    <w:rsid w:val="00840384"/>
    <w:rsid w:val="0084082E"/>
    <w:rsid w:val="008408CF"/>
    <w:rsid w:val="008409E4"/>
    <w:rsid w:val="00840BA1"/>
    <w:rsid w:val="00840C6C"/>
    <w:rsid w:val="00840CBE"/>
    <w:rsid w:val="0084134C"/>
    <w:rsid w:val="00841633"/>
    <w:rsid w:val="00841B48"/>
    <w:rsid w:val="00841FE5"/>
    <w:rsid w:val="00842071"/>
    <w:rsid w:val="00842676"/>
    <w:rsid w:val="00842778"/>
    <w:rsid w:val="00842A1E"/>
    <w:rsid w:val="00842A59"/>
    <w:rsid w:val="0084391B"/>
    <w:rsid w:val="00843953"/>
    <w:rsid w:val="00843CB4"/>
    <w:rsid w:val="00844138"/>
    <w:rsid w:val="0084420E"/>
    <w:rsid w:val="008444A1"/>
    <w:rsid w:val="00844B6D"/>
    <w:rsid w:val="008454C9"/>
    <w:rsid w:val="00845D91"/>
    <w:rsid w:val="0084659B"/>
    <w:rsid w:val="008466F6"/>
    <w:rsid w:val="00846891"/>
    <w:rsid w:val="008468F4"/>
    <w:rsid w:val="00846A76"/>
    <w:rsid w:val="00847539"/>
    <w:rsid w:val="00847674"/>
    <w:rsid w:val="00847CE1"/>
    <w:rsid w:val="008500E0"/>
    <w:rsid w:val="008505BE"/>
    <w:rsid w:val="00850E51"/>
    <w:rsid w:val="008514B4"/>
    <w:rsid w:val="00851D74"/>
    <w:rsid w:val="0085217A"/>
    <w:rsid w:val="00852450"/>
    <w:rsid w:val="00852ABD"/>
    <w:rsid w:val="0085305C"/>
    <w:rsid w:val="00853E1C"/>
    <w:rsid w:val="00853E2A"/>
    <w:rsid w:val="00854050"/>
    <w:rsid w:val="0085455E"/>
    <w:rsid w:val="0085482C"/>
    <w:rsid w:val="00854EC2"/>
    <w:rsid w:val="0085551D"/>
    <w:rsid w:val="0085617F"/>
    <w:rsid w:val="0085650E"/>
    <w:rsid w:val="00856513"/>
    <w:rsid w:val="00856929"/>
    <w:rsid w:val="0085692D"/>
    <w:rsid w:val="00856BB1"/>
    <w:rsid w:val="00856F2A"/>
    <w:rsid w:val="00857443"/>
    <w:rsid w:val="008574DD"/>
    <w:rsid w:val="00857585"/>
    <w:rsid w:val="00857751"/>
    <w:rsid w:val="00857CDA"/>
    <w:rsid w:val="008617E0"/>
    <w:rsid w:val="0086185F"/>
    <w:rsid w:val="00861890"/>
    <w:rsid w:val="00861D74"/>
    <w:rsid w:val="008621F0"/>
    <w:rsid w:val="00862876"/>
    <w:rsid w:val="00862B52"/>
    <w:rsid w:val="00863867"/>
    <w:rsid w:val="00863AF7"/>
    <w:rsid w:val="00864B22"/>
    <w:rsid w:val="008651DD"/>
    <w:rsid w:val="008654B2"/>
    <w:rsid w:val="0086583B"/>
    <w:rsid w:val="00865A25"/>
    <w:rsid w:val="00865A46"/>
    <w:rsid w:val="00865A8E"/>
    <w:rsid w:val="00865EC5"/>
    <w:rsid w:val="0086640C"/>
    <w:rsid w:val="00866949"/>
    <w:rsid w:val="008669F3"/>
    <w:rsid w:val="00866B35"/>
    <w:rsid w:val="00866CDD"/>
    <w:rsid w:val="00867696"/>
    <w:rsid w:val="00867D69"/>
    <w:rsid w:val="00867FC0"/>
    <w:rsid w:val="00870865"/>
    <w:rsid w:val="00871BD3"/>
    <w:rsid w:val="0087253C"/>
    <w:rsid w:val="00872832"/>
    <w:rsid w:val="00872D9A"/>
    <w:rsid w:val="00872E12"/>
    <w:rsid w:val="00873603"/>
    <w:rsid w:val="00873B09"/>
    <w:rsid w:val="00873ED4"/>
    <w:rsid w:val="008742F8"/>
    <w:rsid w:val="008743E8"/>
    <w:rsid w:val="00874A26"/>
    <w:rsid w:val="0087617B"/>
    <w:rsid w:val="0087693C"/>
    <w:rsid w:val="00876A49"/>
    <w:rsid w:val="00877096"/>
    <w:rsid w:val="00877294"/>
    <w:rsid w:val="00877A04"/>
    <w:rsid w:val="00877C14"/>
    <w:rsid w:val="008807DB"/>
    <w:rsid w:val="00880A0F"/>
    <w:rsid w:val="00880C79"/>
    <w:rsid w:val="008817A9"/>
    <w:rsid w:val="008827F4"/>
    <w:rsid w:val="00882AE5"/>
    <w:rsid w:val="008830C1"/>
    <w:rsid w:val="00883BA3"/>
    <w:rsid w:val="00883D28"/>
    <w:rsid w:val="00884336"/>
    <w:rsid w:val="008849ED"/>
    <w:rsid w:val="00884AF6"/>
    <w:rsid w:val="00884C47"/>
    <w:rsid w:val="00886F34"/>
    <w:rsid w:val="00886FE0"/>
    <w:rsid w:val="008874B9"/>
    <w:rsid w:val="008878FB"/>
    <w:rsid w:val="00887948"/>
    <w:rsid w:val="008903A3"/>
    <w:rsid w:val="00890B76"/>
    <w:rsid w:val="00891C59"/>
    <w:rsid w:val="0089202A"/>
    <w:rsid w:val="00893321"/>
    <w:rsid w:val="00893A3A"/>
    <w:rsid w:val="00893D99"/>
    <w:rsid w:val="0089469A"/>
    <w:rsid w:val="00894842"/>
    <w:rsid w:val="0089484F"/>
    <w:rsid w:val="00894CF9"/>
    <w:rsid w:val="00894F49"/>
    <w:rsid w:val="008952C9"/>
    <w:rsid w:val="00895DE4"/>
    <w:rsid w:val="00895F15"/>
    <w:rsid w:val="00896053"/>
    <w:rsid w:val="00896A58"/>
    <w:rsid w:val="00897007"/>
    <w:rsid w:val="008977D5"/>
    <w:rsid w:val="008A08D7"/>
    <w:rsid w:val="008A0C74"/>
    <w:rsid w:val="008A1102"/>
    <w:rsid w:val="008A13C7"/>
    <w:rsid w:val="008A1707"/>
    <w:rsid w:val="008A1C1B"/>
    <w:rsid w:val="008A1CDE"/>
    <w:rsid w:val="008A2349"/>
    <w:rsid w:val="008A27A7"/>
    <w:rsid w:val="008A28ED"/>
    <w:rsid w:val="008A3536"/>
    <w:rsid w:val="008A36DE"/>
    <w:rsid w:val="008A3C40"/>
    <w:rsid w:val="008A3DAA"/>
    <w:rsid w:val="008A3E29"/>
    <w:rsid w:val="008A42A4"/>
    <w:rsid w:val="008A442D"/>
    <w:rsid w:val="008A4EB2"/>
    <w:rsid w:val="008A512C"/>
    <w:rsid w:val="008A71B9"/>
    <w:rsid w:val="008A7362"/>
    <w:rsid w:val="008A75BE"/>
    <w:rsid w:val="008A7A7E"/>
    <w:rsid w:val="008B08A1"/>
    <w:rsid w:val="008B0F6F"/>
    <w:rsid w:val="008B1CED"/>
    <w:rsid w:val="008B2124"/>
    <w:rsid w:val="008B2D2B"/>
    <w:rsid w:val="008B34B7"/>
    <w:rsid w:val="008B3733"/>
    <w:rsid w:val="008B3AA4"/>
    <w:rsid w:val="008B4295"/>
    <w:rsid w:val="008B4727"/>
    <w:rsid w:val="008B4B1E"/>
    <w:rsid w:val="008B4DAC"/>
    <w:rsid w:val="008B4E21"/>
    <w:rsid w:val="008B5866"/>
    <w:rsid w:val="008B6362"/>
    <w:rsid w:val="008C0130"/>
    <w:rsid w:val="008C0292"/>
    <w:rsid w:val="008C05F0"/>
    <w:rsid w:val="008C09B1"/>
    <w:rsid w:val="008C0A55"/>
    <w:rsid w:val="008C0BBE"/>
    <w:rsid w:val="008C0C44"/>
    <w:rsid w:val="008C0DE3"/>
    <w:rsid w:val="008C0F62"/>
    <w:rsid w:val="008C1473"/>
    <w:rsid w:val="008C1CFB"/>
    <w:rsid w:val="008C1F3A"/>
    <w:rsid w:val="008C253F"/>
    <w:rsid w:val="008C26F3"/>
    <w:rsid w:val="008C2CA3"/>
    <w:rsid w:val="008C2F42"/>
    <w:rsid w:val="008C2FCE"/>
    <w:rsid w:val="008C3AA1"/>
    <w:rsid w:val="008C3CCD"/>
    <w:rsid w:val="008C3F49"/>
    <w:rsid w:val="008C45E1"/>
    <w:rsid w:val="008C4B3A"/>
    <w:rsid w:val="008C4E82"/>
    <w:rsid w:val="008C55C1"/>
    <w:rsid w:val="008C64D0"/>
    <w:rsid w:val="008C7609"/>
    <w:rsid w:val="008C7664"/>
    <w:rsid w:val="008C767A"/>
    <w:rsid w:val="008C7B5E"/>
    <w:rsid w:val="008D01EF"/>
    <w:rsid w:val="008D01F3"/>
    <w:rsid w:val="008D0536"/>
    <w:rsid w:val="008D055F"/>
    <w:rsid w:val="008D05F7"/>
    <w:rsid w:val="008D078F"/>
    <w:rsid w:val="008D099A"/>
    <w:rsid w:val="008D1056"/>
    <w:rsid w:val="008D1295"/>
    <w:rsid w:val="008D1951"/>
    <w:rsid w:val="008D206D"/>
    <w:rsid w:val="008D2883"/>
    <w:rsid w:val="008D28B6"/>
    <w:rsid w:val="008D28C3"/>
    <w:rsid w:val="008D296D"/>
    <w:rsid w:val="008D2A0A"/>
    <w:rsid w:val="008D2F82"/>
    <w:rsid w:val="008D3037"/>
    <w:rsid w:val="008D3430"/>
    <w:rsid w:val="008D359B"/>
    <w:rsid w:val="008D3B2E"/>
    <w:rsid w:val="008D4008"/>
    <w:rsid w:val="008D484D"/>
    <w:rsid w:val="008D4A00"/>
    <w:rsid w:val="008D4BA9"/>
    <w:rsid w:val="008D4F84"/>
    <w:rsid w:val="008D5269"/>
    <w:rsid w:val="008D55EA"/>
    <w:rsid w:val="008D61B7"/>
    <w:rsid w:val="008D627D"/>
    <w:rsid w:val="008D6664"/>
    <w:rsid w:val="008D713C"/>
    <w:rsid w:val="008D73BF"/>
    <w:rsid w:val="008D7D26"/>
    <w:rsid w:val="008D7D51"/>
    <w:rsid w:val="008E0496"/>
    <w:rsid w:val="008E0612"/>
    <w:rsid w:val="008E0EB7"/>
    <w:rsid w:val="008E1060"/>
    <w:rsid w:val="008E1174"/>
    <w:rsid w:val="008E120D"/>
    <w:rsid w:val="008E1B14"/>
    <w:rsid w:val="008E249E"/>
    <w:rsid w:val="008E282A"/>
    <w:rsid w:val="008E2B71"/>
    <w:rsid w:val="008E2EE1"/>
    <w:rsid w:val="008E304D"/>
    <w:rsid w:val="008E3468"/>
    <w:rsid w:val="008E362A"/>
    <w:rsid w:val="008E3F25"/>
    <w:rsid w:val="008E4442"/>
    <w:rsid w:val="008E4C6D"/>
    <w:rsid w:val="008E4C91"/>
    <w:rsid w:val="008E5236"/>
    <w:rsid w:val="008E61F2"/>
    <w:rsid w:val="008E70E0"/>
    <w:rsid w:val="008E7315"/>
    <w:rsid w:val="008E784A"/>
    <w:rsid w:val="008E7B4A"/>
    <w:rsid w:val="008E7DF5"/>
    <w:rsid w:val="008E7FDC"/>
    <w:rsid w:val="008F048B"/>
    <w:rsid w:val="008F0AD9"/>
    <w:rsid w:val="008F0EFF"/>
    <w:rsid w:val="008F1317"/>
    <w:rsid w:val="008F1558"/>
    <w:rsid w:val="008F1A56"/>
    <w:rsid w:val="008F1B6B"/>
    <w:rsid w:val="008F1DB9"/>
    <w:rsid w:val="008F1E66"/>
    <w:rsid w:val="008F2101"/>
    <w:rsid w:val="008F2155"/>
    <w:rsid w:val="008F27A5"/>
    <w:rsid w:val="008F2BB4"/>
    <w:rsid w:val="008F2D15"/>
    <w:rsid w:val="008F3848"/>
    <w:rsid w:val="008F3EB6"/>
    <w:rsid w:val="008F3FBD"/>
    <w:rsid w:val="008F4D14"/>
    <w:rsid w:val="008F4EC9"/>
    <w:rsid w:val="008F5381"/>
    <w:rsid w:val="008F62E3"/>
    <w:rsid w:val="008F63BE"/>
    <w:rsid w:val="008F66A3"/>
    <w:rsid w:val="008F6A16"/>
    <w:rsid w:val="008F7104"/>
    <w:rsid w:val="008F74A2"/>
    <w:rsid w:val="008F7C1D"/>
    <w:rsid w:val="0090023A"/>
    <w:rsid w:val="00900334"/>
    <w:rsid w:val="0090077F"/>
    <w:rsid w:val="00900A11"/>
    <w:rsid w:val="00900B7C"/>
    <w:rsid w:val="00900E1F"/>
    <w:rsid w:val="00901B67"/>
    <w:rsid w:val="00901BE6"/>
    <w:rsid w:val="009020DB"/>
    <w:rsid w:val="009023EE"/>
    <w:rsid w:val="009026CF"/>
    <w:rsid w:val="009027CE"/>
    <w:rsid w:val="00902A89"/>
    <w:rsid w:val="00902FA2"/>
    <w:rsid w:val="00903504"/>
    <w:rsid w:val="009038A6"/>
    <w:rsid w:val="0090395A"/>
    <w:rsid w:val="00903A90"/>
    <w:rsid w:val="00903D49"/>
    <w:rsid w:val="00904168"/>
    <w:rsid w:val="00904B46"/>
    <w:rsid w:val="00904C0B"/>
    <w:rsid w:val="00904CE4"/>
    <w:rsid w:val="00904E2D"/>
    <w:rsid w:val="00905617"/>
    <w:rsid w:val="00905A14"/>
    <w:rsid w:val="00905AB7"/>
    <w:rsid w:val="00905E51"/>
    <w:rsid w:val="0090636B"/>
    <w:rsid w:val="0090658D"/>
    <w:rsid w:val="009069B0"/>
    <w:rsid w:val="00907E19"/>
    <w:rsid w:val="00910472"/>
    <w:rsid w:val="00910FD7"/>
    <w:rsid w:val="009116EB"/>
    <w:rsid w:val="009117D1"/>
    <w:rsid w:val="009117F1"/>
    <w:rsid w:val="00911ABB"/>
    <w:rsid w:val="00911C70"/>
    <w:rsid w:val="00911CF8"/>
    <w:rsid w:val="00912134"/>
    <w:rsid w:val="00912505"/>
    <w:rsid w:val="00912A18"/>
    <w:rsid w:val="00912F64"/>
    <w:rsid w:val="00913114"/>
    <w:rsid w:val="009135FC"/>
    <w:rsid w:val="009137B7"/>
    <w:rsid w:val="00913C40"/>
    <w:rsid w:val="00914671"/>
    <w:rsid w:val="00914A14"/>
    <w:rsid w:val="0091567A"/>
    <w:rsid w:val="0091584D"/>
    <w:rsid w:val="00915871"/>
    <w:rsid w:val="00915D55"/>
    <w:rsid w:val="00915E86"/>
    <w:rsid w:val="00916CE5"/>
    <w:rsid w:val="00916E66"/>
    <w:rsid w:val="009178CE"/>
    <w:rsid w:val="0091798D"/>
    <w:rsid w:val="009179E4"/>
    <w:rsid w:val="00917EDC"/>
    <w:rsid w:val="00920699"/>
    <w:rsid w:val="00920C5B"/>
    <w:rsid w:val="0092106F"/>
    <w:rsid w:val="00921366"/>
    <w:rsid w:val="0092148C"/>
    <w:rsid w:val="00921923"/>
    <w:rsid w:val="00921BCC"/>
    <w:rsid w:val="00922558"/>
    <w:rsid w:val="0092258F"/>
    <w:rsid w:val="00922BDA"/>
    <w:rsid w:val="00922C7D"/>
    <w:rsid w:val="0092343B"/>
    <w:rsid w:val="00923FF2"/>
    <w:rsid w:val="00924158"/>
    <w:rsid w:val="009242F2"/>
    <w:rsid w:val="00924794"/>
    <w:rsid w:val="00924C1C"/>
    <w:rsid w:val="00924E9C"/>
    <w:rsid w:val="00925038"/>
    <w:rsid w:val="0092508A"/>
    <w:rsid w:val="009252CE"/>
    <w:rsid w:val="00925313"/>
    <w:rsid w:val="00925469"/>
    <w:rsid w:val="00925EB2"/>
    <w:rsid w:val="009264DF"/>
    <w:rsid w:val="009269F4"/>
    <w:rsid w:val="00926EAD"/>
    <w:rsid w:val="00927324"/>
    <w:rsid w:val="00927AA3"/>
    <w:rsid w:val="00927D02"/>
    <w:rsid w:val="00927EE2"/>
    <w:rsid w:val="00927F29"/>
    <w:rsid w:val="0093026C"/>
    <w:rsid w:val="00930489"/>
    <w:rsid w:val="00930C7E"/>
    <w:rsid w:val="00931C03"/>
    <w:rsid w:val="00931C58"/>
    <w:rsid w:val="00931CEA"/>
    <w:rsid w:val="00932F62"/>
    <w:rsid w:val="009331DC"/>
    <w:rsid w:val="009335C9"/>
    <w:rsid w:val="00935351"/>
    <w:rsid w:val="00935729"/>
    <w:rsid w:val="00935919"/>
    <w:rsid w:val="00935938"/>
    <w:rsid w:val="00935AC0"/>
    <w:rsid w:val="00935C2D"/>
    <w:rsid w:val="00935DC1"/>
    <w:rsid w:val="00936399"/>
    <w:rsid w:val="00936466"/>
    <w:rsid w:val="00936C0C"/>
    <w:rsid w:val="009370E9"/>
    <w:rsid w:val="0093718F"/>
    <w:rsid w:val="00937261"/>
    <w:rsid w:val="00940381"/>
    <w:rsid w:val="009404C3"/>
    <w:rsid w:val="00940874"/>
    <w:rsid w:val="00940C16"/>
    <w:rsid w:val="00940E6C"/>
    <w:rsid w:val="00941CCE"/>
    <w:rsid w:val="009422D6"/>
    <w:rsid w:val="009425AA"/>
    <w:rsid w:val="00942772"/>
    <w:rsid w:val="00942AD6"/>
    <w:rsid w:val="009431D7"/>
    <w:rsid w:val="00943909"/>
    <w:rsid w:val="009439A9"/>
    <w:rsid w:val="00943BEB"/>
    <w:rsid w:val="00943E36"/>
    <w:rsid w:val="00944635"/>
    <w:rsid w:val="009448A2"/>
    <w:rsid w:val="00944AE6"/>
    <w:rsid w:val="00945068"/>
    <w:rsid w:val="00945458"/>
    <w:rsid w:val="009455F5"/>
    <w:rsid w:val="0094571F"/>
    <w:rsid w:val="00945721"/>
    <w:rsid w:val="00945821"/>
    <w:rsid w:val="00945C5E"/>
    <w:rsid w:val="00946124"/>
    <w:rsid w:val="009468FC"/>
    <w:rsid w:val="00946A52"/>
    <w:rsid w:val="00946A7C"/>
    <w:rsid w:val="009471FE"/>
    <w:rsid w:val="00947711"/>
    <w:rsid w:val="00947932"/>
    <w:rsid w:val="00947C71"/>
    <w:rsid w:val="00947E75"/>
    <w:rsid w:val="0095000F"/>
    <w:rsid w:val="0095023F"/>
    <w:rsid w:val="009512A0"/>
    <w:rsid w:val="00951DFF"/>
    <w:rsid w:val="009525D2"/>
    <w:rsid w:val="00952604"/>
    <w:rsid w:val="009527F0"/>
    <w:rsid w:val="00952933"/>
    <w:rsid w:val="00952AC9"/>
    <w:rsid w:val="00952ACE"/>
    <w:rsid w:val="00952E9A"/>
    <w:rsid w:val="00953057"/>
    <w:rsid w:val="00953143"/>
    <w:rsid w:val="009531D7"/>
    <w:rsid w:val="00953209"/>
    <w:rsid w:val="009532DF"/>
    <w:rsid w:val="00953F59"/>
    <w:rsid w:val="009549D5"/>
    <w:rsid w:val="00954A80"/>
    <w:rsid w:val="009551B7"/>
    <w:rsid w:val="00955873"/>
    <w:rsid w:val="00955C6A"/>
    <w:rsid w:val="00956418"/>
    <w:rsid w:val="009569AD"/>
    <w:rsid w:val="00956C73"/>
    <w:rsid w:val="00956CCC"/>
    <w:rsid w:val="00957AD7"/>
    <w:rsid w:val="00957C4B"/>
    <w:rsid w:val="00957DBD"/>
    <w:rsid w:val="009601D1"/>
    <w:rsid w:val="009601DF"/>
    <w:rsid w:val="00960243"/>
    <w:rsid w:val="00960254"/>
    <w:rsid w:val="0096083B"/>
    <w:rsid w:val="00960C95"/>
    <w:rsid w:val="00960CA8"/>
    <w:rsid w:val="009616C8"/>
    <w:rsid w:val="00961762"/>
    <w:rsid w:val="00961859"/>
    <w:rsid w:val="00961986"/>
    <w:rsid w:val="00961998"/>
    <w:rsid w:val="00961E13"/>
    <w:rsid w:val="0096234C"/>
    <w:rsid w:val="0096242C"/>
    <w:rsid w:val="009626E7"/>
    <w:rsid w:val="00963047"/>
    <w:rsid w:val="0096314A"/>
    <w:rsid w:val="00963240"/>
    <w:rsid w:val="00963660"/>
    <w:rsid w:val="00963AA9"/>
    <w:rsid w:val="00963B16"/>
    <w:rsid w:val="00963EB2"/>
    <w:rsid w:val="009644EE"/>
    <w:rsid w:val="0096463D"/>
    <w:rsid w:val="009647AA"/>
    <w:rsid w:val="00964963"/>
    <w:rsid w:val="009649E7"/>
    <w:rsid w:val="00964BBD"/>
    <w:rsid w:val="00964DF8"/>
    <w:rsid w:val="00964E23"/>
    <w:rsid w:val="00964EFF"/>
    <w:rsid w:val="009651F7"/>
    <w:rsid w:val="009653CC"/>
    <w:rsid w:val="009658C4"/>
    <w:rsid w:val="00965DE1"/>
    <w:rsid w:val="00966284"/>
    <w:rsid w:val="00966592"/>
    <w:rsid w:val="009666C1"/>
    <w:rsid w:val="00966D83"/>
    <w:rsid w:val="00967D9A"/>
    <w:rsid w:val="0097037F"/>
    <w:rsid w:val="0097043F"/>
    <w:rsid w:val="009704E2"/>
    <w:rsid w:val="00970998"/>
    <w:rsid w:val="00970D48"/>
    <w:rsid w:val="00971008"/>
    <w:rsid w:val="0097198D"/>
    <w:rsid w:val="00971C29"/>
    <w:rsid w:val="00971E73"/>
    <w:rsid w:val="00971ECD"/>
    <w:rsid w:val="00972621"/>
    <w:rsid w:val="009726A1"/>
    <w:rsid w:val="009729D9"/>
    <w:rsid w:val="00972C13"/>
    <w:rsid w:val="00972C15"/>
    <w:rsid w:val="00972EB2"/>
    <w:rsid w:val="009733DF"/>
    <w:rsid w:val="009735E5"/>
    <w:rsid w:val="0097360E"/>
    <w:rsid w:val="00973665"/>
    <w:rsid w:val="00973745"/>
    <w:rsid w:val="00973ECD"/>
    <w:rsid w:val="0097446E"/>
    <w:rsid w:val="009748E9"/>
    <w:rsid w:val="00975213"/>
    <w:rsid w:val="0097588C"/>
    <w:rsid w:val="00976012"/>
    <w:rsid w:val="00976465"/>
    <w:rsid w:val="009771E0"/>
    <w:rsid w:val="009774E3"/>
    <w:rsid w:val="009778CD"/>
    <w:rsid w:val="009779A9"/>
    <w:rsid w:val="00977DC5"/>
    <w:rsid w:val="00977FA4"/>
    <w:rsid w:val="009801D8"/>
    <w:rsid w:val="009803F1"/>
    <w:rsid w:val="009804DB"/>
    <w:rsid w:val="0098070D"/>
    <w:rsid w:val="0098095A"/>
    <w:rsid w:val="00980A63"/>
    <w:rsid w:val="0098109B"/>
    <w:rsid w:val="009817BE"/>
    <w:rsid w:val="00981F31"/>
    <w:rsid w:val="00981F85"/>
    <w:rsid w:val="00981FC7"/>
    <w:rsid w:val="00981FD5"/>
    <w:rsid w:val="009820CC"/>
    <w:rsid w:val="009821F5"/>
    <w:rsid w:val="00982217"/>
    <w:rsid w:val="009822C9"/>
    <w:rsid w:val="0098304A"/>
    <w:rsid w:val="009830F0"/>
    <w:rsid w:val="009835FB"/>
    <w:rsid w:val="00983778"/>
    <w:rsid w:val="00984221"/>
    <w:rsid w:val="00984A3E"/>
    <w:rsid w:val="00984E5A"/>
    <w:rsid w:val="0098527A"/>
    <w:rsid w:val="009852F6"/>
    <w:rsid w:val="009855FF"/>
    <w:rsid w:val="0098613A"/>
    <w:rsid w:val="009868B7"/>
    <w:rsid w:val="00986CE0"/>
    <w:rsid w:val="0098731A"/>
    <w:rsid w:val="00990859"/>
    <w:rsid w:val="0099086D"/>
    <w:rsid w:val="00990EE3"/>
    <w:rsid w:val="00991197"/>
    <w:rsid w:val="00991F4E"/>
    <w:rsid w:val="009925C4"/>
    <w:rsid w:val="009926F5"/>
    <w:rsid w:val="00992E5E"/>
    <w:rsid w:val="00994251"/>
    <w:rsid w:val="009943D5"/>
    <w:rsid w:val="00994448"/>
    <w:rsid w:val="00994EB9"/>
    <w:rsid w:val="00994F9F"/>
    <w:rsid w:val="00995265"/>
    <w:rsid w:val="009958FB"/>
    <w:rsid w:val="00995D1D"/>
    <w:rsid w:val="009961E5"/>
    <w:rsid w:val="0099704C"/>
    <w:rsid w:val="0099799F"/>
    <w:rsid w:val="00997B3B"/>
    <w:rsid w:val="009A0107"/>
    <w:rsid w:val="009A10A1"/>
    <w:rsid w:val="009A1326"/>
    <w:rsid w:val="009A1748"/>
    <w:rsid w:val="009A1B18"/>
    <w:rsid w:val="009A21CE"/>
    <w:rsid w:val="009A238B"/>
    <w:rsid w:val="009A2833"/>
    <w:rsid w:val="009A29E2"/>
    <w:rsid w:val="009A2AF7"/>
    <w:rsid w:val="009A2FDD"/>
    <w:rsid w:val="009A3025"/>
    <w:rsid w:val="009A33CE"/>
    <w:rsid w:val="009A34E5"/>
    <w:rsid w:val="009A3519"/>
    <w:rsid w:val="009A3B27"/>
    <w:rsid w:val="009A4469"/>
    <w:rsid w:val="009A449B"/>
    <w:rsid w:val="009A533A"/>
    <w:rsid w:val="009A5530"/>
    <w:rsid w:val="009A60B2"/>
    <w:rsid w:val="009A61B1"/>
    <w:rsid w:val="009A66D1"/>
    <w:rsid w:val="009A6963"/>
    <w:rsid w:val="009A6E12"/>
    <w:rsid w:val="009A771A"/>
    <w:rsid w:val="009A7E78"/>
    <w:rsid w:val="009A7F32"/>
    <w:rsid w:val="009B003F"/>
    <w:rsid w:val="009B0282"/>
    <w:rsid w:val="009B0DA8"/>
    <w:rsid w:val="009B0EA0"/>
    <w:rsid w:val="009B14C0"/>
    <w:rsid w:val="009B1AEA"/>
    <w:rsid w:val="009B1CF7"/>
    <w:rsid w:val="009B21D0"/>
    <w:rsid w:val="009B2FD2"/>
    <w:rsid w:val="009B30CA"/>
    <w:rsid w:val="009B41CF"/>
    <w:rsid w:val="009B450A"/>
    <w:rsid w:val="009B4843"/>
    <w:rsid w:val="009B4A03"/>
    <w:rsid w:val="009B4A36"/>
    <w:rsid w:val="009B4BB7"/>
    <w:rsid w:val="009B4FB0"/>
    <w:rsid w:val="009B51E6"/>
    <w:rsid w:val="009B5DAB"/>
    <w:rsid w:val="009B6AF9"/>
    <w:rsid w:val="009B7205"/>
    <w:rsid w:val="009C0249"/>
    <w:rsid w:val="009C0575"/>
    <w:rsid w:val="009C06B5"/>
    <w:rsid w:val="009C0758"/>
    <w:rsid w:val="009C07A6"/>
    <w:rsid w:val="009C0DC6"/>
    <w:rsid w:val="009C1050"/>
    <w:rsid w:val="009C186C"/>
    <w:rsid w:val="009C1E15"/>
    <w:rsid w:val="009C1FAF"/>
    <w:rsid w:val="009C2581"/>
    <w:rsid w:val="009C3053"/>
    <w:rsid w:val="009C3D42"/>
    <w:rsid w:val="009C3EFD"/>
    <w:rsid w:val="009C4396"/>
    <w:rsid w:val="009C45A6"/>
    <w:rsid w:val="009C4677"/>
    <w:rsid w:val="009C47A7"/>
    <w:rsid w:val="009C4982"/>
    <w:rsid w:val="009C49C4"/>
    <w:rsid w:val="009C4C4D"/>
    <w:rsid w:val="009C4FDD"/>
    <w:rsid w:val="009C55D3"/>
    <w:rsid w:val="009C56AE"/>
    <w:rsid w:val="009C5A78"/>
    <w:rsid w:val="009C5BE4"/>
    <w:rsid w:val="009C5C10"/>
    <w:rsid w:val="009C5E99"/>
    <w:rsid w:val="009C5FF7"/>
    <w:rsid w:val="009C6A76"/>
    <w:rsid w:val="009C6B5C"/>
    <w:rsid w:val="009C6B6A"/>
    <w:rsid w:val="009C6DBA"/>
    <w:rsid w:val="009C731F"/>
    <w:rsid w:val="009C7676"/>
    <w:rsid w:val="009C7956"/>
    <w:rsid w:val="009C7B9B"/>
    <w:rsid w:val="009C7ED9"/>
    <w:rsid w:val="009D0B75"/>
    <w:rsid w:val="009D0C4E"/>
    <w:rsid w:val="009D0F97"/>
    <w:rsid w:val="009D0FDB"/>
    <w:rsid w:val="009D0FE3"/>
    <w:rsid w:val="009D2120"/>
    <w:rsid w:val="009D214D"/>
    <w:rsid w:val="009D2267"/>
    <w:rsid w:val="009D22E6"/>
    <w:rsid w:val="009D25A4"/>
    <w:rsid w:val="009D2B71"/>
    <w:rsid w:val="009D2FD7"/>
    <w:rsid w:val="009D309B"/>
    <w:rsid w:val="009D3882"/>
    <w:rsid w:val="009D3AED"/>
    <w:rsid w:val="009D46D4"/>
    <w:rsid w:val="009D4721"/>
    <w:rsid w:val="009D476E"/>
    <w:rsid w:val="009D5094"/>
    <w:rsid w:val="009D51E3"/>
    <w:rsid w:val="009D5A16"/>
    <w:rsid w:val="009D5F0C"/>
    <w:rsid w:val="009D5FEF"/>
    <w:rsid w:val="009D6059"/>
    <w:rsid w:val="009D61E1"/>
    <w:rsid w:val="009D6703"/>
    <w:rsid w:val="009D6BF4"/>
    <w:rsid w:val="009D71D8"/>
    <w:rsid w:val="009D72D4"/>
    <w:rsid w:val="009D7521"/>
    <w:rsid w:val="009D7648"/>
    <w:rsid w:val="009D7F10"/>
    <w:rsid w:val="009D7FB7"/>
    <w:rsid w:val="009D7FE5"/>
    <w:rsid w:val="009E0298"/>
    <w:rsid w:val="009E0566"/>
    <w:rsid w:val="009E0790"/>
    <w:rsid w:val="009E0A4B"/>
    <w:rsid w:val="009E0EAE"/>
    <w:rsid w:val="009E1166"/>
    <w:rsid w:val="009E1260"/>
    <w:rsid w:val="009E1D18"/>
    <w:rsid w:val="009E25C4"/>
    <w:rsid w:val="009E290A"/>
    <w:rsid w:val="009E2AA7"/>
    <w:rsid w:val="009E3402"/>
    <w:rsid w:val="009E3AC9"/>
    <w:rsid w:val="009E3C84"/>
    <w:rsid w:val="009E3D1B"/>
    <w:rsid w:val="009E510A"/>
    <w:rsid w:val="009E515E"/>
    <w:rsid w:val="009E5606"/>
    <w:rsid w:val="009E56A6"/>
    <w:rsid w:val="009E5A30"/>
    <w:rsid w:val="009E5FEE"/>
    <w:rsid w:val="009E6192"/>
    <w:rsid w:val="009E6219"/>
    <w:rsid w:val="009E62BC"/>
    <w:rsid w:val="009E6363"/>
    <w:rsid w:val="009E64C2"/>
    <w:rsid w:val="009E7487"/>
    <w:rsid w:val="009E7B99"/>
    <w:rsid w:val="009F0C4A"/>
    <w:rsid w:val="009F0DF6"/>
    <w:rsid w:val="009F1C46"/>
    <w:rsid w:val="009F2075"/>
    <w:rsid w:val="009F20A3"/>
    <w:rsid w:val="009F2DDB"/>
    <w:rsid w:val="009F2E07"/>
    <w:rsid w:val="009F3171"/>
    <w:rsid w:val="009F3985"/>
    <w:rsid w:val="009F3E35"/>
    <w:rsid w:val="009F45B1"/>
    <w:rsid w:val="009F460E"/>
    <w:rsid w:val="009F4A9E"/>
    <w:rsid w:val="009F4DE7"/>
    <w:rsid w:val="009F51F7"/>
    <w:rsid w:val="009F5248"/>
    <w:rsid w:val="009F596D"/>
    <w:rsid w:val="009F59A3"/>
    <w:rsid w:val="009F5AE8"/>
    <w:rsid w:val="009F5E11"/>
    <w:rsid w:val="009F5EFA"/>
    <w:rsid w:val="009F6523"/>
    <w:rsid w:val="009F6688"/>
    <w:rsid w:val="009F66AF"/>
    <w:rsid w:val="009F6ED0"/>
    <w:rsid w:val="009F6F96"/>
    <w:rsid w:val="00A0018A"/>
    <w:rsid w:val="00A003AC"/>
    <w:rsid w:val="00A00529"/>
    <w:rsid w:val="00A00A66"/>
    <w:rsid w:val="00A00B88"/>
    <w:rsid w:val="00A00D6B"/>
    <w:rsid w:val="00A01B03"/>
    <w:rsid w:val="00A01C7A"/>
    <w:rsid w:val="00A01D63"/>
    <w:rsid w:val="00A022F1"/>
    <w:rsid w:val="00A02552"/>
    <w:rsid w:val="00A02C48"/>
    <w:rsid w:val="00A02EEE"/>
    <w:rsid w:val="00A030EF"/>
    <w:rsid w:val="00A03290"/>
    <w:rsid w:val="00A03893"/>
    <w:rsid w:val="00A0402B"/>
    <w:rsid w:val="00A04152"/>
    <w:rsid w:val="00A0459B"/>
    <w:rsid w:val="00A04610"/>
    <w:rsid w:val="00A05252"/>
    <w:rsid w:val="00A05B1F"/>
    <w:rsid w:val="00A05E78"/>
    <w:rsid w:val="00A06254"/>
    <w:rsid w:val="00A06F8A"/>
    <w:rsid w:val="00A105C7"/>
    <w:rsid w:val="00A10E67"/>
    <w:rsid w:val="00A1182A"/>
    <w:rsid w:val="00A11C8C"/>
    <w:rsid w:val="00A11F08"/>
    <w:rsid w:val="00A12703"/>
    <w:rsid w:val="00A12804"/>
    <w:rsid w:val="00A12B99"/>
    <w:rsid w:val="00A14134"/>
    <w:rsid w:val="00A14BFC"/>
    <w:rsid w:val="00A1514A"/>
    <w:rsid w:val="00A1526F"/>
    <w:rsid w:val="00A153F6"/>
    <w:rsid w:val="00A15458"/>
    <w:rsid w:val="00A1563C"/>
    <w:rsid w:val="00A156FF"/>
    <w:rsid w:val="00A1570B"/>
    <w:rsid w:val="00A15C19"/>
    <w:rsid w:val="00A15C66"/>
    <w:rsid w:val="00A16230"/>
    <w:rsid w:val="00A1634E"/>
    <w:rsid w:val="00A163B8"/>
    <w:rsid w:val="00A164E6"/>
    <w:rsid w:val="00A16691"/>
    <w:rsid w:val="00A17E21"/>
    <w:rsid w:val="00A17EAF"/>
    <w:rsid w:val="00A20CDD"/>
    <w:rsid w:val="00A212C9"/>
    <w:rsid w:val="00A21943"/>
    <w:rsid w:val="00A2224B"/>
    <w:rsid w:val="00A22A2A"/>
    <w:rsid w:val="00A23ACC"/>
    <w:rsid w:val="00A23B7E"/>
    <w:rsid w:val="00A23E20"/>
    <w:rsid w:val="00A24322"/>
    <w:rsid w:val="00A25249"/>
    <w:rsid w:val="00A2529B"/>
    <w:rsid w:val="00A2539B"/>
    <w:rsid w:val="00A25ADD"/>
    <w:rsid w:val="00A261CA"/>
    <w:rsid w:val="00A26301"/>
    <w:rsid w:val="00A265B4"/>
    <w:rsid w:val="00A26618"/>
    <w:rsid w:val="00A2689F"/>
    <w:rsid w:val="00A2724D"/>
    <w:rsid w:val="00A27A3F"/>
    <w:rsid w:val="00A30321"/>
    <w:rsid w:val="00A306D3"/>
    <w:rsid w:val="00A3072A"/>
    <w:rsid w:val="00A30920"/>
    <w:rsid w:val="00A30C90"/>
    <w:rsid w:val="00A30DAE"/>
    <w:rsid w:val="00A30DBD"/>
    <w:rsid w:val="00A30E2D"/>
    <w:rsid w:val="00A30F96"/>
    <w:rsid w:val="00A31141"/>
    <w:rsid w:val="00A31C1A"/>
    <w:rsid w:val="00A31C63"/>
    <w:rsid w:val="00A31F6D"/>
    <w:rsid w:val="00A321DC"/>
    <w:rsid w:val="00A32EC0"/>
    <w:rsid w:val="00A32F45"/>
    <w:rsid w:val="00A3301C"/>
    <w:rsid w:val="00A3303C"/>
    <w:rsid w:val="00A33FEB"/>
    <w:rsid w:val="00A34413"/>
    <w:rsid w:val="00A34471"/>
    <w:rsid w:val="00A3465A"/>
    <w:rsid w:val="00A34979"/>
    <w:rsid w:val="00A34F94"/>
    <w:rsid w:val="00A352C2"/>
    <w:rsid w:val="00A35637"/>
    <w:rsid w:val="00A35655"/>
    <w:rsid w:val="00A35DE6"/>
    <w:rsid w:val="00A35E11"/>
    <w:rsid w:val="00A35F06"/>
    <w:rsid w:val="00A3600A"/>
    <w:rsid w:val="00A3610F"/>
    <w:rsid w:val="00A365CE"/>
    <w:rsid w:val="00A3669A"/>
    <w:rsid w:val="00A36711"/>
    <w:rsid w:val="00A36BDE"/>
    <w:rsid w:val="00A36D16"/>
    <w:rsid w:val="00A3702B"/>
    <w:rsid w:val="00A3706A"/>
    <w:rsid w:val="00A37A8A"/>
    <w:rsid w:val="00A37B67"/>
    <w:rsid w:val="00A4006D"/>
    <w:rsid w:val="00A40F27"/>
    <w:rsid w:val="00A41521"/>
    <w:rsid w:val="00A41B47"/>
    <w:rsid w:val="00A41C7B"/>
    <w:rsid w:val="00A41C8F"/>
    <w:rsid w:val="00A428E3"/>
    <w:rsid w:val="00A42CAA"/>
    <w:rsid w:val="00A42E42"/>
    <w:rsid w:val="00A42F78"/>
    <w:rsid w:val="00A434C3"/>
    <w:rsid w:val="00A43546"/>
    <w:rsid w:val="00A43FE1"/>
    <w:rsid w:val="00A442E9"/>
    <w:rsid w:val="00A444F4"/>
    <w:rsid w:val="00A449DC"/>
    <w:rsid w:val="00A45304"/>
    <w:rsid w:val="00A4552C"/>
    <w:rsid w:val="00A45D92"/>
    <w:rsid w:val="00A45EB6"/>
    <w:rsid w:val="00A462D8"/>
    <w:rsid w:val="00A4675D"/>
    <w:rsid w:val="00A474B8"/>
    <w:rsid w:val="00A47522"/>
    <w:rsid w:val="00A4786C"/>
    <w:rsid w:val="00A47BDC"/>
    <w:rsid w:val="00A47F1A"/>
    <w:rsid w:val="00A5006E"/>
    <w:rsid w:val="00A50743"/>
    <w:rsid w:val="00A50E39"/>
    <w:rsid w:val="00A51394"/>
    <w:rsid w:val="00A514F0"/>
    <w:rsid w:val="00A51D7D"/>
    <w:rsid w:val="00A51E22"/>
    <w:rsid w:val="00A51EDF"/>
    <w:rsid w:val="00A5202F"/>
    <w:rsid w:val="00A5253F"/>
    <w:rsid w:val="00A525ED"/>
    <w:rsid w:val="00A5278C"/>
    <w:rsid w:val="00A52DF2"/>
    <w:rsid w:val="00A53266"/>
    <w:rsid w:val="00A53474"/>
    <w:rsid w:val="00A53C0A"/>
    <w:rsid w:val="00A54231"/>
    <w:rsid w:val="00A5436A"/>
    <w:rsid w:val="00A543E6"/>
    <w:rsid w:val="00A547A1"/>
    <w:rsid w:val="00A54D04"/>
    <w:rsid w:val="00A551E7"/>
    <w:rsid w:val="00A559E1"/>
    <w:rsid w:val="00A56608"/>
    <w:rsid w:val="00A56643"/>
    <w:rsid w:val="00A56C0A"/>
    <w:rsid w:val="00A56E74"/>
    <w:rsid w:val="00A5743D"/>
    <w:rsid w:val="00A5782F"/>
    <w:rsid w:val="00A57913"/>
    <w:rsid w:val="00A60050"/>
    <w:rsid w:val="00A60D36"/>
    <w:rsid w:val="00A61416"/>
    <w:rsid w:val="00A61961"/>
    <w:rsid w:val="00A61F7B"/>
    <w:rsid w:val="00A63336"/>
    <w:rsid w:val="00A638FE"/>
    <w:rsid w:val="00A63C5B"/>
    <w:rsid w:val="00A63ECC"/>
    <w:rsid w:val="00A64263"/>
    <w:rsid w:val="00A64683"/>
    <w:rsid w:val="00A64AAC"/>
    <w:rsid w:val="00A64B0E"/>
    <w:rsid w:val="00A65645"/>
    <w:rsid w:val="00A657B7"/>
    <w:rsid w:val="00A65855"/>
    <w:rsid w:val="00A65EC8"/>
    <w:rsid w:val="00A66073"/>
    <w:rsid w:val="00A66108"/>
    <w:rsid w:val="00A6683A"/>
    <w:rsid w:val="00A669D8"/>
    <w:rsid w:val="00A66F64"/>
    <w:rsid w:val="00A67955"/>
    <w:rsid w:val="00A67DCA"/>
    <w:rsid w:val="00A67E46"/>
    <w:rsid w:val="00A67F85"/>
    <w:rsid w:val="00A7075E"/>
    <w:rsid w:val="00A70EB8"/>
    <w:rsid w:val="00A70ED9"/>
    <w:rsid w:val="00A717CF"/>
    <w:rsid w:val="00A719C8"/>
    <w:rsid w:val="00A72082"/>
    <w:rsid w:val="00A72346"/>
    <w:rsid w:val="00A72EB1"/>
    <w:rsid w:val="00A739D6"/>
    <w:rsid w:val="00A73A81"/>
    <w:rsid w:val="00A73AAB"/>
    <w:rsid w:val="00A742BF"/>
    <w:rsid w:val="00A74839"/>
    <w:rsid w:val="00A754E1"/>
    <w:rsid w:val="00A757A7"/>
    <w:rsid w:val="00A75BE5"/>
    <w:rsid w:val="00A75C26"/>
    <w:rsid w:val="00A76025"/>
    <w:rsid w:val="00A769B0"/>
    <w:rsid w:val="00A76E94"/>
    <w:rsid w:val="00A76EE1"/>
    <w:rsid w:val="00A770CD"/>
    <w:rsid w:val="00A773DC"/>
    <w:rsid w:val="00A777D4"/>
    <w:rsid w:val="00A77A21"/>
    <w:rsid w:val="00A77C25"/>
    <w:rsid w:val="00A8101D"/>
    <w:rsid w:val="00A818FD"/>
    <w:rsid w:val="00A81F9A"/>
    <w:rsid w:val="00A826AA"/>
    <w:rsid w:val="00A82739"/>
    <w:rsid w:val="00A8276D"/>
    <w:rsid w:val="00A83551"/>
    <w:rsid w:val="00A83B19"/>
    <w:rsid w:val="00A83B9B"/>
    <w:rsid w:val="00A84E67"/>
    <w:rsid w:val="00A84FC6"/>
    <w:rsid w:val="00A859F6"/>
    <w:rsid w:val="00A86187"/>
    <w:rsid w:val="00A86366"/>
    <w:rsid w:val="00A863A6"/>
    <w:rsid w:val="00A86D92"/>
    <w:rsid w:val="00A8733C"/>
    <w:rsid w:val="00A908C8"/>
    <w:rsid w:val="00A90945"/>
    <w:rsid w:val="00A90959"/>
    <w:rsid w:val="00A90AF2"/>
    <w:rsid w:val="00A90FCC"/>
    <w:rsid w:val="00A90FEC"/>
    <w:rsid w:val="00A91A0C"/>
    <w:rsid w:val="00A91BFE"/>
    <w:rsid w:val="00A9259F"/>
    <w:rsid w:val="00A92674"/>
    <w:rsid w:val="00A92A5A"/>
    <w:rsid w:val="00A92D19"/>
    <w:rsid w:val="00A9330F"/>
    <w:rsid w:val="00A9371C"/>
    <w:rsid w:val="00A93F19"/>
    <w:rsid w:val="00A93FFD"/>
    <w:rsid w:val="00A942D5"/>
    <w:rsid w:val="00A94322"/>
    <w:rsid w:val="00A9557C"/>
    <w:rsid w:val="00A9563F"/>
    <w:rsid w:val="00A95A22"/>
    <w:rsid w:val="00A95FF3"/>
    <w:rsid w:val="00A96A14"/>
    <w:rsid w:val="00A96EEE"/>
    <w:rsid w:val="00A971EE"/>
    <w:rsid w:val="00A974AE"/>
    <w:rsid w:val="00A97963"/>
    <w:rsid w:val="00A979DA"/>
    <w:rsid w:val="00AA0352"/>
    <w:rsid w:val="00AA0360"/>
    <w:rsid w:val="00AA0DA4"/>
    <w:rsid w:val="00AA0E04"/>
    <w:rsid w:val="00AA11F8"/>
    <w:rsid w:val="00AA17B8"/>
    <w:rsid w:val="00AA17E6"/>
    <w:rsid w:val="00AA2312"/>
    <w:rsid w:val="00AA246A"/>
    <w:rsid w:val="00AA24D3"/>
    <w:rsid w:val="00AA2690"/>
    <w:rsid w:val="00AA2944"/>
    <w:rsid w:val="00AA2AEF"/>
    <w:rsid w:val="00AA2E31"/>
    <w:rsid w:val="00AA32F1"/>
    <w:rsid w:val="00AA338D"/>
    <w:rsid w:val="00AA34D2"/>
    <w:rsid w:val="00AA3D67"/>
    <w:rsid w:val="00AA3F53"/>
    <w:rsid w:val="00AA4996"/>
    <w:rsid w:val="00AA4CF2"/>
    <w:rsid w:val="00AA5308"/>
    <w:rsid w:val="00AA53C1"/>
    <w:rsid w:val="00AA570F"/>
    <w:rsid w:val="00AA5BF9"/>
    <w:rsid w:val="00AA5F52"/>
    <w:rsid w:val="00AA652A"/>
    <w:rsid w:val="00AA7DE2"/>
    <w:rsid w:val="00AB03E2"/>
    <w:rsid w:val="00AB06B8"/>
    <w:rsid w:val="00AB085A"/>
    <w:rsid w:val="00AB14D7"/>
    <w:rsid w:val="00AB1709"/>
    <w:rsid w:val="00AB179F"/>
    <w:rsid w:val="00AB1A4D"/>
    <w:rsid w:val="00AB1CF0"/>
    <w:rsid w:val="00AB1EA4"/>
    <w:rsid w:val="00AB21EA"/>
    <w:rsid w:val="00AB222C"/>
    <w:rsid w:val="00AB260A"/>
    <w:rsid w:val="00AB2812"/>
    <w:rsid w:val="00AB2907"/>
    <w:rsid w:val="00AB2B99"/>
    <w:rsid w:val="00AB2D39"/>
    <w:rsid w:val="00AB34A5"/>
    <w:rsid w:val="00AB3806"/>
    <w:rsid w:val="00AB3891"/>
    <w:rsid w:val="00AB40AB"/>
    <w:rsid w:val="00AB475E"/>
    <w:rsid w:val="00AB47B9"/>
    <w:rsid w:val="00AB49D4"/>
    <w:rsid w:val="00AB5115"/>
    <w:rsid w:val="00AB54EB"/>
    <w:rsid w:val="00AB592C"/>
    <w:rsid w:val="00AB5F6F"/>
    <w:rsid w:val="00AB6218"/>
    <w:rsid w:val="00AB624E"/>
    <w:rsid w:val="00AB6421"/>
    <w:rsid w:val="00AB6607"/>
    <w:rsid w:val="00AB6693"/>
    <w:rsid w:val="00AB6B53"/>
    <w:rsid w:val="00AB6E5C"/>
    <w:rsid w:val="00AB781E"/>
    <w:rsid w:val="00AB7ACF"/>
    <w:rsid w:val="00AC0281"/>
    <w:rsid w:val="00AC0C9E"/>
    <w:rsid w:val="00AC10FD"/>
    <w:rsid w:val="00AC14C4"/>
    <w:rsid w:val="00AC26D0"/>
    <w:rsid w:val="00AC26D2"/>
    <w:rsid w:val="00AC2729"/>
    <w:rsid w:val="00AC2EA2"/>
    <w:rsid w:val="00AC32BD"/>
    <w:rsid w:val="00AC368B"/>
    <w:rsid w:val="00AC3DE1"/>
    <w:rsid w:val="00AC3ED2"/>
    <w:rsid w:val="00AC4049"/>
    <w:rsid w:val="00AC40CA"/>
    <w:rsid w:val="00AC48F8"/>
    <w:rsid w:val="00AC4BA9"/>
    <w:rsid w:val="00AC4D27"/>
    <w:rsid w:val="00AC4E89"/>
    <w:rsid w:val="00AC5801"/>
    <w:rsid w:val="00AC58B0"/>
    <w:rsid w:val="00AC60C4"/>
    <w:rsid w:val="00AC6180"/>
    <w:rsid w:val="00AC62ED"/>
    <w:rsid w:val="00AC6385"/>
    <w:rsid w:val="00AC659E"/>
    <w:rsid w:val="00AC7018"/>
    <w:rsid w:val="00AC7497"/>
    <w:rsid w:val="00AC7526"/>
    <w:rsid w:val="00AD0723"/>
    <w:rsid w:val="00AD0D29"/>
    <w:rsid w:val="00AD0DE3"/>
    <w:rsid w:val="00AD1195"/>
    <w:rsid w:val="00AD1A96"/>
    <w:rsid w:val="00AD1FBC"/>
    <w:rsid w:val="00AD23D2"/>
    <w:rsid w:val="00AD25BD"/>
    <w:rsid w:val="00AD2A40"/>
    <w:rsid w:val="00AD2F00"/>
    <w:rsid w:val="00AD44A9"/>
    <w:rsid w:val="00AD45DD"/>
    <w:rsid w:val="00AD4E9D"/>
    <w:rsid w:val="00AD5076"/>
    <w:rsid w:val="00AD50A2"/>
    <w:rsid w:val="00AD52F6"/>
    <w:rsid w:val="00AD57E4"/>
    <w:rsid w:val="00AD5CBC"/>
    <w:rsid w:val="00AD5E43"/>
    <w:rsid w:val="00AD6675"/>
    <w:rsid w:val="00AD686C"/>
    <w:rsid w:val="00AD6CBE"/>
    <w:rsid w:val="00AD6DE4"/>
    <w:rsid w:val="00AD720C"/>
    <w:rsid w:val="00AD7B33"/>
    <w:rsid w:val="00AD7F1A"/>
    <w:rsid w:val="00AE0711"/>
    <w:rsid w:val="00AE0A44"/>
    <w:rsid w:val="00AE0B69"/>
    <w:rsid w:val="00AE1015"/>
    <w:rsid w:val="00AE11D8"/>
    <w:rsid w:val="00AE1A2F"/>
    <w:rsid w:val="00AE1C72"/>
    <w:rsid w:val="00AE2021"/>
    <w:rsid w:val="00AE2334"/>
    <w:rsid w:val="00AE239A"/>
    <w:rsid w:val="00AE2E04"/>
    <w:rsid w:val="00AE30BE"/>
    <w:rsid w:val="00AE31F2"/>
    <w:rsid w:val="00AE3467"/>
    <w:rsid w:val="00AE36A4"/>
    <w:rsid w:val="00AE3892"/>
    <w:rsid w:val="00AE40E8"/>
    <w:rsid w:val="00AE52CC"/>
    <w:rsid w:val="00AE5486"/>
    <w:rsid w:val="00AE567E"/>
    <w:rsid w:val="00AE5D02"/>
    <w:rsid w:val="00AE5D98"/>
    <w:rsid w:val="00AE6418"/>
    <w:rsid w:val="00AE715F"/>
    <w:rsid w:val="00AE7645"/>
    <w:rsid w:val="00AF059D"/>
    <w:rsid w:val="00AF0665"/>
    <w:rsid w:val="00AF0A2B"/>
    <w:rsid w:val="00AF1328"/>
    <w:rsid w:val="00AF1571"/>
    <w:rsid w:val="00AF27EC"/>
    <w:rsid w:val="00AF2D9E"/>
    <w:rsid w:val="00AF2E93"/>
    <w:rsid w:val="00AF3B79"/>
    <w:rsid w:val="00AF3C14"/>
    <w:rsid w:val="00AF40A4"/>
    <w:rsid w:val="00AF49E7"/>
    <w:rsid w:val="00AF4C9F"/>
    <w:rsid w:val="00AF510B"/>
    <w:rsid w:val="00AF51D3"/>
    <w:rsid w:val="00AF5255"/>
    <w:rsid w:val="00AF528F"/>
    <w:rsid w:val="00AF55BA"/>
    <w:rsid w:val="00AF5764"/>
    <w:rsid w:val="00AF579D"/>
    <w:rsid w:val="00AF5D4E"/>
    <w:rsid w:val="00AF5DB5"/>
    <w:rsid w:val="00AF65CA"/>
    <w:rsid w:val="00AF6CEC"/>
    <w:rsid w:val="00AF70F8"/>
    <w:rsid w:val="00AF7634"/>
    <w:rsid w:val="00AF768E"/>
    <w:rsid w:val="00AF778C"/>
    <w:rsid w:val="00AF7902"/>
    <w:rsid w:val="00AF790F"/>
    <w:rsid w:val="00AF7AC0"/>
    <w:rsid w:val="00B00514"/>
    <w:rsid w:val="00B00575"/>
    <w:rsid w:val="00B00752"/>
    <w:rsid w:val="00B00755"/>
    <w:rsid w:val="00B01163"/>
    <w:rsid w:val="00B01689"/>
    <w:rsid w:val="00B01D8A"/>
    <w:rsid w:val="00B01E5D"/>
    <w:rsid w:val="00B01EE2"/>
    <w:rsid w:val="00B02A5E"/>
    <w:rsid w:val="00B02B66"/>
    <w:rsid w:val="00B02D67"/>
    <w:rsid w:val="00B02E1A"/>
    <w:rsid w:val="00B03329"/>
    <w:rsid w:val="00B0342D"/>
    <w:rsid w:val="00B03654"/>
    <w:rsid w:val="00B03B5F"/>
    <w:rsid w:val="00B0406C"/>
    <w:rsid w:val="00B04935"/>
    <w:rsid w:val="00B04EFB"/>
    <w:rsid w:val="00B04F44"/>
    <w:rsid w:val="00B05013"/>
    <w:rsid w:val="00B0568E"/>
    <w:rsid w:val="00B05946"/>
    <w:rsid w:val="00B0613B"/>
    <w:rsid w:val="00B07475"/>
    <w:rsid w:val="00B077A2"/>
    <w:rsid w:val="00B07967"/>
    <w:rsid w:val="00B07D4F"/>
    <w:rsid w:val="00B07DA8"/>
    <w:rsid w:val="00B07E62"/>
    <w:rsid w:val="00B10BAE"/>
    <w:rsid w:val="00B11330"/>
    <w:rsid w:val="00B113FF"/>
    <w:rsid w:val="00B115B0"/>
    <w:rsid w:val="00B1182F"/>
    <w:rsid w:val="00B1194A"/>
    <w:rsid w:val="00B11BA8"/>
    <w:rsid w:val="00B11C43"/>
    <w:rsid w:val="00B11F0C"/>
    <w:rsid w:val="00B12937"/>
    <w:rsid w:val="00B129B3"/>
    <w:rsid w:val="00B132B9"/>
    <w:rsid w:val="00B13BE8"/>
    <w:rsid w:val="00B13C51"/>
    <w:rsid w:val="00B13E55"/>
    <w:rsid w:val="00B13F46"/>
    <w:rsid w:val="00B14668"/>
    <w:rsid w:val="00B14820"/>
    <w:rsid w:val="00B1526D"/>
    <w:rsid w:val="00B15AD5"/>
    <w:rsid w:val="00B15BB9"/>
    <w:rsid w:val="00B160BD"/>
    <w:rsid w:val="00B160F0"/>
    <w:rsid w:val="00B1768E"/>
    <w:rsid w:val="00B176C6"/>
    <w:rsid w:val="00B17764"/>
    <w:rsid w:val="00B20A65"/>
    <w:rsid w:val="00B20E15"/>
    <w:rsid w:val="00B21022"/>
    <w:rsid w:val="00B2161C"/>
    <w:rsid w:val="00B2184A"/>
    <w:rsid w:val="00B22836"/>
    <w:rsid w:val="00B22B2F"/>
    <w:rsid w:val="00B2301F"/>
    <w:rsid w:val="00B23062"/>
    <w:rsid w:val="00B230F8"/>
    <w:rsid w:val="00B23199"/>
    <w:rsid w:val="00B231C0"/>
    <w:rsid w:val="00B23945"/>
    <w:rsid w:val="00B2457F"/>
    <w:rsid w:val="00B24780"/>
    <w:rsid w:val="00B24CEA"/>
    <w:rsid w:val="00B24DD7"/>
    <w:rsid w:val="00B24EA9"/>
    <w:rsid w:val="00B24F30"/>
    <w:rsid w:val="00B257CC"/>
    <w:rsid w:val="00B25CCC"/>
    <w:rsid w:val="00B25E9C"/>
    <w:rsid w:val="00B26214"/>
    <w:rsid w:val="00B264AF"/>
    <w:rsid w:val="00B276F2"/>
    <w:rsid w:val="00B27F4B"/>
    <w:rsid w:val="00B27FCF"/>
    <w:rsid w:val="00B3051E"/>
    <w:rsid w:val="00B306D6"/>
    <w:rsid w:val="00B30C63"/>
    <w:rsid w:val="00B3161B"/>
    <w:rsid w:val="00B319AB"/>
    <w:rsid w:val="00B31B4E"/>
    <w:rsid w:val="00B324A1"/>
    <w:rsid w:val="00B325C0"/>
    <w:rsid w:val="00B32701"/>
    <w:rsid w:val="00B32753"/>
    <w:rsid w:val="00B32A9F"/>
    <w:rsid w:val="00B33319"/>
    <w:rsid w:val="00B3337E"/>
    <w:rsid w:val="00B3404A"/>
    <w:rsid w:val="00B3414F"/>
    <w:rsid w:val="00B346AC"/>
    <w:rsid w:val="00B34827"/>
    <w:rsid w:val="00B34860"/>
    <w:rsid w:val="00B34C77"/>
    <w:rsid w:val="00B35075"/>
    <w:rsid w:val="00B3563F"/>
    <w:rsid w:val="00B35703"/>
    <w:rsid w:val="00B359CD"/>
    <w:rsid w:val="00B35E3A"/>
    <w:rsid w:val="00B35EF3"/>
    <w:rsid w:val="00B363F9"/>
    <w:rsid w:val="00B36E39"/>
    <w:rsid w:val="00B372B9"/>
    <w:rsid w:val="00B37471"/>
    <w:rsid w:val="00B374E8"/>
    <w:rsid w:val="00B3786D"/>
    <w:rsid w:val="00B379A2"/>
    <w:rsid w:val="00B37AA5"/>
    <w:rsid w:val="00B37D26"/>
    <w:rsid w:val="00B40534"/>
    <w:rsid w:val="00B40F90"/>
    <w:rsid w:val="00B41173"/>
    <w:rsid w:val="00B41186"/>
    <w:rsid w:val="00B415FD"/>
    <w:rsid w:val="00B4169B"/>
    <w:rsid w:val="00B4189E"/>
    <w:rsid w:val="00B418DB"/>
    <w:rsid w:val="00B42DBE"/>
    <w:rsid w:val="00B42F7C"/>
    <w:rsid w:val="00B430D0"/>
    <w:rsid w:val="00B4373E"/>
    <w:rsid w:val="00B43AF0"/>
    <w:rsid w:val="00B4447B"/>
    <w:rsid w:val="00B452EA"/>
    <w:rsid w:val="00B456BF"/>
    <w:rsid w:val="00B45723"/>
    <w:rsid w:val="00B4574F"/>
    <w:rsid w:val="00B468D4"/>
    <w:rsid w:val="00B46975"/>
    <w:rsid w:val="00B46DD8"/>
    <w:rsid w:val="00B46DE6"/>
    <w:rsid w:val="00B46E15"/>
    <w:rsid w:val="00B46EAE"/>
    <w:rsid w:val="00B47AEA"/>
    <w:rsid w:val="00B47EB3"/>
    <w:rsid w:val="00B503CC"/>
    <w:rsid w:val="00B5082B"/>
    <w:rsid w:val="00B50C39"/>
    <w:rsid w:val="00B50F99"/>
    <w:rsid w:val="00B51B8D"/>
    <w:rsid w:val="00B51B92"/>
    <w:rsid w:val="00B521FB"/>
    <w:rsid w:val="00B52340"/>
    <w:rsid w:val="00B52C75"/>
    <w:rsid w:val="00B52EB9"/>
    <w:rsid w:val="00B53CCA"/>
    <w:rsid w:val="00B53D74"/>
    <w:rsid w:val="00B5425C"/>
    <w:rsid w:val="00B546A3"/>
    <w:rsid w:val="00B54820"/>
    <w:rsid w:val="00B54831"/>
    <w:rsid w:val="00B549EC"/>
    <w:rsid w:val="00B54D8F"/>
    <w:rsid w:val="00B55F0A"/>
    <w:rsid w:val="00B563C9"/>
    <w:rsid w:val="00B56B6A"/>
    <w:rsid w:val="00B572B4"/>
    <w:rsid w:val="00B575CC"/>
    <w:rsid w:val="00B57671"/>
    <w:rsid w:val="00B576F6"/>
    <w:rsid w:val="00B57773"/>
    <w:rsid w:val="00B57BAD"/>
    <w:rsid w:val="00B6016B"/>
    <w:rsid w:val="00B606E2"/>
    <w:rsid w:val="00B6181E"/>
    <w:rsid w:val="00B6188B"/>
    <w:rsid w:val="00B61D0A"/>
    <w:rsid w:val="00B61DCD"/>
    <w:rsid w:val="00B624DD"/>
    <w:rsid w:val="00B625A1"/>
    <w:rsid w:val="00B627C0"/>
    <w:rsid w:val="00B62AF9"/>
    <w:rsid w:val="00B62D33"/>
    <w:rsid w:val="00B63411"/>
    <w:rsid w:val="00B63ACC"/>
    <w:rsid w:val="00B63B7F"/>
    <w:rsid w:val="00B640CF"/>
    <w:rsid w:val="00B64314"/>
    <w:rsid w:val="00B6505B"/>
    <w:rsid w:val="00B65136"/>
    <w:rsid w:val="00B6513C"/>
    <w:rsid w:val="00B6591E"/>
    <w:rsid w:val="00B65CC7"/>
    <w:rsid w:val="00B65D1D"/>
    <w:rsid w:val="00B6604F"/>
    <w:rsid w:val="00B6643B"/>
    <w:rsid w:val="00B66C81"/>
    <w:rsid w:val="00B66CB5"/>
    <w:rsid w:val="00B66D58"/>
    <w:rsid w:val="00B66FDE"/>
    <w:rsid w:val="00B67022"/>
    <w:rsid w:val="00B67103"/>
    <w:rsid w:val="00B6726D"/>
    <w:rsid w:val="00B6736C"/>
    <w:rsid w:val="00B67824"/>
    <w:rsid w:val="00B67AF2"/>
    <w:rsid w:val="00B70360"/>
    <w:rsid w:val="00B711EE"/>
    <w:rsid w:val="00B7133D"/>
    <w:rsid w:val="00B713AB"/>
    <w:rsid w:val="00B71461"/>
    <w:rsid w:val="00B7158C"/>
    <w:rsid w:val="00B729B2"/>
    <w:rsid w:val="00B72A1C"/>
    <w:rsid w:val="00B734E0"/>
    <w:rsid w:val="00B73A3A"/>
    <w:rsid w:val="00B73A8C"/>
    <w:rsid w:val="00B73B02"/>
    <w:rsid w:val="00B73C37"/>
    <w:rsid w:val="00B7496B"/>
    <w:rsid w:val="00B74FED"/>
    <w:rsid w:val="00B75B10"/>
    <w:rsid w:val="00B75D92"/>
    <w:rsid w:val="00B75EE9"/>
    <w:rsid w:val="00B7610C"/>
    <w:rsid w:val="00B76D48"/>
    <w:rsid w:val="00B76D94"/>
    <w:rsid w:val="00B76F63"/>
    <w:rsid w:val="00B7734B"/>
    <w:rsid w:val="00B7752F"/>
    <w:rsid w:val="00B77F03"/>
    <w:rsid w:val="00B80021"/>
    <w:rsid w:val="00B809C5"/>
    <w:rsid w:val="00B80A5F"/>
    <w:rsid w:val="00B80B70"/>
    <w:rsid w:val="00B80C22"/>
    <w:rsid w:val="00B80E85"/>
    <w:rsid w:val="00B813F7"/>
    <w:rsid w:val="00B81756"/>
    <w:rsid w:val="00B81776"/>
    <w:rsid w:val="00B82069"/>
    <w:rsid w:val="00B8206E"/>
    <w:rsid w:val="00B8212F"/>
    <w:rsid w:val="00B82B5F"/>
    <w:rsid w:val="00B82E35"/>
    <w:rsid w:val="00B82F8C"/>
    <w:rsid w:val="00B83899"/>
    <w:rsid w:val="00B83AF3"/>
    <w:rsid w:val="00B83DEE"/>
    <w:rsid w:val="00B84870"/>
    <w:rsid w:val="00B84C73"/>
    <w:rsid w:val="00B84D6D"/>
    <w:rsid w:val="00B84F5E"/>
    <w:rsid w:val="00B85008"/>
    <w:rsid w:val="00B85503"/>
    <w:rsid w:val="00B85E7A"/>
    <w:rsid w:val="00B86042"/>
    <w:rsid w:val="00B865B6"/>
    <w:rsid w:val="00B868A7"/>
    <w:rsid w:val="00B8692D"/>
    <w:rsid w:val="00B86A7A"/>
    <w:rsid w:val="00B8720D"/>
    <w:rsid w:val="00B87392"/>
    <w:rsid w:val="00B8784C"/>
    <w:rsid w:val="00B87B0B"/>
    <w:rsid w:val="00B90640"/>
    <w:rsid w:val="00B90691"/>
    <w:rsid w:val="00B907E2"/>
    <w:rsid w:val="00B90960"/>
    <w:rsid w:val="00B90A63"/>
    <w:rsid w:val="00B90B12"/>
    <w:rsid w:val="00B90DE4"/>
    <w:rsid w:val="00B912DD"/>
    <w:rsid w:val="00B914B6"/>
    <w:rsid w:val="00B91BB2"/>
    <w:rsid w:val="00B91EEF"/>
    <w:rsid w:val="00B923D5"/>
    <w:rsid w:val="00B924B3"/>
    <w:rsid w:val="00B92728"/>
    <w:rsid w:val="00B929C0"/>
    <w:rsid w:val="00B92AB1"/>
    <w:rsid w:val="00B92F31"/>
    <w:rsid w:val="00B92F85"/>
    <w:rsid w:val="00B93485"/>
    <w:rsid w:val="00B93591"/>
    <w:rsid w:val="00B93B8C"/>
    <w:rsid w:val="00B94573"/>
    <w:rsid w:val="00B94C0E"/>
    <w:rsid w:val="00B94F9B"/>
    <w:rsid w:val="00B95968"/>
    <w:rsid w:val="00B95C4F"/>
    <w:rsid w:val="00B95F0B"/>
    <w:rsid w:val="00B966E8"/>
    <w:rsid w:val="00B96737"/>
    <w:rsid w:val="00B96967"/>
    <w:rsid w:val="00B970F0"/>
    <w:rsid w:val="00B97319"/>
    <w:rsid w:val="00B978DE"/>
    <w:rsid w:val="00BA0271"/>
    <w:rsid w:val="00BA0599"/>
    <w:rsid w:val="00BA0DE2"/>
    <w:rsid w:val="00BA0E21"/>
    <w:rsid w:val="00BA0F08"/>
    <w:rsid w:val="00BA1CD2"/>
    <w:rsid w:val="00BA1D60"/>
    <w:rsid w:val="00BA1E99"/>
    <w:rsid w:val="00BA2039"/>
    <w:rsid w:val="00BA258E"/>
    <w:rsid w:val="00BA2D93"/>
    <w:rsid w:val="00BA3898"/>
    <w:rsid w:val="00BA4A8D"/>
    <w:rsid w:val="00BA4AAE"/>
    <w:rsid w:val="00BA527B"/>
    <w:rsid w:val="00BA5545"/>
    <w:rsid w:val="00BA5697"/>
    <w:rsid w:val="00BA5740"/>
    <w:rsid w:val="00BA59C3"/>
    <w:rsid w:val="00BA5AAD"/>
    <w:rsid w:val="00BA607E"/>
    <w:rsid w:val="00BA6461"/>
    <w:rsid w:val="00BA6D6D"/>
    <w:rsid w:val="00BA6E01"/>
    <w:rsid w:val="00BA72C3"/>
    <w:rsid w:val="00BA7B81"/>
    <w:rsid w:val="00BA7DF7"/>
    <w:rsid w:val="00BA7E12"/>
    <w:rsid w:val="00BB0117"/>
    <w:rsid w:val="00BB03D3"/>
    <w:rsid w:val="00BB058C"/>
    <w:rsid w:val="00BB0C0D"/>
    <w:rsid w:val="00BB146F"/>
    <w:rsid w:val="00BB1927"/>
    <w:rsid w:val="00BB1B4A"/>
    <w:rsid w:val="00BB1D0C"/>
    <w:rsid w:val="00BB2447"/>
    <w:rsid w:val="00BB2C52"/>
    <w:rsid w:val="00BB2D51"/>
    <w:rsid w:val="00BB31FC"/>
    <w:rsid w:val="00BB3A9B"/>
    <w:rsid w:val="00BB3B98"/>
    <w:rsid w:val="00BB3E75"/>
    <w:rsid w:val="00BB401E"/>
    <w:rsid w:val="00BB49B5"/>
    <w:rsid w:val="00BB54CD"/>
    <w:rsid w:val="00BB5B82"/>
    <w:rsid w:val="00BB5BD2"/>
    <w:rsid w:val="00BB60A3"/>
    <w:rsid w:val="00BB6230"/>
    <w:rsid w:val="00BB658C"/>
    <w:rsid w:val="00BB6A0C"/>
    <w:rsid w:val="00BB7605"/>
    <w:rsid w:val="00BB7BAB"/>
    <w:rsid w:val="00BB7C65"/>
    <w:rsid w:val="00BB7DBC"/>
    <w:rsid w:val="00BB7E80"/>
    <w:rsid w:val="00BC0007"/>
    <w:rsid w:val="00BC0248"/>
    <w:rsid w:val="00BC04C0"/>
    <w:rsid w:val="00BC04E1"/>
    <w:rsid w:val="00BC0F95"/>
    <w:rsid w:val="00BC1F3F"/>
    <w:rsid w:val="00BC24C4"/>
    <w:rsid w:val="00BC260D"/>
    <w:rsid w:val="00BC28BD"/>
    <w:rsid w:val="00BC297A"/>
    <w:rsid w:val="00BC3C0C"/>
    <w:rsid w:val="00BC4211"/>
    <w:rsid w:val="00BC4477"/>
    <w:rsid w:val="00BC44DE"/>
    <w:rsid w:val="00BC45C1"/>
    <w:rsid w:val="00BC5212"/>
    <w:rsid w:val="00BC537E"/>
    <w:rsid w:val="00BC564E"/>
    <w:rsid w:val="00BC584C"/>
    <w:rsid w:val="00BC5DC9"/>
    <w:rsid w:val="00BC612A"/>
    <w:rsid w:val="00BC62C7"/>
    <w:rsid w:val="00BC6CBA"/>
    <w:rsid w:val="00BC739B"/>
    <w:rsid w:val="00BC750C"/>
    <w:rsid w:val="00BC7A97"/>
    <w:rsid w:val="00BC7F6B"/>
    <w:rsid w:val="00BD0391"/>
    <w:rsid w:val="00BD03AA"/>
    <w:rsid w:val="00BD0571"/>
    <w:rsid w:val="00BD0696"/>
    <w:rsid w:val="00BD0897"/>
    <w:rsid w:val="00BD0B85"/>
    <w:rsid w:val="00BD12E6"/>
    <w:rsid w:val="00BD15BB"/>
    <w:rsid w:val="00BD183D"/>
    <w:rsid w:val="00BD2131"/>
    <w:rsid w:val="00BD2347"/>
    <w:rsid w:val="00BD24F9"/>
    <w:rsid w:val="00BD2C57"/>
    <w:rsid w:val="00BD2E77"/>
    <w:rsid w:val="00BD3A4E"/>
    <w:rsid w:val="00BD4151"/>
    <w:rsid w:val="00BD417B"/>
    <w:rsid w:val="00BD425D"/>
    <w:rsid w:val="00BD4728"/>
    <w:rsid w:val="00BD4B24"/>
    <w:rsid w:val="00BD4E7A"/>
    <w:rsid w:val="00BD570D"/>
    <w:rsid w:val="00BD62EE"/>
    <w:rsid w:val="00BD6908"/>
    <w:rsid w:val="00BD6AF2"/>
    <w:rsid w:val="00BD7536"/>
    <w:rsid w:val="00BD7BAD"/>
    <w:rsid w:val="00BD7D90"/>
    <w:rsid w:val="00BE05ED"/>
    <w:rsid w:val="00BE0797"/>
    <w:rsid w:val="00BE0A14"/>
    <w:rsid w:val="00BE0E3C"/>
    <w:rsid w:val="00BE175E"/>
    <w:rsid w:val="00BE19E6"/>
    <w:rsid w:val="00BE29E6"/>
    <w:rsid w:val="00BE2BFF"/>
    <w:rsid w:val="00BE38BC"/>
    <w:rsid w:val="00BE39E1"/>
    <w:rsid w:val="00BE3A66"/>
    <w:rsid w:val="00BE3F0B"/>
    <w:rsid w:val="00BE455C"/>
    <w:rsid w:val="00BE4706"/>
    <w:rsid w:val="00BE55C8"/>
    <w:rsid w:val="00BE599E"/>
    <w:rsid w:val="00BE5F83"/>
    <w:rsid w:val="00BE6006"/>
    <w:rsid w:val="00BE6070"/>
    <w:rsid w:val="00BE62CB"/>
    <w:rsid w:val="00BE6CD0"/>
    <w:rsid w:val="00BE7454"/>
    <w:rsid w:val="00BE753C"/>
    <w:rsid w:val="00BE7FD0"/>
    <w:rsid w:val="00BF06F8"/>
    <w:rsid w:val="00BF0837"/>
    <w:rsid w:val="00BF08D7"/>
    <w:rsid w:val="00BF08F5"/>
    <w:rsid w:val="00BF0F9C"/>
    <w:rsid w:val="00BF0FBC"/>
    <w:rsid w:val="00BF1317"/>
    <w:rsid w:val="00BF17E3"/>
    <w:rsid w:val="00BF1979"/>
    <w:rsid w:val="00BF1A40"/>
    <w:rsid w:val="00BF1A5F"/>
    <w:rsid w:val="00BF1DF4"/>
    <w:rsid w:val="00BF1EFF"/>
    <w:rsid w:val="00BF2299"/>
    <w:rsid w:val="00BF2A81"/>
    <w:rsid w:val="00BF31F3"/>
    <w:rsid w:val="00BF381F"/>
    <w:rsid w:val="00BF5B5D"/>
    <w:rsid w:val="00BF5E10"/>
    <w:rsid w:val="00BF6290"/>
    <w:rsid w:val="00BF641D"/>
    <w:rsid w:val="00BF6974"/>
    <w:rsid w:val="00BF6B66"/>
    <w:rsid w:val="00BF6D7D"/>
    <w:rsid w:val="00BF725F"/>
    <w:rsid w:val="00C0054C"/>
    <w:rsid w:val="00C005F2"/>
    <w:rsid w:val="00C008C5"/>
    <w:rsid w:val="00C00B83"/>
    <w:rsid w:val="00C01D78"/>
    <w:rsid w:val="00C02168"/>
    <w:rsid w:val="00C02A65"/>
    <w:rsid w:val="00C02F26"/>
    <w:rsid w:val="00C03114"/>
    <w:rsid w:val="00C032DC"/>
    <w:rsid w:val="00C034D0"/>
    <w:rsid w:val="00C037C2"/>
    <w:rsid w:val="00C0474A"/>
    <w:rsid w:val="00C04A41"/>
    <w:rsid w:val="00C04C0C"/>
    <w:rsid w:val="00C053BF"/>
    <w:rsid w:val="00C058D2"/>
    <w:rsid w:val="00C05AB3"/>
    <w:rsid w:val="00C05C50"/>
    <w:rsid w:val="00C06AC1"/>
    <w:rsid w:val="00C06BC1"/>
    <w:rsid w:val="00C07225"/>
    <w:rsid w:val="00C074EC"/>
    <w:rsid w:val="00C078F6"/>
    <w:rsid w:val="00C079AD"/>
    <w:rsid w:val="00C07B61"/>
    <w:rsid w:val="00C07B82"/>
    <w:rsid w:val="00C100FE"/>
    <w:rsid w:val="00C10281"/>
    <w:rsid w:val="00C10AD4"/>
    <w:rsid w:val="00C10C28"/>
    <w:rsid w:val="00C1129E"/>
    <w:rsid w:val="00C116C6"/>
    <w:rsid w:val="00C11ABA"/>
    <w:rsid w:val="00C11B1F"/>
    <w:rsid w:val="00C11E78"/>
    <w:rsid w:val="00C11EB4"/>
    <w:rsid w:val="00C124F4"/>
    <w:rsid w:val="00C12BF0"/>
    <w:rsid w:val="00C12D8D"/>
    <w:rsid w:val="00C13426"/>
    <w:rsid w:val="00C14294"/>
    <w:rsid w:val="00C14517"/>
    <w:rsid w:val="00C148A7"/>
    <w:rsid w:val="00C14BF8"/>
    <w:rsid w:val="00C14E14"/>
    <w:rsid w:val="00C14E2C"/>
    <w:rsid w:val="00C15C0A"/>
    <w:rsid w:val="00C15C30"/>
    <w:rsid w:val="00C15FA6"/>
    <w:rsid w:val="00C16380"/>
    <w:rsid w:val="00C16760"/>
    <w:rsid w:val="00C1783E"/>
    <w:rsid w:val="00C17C27"/>
    <w:rsid w:val="00C2021C"/>
    <w:rsid w:val="00C203A8"/>
    <w:rsid w:val="00C20831"/>
    <w:rsid w:val="00C20844"/>
    <w:rsid w:val="00C20B7C"/>
    <w:rsid w:val="00C20C44"/>
    <w:rsid w:val="00C20EF1"/>
    <w:rsid w:val="00C211B9"/>
    <w:rsid w:val="00C2159B"/>
    <w:rsid w:val="00C218A7"/>
    <w:rsid w:val="00C21C80"/>
    <w:rsid w:val="00C21CFF"/>
    <w:rsid w:val="00C21EA2"/>
    <w:rsid w:val="00C21FAD"/>
    <w:rsid w:val="00C21FB4"/>
    <w:rsid w:val="00C225C4"/>
    <w:rsid w:val="00C22870"/>
    <w:rsid w:val="00C2287B"/>
    <w:rsid w:val="00C23027"/>
    <w:rsid w:val="00C23195"/>
    <w:rsid w:val="00C23199"/>
    <w:rsid w:val="00C235CD"/>
    <w:rsid w:val="00C2367F"/>
    <w:rsid w:val="00C23DD6"/>
    <w:rsid w:val="00C242A9"/>
    <w:rsid w:val="00C243E6"/>
    <w:rsid w:val="00C248DD"/>
    <w:rsid w:val="00C2498A"/>
    <w:rsid w:val="00C25276"/>
    <w:rsid w:val="00C2574D"/>
    <w:rsid w:val="00C25B52"/>
    <w:rsid w:val="00C26191"/>
    <w:rsid w:val="00C261EE"/>
    <w:rsid w:val="00C268CF"/>
    <w:rsid w:val="00C2693D"/>
    <w:rsid w:val="00C26B14"/>
    <w:rsid w:val="00C26C1B"/>
    <w:rsid w:val="00C3004F"/>
    <w:rsid w:val="00C30AFA"/>
    <w:rsid w:val="00C30E43"/>
    <w:rsid w:val="00C31484"/>
    <w:rsid w:val="00C31583"/>
    <w:rsid w:val="00C3188C"/>
    <w:rsid w:val="00C31E6C"/>
    <w:rsid w:val="00C32540"/>
    <w:rsid w:val="00C32C38"/>
    <w:rsid w:val="00C33289"/>
    <w:rsid w:val="00C337AB"/>
    <w:rsid w:val="00C33B2A"/>
    <w:rsid w:val="00C33C1E"/>
    <w:rsid w:val="00C34828"/>
    <w:rsid w:val="00C350C5"/>
    <w:rsid w:val="00C352E6"/>
    <w:rsid w:val="00C353FA"/>
    <w:rsid w:val="00C3550E"/>
    <w:rsid w:val="00C35DA3"/>
    <w:rsid w:val="00C36661"/>
    <w:rsid w:val="00C369A6"/>
    <w:rsid w:val="00C370FC"/>
    <w:rsid w:val="00C374B9"/>
    <w:rsid w:val="00C37505"/>
    <w:rsid w:val="00C404A4"/>
    <w:rsid w:val="00C4092C"/>
    <w:rsid w:val="00C4184D"/>
    <w:rsid w:val="00C4258F"/>
    <w:rsid w:val="00C42EE5"/>
    <w:rsid w:val="00C431D0"/>
    <w:rsid w:val="00C4441E"/>
    <w:rsid w:val="00C44B3E"/>
    <w:rsid w:val="00C44E65"/>
    <w:rsid w:val="00C45183"/>
    <w:rsid w:val="00C45962"/>
    <w:rsid w:val="00C459C6"/>
    <w:rsid w:val="00C460C7"/>
    <w:rsid w:val="00C4611D"/>
    <w:rsid w:val="00C46496"/>
    <w:rsid w:val="00C4673E"/>
    <w:rsid w:val="00C468F5"/>
    <w:rsid w:val="00C46A7B"/>
    <w:rsid w:val="00C46E04"/>
    <w:rsid w:val="00C4723D"/>
    <w:rsid w:val="00C473DE"/>
    <w:rsid w:val="00C476E1"/>
    <w:rsid w:val="00C5022A"/>
    <w:rsid w:val="00C50C22"/>
    <w:rsid w:val="00C50CA7"/>
    <w:rsid w:val="00C50D23"/>
    <w:rsid w:val="00C50ED6"/>
    <w:rsid w:val="00C51CBC"/>
    <w:rsid w:val="00C51FBE"/>
    <w:rsid w:val="00C521BF"/>
    <w:rsid w:val="00C52490"/>
    <w:rsid w:val="00C5295E"/>
    <w:rsid w:val="00C52A48"/>
    <w:rsid w:val="00C538F9"/>
    <w:rsid w:val="00C53AF2"/>
    <w:rsid w:val="00C53EBF"/>
    <w:rsid w:val="00C54704"/>
    <w:rsid w:val="00C549E1"/>
    <w:rsid w:val="00C54A0E"/>
    <w:rsid w:val="00C54B6C"/>
    <w:rsid w:val="00C54EE0"/>
    <w:rsid w:val="00C55A50"/>
    <w:rsid w:val="00C55F02"/>
    <w:rsid w:val="00C562F3"/>
    <w:rsid w:val="00C56857"/>
    <w:rsid w:val="00C57A78"/>
    <w:rsid w:val="00C57AD5"/>
    <w:rsid w:val="00C57F5A"/>
    <w:rsid w:val="00C600F1"/>
    <w:rsid w:val="00C6043C"/>
    <w:rsid w:val="00C60505"/>
    <w:rsid w:val="00C60618"/>
    <w:rsid w:val="00C60A17"/>
    <w:rsid w:val="00C60CEE"/>
    <w:rsid w:val="00C60D5A"/>
    <w:rsid w:val="00C61156"/>
    <w:rsid w:val="00C618F8"/>
    <w:rsid w:val="00C619E9"/>
    <w:rsid w:val="00C61F5A"/>
    <w:rsid w:val="00C628D9"/>
    <w:rsid w:val="00C62B0C"/>
    <w:rsid w:val="00C62B2F"/>
    <w:rsid w:val="00C631FD"/>
    <w:rsid w:val="00C63235"/>
    <w:rsid w:val="00C636E9"/>
    <w:rsid w:val="00C63B8C"/>
    <w:rsid w:val="00C63BDF"/>
    <w:rsid w:val="00C64291"/>
    <w:rsid w:val="00C645FD"/>
    <w:rsid w:val="00C64BC3"/>
    <w:rsid w:val="00C64F2C"/>
    <w:rsid w:val="00C651C7"/>
    <w:rsid w:val="00C65413"/>
    <w:rsid w:val="00C65586"/>
    <w:rsid w:val="00C65899"/>
    <w:rsid w:val="00C669D2"/>
    <w:rsid w:val="00C66CB2"/>
    <w:rsid w:val="00C66D8D"/>
    <w:rsid w:val="00C6713A"/>
    <w:rsid w:val="00C67400"/>
    <w:rsid w:val="00C67935"/>
    <w:rsid w:val="00C67C5C"/>
    <w:rsid w:val="00C70053"/>
    <w:rsid w:val="00C7066E"/>
    <w:rsid w:val="00C707AC"/>
    <w:rsid w:val="00C707CF"/>
    <w:rsid w:val="00C709F6"/>
    <w:rsid w:val="00C70CAE"/>
    <w:rsid w:val="00C70F79"/>
    <w:rsid w:val="00C710FA"/>
    <w:rsid w:val="00C71253"/>
    <w:rsid w:val="00C712CF"/>
    <w:rsid w:val="00C71A54"/>
    <w:rsid w:val="00C71E10"/>
    <w:rsid w:val="00C7211E"/>
    <w:rsid w:val="00C7218D"/>
    <w:rsid w:val="00C72576"/>
    <w:rsid w:val="00C727E8"/>
    <w:rsid w:val="00C728F6"/>
    <w:rsid w:val="00C72CC0"/>
    <w:rsid w:val="00C72F9E"/>
    <w:rsid w:val="00C730D4"/>
    <w:rsid w:val="00C73267"/>
    <w:rsid w:val="00C73C34"/>
    <w:rsid w:val="00C745A2"/>
    <w:rsid w:val="00C74D86"/>
    <w:rsid w:val="00C75163"/>
    <w:rsid w:val="00C7520A"/>
    <w:rsid w:val="00C75260"/>
    <w:rsid w:val="00C766CF"/>
    <w:rsid w:val="00C76F92"/>
    <w:rsid w:val="00C7733A"/>
    <w:rsid w:val="00C77822"/>
    <w:rsid w:val="00C77870"/>
    <w:rsid w:val="00C8026B"/>
    <w:rsid w:val="00C803AB"/>
    <w:rsid w:val="00C8062B"/>
    <w:rsid w:val="00C811C3"/>
    <w:rsid w:val="00C81263"/>
    <w:rsid w:val="00C81A9D"/>
    <w:rsid w:val="00C81E89"/>
    <w:rsid w:val="00C822D1"/>
    <w:rsid w:val="00C8253A"/>
    <w:rsid w:val="00C832E9"/>
    <w:rsid w:val="00C83429"/>
    <w:rsid w:val="00C83873"/>
    <w:rsid w:val="00C8396F"/>
    <w:rsid w:val="00C83A0F"/>
    <w:rsid w:val="00C84506"/>
    <w:rsid w:val="00C84A8B"/>
    <w:rsid w:val="00C85959"/>
    <w:rsid w:val="00C859F1"/>
    <w:rsid w:val="00C86A1F"/>
    <w:rsid w:val="00C8729D"/>
    <w:rsid w:val="00C87738"/>
    <w:rsid w:val="00C87DB3"/>
    <w:rsid w:val="00C905D6"/>
    <w:rsid w:val="00C9060F"/>
    <w:rsid w:val="00C90F0D"/>
    <w:rsid w:val="00C917FA"/>
    <w:rsid w:val="00C91ABB"/>
    <w:rsid w:val="00C92155"/>
    <w:rsid w:val="00C92879"/>
    <w:rsid w:val="00C92A9B"/>
    <w:rsid w:val="00C92B66"/>
    <w:rsid w:val="00C92C1E"/>
    <w:rsid w:val="00C93550"/>
    <w:rsid w:val="00C938D2"/>
    <w:rsid w:val="00C9405B"/>
    <w:rsid w:val="00C94277"/>
    <w:rsid w:val="00C94A30"/>
    <w:rsid w:val="00C95BBC"/>
    <w:rsid w:val="00C95C64"/>
    <w:rsid w:val="00C96160"/>
    <w:rsid w:val="00C96292"/>
    <w:rsid w:val="00C963DE"/>
    <w:rsid w:val="00C96623"/>
    <w:rsid w:val="00C96FE1"/>
    <w:rsid w:val="00C97436"/>
    <w:rsid w:val="00C97683"/>
    <w:rsid w:val="00C97B4E"/>
    <w:rsid w:val="00C97DA0"/>
    <w:rsid w:val="00CA0371"/>
    <w:rsid w:val="00CA0EDA"/>
    <w:rsid w:val="00CA118C"/>
    <w:rsid w:val="00CA15F2"/>
    <w:rsid w:val="00CA1E89"/>
    <w:rsid w:val="00CA2233"/>
    <w:rsid w:val="00CA23D2"/>
    <w:rsid w:val="00CA2608"/>
    <w:rsid w:val="00CA2B46"/>
    <w:rsid w:val="00CA3B73"/>
    <w:rsid w:val="00CA40D8"/>
    <w:rsid w:val="00CA4A77"/>
    <w:rsid w:val="00CA51E3"/>
    <w:rsid w:val="00CA5230"/>
    <w:rsid w:val="00CA5465"/>
    <w:rsid w:val="00CA56AA"/>
    <w:rsid w:val="00CA5D47"/>
    <w:rsid w:val="00CA61B0"/>
    <w:rsid w:val="00CA624F"/>
    <w:rsid w:val="00CA634C"/>
    <w:rsid w:val="00CA6735"/>
    <w:rsid w:val="00CA6E35"/>
    <w:rsid w:val="00CA7C78"/>
    <w:rsid w:val="00CA7DED"/>
    <w:rsid w:val="00CA7E12"/>
    <w:rsid w:val="00CB0AFF"/>
    <w:rsid w:val="00CB0C49"/>
    <w:rsid w:val="00CB0C92"/>
    <w:rsid w:val="00CB1406"/>
    <w:rsid w:val="00CB424D"/>
    <w:rsid w:val="00CB4B32"/>
    <w:rsid w:val="00CB54DF"/>
    <w:rsid w:val="00CB55A8"/>
    <w:rsid w:val="00CB5674"/>
    <w:rsid w:val="00CB5B1D"/>
    <w:rsid w:val="00CB5E87"/>
    <w:rsid w:val="00CB6525"/>
    <w:rsid w:val="00CB6921"/>
    <w:rsid w:val="00CB6977"/>
    <w:rsid w:val="00CB6BDF"/>
    <w:rsid w:val="00CB6C5C"/>
    <w:rsid w:val="00CB7409"/>
    <w:rsid w:val="00CB749A"/>
    <w:rsid w:val="00CB74E0"/>
    <w:rsid w:val="00CB74F2"/>
    <w:rsid w:val="00CB77FC"/>
    <w:rsid w:val="00CB787A"/>
    <w:rsid w:val="00CB7880"/>
    <w:rsid w:val="00CB78C7"/>
    <w:rsid w:val="00CB7B57"/>
    <w:rsid w:val="00CC0BEA"/>
    <w:rsid w:val="00CC0E90"/>
    <w:rsid w:val="00CC1097"/>
    <w:rsid w:val="00CC1776"/>
    <w:rsid w:val="00CC1EC7"/>
    <w:rsid w:val="00CC1F34"/>
    <w:rsid w:val="00CC1FBF"/>
    <w:rsid w:val="00CC23A9"/>
    <w:rsid w:val="00CC25D7"/>
    <w:rsid w:val="00CC2C92"/>
    <w:rsid w:val="00CC2F0B"/>
    <w:rsid w:val="00CC3394"/>
    <w:rsid w:val="00CC3AD7"/>
    <w:rsid w:val="00CC42A5"/>
    <w:rsid w:val="00CC4738"/>
    <w:rsid w:val="00CC4926"/>
    <w:rsid w:val="00CC4B6B"/>
    <w:rsid w:val="00CC4ED5"/>
    <w:rsid w:val="00CC516D"/>
    <w:rsid w:val="00CC52A6"/>
    <w:rsid w:val="00CC56D9"/>
    <w:rsid w:val="00CC5E69"/>
    <w:rsid w:val="00CC5F39"/>
    <w:rsid w:val="00CC68A7"/>
    <w:rsid w:val="00CC6A69"/>
    <w:rsid w:val="00CC740D"/>
    <w:rsid w:val="00CC7B6B"/>
    <w:rsid w:val="00CD0E47"/>
    <w:rsid w:val="00CD2051"/>
    <w:rsid w:val="00CD2791"/>
    <w:rsid w:val="00CD2EE8"/>
    <w:rsid w:val="00CD2FEE"/>
    <w:rsid w:val="00CD3087"/>
    <w:rsid w:val="00CD331F"/>
    <w:rsid w:val="00CD3AEA"/>
    <w:rsid w:val="00CD3EE4"/>
    <w:rsid w:val="00CD42CF"/>
    <w:rsid w:val="00CD454E"/>
    <w:rsid w:val="00CD48E0"/>
    <w:rsid w:val="00CD4A20"/>
    <w:rsid w:val="00CD4D62"/>
    <w:rsid w:val="00CD503C"/>
    <w:rsid w:val="00CD5BEA"/>
    <w:rsid w:val="00CD5D55"/>
    <w:rsid w:val="00CD61E4"/>
    <w:rsid w:val="00CD6612"/>
    <w:rsid w:val="00CD6694"/>
    <w:rsid w:val="00CD6D76"/>
    <w:rsid w:val="00CD6EDD"/>
    <w:rsid w:val="00CD7305"/>
    <w:rsid w:val="00CD744F"/>
    <w:rsid w:val="00CE07F0"/>
    <w:rsid w:val="00CE0A6B"/>
    <w:rsid w:val="00CE0B71"/>
    <w:rsid w:val="00CE0C2C"/>
    <w:rsid w:val="00CE1A96"/>
    <w:rsid w:val="00CE1AEF"/>
    <w:rsid w:val="00CE1B5E"/>
    <w:rsid w:val="00CE1E55"/>
    <w:rsid w:val="00CE2349"/>
    <w:rsid w:val="00CE24AB"/>
    <w:rsid w:val="00CE291D"/>
    <w:rsid w:val="00CE2E04"/>
    <w:rsid w:val="00CE301C"/>
    <w:rsid w:val="00CE309C"/>
    <w:rsid w:val="00CE31AE"/>
    <w:rsid w:val="00CE3984"/>
    <w:rsid w:val="00CE3D3C"/>
    <w:rsid w:val="00CE3F36"/>
    <w:rsid w:val="00CE416E"/>
    <w:rsid w:val="00CE41E8"/>
    <w:rsid w:val="00CE45E4"/>
    <w:rsid w:val="00CE45E9"/>
    <w:rsid w:val="00CE5262"/>
    <w:rsid w:val="00CE5366"/>
    <w:rsid w:val="00CE5469"/>
    <w:rsid w:val="00CE5E00"/>
    <w:rsid w:val="00CE5E84"/>
    <w:rsid w:val="00CE5E9C"/>
    <w:rsid w:val="00CE5F1A"/>
    <w:rsid w:val="00CE68DA"/>
    <w:rsid w:val="00CE6CF5"/>
    <w:rsid w:val="00CE763A"/>
    <w:rsid w:val="00CE7C8A"/>
    <w:rsid w:val="00CF02D4"/>
    <w:rsid w:val="00CF0EAF"/>
    <w:rsid w:val="00CF0EE5"/>
    <w:rsid w:val="00CF1287"/>
    <w:rsid w:val="00CF1628"/>
    <w:rsid w:val="00CF1B53"/>
    <w:rsid w:val="00CF2077"/>
    <w:rsid w:val="00CF273F"/>
    <w:rsid w:val="00CF29E3"/>
    <w:rsid w:val="00CF2B42"/>
    <w:rsid w:val="00CF2F68"/>
    <w:rsid w:val="00CF385F"/>
    <w:rsid w:val="00CF3BD2"/>
    <w:rsid w:val="00CF3CB3"/>
    <w:rsid w:val="00CF3F77"/>
    <w:rsid w:val="00CF4750"/>
    <w:rsid w:val="00CF49B5"/>
    <w:rsid w:val="00CF4A23"/>
    <w:rsid w:val="00CF506D"/>
    <w:rsid w:val="00CF526B"/>
    <w:rsid w:val="00CF6423"/>
    <w:rsid w:val="00CF68D8"/>
    <w:rsid w:val="00CF712A"/>
    <w:rsid w:val="00CF7136"/>
    <w:rsid w:val="00CF740D"/>
    <w:rsid w:val="00CF74B7"/>
    <w:rsid w:val="00D00161"/>
    <w:rsid w:val="00D001F4"/>
    <w:rsid w:val="00D00311"/>
    <w:rsid w:val="00D00DB7"/>
    <w:rsid w:val="00D0164F"/>
    <w:rsid w:val="00D01806"/>
    <w:rsid w:val="00D01ACA"/>
    <w:rsid w:val="00D021AB"/>
    <w:rsid w:val="00D026B9"/>
    <w:rsid w:val="00D0276F"/>
    <w:rsid w:val="00D028A5"/>
    <w:rsid w:val="00D02E69"/>
    <w:rsid w:val="00D03321"/>
    <w:rsid w:val="00D03C98"/>
    <w:rsid w:val="00D03D69"/>
    <w:rsid w:val="00D04760"/>
    <w:rsid w:val="00D04DA1"/>
    <w:rsid w:val="00D05198"/>
    <w:rsid w:val="00D05A78"/>
    <w:rsid w:val="00D05E56"/>
    <w:rsid w:val="00D06391"/>
    <w:rsid w:val="00D064B9"/>
    <w:rsid w:val="00D06773"/>
    <w:rsid w:val="00D06C71"/>
    <w:rsid w:val="00D07103"/>
    <w:rsid w:val="00D076B7"/>
    <w:rsid w:val="00D07803"/>
    <w:rsid w:val="00D07832"/>
    <w:rsid w:val="00D07836"/>
    <w:rsid w:val="00D07AE0"/>
    <w:rsid w:val="00D07CEB"/>
    <w:rsid w:val="00D10377"/>
    <w:rsid w:val="00D10932"/>
    <w:rsid w:val="00D109C3"/>
    <w:rsid w:val="00D10A42"/>
    <w:rsid w:val="00D10C41"/>
    <w:rsid w:val="00D10F39"/>
    <w:rsid w:val="00D10FE9"/>
    <w:rsid w:val="00D11C4B"/>
    <w:rsid w:val="00D11DF6"/>
    <w:rsid w:val="00D128F3"/>
    <w:rsid w:val="00D12B21"/>
    <w:rsid w:val="00D12D59"/>
    <w:rsid w:val="00D133A3"/>
    <w:rsid w:val="00D136AA"/>
    <w:rsid w:val="00D137D3"/>
    <w:rsid w:val="00D13E83"/>
    <w:rsid w:val="00D1423E"/>
    <w:rsid w:val="00D14361"/>
    <w:rsid w:val="00D145E5"/>
    <w:rsid w:val="00D145F4"/>
    <w:rsid w:val="00D14814"/>
    <w:rsid w:val="00D14CBE"/>
    <w:rsid w:val="00D14ED0"/>
    <w:rsid w:val="00D14F3A"/>
    <w:rsid w:val="00D15B69"/>
    <w:rsid w:val="00D15C53"/>
    <w:rsid w:val="00D15FF8"/>
    <w:rsid w:val="00D16F98"/>
    <w:rsid w:val="00D17361"/>
    <w:rsid w:val="00D17618"/>
    <w:rsid w:val="00D17DC3"/>
    <w:rsid w:val="00D203B4"/>
    <w:rsid w:val="00D2089F"/>
    <w:rsid w:val="00D20EA6"/>
    <w:rsid w:val="00D21320"/>
    <w:rsid w:val="00D213C1"/>
    <w:rsid w:val="00D214C5"/>
    <w:rsid w:val="00D21A5C"/>
    <w:rsid w:val="00D21F2C"/>
    <w:rsid w:val="00D22549"/>
    <w:rsid w:val="00D2275F"/>
    <w:rsid w:val="00D22DC0"/>
    <w:rsid w:val="00D22EE9"/>
    <w:rsid w:val="00D231F6"/>
    <w:rsid w:val="00D23C67"/>
    <w:rsid w:val="00D24392"/>
    <w:rsid w:val="00D246ED"/>
    <w:rsid w:val="00D249D6"/>
    <w:rsid w:val="00D253D0"/>
    <w:rsid w:val="00D25A91"/>
    <w:rsid w:val="00D25F98"/>
    <w:rsid w:val="00D26021"/>
    <w:rsid w:val="00D2608B"/>
    <w:rsid w:val="00D26C76"/>
    <w:rsid w:val="00D26CEB"/>
    <w:rsid w:val="00D26D69"/>
    <w:rsid w:val="00D27072"/>
    <w:rsid w:val="00D270CB"/>
    <w:rsid w:val="00D30398"/>
    <w:rsid w:val="00D30A45"/>
    <w:rsid w:val="00D320AC"/>
    <w:rsid w:val="00D32A3D"/>
    <w:rsid w:val="00D33285"/>
    <w:rsid w:val="00D339F6"/>
    <w:rsid w:val="00D3421E"/>
    <w:rsid w:val="00D344FA"/>
    <w:rsid w:val="00D347CA"/>
    <w:rsid w:val="00D34FEE"/>
    <w:rsid w:val="00D35C5A"/>
    <w:rsid w:val="00D35DBB"/>
    <w:rsid w:val="00D3639A"/>
    <w:rsid w:val="00D3741B"/>
    <w:rsid w:val="00D37B99"/>
    <w:rsid w:val="00D37D07"/>
    <w:rsid w:val="00D400D8"/>
    <w:rsid w:val="00D40863"/>
    <w:rsid w:val="00D40CAC"/>
    <w:rsid w:val="00D41354"/>
    <w:rsid w:val="00D41404"/>
    <w:rsid w:val="00D418E6"/>
    <w:rsid w:val="00D41AB1"/>
    <w:rsid w:val="00D41C72"/>
    <w:rsid w:val="00D42040"/>
    <w:rsid w:val="00D4297A"/>
    <w:rsid w:val="00D42D19"/>
    <w:rsid w:val="00D43419"/>
    <w:rsid w:val="00D43EA3"/>
    <w:rsid w:val="00D43F2B"/>
    <w:rsid w:val="00D452F0"/>
    <w:rsid w:val="00D453B1"/>
    <w:rsid w:val="00D45432"/>
    <w:rsid w:val="00D455F7"/>
    <w:rsid w:val="00D456C7"/>
    <w:rsid w:val="00D45FC2"/>
    <w:rsid w:val="00D4600A"/>
    <w:rsid w:val="00D46065"/>
    <w:rsid w:val="00D461B1"/>
    <w:rsid w:val="00D464C3"/>
    <w:rsid w:val="00D46FAE"/>
    <w:rsid w:val="00D470BC"/>
    <w:rsid w:val="00D473FC"/>
    <w:rsid w:val="00D475C1"/>
    <w:rsid w:val="00D47732"/>
    <w:rsid w:val="00D479F6"/>
    <w:rsid w:val="00D50188"/>
    <w:rsid w:val="00D50719"/>
    <w:rsid w:val="00D507B4"/>
    <w:rsid w:val="00D50CB0"/>
    <w:rsid w:val="00D51412"/>
    <w:rsid w:val="00D5163E"/>
    <w:rsid w:val="00D51994"/>
    <w:rsid w:val="00D51AF8"/>
    <w:rsid w:val="00D5205D"/>
    <w:rsid w:val="00D52574"/>
    <w:rsid w:val="00D52635"/>
    <w:rsid w:val="00D528B3"/>
    <w:rsid w:val="00D52A39"/>
    <w:rsid w:val="00D5354A"/>
    <w:rsid w:val="00D53E35"/>
    <w:rsid w:val="00D53EB0"/>
    <w:rsid w:val="00D542A2"/>
    <w:rsid w:val="00D54AA3"/>
    <w:rsid w:val="00D55434"/>
    <w:rsid w:val="00D55CF6"/>
    <w:rsid w:val="00D568BF"/>
    <w:rsid w:val="00D56906"/>
    <w:rsid w:val="00D56C00"/>
    <w:rsid w:val="00D56D7A"/>
    <w:rsid w:val="00D57897"/>
    <w:rsid w:val="00D612EF"/>
    <w:rsid w:val="00D61AF6"/>
    <w:rsid w:val="00D61D3D"/>
    <w:rsid w:val="00D623D9"/>
    <w:rsid w:val="00D62499"/>
    <w:rsid w:val="00D62BC5"/>
    <w:rsid w:val="00D62DAB"/>
    <w:rsid w:val="00D62FD1"/>
    <w:rsid w:val="00D6374E"/>
    <w:rsid w:val="00D6396F"/>
    <w:rsid w:val="00D63A5C"/>
    <w:rsid w:val="00D6543C"/>
    <w:rsid w:val="00D65549"/>
    <w:rsid w:val="00D65830"/>
    <w:rsid w:val="00D65B7F"/>
    <w:rsid w:val="00D65BE8"/>
    <w:rsid w:val="00D65D28"/>
    <w:rsid w:val="00D661C6"/>
    <w:rsid w:val="00D66373"/>
    <w:rsid w:val="00D67239"/>
    <w:rsid w:val="00D67394"/>
    <w:rsid w:val="00D7064A"/>
    <w:rsid w:val="00D70751"/>
    <w:rsid w:val="00D7109A"/>
    <w:rsid w:val="00D712D4"/>
    <w:rsid w:val="00D714A9"/>
    <w:rsid w:val="00D716DC"/>
    <w:rsid w:val="00D71B43"/>
    <w:rsid w:val="00D71C87"/>
    <w:rsid w:val="00D71E11"/>
    <w:rsid w:val="00D721D3"/>
    <w:rsid w:val="00D72650"/>
    <w:rsid w:val="00D727E4"/>
    <w:rsid w:val="00D72A0C"/>
    <w:rsid w:val="00D72FF1"/>
    <w:rsid w:val="00D731C2"/>
    <w:rsid w:val="00D73AE3"/>
    <w:rsid w:val="00D74096"/>
    <w:rsid w:val="00D74F84"/>
    <w:rsid w:val="00D751E5"/>
    <w:rsid w:val="00D759AB"/>
    <w:rsid w:val="00D75A27"/>
    <w:rsid w:val="00D75E3C"/>
    <w:rsid w:val="00D7610B"/>
    <w:rsid w:val="00D7625D"/>
    <w:rsid w:val="00D76815"/>
    <w:rsid w:val="00D76DF1"/>
    <w:rsid w:val="00D77286"/>
    <w:rsid w:val="00D77665"/>
    <w:rsid w:val="00D77815"/>
    <w:rsid w:val="00D77B4B"/>
    <w:rsid w:val="00D77DC6"/>
    <w:rsid w:val="00D77FF7"/>
    <w:rsid w:val="00D80C35"/>
    <w:rsid w:val="00D8191B"/>
    <w:rsid w:val="00D81A01"/>
    <w:rsid w:val="00D82068"/>
    <w:rsid w:val="00D821D0"/>
    <w:rsid w:val="00D82264"/>
    <w:rsid w:val="00D823BC"/>
    <w:rsid w:val="00D8319A"/>
    <w:rsid w:val="00D835B3"/>
    <w:rsid w:val="00D83A50"/>
    <w:rsid w:val="00D83A68"/>
    <w:rsid w:val="00D83D27"/>
    <w:rsid w:val="00D83FA2"/>
    <w:rsid w:val="00D84455"/>
    <w:rsid w:val="00D8456A"/>
    <w:rsid w:val="00D84B3C"/>
    <w:rsid w:val="00D84C76"/>
    <w:rsid w:val="00D854D7"/>
    <w:rsid w:val="00D85A25"/>
    <w:rsid w:val="00D85B0C"/>
    <w:rsid w:val="00D85E1E"/>
    <w:rsid w:val="00D860DD"/>
    <w:rsid w:val="00D8653C"/>
    <w:rsid w:val="00D86939"/>
    <w:rsid w:val="00D87316"/>
    <w:rsid w:val="00D87A1B"/>
    <w:rsid w:val="00D90107"/>
    <w:rsid w:val="00D9076C"/>
    <w:rsid w:val="00D90812"/>
    <w:rsid w:val="00D9093F"/>
    <w:rsid w:val="00D915D3"/>
    <w:rsid w:val="00D9248F"/>
    <w:rsid w:val="00D9273B"/>
    <w:rsid w:val="00D93290"/>
    <w:rsid w:val="00D9338E"/>
    <w:rsid w:val="00D93B79"/>
    <w:rsid w:val="00D93EEE"/>
    <w:rsid w:val="00D95580"/>
    <w:rsid w:val="00D95A81"/>
    <w:rsid w:val="00D95B63"/>
    <w:rsid w:val="00D95DC3"/>
    <w:rsid w:val="00D96023"/>
    <w:rsid w:val="00D96A15"/>
    <w:rsid w:val="00D96A46"/>
    <w:rsid w:val="00D96B44"/>
    <w:rsid w:val="00D97325"/>
    <w:rsid w:val="00D97358"/>
    <w:rsid w:val="00D979AC"/>
    <w:rsid w:val="00D97FDE"/>
    <w:rsid w:val="00DA0BE0"/>
    <w:rsid w:val="00DA0CFA"/>
    <w:rsid w:val="00DA1C37"/>
    <w:rsid w:val="00DA1E2C"/>
    <w:rsid w:val="00DA20F7"/>
    <w:rsid w:val="00DA25FD"/>
    <w:rsid w:val="00DA268B"/>
    <w:rsid w:val="00DA2F5A"/>
    <w:rsid w:val="00DA32E7"/>
    <w:rsid w:val="00DA387F"/>
    <w:rsid w:val="00DA3C6F"/>
    <w:rsid w:val="00DA3CA1"/>
    <w:rsid w:val="00DA4499"/>
    <w:rsid w:val="00DA45BF"/>
    <w:rsid w:val="00DA4882"/>
    <w:rsid w:val="00DA4C2A"/>
    <w:rsid w:val="00DA4E25"/>
    <w:rsid w:val="00DA4F9E"/>
    <w:rsid w:val="00DA5351"/>
    <w:rsid w:val="00DA5AD6"/>
    <w:rsid w:val="00DA5E24"/>
    <w:rsid w:val="00DA6066"/>
    <w:rsid w:val="00DA64A8"/>
    <w:rsid w:val="00DA698A"/>
    <w:rsid w:val="00DA6F51"/>
    <w:rsid w:val="00DA7119"/>
    <w:rsid w:val="00DA71F0"/>
    <w:rsid w:val="00DA7641"/>
    <w:rsid w:val="00DA7793"/>
    <w:rsid w:val="00DA7D89"/>
    <w:rsid w:val="00DB03FC"/>
    <w:rsid w:val="00DB04B9"/>
    <w:rsid w:val="00DB0BC8"/>
    <w:rsid w:val="00DB1143"/>
    <w:rsid w:val="00DB17E1"/>
    <w:rsid w:val="00DB1966"/>
    <w:rsid w:val="00DB1A19"/>
    <w:rsid w:val="00DB221B"/>
    <w:rsid w:val="00DB237B"/>
    <w:rsid w:val="00DB2527"/>
    <w:rsid w:val="00DB2851"/>
    <w:rsid w:val="00DB28B8"/>
    <w:rsid w:val="00DB2ACF"/>
    <w:rsid w:val="00DB35F1"/>
    <w:rsid w:val="00DB3DB9"/>
    <w:rsid w:val="00DB42DA"/>
    <w:rsid w:val="00DB4445"/>
    <w:rsid w:val="00DB47D4"/>
    <w:rsid w:val="00DB5267"/>
    <w:rsid w:val="00DB5534"/>
    <w:rsid w:val="00DB587A"/>
    <w:rsid w:val="00DB60D4"/>
    <w:rsid w:val="00DB61AD"/>
    <w:rsid w:val="00DB6777"/>
    <w:rsid w:val="00DB778A"/>
    <w:rsid w:val="00DC025F"/>
    <w:rsid w:val="00DC08C8"/>
    <w:rsid w:val="00DC0EE3"/>
    <w:rsid w:val="00DC11EF"/>
    <w:rsid w:val="00DC1390"/>
    <w:rsid w:val="00DC15EF"/>
    <w:rsid w:val="00DC1A1E"/>
    <w:rsid w:val="00DC3235"/>
    <w:rsid w:val="00DC410D"/>
    <w:rsid w:val="00DC4599"/>
    <w:rsid w:val="00DC4BD6"/>
    <w:rsid w:val="00DC4E4B"/>
    <w:rsid w:val="00DC5295"/>
    <w:rsid w:val="00DC5975"/>
    <w:rsid w:val="00DC5AC5"/>
    <w:rsid w:val="00DC5B7E"/>
    <w:rsid w:val="00DC5BC5"/>
    <w:rsid w:val="00DC5C81"/>
    <w:rsid w:val="00DC64B2"/>
    <w:rsid w:val="00DC6D8F"/>
    <w:rsid w:val="00DC6FE7"/>
    <w:rsid w:val="00DC71BE"/>
    <w:rsid w:val="00DC7C7B"/>
    <w:rsid w:val="00DC7DBB"/>
    <w:rsid w:val="00DC7F01"/>
    <w:rsid w:val="00DD04BB"/>
    <w:rsid w:val="00DD10D1"/>
    <w:rsid w:val="00DD1540"/>
    <w:rsid w:val="00DD1966"/>
    <w:rsid w:val="00DD1C2B"/>
    <w:rsid w:val="00DD1D92"/>
    <w:rsid w:val="00DD215A"/>
    <w:rsid w:val="00DD2A74"/>
    <w:rsid w:val="00DD2B21"/>
    <w:rsid w:val="00DD309C"/>
    <w:rsid w:val="00DD36B6"/>
    <w:rsid w:val="00DD3A6D"/>
    <w:rsid w:val="00DD4257"/>
    <w:rsid w:val="00DD42F1"/>
    <w:rsid w:val="00DD4A4A"/>
    <w:rsid w:val="00DD4C70"/>
    <w:rsid w:val="00DD5008"/>
    <w:rsid w:val="00DD564A"/>
    <w:rsid w:val="00DD5671"/>
    <w:rsid w:val="00DD582E"/>
    <w:rsid w:val="00DD5A38"/>
    <w:rsid w:val="00DD63C7"/>
    <w:rsid w:val="00DD6508"/>
    <w:rsid w:val="00DD69CB"/>
    <w:rsid w:val="00DD7EE4"/>
    <w:rsid w:val="00DE049D"/>
    <w:rsid w:val="00DE07FF"/>
    <w:rsid w:val="00DE09E8"/>
    <w:rsid w:val="00DE1AFD"/>
    <w:rsid w:val="00DE2247"/>
    <w:rsid w:val="00DE2CB4"/>
    <w:rsid w:val="00DE2CEB"/>
    <w:rsid w:val="00DE2D02"/>
    <w:rsid w:val="00DE2E75"/>
    <w:rsid w:val="00DE3B37"/>
    <w:rsid w:val="00DE3E4C"/>
    <w:rsid w:val="00DE477E"/>
    <w:rsid w:val="00DE47F9"/>
    <w:rsid w:val="00DE4B39"/>
    <w:rsid w:val="00DE50FF"/>
    <w:rsid w:val="00DE5B2D"/>
    <w:rsid w:val="00DE5E0B"/>
    <w:rsid w:val="00DE5E71"/>
    <w:rsid w:val="00DE5F87"/>
    <w:rsid w:val="00DE5F96"/>
    <w:rsid w:val="00DE653D"/>
    <w:rsid w:val="00DE68C7"/>
    <w:rsid w:val="00DE6EF6"/>
    <w:rsid w:val="00DE70B5"/>
    <w:rsid w:val="00DE73DA"/>
    <w:rsid w:val="00DF06C5"/>
    <w:rsid w:val="00DF074B"/>
    <w:rsid w:val="00DF0F97"/>
    <w:rsid w:val="00DF11A9"/>
    <w:rsid w:val="00DF125D"/>
    <w:rsid w:val="00DF1D5B"/>
    <w:rsid w:val="00DF2155"/>
    <w:rsid w:val="00DF21C6"/>
    <w:rsid w:val="00DF23CE"/>
    <w:rsid w:val="00DF2447"/>
    <w:rsid w:val="00DF2595"/>
    <w:rsid w:val="00DF2C26"/>
    <w:rsid w:val="00DF3480"/>
    <w:rsid w:val="00DF371D"/>
    <w:rsid w:val="00DF37B9"/>
    <w:rsid w:val="00DF3A06"/>
    <w:rsid w:val="00DF3A4D"/>
    <w:rsid w:val="00DF3B67"/>
    <w:rsid w:val="00DF42A1"/>
    <w:rsid w:val="00DF46A5"/>
    <w:rsid w:val="00DF4880"/>
    <w:rsid w:val="00DF48E5"/>
    <w:rsid w:val="00DF4B76"/>
    <w:rsid w:val="00DF4D02"/>
    <w:rsid w:val="00DF4EE8"/>
    <w:rsid w:val="00DF5427"/>
    <w:rsid w:val="00DF549F"/>
    <w:rsid w:val="00DF573F"/>
    <w:rsid w:val="00DF585E"/>
    <w:rsid w:val="00DF610D"/>
    <w:rsid w:val="00DF7690"/>
    <w:rsid w:val="00DF79ED"/>
    <w:rsid w:val="00DF7A51"/>
    <w:rsid w:val="00DF7DE6"/>
    <w:rsid w:val="00DF7F30"/>
    <w:rsid w:val="00E00220"/>
    <w:rsid w:val="00E00A8A"/>
    <w:rsid w:val="00E00C75"/>
    <w:rsid w:val="00E00E1C"/>
    <w:rsid w:val="00E01000"/>
    <w:rsid w:val="00E01209"/>
    <w:rsid w:val="00E013E7"/>
    <w:rsid w:val="00E01A01"/>
    <w:rsid w:val="00E01B51"/>
    <w:rsid w:val="00E01DD5"/>
    <w:rsid w:val="00E023BE"/>
    <w:rsid w:val="00E02877"/>
    <w:rsid w:val="00E02B7F"/>
    <w:rsid w:val="00E02FAE"/>
    <w:rsid w:val="00E0307B"/>
    <w:rsid w:val="00E045B4"/>
    <w:rsid w:val="00E049FE"/>
    <w:rsid w:val="00E04C83"/>
    <w:rsid w:val="00E051CE"/>
    <w:rsid w:val="00E052B6"/>
    <w:rsid w:val="00E0554A"/>
    <w:rsid w:val="00E056AF"/>
    <w:rsid w:val="00E060D4"/>
    <w:rsid w:val="00E06549"/>
    <w:rsid w:val="00E0723F"/>
    <w:rsid w:val="00E07296"/>
    <w:rsid w:val="00E07362"/>
    <w:rsid w:val="00E073C0"/>
    <w:rsid w:val="00E07A45"/>
    <w:rsid w:val="00E07A4A"/>
    <w:rsid w:val="00E10179"/>
    <w:rsid w:val="00E101BC"/>
    <w:rsid w:val="00E105B6"/>
    <w:rsid w:val="00E10F1C"/>
    <w:rsid w:val="00E1129D"/>
    <w:rsid w:val="00E1187F"/>
    <w:rsid w:val="00E11CD8"/>
    <w:rsid w:val="00E11EAC"/>
    <w:rsid w:val="00E124E2"/>
    <w:rsid w:val="00E12524"/>
    <w:rsid w:val="00E12D49"/>
    <w:rsid w:val="00E1328C"/>
    <w:rsid w:val="00E138D1"/>
    <w:rsid w:val="00E13AEA"/>
    <w:rsid w:val="00E1441B"/>
    <w:rsid w:val="00E1479A"/>
    <w:rsid w:val="00E148DD"/>
    <w:rsid w:val="00E14D62"/>
    <w:rsid w:val="00E14D8B"/>
    <w:rsid w:val="00E14EAD"/>
    <w:rsid w:val="00E1540D"/>
    <w:rsid w:val="00E1620E"/>
    <w:rsid w:val="00E169FF"/>
    <w:rsid w:val="00E203FB"/>
    <w:rsid w:val="00E205D7"/>
    <w:rsid w:val="00E208A0"/>
    <w:rsid w:val="00E20937"/>
    <w:rsid w:val="00E20AC2"/>
    <w:rsid w:val="00E20C9F"/>
    <w:rsid w:val="00E20F12"/>
    <w:rsid w:val="00E211A9"/>
    <w:rsid w:val="00E220AA"/>
    <w:rsid w:val="00E2241D"/>
    <w:rsid w:val="00E224EA"/>
    <w:rsid w:val="00E22B1F"/>
    <w:rsid w:val="00E22C5D"/>
    <w:rsid w:val="00E22C80"/>
    <w:rsid w:val="00E23682"/>
    <w:rsid w:val="00E23809"/>
    <w:rsid w:val="00E23A66"/>
    <w:rsid w:val="00E24C7E"/>
    <w:rsid w:val="00E2562F"/>
    <w:rsid w:val="00E2577C"/>
    <w:rsid w:val="00E25A5B"/>
    <w:rsid w:val="00E263F1"/>
    <w:rsid w:val="00E268A0"/>
    <w:rsid w:val="00E268EF"/>
    <w:rsid w:val="00E276D3"/>
    <w:rsid w:val="00E27725"/>
    <w:rsid w:val="00E27C26"/>
    <w:rsid w:val="00E27D6E"/>
    <w:rsid w:val="00E3013C"/>
    <w:rsid w:val="00E3022A"/>
    <w:rsid w:val="00E30460"/>
    <w:rsid w:val="00E304F2"/>
    <w:rsid w:val="00E30DE8"/>
    <w:rsid w:val="00E31246"/>
    <w:rsid w:val="00E314AF"/>
    <w:rsid w:val="00E3171D"/>
    <w:rsid w:val="00E31A8C"/>
    <w:rsid w:val="00E31C1D"/>
    <w:rsid w:val="00E3282E"/>
    <w:rsid w:val="00E33778"/>
    <w:rsid w:val="00E3386F"/>
    <w:rsid w:val="00E3402B"/>
    <w:rsid w:val="00E34333"/>
    <w:rsid w:val="00E34A55"/>
    <w:rsid w:val="00E355B0"/>
    <w:rsid w:val="00E356B7"/>
    <w:rsid w:val="00E35728"/>
    <w:rsid w:val="00E3586B"/>
    <w:rsid w:val="00E35AAE"/>
    <w:rsid w:val="00E362F4"/>
    <w:rsid w:val="00E36C53"/>
    <w:rsid w:val="00E36DED"/>
    <w:rsid w:val="00E373CD"/>
    <w:rsid w:val="00E374DC"/>
    <w:rsid w:val="00E37A85"/>
    <w:rsid w:val="00E40130"/>
    <w:rsid w:val="00E406AF"/>
    <w:rsid w:val="00E415B0"/>
    <w:rsid w:val="00E41766"/>
    <w:rsid w:val="00E41F48"/>
    <w:rsid w:val="00E42CC2"/>
    <w:rsid w:val="00E43177"/>
    <w:rsid w:val="00E43546"/>
    <w:rsid w:val="00E43561"/>
    <w:rsid w:val="00E4372A"/>
    <w:rsid w:val="00E43C37"/>
    <w:rsid w:val="00E44B96"/>
    <w:rsid w:val="00E457E9"/>
    <w:rsid w:val="00E45A36"/>
    <w:rsid w:val="00E45F90"/>
    <w:rsid w:val="00E46850"/>
    <w:rsid w:val="00E46BDE"/>
    <w:rsid w:val="00E46E85"/>
    <w:rsid w:val="00E47AAB"/>
    <w:rsid w:val="00E47AC4"/>
    <w:rsid w:val="00E47F78"/>
    <w:rsid w:val="00E50BE5"/>
    <w:rsid w:val="00E5115F"/>
    <w:rsid w:val="00E5172F"/>
    <w:rsid w:val="00E52745"/>
    <w:rsid w:val="00E5283C"/>
    <w:rsid w:val="00E52D14"/>
    <w:rsid w:val="00E5368A"/>
    <w:rsid w:val="00E53CAD"/>
    <w:rsid w:val="00E5423E"/>
    <w:rsid w:val="00E54567"/>
    <w:rsid w:val="00E549F4"/>
    <w:rsid w:val="00E54DCA"/>
    <w:rsid w:val="00E55459"/>
    <w:rsid w:val="00E555FC"/>
    <w:rsid w:val="00E55D3A"/>
    <w:rsid w:val="00E56111"/>
    <w:rsid w:val="00E56659"/>
    <w:rsid w:val="00E568BC"/>
    <w:rsid w:val="00E56A63"/>
    <w:rsid w:val="00E56E22"/>
    <w:rsid w:val="00E57181"/>
    <w:rsid w:val="00E573D1"/>
    <w:rsid w:val="00E576FC"/>
    <w:rsid w:val="00E5770E"/>
    <w:rsid w:val="00E579FE"/>
    <w:rsid w:val="00E57C73"/>
    <w:rsid w:val="00E60629"/>
    <w:rsid w:val="00E60BE5"/>
    <w:rsid w:val="00E60D4A"/>
    <w:rsid w:val="00E60DC8"/>
    <w:rsid w:val="00E6116B"/>
    <w:rsid w:val="00E61379"/>
    <w:rsid w:val="00E6150A"/>
    <w:rsid w:val="00E620AC"/>
    <w:rsid w:val="00E62170"/>
    <w:rsid w:val="00E622AA"/>
    <w:rsid w:val="00E62604"/>
    <w:rsid w:val="00E629F6"/>
    <w:rsid w:val="00E63173"/>
    <w:rsid w:val="00E6399A"/>
    <w:rsid w:val="00E63C94"/>
    <w:rsid w:val="00E6409C"/>
    <w:rsid w:val="00E640E8"/>
    <w:rsid w:val="00E642AF"/>
    <w:rsid w:val="00E64571"/>
    <w:rsid w:val="00E646ED"/>
    <w:rsid w:val="00E6474D"/>
    <w:rsid w:val="00E64A10"/>
    <w:rsid w:val="00E6594B"/>
    <w:rsid w:val="00E65D06"/>
    <w:rsid w:val="00E65F40"/>
    <w:rsid w:val="00E65FD5"/>
    <w:rsid w:val="00E66090"/>
    <w:rsid w:val="00E664BC"/>
    <w:rsid w:val="00E66743"/>
    <w:rsid w:val="00E66D70"/>
    <w:rsid w:val="00E671AB"/>
    <w:rsid w:val="00E6747C"/>
    <w:rsid w:val="00E67C26"/>
    <w:rsid w:val="00E70127"/>
    <w:rsid w:val="00E701E2"/>
    <w:rsid w:val="00E70247"/>
    <w:rsid w:val="00E7031D"/>
    <w:rsid w:val="00E70836"/>
    <w:rsid w:val="00E70BB2"/>
    <w:rsid w:val="00E71978"/>
    <w:rsid w:val="00E71B2B"/>
    <w:rsid w:val="00E723AE"/>
    <w:rsid w:val="00E725F8"/>
    <w:rsid w:val="00E72647"/>
    <w:rsid w:val="00E72880"/>
    <w:rsid w:val="00E72882"/>
    <w:rsid w:val="00E7294B"/>
    <w:rsid w:val="00E73174"/>
    <w:rsid w:val="00E7361A"/>
    <w:rsid w:val="00E744D8"/>
    <w:rsid w:val="00E7562C"/>
    <w:rsid w:val="00E7585F"/>
    <w:rsid w:val="00E7609C"/>
    <w:rsid w:val="00E7658C"/>
    <w:rsid w:val="00E765C0"/>
    <w:rsid w:val="00E76CED"/>
    <w:rsid w:val="00E76DEA"/>
    <w:rsid w:val="00E77A83"/>
    <w:rsid w:val="00E80578"/>
    <w:rsid w:val="00E805B7"/>
    <w:rsid w:val="00E80931"/>
    <w:rsid w:val="00E80EE9"/>
    <w:rsid w:val="00E811B8"/>
    <w:rsid w:val="00E81589"/>
    <w:rsid w:val="00E81D70"/>
    <w:rsid w:val="00E82098"/>
    <w:rsid w:val="00E8215B"/>
    <w:rsid w:val="00E821F6"/>
    <w:rsid w:val="00E8273E"/>
    <w:rsid w:val="00E83007"/>
    <w:rsid w:val="00E833A2"/>
    <w:rsid w:val="00E83504"/>
    <w:rsid w:val="00E8358B"/>
    <w:rsid w:val="00E836D6"/>
    <w:rsid w:val="00E842C5"/>
    <w:rsid w:val="00E844B8"/>
    <w:rsid w:val="00E84D71"/>
    <w:rsid w:val="00E84ED7"/>
    <w:rsid w:val="00E851BD"/>
    <w:rsid w:val="00E85270"/>
    <w:rsid w:val="00E85486"/>
    <w:rsid w:val="00E855F9"/>
    <w:rsid w:val="00E85660"/>
    <w:rsid w:val="00E85CE4"/>
    <w:rsid w:val="00E86276"/>
    <w:rsid w:val="00E8649E"/>
    <w:rsid w:val="00E864CF"/>
    <w:rsid w:val="00E86A84"/>
    <w:rsid w:val="00E86AAC"/>
    <w:rsid w:val="00E86B6B"/>
    <w:rsid w:val="00E8705A"/>
    <w:rsid w:val="00E87407"/>
    <w:rsid w:val="00E87619"/>
    <w:rsid w:val="00E8768D"/>
    <w:rsid w:val="00E8784C"/>
    <w:rsid w:val="00E90F5C"/>
    <w:rsid w:val="00E91725"/>
    <w:rsid w:val="00E919A7"/>
    <w:rsid w:val="00E91CB4"/>
    <w:rsid w:val="00E92577"/>
    <w:rsid w:val="00E92D3E"/>
    <w:rsid w:val="00E92DB2"/>
    <w:rsid w:val="00E92E91"/>
    <w:rsid w:val="00E93075"/>
    <w:rsid w:val="00E9314C"/>
    <w:rsid w:val="00E9367D"/>
    <w:rsid w:val="00E938CA"/>
    <w:rsid w:val="00E93F21"/>
    <w:rsid w:val="00E9469A"/>
    <w:rsid w:val="00E954E0"/>
    <w:rsid w:val="00E95584"/>
    <w:rsid w:val="00E9595E"/>
    <w:rsid w:val="00E95C60"/>
    <w:rsid w:val="00E95D6F"/>
    <w:rsid w:val="00E95E92"/>
    <w:rsid w:val="00E95F6D"/>
    <w:rsid w:val="00E96265"/>
    <w:rsid w:val="00E96C41"/>
    <w:rsid w:val="00E96F31"/>
    <w:rsid w:val="00E96F42"/>
    <w:rsid w:val="00E97053"/>
    <w:rsid w:val="00EA028B"/>
    <w:rsid w:val="00EA08BA"/>
    <w:rsid w:val="00EA09A9"/>
    <w:rsid w:val="00EA152E"/>
    <w:rsid w:val="00EA1DE3"/>
    <w:rsid w:val="00EA204F"/>
    <w:rsid w:val="00EA2241"/>
    <w:rsid w:val="00EA22E3"/>
    <w:rsid w:val="00EA233D"/>
    <w:rsid w:val="00EA272D"/>
    <w:rsid w:val="00EA2A38"/>
    <w:rsid w:val="00EA2B5A"/>
    <w:rsid w:val="00EA3522"/>
    <w:rsid w:val="00EA38CC"/>
    <w:rsid w:val="00EA4792"/>
    <w:rsid w:val="00EA4C5E"/>
    <w:rsid w:val="00EA5098"/>
    <w:rsid w:val="00EA512D"/>
    <w:rsid w:val="00EA516E"/>
    <w:rsid w:val="00EA5271"/>
    <w:rsid w:val="00EA55AD"/>
    <w:rsid w:val="00EA6324"/>
    <w:rsid w:val="00EA65DF"/>
    <w:rsid w:val="00EA65F3"/>
    <w:rsid w:val="00EA6A1E"/>
    <w:rsid w:val="00EA7A6E"/>
    <w:rsid w:val="00EB05F9"/>
    <w:rsid w:val="00EB0D15"/>
    <w:rsid w:val="00EB15AB"/>
    <w:rsid w:val="00EB185B"/>
    <w:rsid w:val="00EB1B75"/>
    <w:rsid w:val="00EB1D94"/>
    <w:rsid w:val="00EB1E35"/>
    <w:rsid w:val="00EB32D5"/>
    <w:rsid w:val="00EB340D"/>
    <w:rsid w:val="00EB3485"/>
    <w:rsid w:val="00EB36F8"/>
    <w:rsid w:val="00EB3738"/>
    <w:rsid w:val="00EB3751"/>
    <w:rsid w:val="00EB37C4"/>
    <w:rsid w:val="00EB3F43"/>
    <w:rsid w:val="00EB40A4"/>
    <w:rsid w:val="00EB425E"/>
    <w:rsid w:val="00EB44BB"/>
    <w:rsid w:val="00EB49D6"/>
    <w:rsid w:val="00EB5043"/>
    <w:rsid w:val="00EB53B6"/>
    <w:rsid w:val="00EB58C4"/>
    <w:rsid w:val="00EB6226"/>
    <w:rsid w:val="00EB629B"/>
    <w:rsid w:val="00EB69D9"/>
    <w:rsid w:val="00EB743C"/>
    <w:rsid w:val="00EB75BD"/>
    <w:rsid w:val="00EB75F9"/>
    <w:rsid w:val="00EB77A3"/>
    <w:rsid w:val="00EB7931"/>
    <w:rsid w:val="00EC01A4"/>
    <w:rsid w:val="00EC0A5B"/>
    <w:rsid w:val="00EC0EF1"/>
    <w:rsid w:val="00EC1103"/>
    <w:rsid w:val="00EC12C4"/>
    <w:rsid w:val="00EC23D5"/>
    <w:rsid w:val="00EC2487"/>
    <w:rsid w:val="00EC2A19"/>
    <w:rsid w:val="00EC2D88"/>
    <w:rsid w:val="00EC336D"/>
    <w:rsid w:val="00EC3F94"/>
    <w:rsid w:val="00EC3FA2"/>
    <w:rsid w:val="00EC4729"/>
    <w:rsid w:val="00EC48A6"/>
    <w:rsid w:val="00EC4A8F"/>
    <w:rsid w:val="00EC4DBC"/>
    <w:rsid w:val="00EC57A9"/>
    <w:rsid w:val="00EC5A38"/>
    <w:rsid w:val="00EC5B98"/>
    <w:rsid w:val="00EC5B9A"/>
    <w:rsid w:val="00EC5C6B"/>
    <w:rsid w:val="00EC5D0B"/>
    <w:rsid w:val="00EC65B3"/>
    <w:rsid w:val="00EC68DD"/>
    <w:rsid w:val="00EC7E4A"/>
    <w:rsid w:val="00EC7FEB"/>
    <w:rsid w:val="00ED0399"/>
    <w:rsid w:val="00ED06F9"/>
    <w:rsid w:val="00ED095D"/>
    <w:rsid w:val="00ED0CF0"/>
    <w:rsid w:val="00ED1637"/>
    <w:rsid w:val="00ED1947"/>
    <w:rsid w:val="00ED19A8"/>
    <w:rsid w:val="00ED201E"/>
    <w:rsid w:val="00ED2123"/>
    <w:rsid w:val="00ED2917"/>
    <w:rsid w:val="00ED2CF2"/>
    <w:rsid w:val="00ED32BD"/>
    <w:rsid w:val="00ED3723"/>
    <w:rsid w:val="00ED3D27"/>
    <w:rsid w:val="00ED3EF0"/>
    <w:rsid w:val="00ED4350"/>
    <w:rsid w:val="00ED4434"/>
    <w:rsid w:val="00ED44E4"/>
    <w:rsid w:val="00ED46ED"/>
    <w:rsid w:val="00ED47F9"/>
    <w:rsid w:val="00ED49E1"/>
    <w:rsid w:val="00ED4F2E"/>
    <w:rsid w:val="00ED5312"/>
    <w:rsid w:val="00ED54FC"/>
    <w:rsid w:val="00ED5EBA"/>
    <w:rsid w:val="00ED6703"/>
    <w:rsid w:val="00ED6AAC"/>
    <w:rsid w:val="00ED6EE9"/>
    <w:rsid w:val="00ED7674"/>
    <w:rsid w:val="00ED7761"/>
    <w:rsid w:val="00ED7856"/>
    <w:rsid w:val="00ED7D0B"/>
    <w:rsid w:val="00ED7D5F"/>
    <w:rsid w:val="00EE07FE"/>
    <w:rsid w:val="00EE098E"/>
    <w:rsid w:val="00EE0A7F"/>
    <w:rsid w:val="00EE0AA3"/>
    <w:rsid w:val="00EE0C49"/>
    <w:rsid w:val="00EE0EE3"/>
    <w:rsid w:val="00EE0EF7"/>
    <w:rsid w:val="00EE1450"/>
    <w:rsid w:val="00EE192B"/>
    <w:rsid w:val="00EE1F2E"/>
    <w:rsid w:val="00EE2343"/>
    <w:rsid w:val="00EE28A4"/>
    <w:rsid w:val="00EE32C7"/>
    <w:rsid w:val="00EE33AC"/>
    <w:rsid w:val="00EE390E"/>
    <w:rsid w:val="00EE3C00"/>
    <w:rsid w:val="00EE4356"/>
    <w:rsid w:val="00EE44DE"/>
    <w:rsid w:val="00EE44F8"/>
    <w:rsid w:val="00EE46F1"/>
    <w:rsid w:val="00EE51BE"/>
    <w:rsid w:val="00EE57B2"/>
    <w:rsid w:val="00EE6308"/>
    <w:rsid w:val="00EE654B"/>
    <w:rsid w:val="00EE7024"/>
    <w:rsid w:val="00EE73B1"/>
    <w:rsid w:val="00EE740A"/>
    <w:rsid w:val="00EE74E7"/>
    <w:rsid w:val="00EE782D"/>
    <w:rsid w:val="00EE7D1F"/>
    <w:rsid w:val="00EF0280"/>
    <w:rsid w:val="00EF0329"/>
    <w:rsid w:val="00EF09EE"/>
    <w:rsid w:val="00EF0D75"/>
    <w:rsid w:val="00EF0E7E"/>
    <w:rsid w:val="00EF1493"/>
    <w:rsid w:val="00EF1D6A"/>
    <w:rsid w:val="00EF230D"/>
    <w:rsid w:val="00EF293E"/>
    <w:rsid w:val="00EF2CE1"/>
    <w:rsid w:val="00EF2DCC"/>
    <w:rsid w:val="00EF2EF0"/>
    <w:rsid w:val="00EF30C2"/>
    <w:rsid w:val="00EF340E"/>
    <w:rsid w:val="00EF3BA0"/>
    <w:rsid w:val="00EF4062"/>
    <w:rsid w:val="00EF4217"/>
    <w:rsid w:val="00EF43B1"/>
    <w:rsid w:val="00EF4B50"/>
    <w:rsid w:val="00EF4C51"/>
    <w:rsid w:val="00EF675A"/>
    <w:rsid w:val="00EF70EF"/>
    <w:rsid w:val="00EF77A8"/>
    <w:rsid w:val="00EF78C3"/>
    <w:rsid w:val="00EF7B14"/>
    <w:rsid w:val="00EF7F36"/>
    <w:rsid w:val="00EF7F47"/>
    <w:rsid w:val="00F0009D"/>
    <w:rsid w:val="00F0029E"/>
    <w:rsid w:val="00F002CC"/>
    <w:rsid w:val="00F002D3"/>
    <w:rsid w:val="00F00459"/>
    <w:rsid w:val="00F010E9"/>
    <w:rsid w:val="00F01D5F"/>
    <w:rsid w:val="00F02577"/>
    <w:rsid w:val="00F02BA7"/>
    <w:rsid w:val="00F02E8D"/>
    <w:rsid w:val="00F031C2"/>
    <w:rsid w:val="00F0366C"/>
    <w:rsid w:val="00F04137"/>
    <w:rsid w:val="00F0414B"/>
    <w:rsid w:val="00F043B6"/>
    <w:rsid w:val="00F05169"/>
    <w:rsid w:val="00F054E7"/>
    <w:rsid w:val="00F058D9"/>
    <w:rsid w:val="00F059A1"/>
    <w:rsid w:val="00F059CA"/>
    <w:rsid w:val="00F06CEA"/>
    <w:rsid w:val="00F07443"/>
    <w:rsid w:val="00F076E1"/>
    <w:rsid w:val="00F079B8"/>
    <w:rsid w:val="00F108FD"/>
    <w:rsid w:val="00F10B21"/>
    <w:rsid w:val="00F11541"/>
    <w:rsid w:val="00F118AA"/>
    <w:rsid w:val="00F11CAB"/>
    <w:rsid w:val="00F1264F"/>
    <w:rsid w:val="00F128AF"/>
    <w:rsid w:val="00F133D0"/>
    <w:rsid w:val="00F13E9F"/>
    <w:rsid w:val="00F146DE"/>
    <w:rsid w:val="00F147F5"/>
    <w:rsid w:val="00F151BE"/>
    <w:rsid w:val="00F1551D"/>
    <w:rsid w:val="00F156CA"/>
    <w:rsid w:val="00F1588E"/>
    <w:rsid w:val="00F15A85"/>
    <w:rsid w:val="00F166F7"/>
    <w:rsid w:val="00F1724C"/>
    <w:rsid w:val="00F17532"/>
    <w:rsid w:val="00F17CBC"/>
    <w:rsid w:val="00F17DE8"/>
    <w:rsid w:val="00F20146"/>
    <w:rsid w:val="00F20E51"/>
    <w:rsid w:val="00F21C19"/>
    <w:rsid w:val="00F220DF"/>
    <w:rsid w:val="00F22551"/>
    <w:rsid w:val="00F22684"/>
    <w:rsid w:val="00F2380C"/>
    <w:rsid w:val="00F23A11"/>
    <w:rsid w:val="00F23DB5"/>
    <w:rsid w:val="00F2471C"/>
    <w:rsid w:val="00F24992"/>
    <w:rsid w:val="00F24AAB"/>
    <w:rsid w:val="00F24FF8"/>
    <w:rsid w:val="00F251CA"/>
    <w:rsid w:val="00F25671"/>
    <w:rsid w:val="00F25B55"/>
    <w:rsid w:val="00F25DFA"/>
    <w:rsid w:val="00F260A7"/>
    <w:rsid w:val="00F2666E"/>
    <w:rsid w:val="00F26D1A"/>
    <w:rsid w:val="00F26E12"/>
    <w:rsid w:val="00F2724D"/>
    <w:rsid w:val="00F2745B"/>
    <w:rsid w:val="00F276A2"/>
    <w:rsid w:val="00F27956"/>
    <w:rsid w:val="00F301F5"/>
    <w:rsid w:val="00F3049C"/>
    <w:rsid w:val="00F3056D"/>
    <w:rsid w:val="00F308D5"/>
    <w:rsid w:val="00F30D66"/>
    <w:rsid w:val="00F314FC"/>
    <w:rsid w:val="00F31517"/>
    <w:rsid w:val="00F3155C"/>
    <w:rsid w:val="00F3195B"/>
    <w:rsid w:val="00F31EBD"/>
    <w:rsid w:val="00F32418"/>
    <w:rsid w:val="00F335EF"/>
    <w:rsid w:val="00F33BA8"/>
    <w:rsid w:val="00F33D96"/>
    <w:rsid w:val="00F33E4A"/>
    <w:rsid w:val="00F3453E"/>
    <w:rsid w:val="00F34B2E"/>
    <w:rsid w:val="00F34E47"/>
    <w:rsid w:val="00F34EAD"/>
    <w:rsid w:val="00F35261"/>
    <w:rsid w:val="00F3570D"/>
    <w:rsid w:val="00F35D7A"/>
    <w:rsid w:val="00F36062"/>
    <w:rsid w:val="00F3621F"/>
    <w:rsid w:val="00F36982"/>
    <w:rsid w:val="00F36B1C"/>
    <w:rsid w:val="00F37122"/>
    <w:rsid w:val="00F377D8"/>
    <w:rsid w:val="00F379D1"/>
    <w:rsid w:val="00F37C86"/>
    <w:rsid w:val="00F37DD4"/>
    <w:rsid w:val="00F4014D"/>
    <w:rsid w:val="00F40189"/>
    <w:rsid w:val="00F40D70"/>
    <w:rsid w:val="00F40DF9"/>
    <w:rsid w:val="00F41617"/>
    <w:rsid w:val="00F41619"/>
    <w:rsid w:val="00F4161E"/>
    <w:rsid w:val="00F41728"/>
    <w:rsid w:val="00F4183A"/>
    <w:rsid w:val="00F4195B"/>
    <w:rsid w:val="00F41AB6"/>
    <w:rsid w:val="00F42427"/>
    <w:rsid w:val="00F4268F"/>
    <w:rsid w:val="00F426B0"/>
    <w:rsid w:val="00F42894"/>
    <w:rsid w:val="00F42FE0"/>
    <w:rsid w:val="00F436D0"/>
    <w:rsid w:val="00F43C8C"/>
    <w:rsid w:val="00F43F56"/>
    <w:rsid w:val="00F44162"/>
    <w:rsid w:val="00F4441C"/>
    <w:rsid w:val="00F444AA"/>
    <w:rsid w:val="00F44772"/>
    <w:rsid w:val="00F4486C"/>
    <w:rsid w:val="00F449D9"/>
    <w:rsid w:val="00F449E9"/>
    <w:rsid w:val="00F44A09"/>
    <w:rsid w:val="00F44A43"/>
    <w:rsid w:val="00F44B7C"/>
    <w:rsid w:val="00F44D4C"/>
    <w:rsid w:val="00F45591"/>
    <w:rsid w:val="00F45729"/>
    <w:rsid w:val="00F45881"/>
    <w:rsid w:val="00F4604E"/>
    <w:rsid w:val="00F4670D"/>
    <w:rsid w:val="00F46D51"/>
    <w:rsid w:val="00F46E37"/>
    <w:rsid w:val="00F47288"/>
    <w:rsid w:val="00F4734F"/>
    <w:rsid w:val="00F5034B"/>
    <w:rsid w:val="00F5039B"/>
    <w:rsid w:val="00F50548"/>
    <w:rsid w:val="00F50A93"/>
    <w:rsid w:val="00F50C0B"/>
    <w:rsid w:val="00F50D43"/>
    <w:rsid w:val="00F50F9B"/>
    <w:rsid w:val="00F5166C"/>
    <w:rsid w:val="00F5184D"/>
    <w:rsid w:val="00F51AC7"/>
    <w:rsid w:val="00F51B9C"/>
    <w:rsid w:val="00F51F48"/>
    <w:rsid w:val="00F520F7"/>
    <w:rsid w:val="00F52510"/>
    <w:rsid w:val="00F5291D"/>
    <w:rsid w:val="00F52B1E"/>
    <w:rsid w:val="00F52D3B"/>
    <w:rsid w:val="00F5320B"/>
    <w:rsid w:val="00F535FA"/>
    <w:rsid w:val="00F53AC6"/>
    <w:rsid w:val="00F53CFA"/>
    <w:rsid w:val="00F53E68"/>
    <w:rsid w:val="00F55BAC"/>
    <w:rsid w:val="00F5660F"/>
    <w:rsid w:val="00F56678"/>
    <w:rsid w:val="00F56D75"/>
    <w:rsid w:val="00F56E20"/>
    <w:rsid w:val="00F56F57"/>
    <w:rsid w:val="00F571FD"/>
    <w:rsid w:val="00F57668"/>
    <w:rsid w:val="00F57975"/>
    <w:rsid w:val="00F60BBF"/>
    <w:rsid w:val="00F60CC1"/>
    <w:rsid w:val="00F61036"/>
    <w:rsid w:val="00F61730"/>
    <w:rsid w:val="00F62176"/>
    <w:rsid w:val="00F621DF"/>
    <w:rsid w:val="00F62763"/>
    <w:rsid w:val="00F628AC"/>
    <w:rsid w:val="00F63636"/>
    <w:rsid w:val="00F646E3"/>
    <w:rsid w:val="00F64B33"/>
    <w:rsid w:val="00F65018"/>
    <w:rsid w:val="00F6509E"/>
    <w:rsid w:val="00F65585"/>
    <w:rsid w:val="00F659A4"/>
    <w:rsid w:val="00F65A2A"/>
    <w:rsid w:val="00F65B7D"/>
    <w:rsid w:val="00F65C68"/>
    <w:rsid w:val="00F661F8"/>
    <w:rsid w:val="00F662B0"/>
    <w:rsid w:val="00F66700"/>
    <w:rsid w:val="00F67197"/>
    <w:rsid w:val="00F6719B"/>
    <w:rsid w:val="00F67402"/>
    <w:rsid w:val="00F67581"/>
    <w:rsid w:val="00F67617"/>
    <w:rsid w:val="00F676C5"/>
    <w:rsid w:val="00F677B2"/>
    <w:rsid w:val="00F67AA6"/>
    <w:rsid w:val="00F67DC5"/>
    <w:rsid w:val="00F67FEA"/>
    <w:rsid w:val="00F701AD"/>
    <w:rsid w:val="00F703A5"/>
    <w:rsid w:val="00F70C04"/>
    <w:rsid w:val="00F70F52"/>
    <w:rsid w:val="00F7198E"/>
    <w:rsid w:val="00F71E69"/>
    <w:rsid w:val="00F72A4A"/>
    <w:rsid w:val="00F73069"/>
    <w:rsid w:val="00F730E9"/>
    <w:rsid w:val="00F7324A"/>
    <w:rsid w:val="00F7352A"/>
    <w:rsid w:val="00F7363E"/>
    <w:rsid w:val="00F73752"/>
    <w:rsid w:val="00F73BF4"/>
    <w:rsid w:val="00F758AB"/>
    <w:rsid w:val="00F759BB"/>
    <w:rsid w:val="00F75A7D"/>
    <w:rsid w:val="00F764CB"/>
    <w:rsid w:val="00F765E3"/>
    <w:rsid w:val="00F76C77"/>
    <w:rsid w:val="00F770DE"/>
    <w:rsid w:val="00F77ABE"/>
    <w:rsid w:val="00F804EF"/>
    <w:rsid w:val="00F812A6"/>
    <w:rsid w:val="00F8164A"/>
    <w:rsid w:val="00F816A5"/>
    <w:rsid w:val="00F81F4D"/>
    <w:rsid w:val="00F81FA2"/>
    <w:rsid w:val="00F82209"/>
    <w:rsid w:val="00F82564"/>
    <w:rsid w:val="00F8266D"/>
    <w:rsid w:val="00F828ED"/>
    <w:rsid w:val="00F82AAF"/>
    <w:rsid w:val="00F83092"/>
    <w:rsid w:val="00F83161"/>
    <w:rsid w:val="00F83968"/>
    <w:rsid w:val="00F83AFF"/>
    <w:rsid w:val="00F83FA2"/>
    <w:rsid w:val="00F84098"/>
    <w:rsid w:val="00F84AFB"/>
    <w:rsid w:val="00F84E69"/>
    <w:rsid w:val="00F852FF"/>
    <w:rsid w:val="00F8531B"/>
    <w:rsid w:val="00F85688"/>
    <w:rsid w:val="00F85850"/>
    <w:rsid w:val="00F85A25"/>
    <w:rsid w:val="00F85F54"/>
    <w:rsid w:val="00F86CE9"/>
    <w:rsid w:val="00F87347"/>
    <w:rsid w:val="00F87C94"/>
    <w:rsid w:val="00F906CC"/>
    <w:rsid w:val="00F90937"/>
    <w:rsid w:val="00F90958"/>
    <w:rsid w:val="00F90A4E"/>
    <w:rsid w:val="00F91150"/>
    <w:rsid w:val="00F915F8"/>
    <w:rsid w:val="00F91627"/>
    <w:rsid w:val="00F922FF"/>
    <w:rsid w:val="00F927CA"/>
    <w:rsid w:val="00F92A8E"/>
    <w:rsid w:val="00F92BA6"/>
    <w:rsid w:val="00F932BF"/>
    <w:rsid w:val="00F93DD9"/>
    <w:rsid w:val="00F9427F"/>
    <w:rsid w:val="00F94A9E"/>
    <w:rsid w:val="00F94D16"/>
    <w:rsid w:val="00F94E14"/>
    <w:rsid w:val="00F94E4F"/>
    <w:rsid w:val="00F952CF"/>
    <w:rsid w:val="00F957BC"/>
    <w:rsid w:val="00F95C1A"/>
    <w:rsid w:val="00F95F34"/>
    <w:rsid w:val="00F9604B"/>
    <w:rsid w:val="00F961E9"/>
    <w:rsid w:val="00F968A4"/>
    <w:rsid w:val="00F96CDE"/>
    <w:rsid w:val="00F972FE"/>
    <w:rsid w:val="00F973C1"/>
    <w:rsid w:val="00F976E4"/>
    <w:rsid w:val="00F97E1C"/>
    <w:rsid w:val="00FA0DC0"/>
    <w:rsid w:val="00FA11DC"/>
    <w:rsid w:val="00FA2054"/>
    <w:rsid w:val="00FA2818"/>
    <w:rsid w:val="00FA39CD"/>
    <w:rsid w:val="00FA39CE"/>
    <w:rsid w:val="00FA3A70"/>
    <w:rsid w:val="00FA3C26"/>
    <w:rsid w:val="00FA40A0"/>
    <w:rsid w:val="00FA4D2C"/>
    <w:rsid w:val="00FA4DE6"/>
    <w:rsid w:val="00FA515A"/>
    <w:rsid w:val="00FA5585"/>
    <w:rsid w:val="00FA570C"/>
    <w:rsid w:val="00FA59FF"/>
    <w:rsid w:val="00FA5D1C"/>
    <w:rsid w:val="00FA5DE5"/>
    <w:rsid w:val="00FA5EDB"/>
    <w:rsid w:val="00FA686D"/>
    <w:rsid w:val="00FA6AEE"/>
    <w:rsid w:val="00FA6C94"/>
    <w:rsid w:val="00FA6D06"/>
    <w:rsid w:val="00FA73B2"/>
    <w:rsid w:val="00FA75AE"/>
    <w:rsid w:val="00FB01D8"/>
    <w:rsid w:val="00FB15CD"/>
    <w:rsid w:val="00FB1722"/>
    <w:rsid w:val="00FB1B00"/>
    <w:rsid w:val="00FB1BD1"/>
    <w:rsid w:val="00FB1E0B"/>
    <w:rsid w:val="00FB2186"/>
    <w:rsid w:val="00FB2C04"/>
    <w:rsid w:val="00FB35DC"/>
    <w:rsid w:val="00FB3F69"/>
    <w:rsid w:val="00FB43BB"/>
    <w:rsid w:val="00FB465D"/>
    <w:rsid w:val="00FB5809"/>
    <w:rsid w:val="00FB594D"/>
    <w:rsid w:val="00FB624C"/>
    <w:rsid w:val="00FB6E66"/>
    <w:rsid w:val="00FB7136"/>
    <w:rsid w:val="00FB754C"/>
    <w:rsid w:val="00FB7C60"/>
    <w:rsid w:val="00FB7E0F"/>
    <w:rsid w:val="00FC00DC"/>
    <w:rsid w:val="00FC0A3A"/>
    <w:rsid w:val="00FC0D4B"/>
    <w:rsid w:val="00FC14A1"/>
    <w:rsid w:val="00FC15D2"/>
    <w:rsid w:val="00FC1768"/>
    <w:rsid w:val="00FC23CA"/>
    <w:rsid w:val="00FC2667"/>
    <w:rsid w:val="00FC2762"/>
    <w:rsid w:val="00FC2765"/>
    <w:rsid w:val="00FC293E"/>
    <w:rsid w:val="00FC2D5D"/>
    <w:rsid w:val="00FC31ED"/>
    <w:rsid w:val="00FC4383"/>
    <w:rsid w:val="00FC4488"/>
    <w:rsid w:val="00FC55F3"/>
    <w:rsid w:val="00FC61FB"/>
    <w:rsid w:val="00FC6445"/>
    <w:rsid w:val="00FC6656"/>
    <w:rsid w:val="00FC7431"/>
    <w:rsid w:val="00FC7DED"/>
    <w:rsid w:val="00FD0905"/>
    <w:rsid w:val="00FD0E66"/>
    <w:rsid w:val="00FD13F3"/>
    <w:rsid w:val="00FD16E3"/>
    <w:rsid w:val="00FD1726"/>
    <w:rsid w:val="00FD1AD9"/>
    <w:rsid w:val="00FD2100"/>
    <w:rsid w:val="00FD235A"/>
    <w:rsid w:val="00FD2406"/>
    <w:rsid w:val="00FD263A"/>
    <w:rsid w:val="00FD2856"/>
    <w:rsid w:val="00FD2DE8"/>
    <w:rsid w:val="00FD3184"/>
    <w:rsid w:val="00FD3261"/>
    <w:rsid w:val="00FD3537"/>
    <w:rsid w:val="00FD3846"/>
    <w:rsid w:val="00FD419F"/>
    <w:rsid w:val="00FD446B"/>
    <w:rsid w:val="00FD465B"/>
    <w:rsid w:val="00FD4968"/>
    <w:rsid w:val="00FD49D5"/>
    <w:rsid w:val="00FD4A8D"/>
    <w:rsid w:val="00FD4F69"/>
    <w:rsid w:val="00FD5345"/>
    <w:rsid w:val="00FD55A7"/>
    <w:rsid w:val="00FD55D5"/>
    <w:rsid w:val="00FD560F"/>
    <w:rsid w:val="00FD5DBA"/>
    <w:rsid w:val="00FD67F9"/>
    <w:rsid w:val="00FD6B4D"/>
    <w:rsid w:val="00FD729B"/>
    <w:rsid w:val="00FD79F1"/>
    <w:rsid w:val="00FD7D36"/>
    <w:rsid w:val="00FD7EF6"/>
    <w:rsid w:val="00FE0481"/>
    <w:rsid w:val="00FE0942"/>
    <w:rsid w:val="00FE0E87"/>
    <w:rsid w:val="00FE13A4"/>
    <w:rsid w:val="00FE148C"/>
    <w:rsid w:val="00FE1C94"/>
    <w:rsid w:val="00FE1E5A"/>
    <w:rsid w:val="00FE23D8"/>
    <w:rsid w:val="00FE33FC"/>
    <w:rsid w:val="00FE3725"/>
    <w:rsid w:val="00FE42A9"/>
    <w:rsid w:val="00FE4703"/>
    <w:rsid w:val="00FE4941"/>
    <w:rsid w:val="00FE4C61"/>
    <w:rsid w:val="00FE4DD6"/>
    <w:rsid w:val="00FE50EB"/>
    <w:rsid w:val="00FE5103"/>
    <w:rsid w:val="00FE51B0"/>
    <w:rsid w:val="00FE52E8"/>
    <w:rsid w:val="00FE5E9C"/>
    <w:rsid w:val="00FE66E4"/>
    <w:rsid w:val="00FE6A1B"/>
    <w:rsid w:val="00FE6CA7"/>
    <w:rsid w:val="00FE6FB2"/>
    <w:rsid w:val="00FE7A4F"/>
    <w:rsid w:val="00FE7AA4"/>
    <w:rsid w:val="00FE7B4C"/>
    <w:rsid w:val="00FE7C2E"/>
    <w:rsid w:val="00FE7EA5"/>
    <w:rsid w:val="00FF0171"/>
    <w:rsid w:val="00FF0635"/>
    <w:rsid w:val="00FF0A6D"/>
    <w:rsid w:val="00FF0AD8"/>
    <w:rsid w:val="00FF1503"/>
    <w:rsid w:val="00FF15D6"/>
    <w:rsid w:val="00FF1D12"/>
    <w:rsid w:val="00FF23B2"/>
    <w:rsid w:val="00FF24E4"/>
    <w:rsid w:val="00FF252E"/>
    <w:rsid w:val="00FF2705"/>
    <w:rsid w:val="00FF2834"/>
    <w:rsid w:val="00FF2B95"/>
    <w:rsid w:val="00FF2EE1"/>
    <w:rsid w:val="00FF3095"/>
    <w:rsid w:val="00FF3168"/>
    <w:rsid w:val="00FF3884"/>
    <w:rsid w:val="00FF3A10"/>
    <w:rsid w:val="00FF3C7A"/>
    <w:rsid w:val="00FF5904"/>
    <w:rsid w:val="00FF5F4B"/>
    <w:rsid w:val="00FF6176"/>
    <w:rsid w:val="00FF6340"/>
    <w:rsid w:val="00FF65C1"/>
    <w:rsid w:val="00FF75CE"/>
    <w:rsid w:val="00FF774D"/>
    <w:rsid w:val="00FF7823"/>
    <w:rsid w:val="00FF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2FEF47A"/>
  <w15:docId w15:val="{7B8A38BD-DB89-442C-97B4-E5328EEC1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ind w:right="-450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ind w:right="-450"/>
      <w:outlineLvl w:val="2"/>
    </w:pPr>
    <w:rPr>
      <w:b/>
      <w:i/>
    </w:rPr>
  </w:style>
  <w:style w:type="paragraph" w:styleId="Heading4">
    <w:name w:val="heading 4"/>
    <w:basedOn w:val="Normal"/>
    <w:next w:val="Normal"/>
    <w:qFormat/>
    <w:pPr>
      <w:keepNext/>
      <w:ind w:right="-450"/>
      <w:jc w:val="right"/>
      <w:outlineLvl w:val="3"/>
    </w:pPr>
    <w:rPr>
      <w:b/>
      <w:sz w:val="1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37372D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eastAsia="SimSun"/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Index6">
    <w:name w:val="index 6"/>
    <w:basedOn w:val="Normal"/>
    <w:next w:val="Normal"/>
    <w:pPr>
      <w:ind w:left="1200" w:hanging="200"/>
    </w:pPr>
  </w:style>
  <w:style w:type="paragraph" w:styleId="Index2">
    <w:name w:val="index 2"/>
    <w:basedOn w:val="Normal"/>
    <w:next w:val="Normal"/>
    <w:pPr>
      <w:ind w:left="400" w:hanging="200"/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jc w:val="center"/>
    </w:pPr>
    <w:rPr>
      <w:sz w:val="36"/>
    </w:rPr>
  </w:style>
  <w:style w:type="paragraph" w:styleId="Index7">
    <w:name w:val="index 7"/>
    <w:basedOn w:val="Normal"/>
    <w:next w:val="Normal"/>
    <w:pPr>
      <w:ind w:left="1400" w:hanging="200"/>
    </w:pPr>
  </w:style>
  <w:style w:type="paragraph" w:styleId="Subtitle">
    <w:name w:val="Subtitle"/>
    <w:basedOn w:val="Normal"/>
    <w:qFormat/>
    <w:pPr>
      <w:jc w:val="center"/>
    </w:pPr>
    <w:rPr>
      <w:sz w:val="28"/>
    </w:rPr>
  </w:style>
  <w:style w:type="paragraph" w:styleId="Index8">
    <w:name w:val="index 8"/>
    <w:basedOn w:val="Normal"/>
    <w:next w:val="Normal"/>
    <w:pPr>
      <w:ind w:left="1600" w:hanging="200"/>
    </w:pPr>
  </w:style>
  <w:style w:type="paragraph" w:styleId="IndexHeading">
    <w:name w:val="index heading"/>
    <w:basedOn w:val="Normal"/>
    <w:next w:val="Index1"/>
  </w:style>
  <w:style w:type="paragraph" w:styleId="Index4">
    <w:name w:val="index 4"/>
    <w:basedOn w:val="Normal"/>
    <w:next w:val="Normal"/>
    <w:pPr>
      <w:ind w:left="800" w:hanging="200"/>
    </w:pPr>
  </w:style>
  <w:style w:type="paragraph" w:styleId="Index5">
    <w:name w:val="index 5"/>
    <w:basedOn w:val="Normal"/>
    <w:next w:val="Normal"/>
    <w:pPr>
      <w:ind w:left="1000" w:hanging="200"/>
    </w:pPr>
  </w:style>
  <w:style w:type="paragraph" w:styleId="Index3">
    <w:name w:val="index 3"/>
    <w:basedOn w:val="Normal"/>
    <w:next w:val="Normal"/>
    <w:pPr>
      <w:ind w:left="600" w:hanging="200"/>
    </w:pPr>
  </w:style>
  <w:style w:type="paragraph" w:styleId="Index9">
    <w:name w:val="index 9"/>
    <w:basedOn w:val="Normal"/>
    <w:next w:val="Normal"/>
    <w:pPr>
      <w:ind w:left="1800" w:hanging="200"/>
    </w:pPr>
  </w:style>
  <w:style w:type="paragraph" w:styleId="Index1">
    <w:name w:val="index 1"/>
    <w:basedOn w:val="Normal"/>
    <w:next w:val="Normal"/>
    <w:pPr>
      <w:ind w:left="200" w:hanging="200"/>
    </w:pPr>
  </w:style>
  <w:style w:type="character" w:styleId="Emphasis">
    <w:name w:val="Emphasis"/>
    <w:qFormat/>
    <w:rsid w:val="006254BF"/>
    <w:rPr>
      <w:i/>
      <w:iCs/>
    </w:rPr>
  </w:style>
  <w:style w:type="character" w:customStyle="1" w:styleId="TitleChar">
    <w:name w:val="Title Char"/>
    <w:link w:val="Title"/>
    <w:rsid w:val="00F56D75"/>
    <w:rPr>
      <w:sz w:val="36"/>
      <w:lang w:val="en-US" w:eastAsia="en-US"/>
    </w:rPr>
  </w:style>
  <w:style w:type="table" w:styleId="TableGrid">
    <w:name w:val="Table Grid"/>
    <w:basedOn w:val="TableNormal"/>
    <w:rsid w:val="0085245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99086D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99086D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rsid w:val="00DB3DB9"/>
    <w:pPr>
      <w:suppressAutoHyphens/>
    </w:pPr>
    <w:rPr>
      <w:rFonts w:ascii="Arial" w:hAnsi="Arial"/>
      <w:sz w:val="24"/>
      <w:lang w:val="en-GB" w:eastAsia="zh-CN"/>
    </w:rPr>
  </w:style>
  <w:style w:type="character" w:customStyle="1" w:styleId="FootnoteTextChar">
    <w:name w:val="Footnote Text Char"/>
    <w:link w:val="FootnoteText"/>
    <w:rsid w:val="00DB3DB9"/>
    <w:rPr>
      <w:rFonts w:ascii="Arial" w:hAnsi="Arial" w:cs="Arial"/>
      <w:sz w:val="24"/>
      <w:lang w:val="en-GB" w:eastAsia="zh-CN"/>
    </w:rPr>
  </w:style>
  <w:style w:type="paragraph" w:styleId="EndnoteText">
    <w:name w:val="endnote text"/>
    <w:basedOn w:val="Normal"/>
    <w:link w:val="EndnoteTextChar"/>
    <w:rsid w:val="00DB3DB9"/>
    <w:pPr>
      <w:widowControl w:val="0"/>
      <w:suppressAutoHyphens/>
      <w:overflowPunct w:val="0"/>
      <w:autoSpaceDE w:val="0"/>
      <w:textAlignment w:val="baseline"/>
    </w:pPr>
    <w:rPr>
      <w:rFonts w:ascii="Univers" w:eastAsia="PMingLiU" w:hAnsi="Univers"/>
      <w:sz w:val="24"/>
      <w:lang w:val="en-GB" w:eastAsia="zh-CN"/>
    </w:rPr>
  </w:style>
  <w:style w:type="character" w:customStyle="1" w:styleId="EndnoteTextChar">
    <w:name w:val="Endnote Text Char"/>
    <w:link w:val="EndnoteText"/>
    <w:rsid w:val="00DB3DB9"/>
    <w:rPr>
      <w:rFonts w:ascii="Univers" w:eastAsia="PMingLiU" w:hAnsi="Univers" w:cs="Univers"/>
      <w:sz w:val="24"/>
      <w:lang w:val="en-GB" w:eastAsia="zh-CN"/>
    </w:rPr>
  </w:style>
  <w:style w:type="character" w:customStyle="1" w:styleId="Heading6Char">
    <w:name w:val="Heading 6 Char"/>
    <w:link w:val="Heading6"/>
    <w:semiHidden/>
    <w:rsid w:val="0037372D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erChar">
    <w:name w:val="Header Char"/>
    <w:link w:val="Header"/>
    <w:uiPriority w:val="99"/>
    <w:rsid w:val="00E76CED"/>
  </w:style>
  <w:style w:type="paragraph" w:styleId="ListParagraph">
    <w:name w:val="List Paragraph"/>
    <w:basedOn w:val="Normal"/>
    <w:uiPriority w:val="34"/>
    <w:qFormat/>
    <w:rsid w:val="00DE1AFD"/>
    <w:pPr>
      <w:ind w:left="720"/>
      <w:contextualSpacing/>
    </w:pPr>
  </w:style>
  <w:style w:type="paragraph" w:customStyle="1" w:styleId="Default">
    <w:name w:val="Default"/>
    <w:rsid w:val="00673AD4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character" w:styleId="Hyperlink">
    <w:name w:val="Hyperlink"/>
    <w:basedOn w:val="DefaultParagraphFont"/>
    <w:unhideWhenUsed/>
    <w:rsid w:val="001F1A1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F1A16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0948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0.jpeg"/><Relationship Id="rId117" Type="http://schemas.openxmlformats.org/officeDocument/2006/relationships/image" Target="media/image111.jpeg"/><Relationship Id="rId21" Type="http://schemas.openxmlformats.org/officeDocument/2006/relationships/image" Target="media/image15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63" Type="http://schemas.openxmlformats.org/officeDocument/2006/relationships/image" Target="media/image57.jpeg"/><Relationship Id="rId68" Type="http://schemas.openxmlformats.org/officeDocument/2006/relationships/image" Target="media/image62.jpeg"/><Relationship Id="rId84" Type="http://schemas.openxmlformats.org/officeDocument/2006/relationships/image" Target="media/image78.jpeg"/><Relationship Id="rId89" Type="http://schemas.openxmlformats.org/officeDocument/2006/relationships/image" Target="media/image83.jpeg"/><Relationship Id="rId112" Type="http://schemas.openxmlformats.org/officeDocument/2006/relationships/image" Target="media/image106.jpeg"/><Relationship Id="rId16" Type="http://schemas.openxmlformats.org/officeDocument/2006/relationships/image" Target="media/image10.jpeg"/><Relationship Id="rId107" Type="http://schemas.openxmlformats.org/officeDocument/2006/relationships/image" Target="media/image101.jpeg"/><Relationship Id="rId11" Type="http://schemas.openxmlformats.org/officeDocument/2006/relationships/image" Target="media/image5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53" Type="http://schemas.openxmlformats.org/officeDocument/2006/relationships/image" Target="media/image47.jpeg"/><Relationship Id="rId58" Type="http://schemas.openxmlformats.org/officeDocument/2006/relationships/image" Target="media/image52.jpeg"/><Relationship Id="rId74" Type="http://schemas.openxmlformats.org/officeDocument/2006/relationships/image" Target="media/image68.jpeg"/><Relationship Id="rId79" Type="http://schemas.openxmlformats.org/officeDocument/2006/relationships/image" Target="media/image73.jpeg"/><Relationship Id="rId102" Type="http://schemas.openxmlformats.org/officeDocument/2006/relationships/image" Target="media/image96.jpeg"/><Relationship Id="rId123" Type="http://schemas.openxmlformats.org/officeDocument/2006/relationships/footer" Target="footer2.xml"/><Relationship Id="rId5" Type="http://schemas.openxmlformats.org/officeDocument/2006/relationships/webSettings" Target="webSettings.xml"/><Relationship Id="rId90" Type="http://schemas.openxmlformats.org/officeDocument/2006/relationships/image" Target="media/image84.jpeg"/><Relationship Id="rId95" Type="http://schemas.openxmlformats.org/officeDocument/2006/relationships/image" Target="media/image89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64" Type="http://schemas.openxmlformats.org/officeDocument/2006/relationships/image" Target="media/image58.jpeg"/><Relationship Id="rId69" Type="http://schemas.openxmlformats.org/officeDocument/2006/relationships/image" Target="media/image63.jpeg"/><Relationship Id="rId113" Type="http://schemas.openxmlformats.org/officeDocument/2006/relationships/image" Target="media/image107.jpeg"/><Relationship Id="rId118" Type="http://schemas.openxmlformats.org/officeDocument/2006/relationships/image" Target="media/image112.jpeg"/><Relationship Id="rId80" Type="http://schemas.openxmlformats.org/officeDocument/2006/relationships/image" Target="media/image74.jpeg"/><Relationship Id="rId85" Type="http://schemas.openxmlformats.org/officeDocument/2006/relationships/image" Target="media/image79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59" Type="http://schemas.openxmlformats.org/officeDocument/2006/relationships/image" Target="media/image53.jpeg"/><Relationship Id="rId103" Type="http://schemas.openxmlformats.org/officeDocument/2006/relationships/image" Target="media/image97.jpeg"/><Relationship Id="rId108" Type="http://schemas.openxmlformats.org/officeDocument/2006/relationships/image" Target="media/image102.jpeg"/><Relationship Id="rId124" Type="http://schemas.openxmlformats.org/officeDocument/2006/relationships/header" Target="header3.xml"/><Relationship Id="rId54" Type="http://schemas.openxmlformats.org/officeDocument/2006/relationships/image" Target="media/image48.jpeg"/><Relationship Id="rId70" Type="http://schemas.openxmlformats.org/officeDocument/2006/relationships/image" Target="media/image64.jpeg"/><Relationship Id="rId75" Type="http://schemas.openxmlformats.org/officeDocument/2006/relationships/image" Target="media/image69.jpeg"/><Relationship Id="rId91" Type="http://schemas.openxmlformats.org/officeDocument/2006/relationships/image" Target="media/image85.jpeg"/><Relationship Id="rId96" Type="http://schemas.openxmlformats.org/officeDocument/2006/relationships/image" Target="media/image9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49" Type="http://schemas.openxmlformats.org/officeDocument/2006/relationships/image" Target="media/image43.jpeg"/><Relationship Id="rId114" Type="http://schemas.openxmlformats.org/officeDocument/2006/relationships/image" Target="media/image108.jpeg"/><Relationship Id="rId119" Type="http://schemas.openxmlformats.org/officeDocument/2006/relationships/image" Target="media/image113.jpeg"/><Relationship Id="rId44" Type="http://schemas.openxmlformats.org/officeDocument/2006/relationships/image" Target="media/image38.jpeg"/><Relationship Id="rId60" Type="http://schemas.openxmlformats.org/officeDocument/2006/relationships/image" Target="media/image54.jpeg"/><Relationship Id="rId65" Type="http://schemas.openxmlformats.org/officeDocument/2006/relationships/image" Target="media/image59.jpeg"/><Relationship Id="rId81" Type="http://schemas.openxmlformats.org/officeDocument/2006/relationships/image" Target="media/image75.jpeg"/><Relationship Id="rId86" Type="http://schemas.openxmlformats.org/officeDocument/2006/relationships/image" Target="media/image80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3.jpeg"/><Relationship Id="rId109" Type="http://schemas.openxmlformats.org/officeDocument/2006/relationships/image" Target="media/image103.jpeg"/><Relationship Id="rId34" Type="http://schemas.openxmlformats.org/officeDocument/2006/relationships/image" Target="media/image28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76" Type="http://schemas.openxmlformats.org/officeDocument/2006/relationships/image" Target="media/image70.jpeg"/><Relationship Id="rId97" Type="http://schemas.openxmlformats.org/officeDocument/2006/relationships/image" Target="media/image91.jpeg"/><Relationship Id="rId104" Type="http://schemas.openxmlformats.org/officeDocument/2006/relationships/image" Target="media/image98.jpeg"/><Relationship Id="rId120" Type="http://schemas.openxmlformats.org/officeDocument/2006/relationships/header" Target="header1.xml"/><Relationship Id="rId125" Type="http://schemas.openxmlformats.org/officeDocument/2006/relationships/footer" Target="footer3.xml"/><Relationship Id="rId7" Type="http://schemas.openxmlformats.org/officeDocument/2006/relationships/endnotes" Target="endnotes.xml"/><Relationship Id="rId71" Type="http://schemas.openxmlformats.org/officeDocument/2006/relationships/image" Target="media/image65.jpeg"/><Relationship Id="rId92" Type="http://schemas.openxmlformats.org/officeDocument/2006/relationships/image" Target="media/image86.jpeg"/><Relationship Id="rId2" Type="http://schemas.openxmlformats.org/officeDocument/2006/relationships/numbering" Target="numbering.xml"/><Relationship Id="rId29" Type="http://schemas.openxmlformats.org/officeDocument/2006/relationships/image" Target="media/image23.jpeg"/><Relationship Id="rId24" Type="http://schemas.openxmlformats.org/officeDocument/2006/relationships/image" Target="media/image18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66" Type="http://schemas.openxmlformats.org/officeDocument/2006/relationships/image" Target="media/image60.jpeg"/><Relationship Id="rId87" Type="http://schemas.openxmlformats.org/officeDocument/2006/relationships/image" Target="media/image81.jpeg"/><Relationship Id="rId110" Type="http://schemas.openxmlformats.org/officeDocument/2006/relationships/image" Target="media/image104.jpeg"/><Relationship Id="rId115" Type="http://schemas.openxmlformats.org/officeDocument/2006/relationships/image" Target="media/image109.jpeg"/><Relationship Id="rId61" Type="http://schemas.openxmlformats.org/officeDocument/2006/relationships/image" Target="media/image55.jpeg"/><Relationship Id="rId82" Type="http://schemas.openxmlformats.org/officeDocument/2006/relationships/image" Target="media/image76.jpeg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56" Type="http://schemas.openxmlformats.org/officeDocument/2006/relationships/image" Target="media/image50.jpeg"/><Relationship Id="rId77" Type="http://schemas.openxmlformats.org/officeDocument/2006/relationships/image" Target="media/image71.jpeg"/><Relationship Id="rId100" Type="http://schemas.openxmlformats.org/officeDocument/2006/relationships/image" Target="media/image94.jpeg"/><Relationship Id="rId105" Type="http://schemas.openxmlformats.org/officeDocument/2006/relationships/image" Target="media/image99.jpeg"/><Relationship Id="rId126" Type="http://schemas.openxmlformats.org/officeDocument/2006/relationships/fontTable" Target="fontTable.xml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72" Type="http://schemas.openxmlformats.org/officeDocument/2006/relationships/image" Target="media/image66.jpeg"/><Relationship Id="rId93" Type="http://schemas.openxmlformats.org/officeDocument/2006/relationships/image" Target="media/image87.jpeg"/><Relationship Id="rId98" Type="http://schemas.openxmlformats.org/officeDocument/2006/relationships/image" Target="media/image92.jpeg"/><Relationship Id="rId121" Type="http://schemas.openxmlformats.org/officeDocument/2006/relationships/header" Target="header2.xml"/><Relationship Id="rId3" Type="http://schemas.openxmlformats.org/officeDocument/2006/relationships/styles" Target="styles.xml"/><Relationship Id="rId25" Type="http://schemas.openxmlformats.org/officeDocument/2006/relationships/image" Target="media/image19.jpeg"/><Relationship Id="rId46" Type="http://schemas.openxmlformats.org/officeDocument/2006/relationships/image" Target="media/image40.jpeg"/><Relationship Id="rId67" Type="http://schemas.openxmlformats.org/officeDocument/2006/relationships/image" Target="media/image61.jpeg"/><Relationship Id="rId116" Type="http://schemas.openxmlformats.org/officeDocument/2006/relationships/image" Target="media/image110.jpe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62" Type="http://schemas.openxmlformats.org/officeDocument/2006/relationships/image" Target="media/image56.jpeg"/><Relationship Id="rId83" Type="http://schemas.openxmlformats.org/officeDocument/2006/relationships/image" Target="media/image77.jpeg"/><Relationship Id="rId88" Type="http://schemas.openxmlformats.org/officeDocument/2006/relationships/image" Target="media/image82.jpeg"/><Relationship Id="rId111" Type="http://schemas.openxmlformats.org/officeDocument/2006/relationships/image" Target="media/image105.jpeg"/><Relationship Id="rId15" Type="http://schemas.openxmlformats.org/officeDocument/2006/relationships/image" Target="media/image9.jpeg"/><Relationship Id="rId36" Type="http://schemas.openxmlformats.org/officeDocument/2006/relationships/image" Target="media/image30.jpeg"/><Relationship Id="rId57" Type="http://schemas.openxmlformats.org/officeDocument/2006/relationships/image" Target="media/image51.jpeg"/><Relationship Id="rId106" Type="http://schemas.openxmlformats.org/officeDocument/2006/relationships/image" Target="media/image100.jpeg"/><Relationship Id="rId127" Type="http://schemas.openxmlformats.org/officeDocument/2006/relationships/theme" Target="theme/theme1.xml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52" Type="http://schemas.openxmlformats.org/officeDocument/2006/relationships/image" Target="media/image46.jpeg"/><Relationship Id="rId73" Type="http://schemas.openxmlformats.org/officeDocument/2006/relationships/image" Target="media/image67.jpeg"/><Relationship Id="rId78" Type="http://schemas.openxmlformats.org/officeDocument/2006/relationships/image" Target="media/image72.jpeg"/><Relationship Id="rId94" Type="http://schemas.openxmlformats.org/officeDocument/2006/relationships/image" Target="media/image88.jpeg"/><Relationship Id="rId99" Type="http://schemas.openxmlformats.org/officeDocument/2006/relationships/image" Target="media/image93.jpeg"/><Relationship Id="rId101" Type="http://schemas.openxmlformats.org/officeDocument/2006/relationships/image" Target="media/image95.jpeg"/><Relationship Id="rId12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hyperlink" Target="http://www.cot-house.com/" TargetMode="External"/><Relationship Id="rId2" Type="http://schemas.openxmlformats.org/officeDocument/2006/relationships/image" Target="media/image114.png"/><Relationship Id="rId1" Type="http://schemas.openxmlformats.org/officeDocument/2006/relationships/hyperlink" Target="http://www.cot-house.com/" TargetMode="External"/><Relationship Id="rId5" Type="http://schemas.openxmlformats.org/officeDocument/2006/relationships/hyperlink" Target="http://www.cot-house.com" TargetMode="External"/><Relationship Id="rId4" Type="http://schemas.openxmlformats.org/officeDocument/2006/relationships/image" Target="media/image1190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AC66AF-77CE-4952-AB66-09B54D1D9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2164</Words>
  <Characters>12336</Characters>
  <Application>Microsoft Office Word</Application>
  <DocSecurity>0</DocSecurity>
  <PresentationFormat/>
  <Lines>102</Lines>
  <Paragraphs>28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Are You suprised ?</vt:lpstr>
    </vt:vector>
  </TitlesOfParts>
  <Company>ape</Company>
  <LinksUpToDate>false</LinksUpToDate>
  <CharactersWithSpaces>14472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 You suprised ?</dc:title>
  <dc:subject>Birthday</dc:subject>
  <dc:creator>LSK</dc:creator>
  <cp:keywords>Birthday</cp:keywords>
  <dc:description>Shankar's Birthday falls on 25th July.  Don't Forget to wish him</dc:description>
  <cp:lastModifiedBy>Kamran Shah</cp:lastModifiedBy>
  <cp:revision>3</cp:revision>
  <cp:lastPrinted>2016-05-06T14:37:00Z</cp:lastPrinted>
  <dcterms:created xsi:type="dcterms:W3CDTF">2026-04-11T08:47:00Z</dcterms:created>
  <dcterms:modified xsi:type="dcterms:W3CDTF">2026-04-11T08:47:00Z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2052-6.5.0.1966</vt:lpwstr>
  </property>
</Properties>
</file>