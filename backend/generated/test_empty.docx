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6DF3230E" w14:textId="5442574D" w:rsidR="00EE28A4" w:rsidRPr="00C2021C" w:rsidRDefault="00EE28A4" w:rsidP="007C08C6">
      <w:pPr>
        <w:pStyle w:val="Subtitle"/>
        <w:spacing w:line="360" w:lineRule="auto"/>
        <w:rPr>
          <w:rFonts w:ascii="Cambria" w:hAnsi="Cambria"/>
          <w:b/>
          <w:sz w:val="24"/>
        </w:rPr>
      </w:pPr>
      <w:r w:rsidRPr="00C2021C">
        <w:rPr>
          <w:rFonts w:ascii="Cambria" w:hAnsi="Cambria"/>
          <w:b/>
          <w:sz w:val="24"/>
        </w:rPr>
        <w:t>INSPECTION REPORT</w:t>
      </w:r>
    </w:p>
    <w:p w14:paraId="1EAE5C91" w14:textId="220679F4" w:rsidR="00607796" w:rsidRDefault="00EE28A4" w:rsidP="007C08C6">
      <w:pPr>
        <w:pStyle w:val="Subtitle"/>
        <w:spacing w:line="360" w:lineRule="auto"/>
        <w:rPr>
          <w:rFonts w:ascii="Cambria" w:hAnsi="Cambria"/>
          <w:b/>
          <w:i/>
          <w:color w:val="BFBFBF"/>
          <w:sz w:val="16"/>
        </w:rPr>
      </w:pPr>
      <w:r w:rsidRPr="00C2021C">
        <w:rPr>
          <w:rFonts w:ascii="Cambria" w:hAnsi="Cambria"/>
          <w:b/>
          <w:i/>
          <w:color w:val="BFBFBF"/>
          <w:sz w:val="16"/>
        </w:rPr>
        <w:t>(NOT FOR NEGOTIATION)</w:t>
      </w:r>
    </w:p>
    <w:tbl>
      <w:tblPr>
        <w:tblW w:w="11307" w:type="dxa"/>
        <w:jc w:val="center"/>
        <w:tblLayout w:type="fixed"/>
        <w:tblLook w:val="0000" w:firstRow="0" w:lastRow="0" w:firstColumn="0" w:lastColumn="0" w:noHBand="0" w:noVBand="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980"/>
        <w:gridCol w:w="2769"/>
        <w:gridCol w:w="2697"/>
        <w:gridCol w:w="2861"/>
      </w:tblGrid>
      <w:tr w:rsidR="005A18BB" w:rsidRPr="00C2021C" w14:paraId="5D660CAC" w14:textId="77777777" w:rsidTr="00A70EB8">
        <w:trPr>
          <w:trHeight w:hRule="exact" w:val="369"/>
          <w:jc w:val="center"/>
        </w:trPr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1E65E" w14:textId="6E0B621E" w:rsidR="005A18BB" w:rsidRPr="00C2021C" w:rsidRDefault="005A18BB" w:rsidP="005A18BB">
            <w:pPr>
              <w:tabs>
                <w:tab w:val="left" w:pos="2250"/>
              </w:tabs>
              <w:snapToGrid w:val="0"/>
              <w:rPr>
                <w:rFonts w:ascii="Cambria" w:hAnsi="Cambria"/>
                <w:b/>
                <w:smallCaps/>
              </w:rPr>
            </w:pPr>
            <w:r w:rsidRPr="00C2021C">
              <w:rPr>
                <w:rFonts w:ascii="Cambria" w:hAnsi="Cambria"/>
                <w:b/>
                <w:lang w:val="en-GB"/>
              </w:rPr>
              <w:t>Report</w:t>
            </w:r>
            <w:r w:rsidRPr="00C2021C">
              <w:rPr>
                <w:rFonts w:ascii="Cambria" w:eastAsia="Arial" w:hAnsi="Cambria"/>
                <w:b/>
                <w:lang w:val="en-GB"/>
              </w:rPr>
              <w:t xml:space="preserve"> </w:t>
            </w:r>
            <w:r w:rsidRPr="00C2021C">
              <w:rPr>
                <w:rFonts w:ascii="Cambria" w:hAnsi="Cambria"/>
                <w:b/>
                <w:lang w:val="en-GB"/>
              </w:rPr>
              <w:t>No</w:t>
            </w:r>
          </w:p>
        </w:tc>
        <w:tc>
          <w:tcPr>
            <w:tcW w:w="83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F66C3" w14:textId="2F56113A" w:rsidR="00FA39CE" w:rsidRPr="00C2021C" w:rsidRDefault="00CE0B71" w:rsidP="005A18BB">
            <w:pPr>
              <w:tabs>
                <w:tab w:val="left" w:pos="2250"/>
              </w:tabs>
              <w:snapToGrid w:val="0"/>
              <w:rPr>
                <w:rFonts w:ascii="Cambria" w:hAnsi="Cambria"/>
                <w:bCs/>
                <w:smallCaps/>
                <w:color w:val="000099"/>
                <w:sz w:val="18"/>
                <w:szCs w:val="18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</w:r>
          </w:p>
        </w:tc>
      </w:tr>
      <w:tr w:rsidR="005E446C" w:rsidRPr="00C2021C" w14:paraId="36843612" w14:textId="77777777" w:rsidTr="00DA2F5A">
        <w:trPr>
          <w:trHeight w:hRule="exact" w:val="369"/>
          <w:jc w:val="center"/>
        </w:trPr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1076A" w14:textId="0089BE83" w:rsidR="005E446C" w:rsidRPr="00C2021C" w:rsidRDefault="005E446C" w:rsidP="005E446C">
            <w:pPr>
              <w:snapToGrid w:val="0"/>
              <w:rPr>
                <w:rFonts w:ascii="Cambria" w:hAnsi="Cambria"/>
                <w:b/>
                <w:lang w:val="en-GB"/>
              </w:rPr>
            </w:pPr>
            <w:r w:rsidRPr="00AC6180">
              <w:rPr>
                <w:rFonts w:ascii="Cambria" w:hAnsi="Cambria"/>
                <w:b/>
                <w:lang w:val="en-GB"/>
              </w:rPr>
              <w:t>Customer Name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63AAF" w14:textId="079262A3" w:rsidR="005E446C" w:rsidRPr="00C2021C" w:rsidRDefault="005E446C" w:rsidP="005E446C">
            <w:pPr>
              <w:tabs>
                <w:tab w:val="right" w:pos="2670"/>
              </w:tabs>
              <w:snapToGrid w:val="0"/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</w:r>
          </w:p>
        </w:tc>
        <w:tc>
          <w:tcPr>
            <w:tcW w:w="2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628DD" w14:textId="6C4A4583" w:rsidR="005E446C" w:rsidRPr="00C2021C" w:rsidRDefault="005E446C" w:rsidP="005E446C">
            <w:pPr>
              <w:snapToGrid w:val="0"/>
              <w:rPr>
                <w:rFonts w:ascii="Cambria" w:hAnsi="Cambria"/>
                <w:b/>
                <w:lang w:val="en-GB"/>
              </w:rPr>
            </w:pPr>
            <w:r w:rsidRPr="00AC6180">
              <w:rPr>
                <w:rFonts w:ascii="Cambria" w:hAnsi="Cambria"/>
                <w:b/>
                <w:lang w:val="en-GB"/>
              </w:rPr>
              <w:t>Destination Country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A5F3B" w14:textId="52799886" w:rsidR="005E446C" w:rsidRPr="00C2021C" w:rsidRDefault="005C713F" w:rsidP="005E446C">
            <w:pPr>
              <w:tabs>
                <w:tab w:val="left" w:pos="2250"/>
              </w:tabs>
              <w:snapToGrid w:val="0"/>
              <w:rPr>
                <w:rFonts w:ascii="Cambria" w:hAnsi="Cambria" w:cs="Arial"/>
                <w:bCs/>
                <w:color w:val="000099"/>
                <w:sz w:val="18"/>
                <w:szCs w:val="18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</w:r>
          </w:p>
        </w:tc>
      </w:tr>
      <w:tr w:rsidR="005E446C" w:rsidRPr="00C2021C" w14:paraId="034E0791" w14:textId="77777777" w:rsidTr="00DA2F5A">
        <w:trPr>
          <w:trHeight w:hRule="exact" w:val="369"/>
          <w:jc w:val="center"/>
        </w:trPr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B3000" w14:textId="1FAC3ED6" w:rsidR="005E446C" w:rsidRPr="00C2021C" w:rsidRDefault="005E446C" w:rsidP="005E446C">
            <w:pPr>
              <w:snapToGrid w:val="0"/>
              <w:rPr>
                <w:rFonts w:ascii="Cambria" w:hAnsi="Cambria"/>
                <w:b/>
                <w:lang w:val="en-GB"/>
              </w:rPr>
            </w:pPr>
            <w:r w:rsidRPr="00AC6180">
              <w:rPr>
                <w:rFonts w:ascii="Cambria" w:hAnsi="Cambria"/>
                <w:b/>
                <w:lang w:val="en-GB"/>
              </w:rPr>
              <w:t>Inspection</w:t>
            </w:r>
            <w:r w:rsidRPr="00AC6180">
              <w:rPr>
                <w:rFonts w:ascii="Cambria" w:eastAsia="Arial" w:hAnsi="Cambria"/>
                <w:b/>
                <w:lang w:val="en-GB"/>
              </w:rPr>
              <w:t xml:space="preserve"> </w:t>
            </w:r>
            <w:r>
              <w:rPr>
                <w:rFonts w:ascii="Cambria" w:eastAsia="Arial" w:hAnsi="Cambria"/>
                <w:b/>
                <w:lang w:val="en-GB"/>
              </w:rPr>
              <w:t>T</w:t>
            </w:r>
            <w:r w:rsidRPr="00AC6180">
              <w:rPr>
                <w:rFonts w:ascii="Cambria" w:eastAsia="Arial" w:hAnsi="Cambria"/>
                <w:b/>
                <w:lang w:val="en-GB"/>
              </w:rPr>
              <w:t>ype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D3335" w14:textId="79381F23" w:rsidR="005E446C" w:rsidRPr="00C2021C" w:rsidRDefault="005E446C" w:rsidP="005E446C">
            <w:pPr>
              <w:snapToGrid w:val="0"/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</w:r>
          </w:p>
        </w:tc>
        <w:tc>
          <w:tcPr>
            <w:tcW w:w="2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275D5" w14:textId="33629D08" w:rsidR="005E446C" w:rsidRPr="00C2021C" w:rsidRDefault="005E446C" w:rsidP="005E446C">
            <w:pPr>
              <w:snapToGrid w:val="0"/>
              <w:rPr>
                <w:rFonts w:ascii="Cambria" w:hAnsi="Cambria"/>
                <w:b/>
                <w:lang w:val="en-GB"/>
              </w:rPr>
            </w:pPr>
            <w:r w:rsidRPr="00AC6180">
              <w:rPr>
                <w:rFonts w:ascii="Cambria" w:hAnsi="Cambria"/>
                <w:b/>
                <w:lang w:val="en-GB"/>
              </w:rPr>
              <w:t>Inspection</w:t>
            </w:r>
            <w:r w:rsidRPr="00AC6180">
              <w:rPr>
                <w:rFonts w:ascii="Cambria" w:eastAsia="Arial" w:hAnsi="Cambria"/>
                <w:b/>
                <w:lang w:val="en-GB"/>
              </w:rPr>
              <w:t xml:space="preserve"> </w:t>
            </w:r>
            <w:r>
              <w:rPr>
                <w:rFonts w:ascii="Cambria" w:hAnsi="Cambria"/>
                <w:b/>
                <w:lang w:val="en-GB"/>
              </w:rPr>
              <w:t>D</w:t>
            </w:r>
            <w:r w:rsidRPr="00AC6180">
              <w:rPr>
                <w:rFonts w:ascii="Cambria" w:hAnsi="Cambria"/>
                <w:b/>
                <w:lang w:val="en-GB"/>
              </w:rPr>
              <w:t>ate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F56B4" w14:textId="4846AC0C" w:rsidR="005E446C" w:rsidRPr="00C2021C" w:rsidRDefault="00A41C7B" w:rsidP="00CE0B71">
            <w:pPr>
              <w:snapToGrid w:val="0"/>
              <w:rPr>
                <w:rFonts w:ascii="Cambria" w:hAnsi="Cambria" w:cs="Arial"/>
                <w:bCs/>
                <w:smallCaps/>
                <w:color w:val="000099"/>
                <w:sz w:val="18"/>
                <w:szCs w:val="18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</w:r>
          </w:p>
        </w:tc>
      </w:tr>
      <w:tr w:rsidR="001B70DB" w:rsidRPr="00C2021C" w14:paraId="354C8DA2" w14:textId="77777777" w:rsidTr="00DD42F1">
        <w:trPr>
          <w:trHeight w:hRule="exact" w:val="730"/>
          <w:jc w:val="center"/>
        </w:trPr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506C9" w14:textId="2BE32FA4" w:rsidR="001B70DB" w:rsidRPr="00C2021C" w:rsidRDefault="001B70DB" w:rsidP="001B70DB">
            <w:pPr>
              <w:snapToGrid w:val="0"/>
              <w:rPr>
                <w:rFonts w:ascii="Cambria" w:hAnsi="Cambria"/>
                <w:b/>
                <w:lang w:val="en-GB"/>
              </w:rPr>
            </w:pPr>
            <w:r w:rsidRPr="00AC6180">
              <w:rPr>
                <w:rFonts w:ascii="Cambria" w:hAnsi="Cambria"/>
                <w:b/>
                <w:lang w:val="en-GB"/>
              </w:rPr>
              <w:t>Manufacturer</w:t>
            </w:r>
            <w:r w:rsidRPr="00AC6180">
              <w:rPr>
                <w:rFonts w:ascii="Cambria" w:eastAsia="Arial" w:hAnsi="Cambria"/>
                <w:b/>
                <w:lang w:val="en-GB"/>
              </w:rPr>
              <w:t xml:space="preserve"> </w:t>
            </w:r>
            <w:r>
              <w:rPr>
                <w:rFonts w:ascii="Cambria" w:hAnsi="Cambria"/>
                <w:b/>
                <w:lang w:val="en-GB"/>
              </w:rPr>
              <w:t>N</w:t>
            </w:r>
            <w:r w:rsidRPr="00AC6180">
              <w:rPr>
                <w:rFonts w:ascii="Cambria" w:hAnsi="Cambria"/>
                <w:b/>
                <w:lang w:val="en-GB"/>
              </w:rPr>
              <w:t>ame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2474F" w14:textId="776F52E8" w:rsidR="001B70DB" w:rsidRPr="00C2021C" w:rsidRDefault="001B70DB" w:rsidP="001B70DB">
            <w:pPr>
              <w:snapToGrid w:val="0"/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</w:r>
          </w:p>
        </w:tc>
        <w:tc>
          <w:tcPr>
            <w:tcW w:w="2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6569A" w14:textId="2D36914D" w:rsidR="001B70DB" w:rsidRPr="00C2021C" w:rsidRDefault="001B70DB" w:rsidP="001B70DB">
            <w:pPr>
              <w:snapToGrid w:val="0"/>
              <w:ind w:right="-108"/>
              <w:rPr>
                <w:rFonts w:ascii="Cambria" w:hAnsi="Cambria"/>
                <w:b/>
                <w:lang w:val="en-GB"/>
              </w:rPr>
            </w:pPr>
            <w:r>
              <w:rPr>
                <w:rFonts w:ascii="Cambria" w:hAnsi="Cambria"/>
                <w:b/>
                <w:lang w:val="en-GB"/>
              </w:rPr>
              <w:t>Inspection Location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50E91" w14:textId="26E8F802" w:rsidR="001B70DB" w:rsidRPr="00C2021C" w:rsidRDefault="001B70DB" w:rsidP="001B70DB">
            <w:pPr>
              <w:snapToGrid w:val="0"/>
              <w:rPr>
                <w:rFonts w:ascii="Cambria" w:hAnsi="Cambria" w:cs="Arial"/>
                <w:bCs/>
                <w:color w:val="000099"/>
                <w:sz w:val="18"/>
                <w:szCs w:val="18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</w:r>
          </w:p>
        </w:tc>
      </w:tr>
      <w:tr w:rsidR="005E446C" w:rsidRPr="00C2021C" w14:paraId="2F25CBD5" w14:textId="77777777" w:rsidTr="00DA2F5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hRule="exact" w:val="369"/>
          <w:jc w:val="center"/>
        </w:trPr>
        <w:tc>
          <w:tcPr>
            <w:tcW w:w="2980" w:type="dxa"/>
            <w:vAlign w:val="center"/>
          </w:tcPr>
          <w:p w14:paraId="54E23D7B" w14:textId="73C8C490" w:rsidR="005E446C" w:rsidRPr="00C2021C" w:rsidRDefault="005E446C" w:rsidP="005E446C">
            <w:pPr>
              <w:snapToGrid w:val="0"/>
              <w:rPr>
                <w:rFonts w:ascii="Cambria" w:hAnsi="Cambria"/>
                <w:b/>
                <w:lang w:val="en-GB"/>
              </w:rPr>
            </w:pPr>
            <w:r w:rsidRPr="00AC6180">
              <w:rPr>
                <w:rFonts w:ascii="Cambria" w:hAnsi="Cambria"/>
                <w:b/>
                <w:lang w:val="en-GB"/>
              </w:rPr>
              <w:t xml:space="preserve">Factory </w:t>
            </w:r>
            <w:r>
              <w:rPr>
                <w:rFonts w:ascii="Cambria" w:hAnsi="Cambria"/>
                <w:b/>
                <w:lang w:val="en-GB"/>
              </w:rPr>
              <w:t>R</w:t>
            </w:r>
            <w:r w:rsidRPr="00AC6180">
              <w:rPr>
                <w:rFonts w:ascii="Cambria" w:hAnsi="Cambria"/>
                <w:b/>
                <w:lang w:val="en-GB"/>
              </w:rPr>
              <w:t>epresentative</w:t>
            </w:r>
            <w:r w:rsidRPr="00AC6180">
              <w:rPr>
                <w:rFonts w:ascii="Cambria" w:eastAsia="Arial" w:hAnsi="Cambria"/>
                <w:b/>
                <w:lang w:val="en-GB"/>
              </w:rPr>
              <w:t xml:space="preserve"> </w:t>
            </w:r>
            <w:r>
              <w:rPr>
                <w:rFonts w:ascii="Cambria" w:hAnsi="Cambria"/>
                <w:b/>
                <w:lang w:val="en-GB"/>
              </w:rPr>
              <w:t>N</w:t>
            </w:r>
            <w:r w:rsidRPr="00AC6180">
              <w:rPr>
                <w:rFonts w:ascii="Cambria" w:hAnsi="Cambria"/>
                <w:b/>
                <w:lang w:val="en-GB"/>
              </w:rPr>
              <w:t>ame</w:t>
            </w:r>
          </w:p>
        </w:tc>
        <w:tc>
          <w:tcPr>
            <w:tcW w:w="2769" w:type="dxa"/>
            <w:vAlign w:val="center"/>
          </w:tcPr>
          <w:p w14:paraId="065D6DAB" w14:textId="3C0541F2" w:rsidR="005E446C" w:rsidRPr="003E698B" w:rsidRDefault="001B70DB" w:rsidP="005E446C">
            <w:pPr>
              <w:snapToGrid w:val="0"/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</w:r>
          </w:p>
        </w:tc>
        <w:tc>
          <w:tcPr>
            <w:tcW w:w="2697" w:type="dxa"/>
            <w:vAlign w:val="center"/>
          </w:tcPr>
          <w:p w14:paraId="4944E9F9" w14:textId="4FB1B482" w:rsidR="005E446C" w:rsidRPr="00C2021C" w:rsidRDefault="005E446C" w:rsidP="005E446C">
            <w:pPr>
              <w:rPr>
                <w:rFonts w:ascii="Cambria" w:hAnsi="Cambria"/>
                <w:b/>
              </w:rPr>
            </w:pPr>
            <w:r w:rsidRPr="00AC6180">
              <w:rPr>
                <w:rFonts w:ascii="Cambria" w:hAnsi="Cambria"/>
                <w:b/>
                <w:spacing w:val="-3"/>
              </w:rPr>
              <w:t xml:space="preserve">Inspector's </w:t>
            </w:r>
            <w:r>
              <w:rPr>
                <w:rFonts w:ascii="Cambria" w:hAnsi="Cambria"/>
                <w:b/>
                <w:spacing w:val="-3"/>
              </w:rPr>
              <w:t>A</w:t>
            </w:r>
            <w:r w:rsidRPr="00AC6180">
              <w:rPr>
                <w:rFonts w:ascii="Cambria" w:hAnsi="Cambria"/>
                <w:b/>
                <w:spacing w:val="-3"/>
              </w:rPr>
              <w:t xml:space="preserve">rrival </w:t>
            </w:r>
            <w:r>
              <w:rPr>
                <w:rFonts w:ascii="Cambria" w:hAnsi="Cambria"/>
                <w:b/>
                <w:spacing w:val="-3"/>
              </w:rPr>
              <w:t>T</w:t>
            </w:r>
            <w:r w:rsidRPr="00AC6180">
              <w:rPr>
                <w:rFonts w:ascii="Cambria" w:hAnsi="Cambria"/>
                <w:b/>
                <w:spacing w:val="-3"/>
              </w:rPr>
              <w:t>ime</w:t>
            </w:r>
          </w:p>
        </w:tc>
        <w:tc>
          <w:tcPr>
            <w:tcW w:w="2861" w:type="dxa"/>
            <w:vAlign w:val="center"/>
          </w:tcPr>
          <w:p w14:paraId="73D0DFC7" w14:textId="2741E914" w:rsidR="005E446C" w:rsidRPr="00330789" w:rsidRDefault="00B34827" w:rsidP="005E446C">
            <w:pPr>
              <w:snapToGrid w:val="0"/>
              <w:rPr>
                <w:rFonts w:ascii="Cambria" w:hAnsi="Cambria" w:cs="Arial"/>
                <w:bCs/>
                <w:color w:val="000099"/>
                <w:sz w:val="18"/>
                <w:szCs w:val="18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</w:r>
          </w:p>
        </w:tc>
      </w:tr>
      <w:tr w:rsidR="005E446C" w:rsidRPr="00C2021C" w14:paraId="393AB755" w14:textId="77777777" w:rsidTr="00DD42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hRule="exact" w:val="352"/>
          <w:jc w:val="center"/>
        </w:trPr>
        <w:tc>
          <w:tcPr>
            <w:tcW w:w="2980" w:type="dxa"/>
            <w:vAlign w:val="center"/>
          </w:tcPr>
          <w:p w14:paraId="58096BA4" w14:textId="59270019" w:rsidR="005E446C" w:rsidRPr="00C2021C" w:rsidRDefault="005E446C" w:rsidP="005E446C">
            <w:pPr>
              <w:rPr>
                <w:rFonts w:ascii="Cambria" w:hAnsi="Cambria"/>
                <w:b/>
                <w:bCs/>
                <w:u w:val="single"/>
              </w:rPr>
            </w:pPr>
            <w:r w:rsidRPr="00AC6180">
              <w:rPr>
                <w:rFonts w:ascii="Cambria" w:hAnsi="Cambria"/>
                <w:b/>
              </w:rPr>
              <w:t>Inspector(s) Name</w:t>
            </w:r>
          </w:p>
        </w:tc>
        <w:tc>
          <w:tcPr>
            <w:tcW w:w="2769" w:type="dxa"/>
            <w:vAlign w:val="center"/>
          </w:tcPr>
          <w:p w14:paraId="7C73546E" w14:textId="2394CE0F" w:rsidR="005E446C" w:rsidRPr="00002681" w:rsidRDefault="00A41C7B" w:rsidP="009569AD">
            <w:pPr>
              <w:snapToGrid w:val="0"/>
              <w:rPr>
                <w:rFonts w:ascii="Cambria" w:hAnsi="Cambria"/>
                <w:bCs/>
                <w:color w:val="000099"/>
                <w:sz w:val="16"/>
                <w:szCs w:val="16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</w:r>
          </w:p>
        </w:tc>
        <w:tc>
          <w:tcPr>
            <w:tcW w:w="2697" w:type="dxa"/>
            <w:vAlign w:val="center"/>
          </w:tcPr>
          <w:p w14:paraId="6F7B08B4" w14:textId="0C00B12D" w:rsidR="005E446C" w:rsidRPr="00C2021C" w:rsidRDefault="005E446C" w:rsidP="005E446C">
            <w:pPr>
              <w:rPr>
                <w:rFonts w:ascii="Cambria" w:hAnsi="Cambria"/>
                <w:b/>
              </w:rPr>
            </w:pPr>
            <w:r w:rsidRPr="00AC6180">
              <w:rPr>
                <w:rFonts w:ascii="Cambria" w:hAnsi="Cambria"/>
                <w:b/>
                <w:spacing w:val="-3"/>
              </w:rPr>
              <w:t xml:space="preserve">Inspector’s </w:t>
            </w:r>
            <w:r>
              <w:rPr>
                <w:rFonts w:ascii="Cambria" w:hAnsi="Cambria"/>
                <w:b/>
                <w:spacing w:val="-3"/>
              </w:rPr>
              <w:t>D</w:t>
            </w:r>
            <w:r w:rsidRPr="00AC6180">
              <w:rPr>
                <w:rFonts w:ascii="Cambria" w:hAnsi="Cambria"/>
                <w:b/>
                <w:spacing w:val="-3"/>
              </w:rPr>
              <w:t xml:space="preserve">eparture </w:t>
            </w:r>
            <w:r>
              <w:rPr>
                <w:rFonts w:ascii="Cambria" w:hAnsi="Cambria"/>
                <w:b/>
                <w:spacing w:val="-3"/>
              </w:rPr>
              <w:t>T</w:t>
            </w:r>
            <w:r w:rsidRPr="00AC6180">
              <w:rPr>
                <w:rFonts w:ascii="Cambria" w:hAnsi="Cambria"/>
                <w:b/>
                <w:spacing w:val="-3"/>
              </w:rPr>
              <w:t>ime</w:t>
            </w:r>
          </w:p>
        </w:tc>
        <w:tc>
          <w:tcPr>
            <w:tcW w:w="2861" w:type="dxa"/>
            <w:vAlign w:val="center"/>
          </w:tcPr>
          <w:p w14:paraId="5E09CE43" w14:textId="1BA870AD" w:rsidR="005E446C" w:rsidRPr="00330789" w:rsidRDefault="00B34827" w:rsidP="005E446C">
            <w:pPr>
              <w:snapToGrid w:val="0"/>
              <w:rPr>
                <w:rFonts w:ascii="Cambria" w:hAnsi="Cambria" w:cs="Arial"/>
                <w:bCs/>
                <w:color w:val="000099"/>
                <w:sz w:val="18"/>
                <w:szCs w:val="18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</w:r>
          </w:p>
        </w:tc>
      </w:tr>
    </w:tbl>
    <w:p w14:paraId="2696D626" w14:textId="74B9BA18" w:rsidR="00B70360" w:rsidRDefault="00B70360" w:rsidP="005C6664">
      <w:pPr>
        <w:rPr>
          <w:rFonts w:ascii="Cambria" w:hAnsi="Cambria"/>
        </w:rPr>
      </w:pPr>
    </w:p>
    <w:tbl>
      <w:tblPr>
        <w:tblW w:w="11372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163"/>
        <w:gridCol w:w="2441"/>
        <w:gridCol w:w="1176"/>
        <w:gridCol w:w="1899"/>
        <w:gridCol w:w="1543"/>
        <w:gridCol w:w="2150"/>
      </w:tblGrid>
      <w:tr w:rsidR="005A18BB" w14:paraId="68D6EAE1" w14:textId="77777777" w:rsidTr="00F730E9">
        <w:trPr>
          <w:trHeight w:hRule="exact" w:val="358"/>
          <w:jc w:val="center"/>
        </w:trPr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6ED0B5" w14:textId="77777777" w:rsidR="005A18BB" w:rsidRDefault="005A18BB" w:rsidP="005A18BB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PRODUCT CATEGORY</w:t>
            </w:r>
          </w:p>
        </w:tc>
        <w:tc>
          <w:tcPr>
            <w:tcW w:w="9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49949B" w14:textId="67465A17" w:rsidR="005A18BB" w:rsidRDefault="00A41C7B" w:rsidP="005A18BB">
            <w:pPr>
              <w:ind w:right="-864"/>
              <w:rPr>
                <w:rFonts w:ascii="Cambria" w:hAnsi="Cambria"/>
                <w:b/>
                <w:color w:val="000099"/>
                <w:sz w:val="18"/>
                <w:szCs w:val="18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2E4D1A" w14:paraId="34F391BB" w14:textId="77777777" w:rsidTr="00F730E9">
        <w:trPr>
          <w:trHeight w:hRule="exact" w:val="358"/>
          <w:jc w:val="center"/>
        </w:trPr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FD9B39" w14:textId="77777777" w:rsidR="002E4D1A" w:rsidRDefault="002E4D1A" w:rsidP="002E4D1A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 xml:space="preserve">BATH   </w:t>
            </w: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38993E" w14:textId="7E2CAD5A" w:rsidR="002E4D1A" w:rsidRDefault="002E4D1A" w:rsidP="002E4D1A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</w:rPr>
              <w:t xml:space="preserve">KITCHEN / UTILITY    </w:t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5BE0ED" w14:textId="00231FD4" w:rsidR="002E4D1A" w:rsidRDefault="002E4D1A" w:rsidP="002E4D1A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</w:rPr>
              <w:t xml:space="preserve">TABLE    </w:t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D0B23F" w14:textId="3E23473B" w:rsidR="002E4D1A" w:rsidRDefault="002E4D1A" w:rsidP="002E4D1A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</w:rPr>
              <w:t xml:space="preserve">BEDDING    </w:t>
            </w: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530608" w14:textId="7A4DA4BA" w:rsidR="002E4D1A" w:rsidRDefault="002E4D1A" w:rsidP="002E4D1A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</w:rPr>
              <w:t xml:space="preserve">WINDOW    </w:t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1B575D" w14:textId="3BBA8C32" w:rsidR="002E4D1A" w:rsidRDefault="002E4D1A" w:rsidP="002E4D1A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</w:rPr>
              <w:t xml:space="preserve">OTHER    </w:t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</w:tr>
      <w:tr w:rsidR="000D166D" w:rsidRPr="00F730E9" w14:paraId="3BE63265" w14:textId="77777777" w:rsidTr="00663350">
        <w:trPr>
          <w:trHeight w:hRule="exact" w:val="562"/>
          <w:jc w:val="center"/>
        </w:trPr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2A9204" w14:textId="77777777" w:rsidR="000D166D" w:rsidRDefault="000D166D" w:rsidP="000D166D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Fabric Construction</w:t>
            </w:r>
          </w:p>
          <w:p w14:paraId="1F30908D" w14:textId="77777777" w:rsidR="000D166D" w:rsidRDefault="000D166D" w:rsidP="000D166D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Required</w:t>
            </w:r>
          </w:p>
        </w:tc>
        <w:tc>
          <w:tcPr>
            <w:tcW w:w="361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2636AF" w14:textId="18D8DA32" w:rsidR="00B34827" w:rsidRPr="002C5B60" w:rsidRDefault="006E769B" w:rsidP="001B098E">
            <w:pPr>
              <w:ind w:right="-864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12CB0F" w14:textId="77777777" w:rsidR="000D166D" w:rsidRPr="00663350" w:rsidRDefault="000D166D" w:rsidP="000D166D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 w:rsidRPr="00663350">
              <w:rPr>
                <w:rFonts w:ascii="Cambria" w:hAnsi="Cambria"/>
                <w:b/>
                <w:sz w:val="18"/>
                <w:szCs w:val="18"/>
              </w:rPr>
              <w:t>Fabric Construction</w:t>
            </w:r>
          </w:p>
          <w:p w14:paraId="6C6FCA2C" w14:textId="5004DBCF" w:rsidR="000D166D" w:rsidRPr="00663350" w:rsidRDefault="000D166D" w:rsidP="000D166D">
            <w:pPr>
              <w:ind w:right="-864"/>
              <w:rPr>
                <w:rFonts w:ascii="Cambria" w:hAnsi="Cambria" w:cs="Arial"/>
                <w:bCs/>
                <w:color w:val="000099"/>
                <w:sz w:val="16"/>
                <w:szCs w:val="16"/>
              </w:rPr>
            </w:pPr>
            <w:r w:rsidRPr="00663350">
              <w:rPr>
                <w:rFonts w:ascii="Cambria" w:hAnsi="Cambria"/>
                <w:b/>
                <w:sz w:val="18"/>
                <w:szCs w:val="18"/>
              </w:rPr>
              <w:t>Found</w:t>
            </w:r>
          </w:p>
        </w:tc>
        <w:tc>
          <w:tcPr>
            <w:tcW w:w="369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ABFBC3" w14:textId="0A03D6D5" w:rsidR="002C5B60" w:rsidRPr="001A12FC" w:rsidRDefault="006E769B" w:rsidP="00A3610F">
            <w:pPr>
              <w:ind w:right="-864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C92B66" w14:paraId="369A765E" w14:textId="77777777" w:rsidTr="00F730E9">
        <w:trPr>
          <w:trHeight w:hRule="exact" w:val="562"/>
          <w:jc w:val="center"/>
        </w:trPr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281C45" w14:textId="77777777" w:rsidR="00C92B66" w:rsidRDefault="00C92B66" w:rsidP="00C92B66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Polyester Filling</w:t>
            </w:r>
          </w:p>
          <w:p w14:paraId="62D132CB" w14:textId="77777777" w:rsidR="00C92B66" w:rsidRDefault="00C92B66" w:rsidP="00C92B66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Required</w:t>
            </w:r>
          </w:p>
        </w:tc>
        <w:tc>
          <w:tcPr>
            <w:tcW w:w="361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968AA3" w14:textId="2D960F0E" w:rsidR="00C92B66" w:rsidRDefault="00C92B66" w:rsidP="00C92B66">
            <w:pPr>
              <w:ind w:right="-864"/>
              <w:rPr>
                <w:rFonts w:ascii="Cambria" w:hAnsi="Cambria" w:cs="Arial"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1B8A82" w14:textId="77777777" w:rsidR="00C92B66" w:rsidRDefault="00C92B66" w:rsidP="00C92B66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Polyester Filling</w:t>
            </w:r>
          </w:p>
          <w:p w14:paraId="0A893A2E" w14:textId="549D9A95" w:rsidR="00C92B66" w:rsidRDefault="00C92B66" w:rsidP="00C92B66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Found as per Sample</w:t>
            </w:r>
          </w:p>
        </w:tc>
        <w:tc>
          <w:tcPr>
            <w:tcW w:w="369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89B2BA" w14:textId="5F708644" w:rsidR="00C92B66" w:rsidRPr="00B6643B" w:rsidRDefault="00C92B66" w:rsidP="00C92B66">
            <w:pPr>
              <w:ind w:right="-864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</w:tbl>
    <w:p w14:paraId="0AEDD771" w14:textId="245E62BD" w:rsidR="00AE7645" w:rsidRDefault="00AE7645" w:rsidP="005C6664">
      <w:pPr>
        <w:rPr>
          <w:rFonts w:ascii="Cambria" w:hAnsi="Cambria"/>
          <w:sz w:val="16"/>
          <w:szCs w:val="16"/>
        </w:rPr>
      </w:pPr>
    </w:p>
    <w:tbl>
      <w:tblPr>
        <w:tblW w:w="11343" w:type="dxa"/>
        <w:tblInd w:w="-1180" w:type="dxa"/>
        <w:tblLook w:val="04A0" w:firstRow="1" w:lastRow="0" w:firstColumn="1" w:lastColumn="0" w:noHBand="0" w:noVBand="1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436"/>
        <w:gridCol w:w="1795"/>
        <w:gridCol w:w="1256"/>
        <w:gridCol w:w="1078"/>
        <w:gridCol w:w="1392"/>
        <w:gridCol w:w="876"/>
        <w:gridCol w:w="877"/>
        <w:gridCol w:w="877"/>
        <w:gridCol w:w="878"/>
        <w:gridCol w:w="878"/>
      </w:tblGrid>
      <w:tr w:rsidR="008F1E66" w:rsidRPr="007940BC" w14:paraId="591B313B" w14:textId="77777777" w:rsidTr="008F1E66">
        <w:trPr>
          <w:trHeight w:val="331"/>
        </w:trPr>
        <w:tc>
          <w:tcPr>
            <w:tcW w:w="143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9848B3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PO Number</w:t>
            </w:r>
          </w:p>
        </w:tc>
        <w:tc>
          <w:tcPr>
            <w:tcW w:w="179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29E9EB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8"/>
                <w:szCs w:val="18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8"/>
                <w:szCs w:val="18"/>
              </w:rPr>
              <w:t>SKU / UPC #</w:t>
            </w:r>
          </w:p>
        </w:tc>
        <w:tc>
          <w:tcPr>
            <w:tcW w:w="125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6FFD5FB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Item Description</w:t>
            </w:r>
          </w:p>
        </w:tc>
        <w:tc>
          <w:tcPr>
            <w:tcW w:w="107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FC0D075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Design/ Color</w:t>
            </w:r>
          </w:p>
        </w:tc>
        <w:tc>
          <w:tcPr>
            <w:tcW w:w="139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309DCE9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Size (cm)</w:t>
            </w:r>
          </w:p>
        </w:tc>
        <w:tc>
          <w:tcPr>
            <w:tcW w:w="87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C6CD0A0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Pcs / Set / CTN</w:t>
            </w:r>
          </w:p>
        </w:tc>
        <w:tc>
          <w:tcPr>
            <w:tcW w:w="87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8C7F3D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PO Qty (Sets)</w:t>
            </w:r>
          </w:p>
        </w:tc>
        <w:tc>
          <w:tcPr>
            <w:tcW w:w="175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9FA1D55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 xml:space="preserve">Offer Qty </w:t>
            </w:r>
          </w:p>
        </w:tc>
        <w:tc>
          <w:tcPr>
            <w:tcW w:w="87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B43F502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+/- Then PO (%)</w:t>
            </w:r>
          </w:p>
        </w:tc>
      </w:tr>
      <w:tr w:rsidR="008F1E66" w:rsidRPr="007940BC" w14:paraId="538B4C77" w14:textId="77777777" w:rsidTr="00830E45">
        <w:trPr>
          <w:trHeight w:val="331"/>
        </w:trPr>
        <w:tc>
          <w:tcPr>
            <w:tcW w:w="143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33C86AB" w14:textId="77777777" w:rsidR="007940BC" w:rsidRPr="007940BC" w:rsidRDefault="007940BC" w:rsidP="007940BC">
            <w:pPr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79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407069E" w14:textId="77777777" w:rsidR="007940BC" w:rsidRPr="007940BC" w:rsidRDefault="007940BC" w:rsidP="007940BC">
            <w:pPr>
              <w:rPr>
                <w:rFonts w:ascii="Cambria" w:hAnsi="Cambria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5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C95B397" w14:textId="77777777" w:rsidR="007940BC" w:rsidRPr="007940BC" w:rsidRDefault="007940BC" w:rsidP="007940BC">
            <w:pPr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7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61790AD" w14:textId="77777777" w:rsidR="007940BC" w:rsidRPr="007940BC" w:rsidRDefault="007940BC" w:rsidP="007940BC">
            <w:pPr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39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16417A" w14:textId="77777777" w:rsidR="007940BC" w:rsidRPr="007940BC" w:rsidRDefault="007940BC" w:rsidP="007940BC">
            <w:pPr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7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DA85EA" w14:textId="77777777" w:rsidR="007940BC" w:rsidRPr="007940BC" w:rsidRDefault="007940BC" w:rsidP="007940BC">
            <w:pPr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503C5F" w14:textId="77777777" w:rsidR="007940BC" w:rsidRPr="007940BC" w:rsidRDefault="007940BC" w:rsidP="007940BC">
            <w:pPr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828F010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5"/>
                <w:szCs w:val="15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5"/>
                <w:szCs w:val="15"/>
              </w:rPr>
              <w:t>Sets</w:t>
            </w:r>
          </w:p>
        </w:tc>
        <w:tc>
          <w:tcPr>
            <w:tcW w:w="8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58E70B3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5"/>
                <w:szCs w:val="15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5"/>
                <w:szCs w:val="15"/>
              </w:rPr>
              <w:t>Carton</w:t>
            </w:r>
          </w:p>
        </w:tc>
        <w:tc>
          <w:tcPr>
            <w:tcW w:w="87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866988" w14:textId="77777777" w:rsidR="007940BC" w:rsidRPr="007940BC" w:rsidRDefault="007940BC" w:rsidP="007940BC">
            <w:pPr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C4258F" w:rsidRPr="007940BC" w14:paraId="76109DB2" w14:textId="77777777" w:rsidTr="00C4258F">
        <w:trPr>
          <w:trHeight w:val="464"/>
        </w:trPr>
        <w:tc>
          <w:tcPr>
            <w:tcW w:w="1436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vAlign w:val="center"/>
          </w:tcPr>
          <w:p w14:paraId="220144B4" w14:textId="62C657AE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17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B56E35" w14:textId="5092276D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1256" w:type="dxa"/>
            <w:vMerge w:val="restart"/>
            <w:tcBorders>
              <w:top w:val="nil"/>
              <w:left w:val="nil"/>
              <w:right w:val="single" w:sz="8" w:space="0" w:color="auto"/>
            </w:tcBorders>
            <w:vAlign w:val="center"/>
            <w:hideMark/>
          </w:tcPr>
          <w:p w14:paraId="3C519F4D" w14:textId="0A9EBB1F" w:rsidR="00C4258F" w:rsidRPr="007940BC" w:rsidRDefault="00C4258F" w:rsidP="00C4258F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0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25921B8" w14:textId="7DCC287A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13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6F5407" w14:textId="02AEC832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8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9F7759F" w14:textId="26041390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877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05682FE1" w14:textId="435274C2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877" w:type="dxa"/>
            <w:vMerge w:val="restart"/>
            <w:tcBorders>
              <w:top w:val="nil"/>
              <w:left w:val="single" w:sz="8" w:space="0" w:color="auto"/>
              <w:right w:val="nil"/>
            </w:tcBorders>
            <w:vAlign w:val="center"/>
          </w:tcPr>
          <w:p w14:paraId="0901796C" w14:textId="70592DDC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878" w:type="dxa"/>
            <w:vMerge w:val="restart"/>
            <w:tcBorders>
              <w:top w:val="nil"/>
              <w:left w:val="single" w:sz="8" w:space="0" w:color="auto"/>
              <w:right w:val="nil"/>
            </w:tcBorders>
            <w:vAlign w:val="center"/>
          </w:tcPr>
          <w:p w14:paraId="189BDDEF" w14:textId="4CB63C4C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878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E9DC80E" w14:textId="54BA7569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  <w:tr w:rsidR="008F1E66" w:rsidRPr="007940BC" w14:paraId="730CB696" w14:textId="77777777" w:rsidTr="00C4258F">
        <w:trPr>
          <w:trHeight w:val="331"/>
        </w:trPr>
        <w:tc>
          <w:tcPr>
            <w:tcW w:w="1436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D67114A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Total: -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760F2C7B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3F2A5A67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 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56DAF4AA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 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E8F008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 </w:t>
            </w:r>
          </w:p>
        </w:tc>
        <w:tc>
          <w:tcPr>
            <w:tcW w:w="87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B4D2752" w14:textId="29F3C5E6" w:rsidR="007940BC" w:rsidRPr="007940BC" w:rsidRDefault="00C4258F" w:rsidP="00C4258F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6</w:t>
            </w:r>
          </w:p>
        </w:tc>
        <w:tc>
          <w:tcPr>
            <w:tcW w:w="8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9EA220C" w14:textId="0B506C33" w:rsidR="007940BC" w:rsidRPr="007940BC" w:rsidRDefault="00C4258F" w:rsidP="007940BC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28F51D" w14:textId="4BC6E6C8" w:rsidR="007940BC" w:rsidRPr="007940BC" w:rsidRDefault="00C4258F" w:rsidP="007940BC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500957" w14:textId="0C274E3E" w:rsidR="007940BC" w:rsidRPr="007940BC" w:rsidRDefault="00C4258F" w:rsidP="007940BC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8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832419" w14:textId="6BCDFB53" w:rsidR="007940BC" w:rsidRPr="00466F6A" w:rsidRDefault="00C4258F" w:rsidP="007940BC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</w:tbl>
    <w:p w14:paraId="53FEA72E" w14:textId="6B60643A" w:rsidR="007940BC" w:rsidRDefault="007940BC" w:rsidP="005C6664">
      <w:pPr>
        <w:rPr>
          <w:rFonts w:ascii="Cambria" w:hAnsi="Cambria"/>
          <w:sz w:val="16"/>
          <w:szCs w:val="16"/>
        </w:rPr>
      </w:pPr>
    </w:p>
    <w:p w14:paraId="1C77053C" w14:textId="77777777" w:rsidR="0000356B" w:rsidRPr="00622D40" w:rsidRDefault="0000356B" w:rsidP="005C6664">
      <w:pPr>
        <w:rPr>
          <w:rFonts w:ascii="Cambria" w:hAnsi="Cambria"/>
          <w:vanish/>
          <w:sz w:val="16"/>
          <w:szCs w:val="16"/>
        </w:rPr>
      </w:pPr>
    </w:p>
    <w:p w14:paraId="1042F926" w14:textId="77777777" w:rsidR="00941CCE" w:rsidRPr="00C2021C" w:rsidRDefault="00941CCE" w:rsidP="00941CCE">
      <w:pPr>
        <w:rPr>
          <w:rFonts w:ascii="Cambria" w:hAnsi="Cambria"/>
          <w:vanish/>
        </w:rPr>
      </w:pPr>
    </w:p>
    <w:p w14:paraId="70C109F6" w14:textId="77777777" w:rsidR="00785E40" w:rsidRPr="00C2021C" w:rsidRDefault="00785E40" w:rsidP="00785E40">
      <w:pPr>
        <w:rPr>
          <w:rFonts w:ascii="Cambria" w:hAnsi="Cambria"/>
          <w:vanish/>
        </w:rPr>
      </w:pPr>
    </w:p>
    <w:p w14:paraId="043EDA94" w14:textId="7D45DDC6" w:rsidR="00B92AB1" w:rsidRPr="00C2021C" w:rsidRDefault="00B92AB1" w:rsidP="004D6D02">
      <w:pPr>
        <w:ind w:left="-1134" w:right="-578"/>
        <w:jc w:val="right"/>
        <w:rPr>
          <w:rFonts w:ascii="Cambria" w:hAnsi="Cambria"/>
          <w:b/>
          <w:sz w:val="24"/>
          <w:szCs w:val="24"/>
          <w:u w:val="single"/>
        </w:rPr>
      </w:pPr>
      <w:r w:rsidRPr="00C2021C">
        <w:rPr>
          <w:rFonts w:ascii="Cambria" w:hAnsi="Cambria"/>
          <w:sz w:val="18"/>
        </w:rPr>
        <w:t xml:space="preserve">Sampling Method: ASNI-ASQC Z1.4; Single Sampling plan, General inspection Level-II, AQL: </w:t>
      </w:r>
      <w:r w:rsidR="00A16230">
        <w:rPr>
          <w:rFonts w:ascii="Cambria" w:hAnsi="Cambria"/>
          <w:sz w:val="18"/>
        </w:rPr>
        <w:t>2</w:t>
      </w:r>
      <w:r w:rsidRPr="00C2021C">
        <w:rPr>
          <w:rFonts w:ascii="Cambria" w:hAnsi="Cambria"/>
          <w:sz w:val="18"/>
        </w:rPr>
        <w:t xml:space="preserve">.5 Major / </w:t>
      </w:r>
      <w:r w:rsidR="00A16230">
        <w:rPr>
          <w:rFonts w:ascii="Cambria" w:hAnsi="Cambria"/>
          <w:sz w:val="18"/>
        </w:rPr>
        <w:t>4</w:t>
      </w:r>
      <w:r w:rsidRPr="00C2021C">
        <w:rPr>
          <w:rFonts w:ascii="Cambria" w:hAnsi="Cambria"/>
          <w:sz w:val="18"/>
        </w:rPr>
        <w:t>.</w:t>
      </w:r>
      <w:r w:rsidR="00A16230">
        <w:rPr>
          <w:rFonts w:ascii="Cambria" w:hAnsi="Cambria"/>
          <w:sz w:val="18"/>
        </w:rPr>
        <w:t>0</w:t>
      </w:r>
      <w:r w:rsidRPr="00C2021C">
        <w:rPr>
          <w:rFonts w:ascii="Cambria" w:hAnsi="Cambria"/>
          <w:sz w:val="18"/>
        </w:rPr>
        <w:t xml:space="preserve"> Minor (Sample Size: </w:t>
      </w:r>
      <w:r w:rsidR="00C4258F">
        <w:rPr>
          <w:rFonts w:ascii="Cambria" w:hAnsi="Cambria"/>
          <w:b/>
          <w:color w:val="000099"/>
          <w:sz w:val="18"/>
        </w:rPr>
        <w:t>315</w:t>
      </w:r>
      <w:r w:rsidR="00405AF1">
        <w:rPr>
          <w:rFonts w:ascii="Cambria" w:hAnsi="Cambria"/>
          <w:b/>
          <w:color w:val="000099"/>
          <w:sz w:val="18"/>
        </w:rPr>
        <w:t xml:space="preserve"> </w:t>
      </w:r>
      <w:r w:rsidR="0014673F">
        <w:rPr>
          <w:rFonts w:ascii="Cambria" w:hAnsi="Cambria"/>
          <w:b/>
          <w:color w:val="000099"/>
          <w:sz w:val="18"/>
        </w:rPr>
        <w:t>Set</w:t>
      </w:r>
      <w:r w:rsidRPr="00C2021C">
        <w:rPr>
          <w:rFonts w:ascii="Cambria" w:hAnsi="Cambria"/>
          <w:b/>
          <w:color w:val="000099"/>
          <w:sz w:val="18"/>
        </w:rPr>
        <w:t>s</w:t>
      </w:r>
      <w:r w:rsidRPr="00C2021C">
        <w:rPr>
          <w:rFonts w:ascii="Cambria" w:hAnsi="Cambria"/>
          <w:sz w:val="18"/>
        </w:rPr>
        <w:t>)</w:t>
      </w:r>
    </w:p>
    <w:p w14:paraId="7A541E8D" w14:textId="77777777" w:rsidR="00B92AB1" w:rsidRPr="00C2021C" w:rsidRDefault="00B92AB1" w:rsidP="00B92AB1">
      <w:pPr>
        <w:ind w:left="-864" w:right="-576"/>
        <w:rPr>
          <w:rFonts w:ascii="Cambria" w:hAnsi="Cambria"/>
          <w:b/>
          <w:sz w:val="18"/>
        </w:rPr>
      </w:pPr>
    </w:p>
    <w:tbl>
      <w:tblPr>
        <w:tblW w:w="11407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1119"/>
        <w:gridCol w:w="1418"/>
        <w:gridCol w:w="850"/>
        <w:gridCol w:w="993"/>
        <w:gridCol w:w="1084"/>
        <w:gridCol w:w="1274"/>
        <w:gridCol w:w="1274"/>
        <w:gridCol w:w="1274"/>
        <w:gridCol w:w="1183"/>
        <w:gridCol w:w="938"/>
      </w:tblGrid>
      <w:tr w:rsidR="00B92AB1" w:rsidRPr="00C2021C" w14:paraId="11374A3F" w14:textId="77777777" w:rsidTr="00442940">
        <w:trPr>
          <w:trHeight w:val="472"/>
          <w:jc w:val="center"/>
        </w:trPr>
        <w:tc>
          <w:tcPr>
            <w:tcW w:w="1119" w:type="dxa"/>
            <w:tcBorders>
              <w:top w:val="double" w:sz="4" w:space="0" w:color="000000"/>
              <w:left w:val="double" w:sz="4" w:space="0" w:color="000000"/>
            </w:tcBorders>
            <w:vAlign w:val="center"/>
          </w:tcPr>
          <w:p w14:paraId="08250FAC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Item Description</w:t>
            </w:r>
          </w:p>
        </w:tc>
        <w:tc>
          <w:tcPr>
            <w:tcW w:w="1418" w:type="dxa"/>
            <w:tcBorders>
              <w:top w:val="double" w:sz="4" w:space="0" w:color="000000"/>
            </w:tcBorders>
            <w:vAlign w:val="center"/>
          </w:tcPr>
          <w:p w14:paraId="10D6E41F" w14:textId="3881EA0A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Size (</w:t>
            </w:r>
            <w:r w:rsidR="007513C9">
              <w:rPr>
                <w:rFonts w:ascii="Cambria" w:hAnsi="Cambria"/>
                <w:b/>
                <w:sz w:val="16"/>
                <w:szCs w:val="16"/>
              </w:rPr>
              <w:t>cm</w:t>
            </w:r>
            <w:r w:rsidRPr="00C2021C">
              <w:rPr>
                <w:rFonts w:ascii="Cambria" w:hAnsi="Cambria"/>
                <w:b/>
                <w:sz w:val="16"/>
                <w:szCs w:val="16"/>
              </w:rPr>
              <w:t>)</w:t>
            </w:r>
          </w:p>
        </w:tc>
        <w:tc>
          <w:tcPr>
            <w:tcW w:w="850" w:type="dxa"/>
            <w:tcBorders>
              <w:top w:val="double" w:sz="4" w:space="0" w:color="000000"/>
              <w:right w:val="double" w:sz="4" w:space="0" w:color="000000"/>
            </w:tcBorders>
            <w:vAlign w:val="center"/>
          </w:tcPr>
          <w:p w14:paraId="1EFA3A4D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hAnsi="Cambria"/>
                <w:b/>
                <w:sz w:val="14"/>
                <w:szCs w:val="14"/>
              </w:rPr>
              <w:t>SAMPLE SIZE</w:t>
            </w:r>
          </w:p>
        </w:tc>
        <w:tc>
          <w:tcPr>
            <w:tcW w:w="993" w:type="dxa"/>
            <w:tcBorders>
              <w:top w:val="double" w:sz="4" w:space="0" w:color="000000"/>
              <w:left w:val="double" w:sz="4" w:space="0" w:color="000000"/>
            </w:tcBorders>
            <w:vAlign w:val="center"/>
          </w:tcPr>
          <w:p w14:paraId="009B68EE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hAnsi="Cambria"/>
                <w:b/>
                <w:sz w:val="14"/>
                <w:szCs w:val="14"/>
              </w:rPr>
              <w:t>CRITICAL DEFECTIVE FOUND</w:t>
            </w:r>
          </w:p>
        </w:tc>
        <w:tc>
          <w:tcPr>
            <w:tcW w:w="1084" w:type="dxa"/>
            <w:tcBorders>
              <w:top w:val="double" w:sz="4" w:space="0" w:color="000000"/>
              <w:right w:val="double" w:sz="4" w:space="0" w:color="000000"/>
            </w:tcBorders>
            <w:shd w:val="clear" w:color="auto" w:fill="F2F2F2"/>
            <w:vAlign w:val="center"/>
          </w:tcPr>
          <w:p w14:paraId="6515147A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hAnsi="Cambria"/>
                <w:b/>
                <w:sz w:val="14"/>
                <w:szCs w:val="14"/>
              </w:rPr>
              <w:t>CRITICAL DEFECTIVE ALLOWED</w:t>
            </w:r>
          </w:p>
        </w:tc>
        <w:tc>
          <w:tcPr>
            <w:tcW w:w="1274" w:type="dxa"/>
            <w:tcBorders>
              <w:top w:val="double" w:sz="4" w:space="0" w:color="000000"/>
              <w:left w:val="double" w:sz="4" w:space="0" w:color="000000"/>
            </w:tcBorders>
            <w:vAlign w:val="center"/>
          </w:tcPr>
          <w:p w14:paraId="74BF77FE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eastAsia="SimSun" w:hAnsi="Cambria"/>
                <w:b/>
                <w:sz w:val="14"/>
                <w:szCs w:val="14"/>
              </w:rPr>
              <w:t>MAJOR DEFECTIVE FOUND</w:t>
            </w:r>
          </w:p>
        </w:tc>
        <w:tc>
          <w:tcPr>
            <w:tcW w:w="1274" w:type="dxa"/>
            <w:tcBorders>
              <w:top w:val="double" w:sz="4" w:space="0" w:color="000000"/>
              <w:right w:val="double" w:sz="4" w:space="0" w:color="000000"/>
            </w:tcBorders>
            <w:shd w:val="clear" w:color="auto" w:fill="F2F2F2"/>
            <w:vAlign w:val="center"/>
          </w:tcPr>
          <w:p w14:paraId="706B3140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eastAsia="SimSun" w:hAnsi="Cambria"/>
                <w:b/>
                <w:sz w:val="14"/>
                <w:szCs w:val="14"/>
              </w:rPr>
              <w:t>MAJOR DEFECTIVE ALLOWED</w:t>
            </w:r>
          </w:p>
        </w:tc>
        <w:tc>
          <w:tcPr>
            <w:tcW w:w="1274" w:type="dxa"/>
            <w:tcBorders>
              <w:top w:val="double" w:sz="4" w:space="0" w:color="000000"/>
              <w:left w:val="double" w:sz="4" w:space="0" w:color="000000"/>
            </w:tcBorders>
            <w:vAlign w:val="center"/>
          </w:tcPr>
          <w:p w14:paraId="5B4D4654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eastAsia="SimSun" w:hAnsi="Cambria"/>
                <w:b/>
                <w:sz w:val="14"/>
                <w:szCs w:val="14"/>
              </w:rPr>
              <w:t>MINOR DEFECTIVE FOUND</w:t>
            </w:r>
          </w:p>
        </w:tc>
        <w:tc>
          <w:tcPr>
            <w:tcW w:w="1183" w:type="dxa"/>
            <w:tcBorders>
              <w:top w:val="double" w:sz="4" w:space="0" w:color="000000"/>
              <w:right w:val="double" w:sz="4" w:space="0" w:color="000000"/>
            </w:tcBorders>
            <w:shd w:val="clear" w:color="auto" w:fill="F2F2F2"/>
            <w:vAlign w:val="center"/>
          </w:tcPr>
          <w:p w14:paraId="3E8FFBE0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eastAsia="SimSun" w:hAnsi="Cambria"/>
                <w:b/>
                <w:sz w:val="14"/>
                <w:szCs w:val="14"/>
              </w:rPr>
              <w:t>MINOR DEFECTIVE ALLOWED</w:t>
            </w:r>
          </w:p>
        </w:tc>
        <w:tc>
          <w:tcPr>
            <w:tcW w:w="938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  <w:vAlign w:val="center"/>
          </w:tcPr>
          <w:p w14:paraId="34BEA7C7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eastAsia="SimSun" w:hAnsi="Cambria"/>
                <w:b/>
                <w:sz w:val="14"/>
                <w:szCs w:val="14"/>
              </w:rPr>
              <w:t>PASS / FAIL</w:t>
            </w:r>
          </w:p>
        </w:tc>
      </w:tr>
      <w:tr w:rsidR="00111B8D" w:rsidRPr="00C2021C" w14:paraId="098D959D" w14:textId="77777777" w:rsidTr="008F1E66">
        <w:trPr>
          <w:trHeight w:val="365"/>
          <w:jc w:val="center"/>
        </w:trPr>
        <w:tc>
          <w:tcPr>
            <w:tcW w:w="1119" w:type="dxa"/>
            <w:vMerge w:val="restart"/>
            <w:tcBorders>
              <w:left w:val="double" w:sz="4" w:space="0" w:color="000000"/>
            </w:tcBorders>
            <w:vAlign w:val="center"/>
          </w:tcPr>
          <w:p w14:paraId="30AA7DB2" w14:textId="27E31629" w:rsidR="00111B8D" w:rsidRPr="00466F6A" w:rsidRDefault="00111B8D" w:rsidP="00111B8D">
            <w:pPr>
              <w:jc w:val="center"/>
              <w:rPr>
                <w:rFonts w:ascii="Cambria" w:hAnsi="Cambria" w:cs="Arial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1418" w:type="dxa"/>
            <w:vAlign w:val="center"/>
          </w:tcPr>
          <w:p w14:paraId="17A4E158" w14:textId="76AFE93D" w:rsidR="00111B8D" w:rsidRPr="00031A81" w:rsidRDefault="00111B8D" w:rsidP="00111B8D">
            <w:pPr>
              <w:jc w:val="center"/>
              <w:rPr>
                <w:rFonts w:ascii="Cambria" w:hAnsi="Cambria" w:cs="Arial"/>
                <w:bCs/>
                <w:color w:val="000099"/>
                <w:sz w:val="14"/>
                <w:szCs w:val="14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850" w:type="dxa"/>
            <w:vMerge w:val="restart"/>
            <w:tcBorders>
              <w:right w:val="double" w:sz="4" w:space="0" w:color="000000"/>
            </w:tcBorders>
            <w:vAlign w:val="center"/>
          </w:tcPr>
          <w:p w14:paraId="2B65B1FB" w14:textId="525369E7" w:rsidR="00111B8D" w:rsidRDefault="00111B8D" w:rsidP="00111B8D">
            <w:pPr>
              <w:jc w:val="center"/>
              <w:rPr>
                <w:rFonts w:ascii="Cambria" w:hAnsi="Cambria" w:cs="Arial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993" w:type="dxa"/>
            <w:vMerge w:val="restart"/>
            <w:tcBorders>
              <w:left w:val="double" w:sz="4" w:space="0" w:color="000000"/>
            </w:tcBorders>
            <w:vAlign w:val="center"/>
          </w:tcPr>
          <w:p w14:paraId="7769A8D2" w14:textId="2439FF7F" w:rsidR="00111B8D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00</w:t>
            </w:r>
          </w:p>
        </w:tc>
        <w:tc>
          <w:tcPr>
            <w:tcW w:w="1084" w:type="dxa"/>
            <w:vMerge w:val="restart"/>
            <w:tcBorders>
              <w:right w:val="double" w:sz="4" w:space="0" w:color="000000"/>
            </w:tcBorders>
            <w:shd w:val="clear" w:color="auto" w:fill="F2F2F2"/>
            <w:vAlign w:val="center"/>
          </w:tcPr>
          <w:p w14:paraId="2B7E7ACC" w14:textId="600B78D6" w:rsidR="00111B8D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00</w:t>
            </w:r>
          </w:p>
        </w:tc>
        <w:tc>
          <w:tcPr>
            <w:tcW w:w="1274" w:type="dxa"/>
            <w:vMerge w:val="restart"/>
            <w:tcBorders>
              <w:left w:val="double" w:sz="4" w:space="0" w:color="000000"/>
            </w:tcBorders>
            <w:vAlign w:val="center"/>
          </w:tcPr>
          <w:p w14:paraId="2E39BD5A" w14:textId="22813161" w:rsidR="00111B8D" w:rsidRPr="00AB6421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0</w:t>
            </w:r>
          </w:p>
        </w:tc>
        <w:tc>
          <w:tcPr>
            <w:tcW w:w="1274" w:type="dxa"/>
            <w:vMerge w:val="restart"/>
            <w:tcBorders>
              <w:right w:val="double" w:sz="4" w:space="0" w:color="000000"/>
            </w:tcBorders>
            <w:shd w:val="clear" w:color="auto" w:fill="F2F2F2"/>
            <w:vAlign w:val="center"/>
          </w:tcPr>
          <w:p w14:paraId="7821E5FB" w14:textId="2D8198AE" w:rsidR="00111B8D" w:rsidRPr="00572610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1274" w:type="dxa"/>
            <w:vMerge w:val="restart"/>
            <w:tcBorders>
              <w:left w:val="double" w:sz="4" w:space="0" w:color="000000"/>
            </w:tcBorders>
            <w:vAlign w:val="center"/>
          </w:tcPr>
          <w:p w14:paraId="4780C88B" w14:textId="5A3C3072" w:rsidR="00111B8D" w:rsidRPr="00AB6421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0</w:t>
            </w:r>
          </w:p>
        </w:tc>
        <w:tc>
          <w:tcPr>
            <w:tcW w:w="1183" w:type="dxa"/>
            <w:vMerge w:val="restart"/>
            <w:tcBorders>
              <w:right w:val="double" w:sz="4" w:space="0" w:color="000000"/>
            </w:tcBorders>
            <w:shd w:val="clear" w:color="auto" w:fill="F2F2F2"/>
            <w:vAlign w:val="center"/>
          </w:tcPr>
          <w:p w14:paraId="329A47CD" w14:textId="26AC483B" w:rsidR="00111B8D" w:rsidRPr="00572610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938" w:type="dxa"/>
            <w:vMerge w:val="restart"/>
            <w:tcBorders>
              <w:left w:val="double" w:sz="4" w:space="0" w:color="000000"/>
              <w:right w:val="double" w:sz="4" w:space="0" w:color="000000"/>
            </w:tcBorders>
            <w:vAlign w:val="center"/>
          </w:tcPr>
          <w:p w14:paraId="63C14C00" w14:textId="154ABB4A" w:rsidR="00111B8D" w:rsidRPr="00572610" w:rsidRDefault="00111B8D" w:rsidP="00111B8D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FF0000"/>
                <w:sz w:val="16"/>
              </w:rPr>
              <w:t>PASS</w:t>
            </w:r>
          </w:p>
        </w:tc>
      </w:tr>
      <w:tr w:rsidR="00466F6A" w:rsidRPr="00C2021C" w14:paraId="5C270B9A" w14:textId="77777777" w:rsidTr="00442940">
        <w:trPr>
          <w:trHeight w:val="375"/>
          <w:jc w:val="center"/>
        </w:trPr>
        <w:tc>
          <w:tcPr>
            <w:tcW w:w="2537" w:type="dxa"/>
            <w:gridSpan w:val="2"/>
            <w:tcBorders>
              <w:left w:val="double" w:sz="4" w:space="0" w:color="000000"/>
              <w:bottom w:val="double" w:sz="4" w:space="0" w:color="000000"/>
            </w:tcBorders>
            <w:vAlign w:val="center"/>
          </w:tcPr>
          <w:p w14:paraId="140CEF68" w14:textId="1E68ACF2" w:rsidR="00466F6A" w:rsidRPr="00C2021C" w:rsidRDefault="00466F6A" w:rsidP="00466F6A">
            <w:pPr>
              <w:jc w:val="center"/>
              <w:rPr>
                <w:rFonts w:ascii="Cambria" w:hAnsi="Cambria"/>
                <w:b/>
                <w:bCs/>
                <w:color w:val="000099"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bCs/>
                <w:color w:val="000099"/>
                <w:sz w:val="16"/>
                <w:szCs w:val="16"/>
              </w:rPr>
              <w:t>Total</w:t>
            </w:r>
            <w:r>
              <w:rPr>
                <w:rFonts w:ascii="Cambria" w:hAnsi="Cambria"/>
                <w:b/>
                <w:bCs/>
                <w:color w:val="000099"/>
                <w:sz w:val="16"/>
                <w:szCs w:val="16"/>
              </w:rPr>
              <w:t>: -</w:t>
            </w:r>
          </w:p>
        </w:tc>
        <w:tc>
          <w:tcPr>
            <w:tcW w:w="850" w:type="dxa"/>
            <w:tcBorders>
              <w:bottom w:val="double" w:sz="4" w:space="0" w:color="000000"/>
              <w:right w:val="double" w:sz="4" w:space="0" w:color="000000"/>
            </w:tcBorders>
            <w:vAlign w:val="center"/>
          </w:tcPr>
          <w:p w14:paraId="4F492686" w14:textId="47B47A92" w:rsidR="00466F6A" w:rsidRPr="00C2021C" w:rsidRDefault="00111B8D" w:rsidP="00466F6A">
            <w:pPr>
              <w:jc w:val="center"/>
              <w:rPr>
                <w:rFonts w:ascii="Cambria" w:hAnsi="Cambria" w:cs="Arial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993" w:type="dxa"/>
            <w:tcBorders>
              <w:left w:val="double" w:sz="4" w:space="0" w:color="000000"/>
              <w:bottom w:val="double" w:sz="4" w:space="0" w:color="000000"/>
            </w:tcBorders>
            <w:vAlign w:val="center"/>
          </w:tcPr>
          <w:p w14:paraId="4457AFEE" w14:textId="4F61B7A0" w:rsidR="00466F6A" w:rsidRPr="00C2021C" w:rsidRDefault="00466F6A" w:rsidP="00466F6A">
            <w:pPr>
              <w:jc w:val="center"/>
              <w:rPr>
                <w:rFonts w:ascii="Cambria" w:hAnsi="Cambria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  <w:t>00</w:t>
            </w:r>
          </w:p>
        </w:tc>
        <w:tc>
          <w:tcPr>
            <w:tcW w:w="1084" w:type="dxa"/>
            <w:tcBorders>
              <w:bottom w:val="double" w:sz="4" w:space="0" w:color="000000"/>
              <w:right w:val="double" w:sz="4" w:space="0" w:color="000000"/>
            </w:tcBorders>
            <w:shd w:val="clear" w:color="auto" w:fill="F2F2F2"/>
            <w:vAlign w:val="center"/>
          </w:tcPr>
          <w:p w14:paraId="730521B6" w14:textId="1B12C9D2" w:rsidR="00466F6A" w:rsidRPr="00C2021C" w:rsidRDefault="00466F6A" w:rsidP="00466F6A">
            <w:pPr>
              <w:jc w:val="center"/>
              <w:rPr>
                <w:rFonts w:ascii="Cambria" w:hAnsi="Cambria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  <w:t>00</w:t>
            </w:r>
          </w:p>
        </w:tc>
        <w:tc>
          <w:tcPr>
            <w:tcW w:w="1274" w:type="dxa"/>
            <w:tcBorders>
              <w:left w:val="double" w:sz="4" w:space="0" w:color="000000"/>
              <w:bottom w:val="double" w:sz="4" w:space="0" w:color="000000"/>
            </w:tcBorders>
            <w:vAlign w:val="center"/>
          </w:tcPr>
          <w:p w14:paraId="26EB44AC" w14:textId="14AE8CB2" w:rsidR="00466F6A" w:rsidRPr="00AB6421" w:rsidRDefault="00111B8D" w:rsidP="00466F6A">
            <w:pPr>
              <w:jc w:val="center"/>
              <w:rPr>
                <w:rFonts w:ascii="Cambria" w:hAnsi="Cambria" w:cs="Arial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0</w:t>
            </w:r>
          </w:p>
        </w:tc>
        <w:tc>
          <w:tcPr>
            <w:tcW w:w="1274" w:type="dxa"/>
            <w:tcBorders>
              <w:bottom w:val="double" w:sz="4" w:space="0" w:color="000000"/>
              <w:right w:val="double" w:sz="4" w:space="0" w:color="000000"/>
            </w:tcBorders>
            <w:shd w:val="clear" w:color="auto" w:fill="F2F2F2"/>
            <w:vAlign w:val="center"/>
          </w:tcPr>
          <w:p w14:paraId="2AB63036" w14:textId="0F5375A8" w:rsidR="00466F6A" w:rsidRPr="00572610" w:rsidRDefault="00466F6A" w:rsidP="00466F6A">
            <w:pPr>
              <w:jc w:val="center"/>
              <w:rPr>
                <w:rFonts w:ascii="Cambria" w:hAnsi="Cambria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0</w:t>
            </w:r>
          </w:p>
        </w:tc>
        <w:tc>
          <w:tcPr>
            <w:tcW w:w="1274" w:type="dxa"/>
            <w:tcBorders>
              <w:left w:val="double" w:sz="4" w:space="0" w:color="000000"/>
              <w:bottom w:val="double" w:sz="4" w:space="0" w:color="000000"/>
            </w:tcBorders>
            <w:vAlign w:val="center"/>
          </w:tcPr>
          <w:p w14:paraId="2A644429" w14:textId="03A87E2C" w:rsidR="00466F6A" w:rsidRPr="00AB6421" w:rsidRDefault="00466F6A" w:rsidP="00466F6A">
            <w:pPr>
              <w:jc w:val="center"/>
              <w:rPr>
                <w:rFonts w:ascii="Cambria" w:hAnsi="Cambria" w:cs="Arial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0</w:t>
            </w:r>
          </w:p>
        </w:tc>
        <w:tc>
          <w:tcPr>
            <w:tcW w:w="1183" w:type="dxa"/>
            <w:tcBorders>
              <w:bottom w:val="double" w:sz="4" w:space="0" w:color="000000"/>
              <w:right w:val="double" w:sz="4" w:space="0" w:color="000000"/>
            </w:tcBorders>
            <w:shd w:val="clear" w:color="auto" w:fill="F2F2F2"/>
            <w:vAlign w:val="center"/>
          </w:tcPr>
          <w:p w14:paraId="6397A9BE" w14:textId="10E68B27" w:rsidR="00466F6A" w:rsidRPr="00572610" w:rsidRDefault="00111B8D" w:rsidP="00466F6A">
            <w:pPr>
              <w:jc w:val="center"/>
              <w:rPr>
                <w:rFonts w:ascii="Cambria" w:hAnsi="Cambria" w:cs="Arial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0</w:t>
            </w:r>
          </w:p>
        </w:tc>
        <w:tc>
          <w:tcPr>
            <w:tcW w:w="938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C57B77D" w14:textId="081FB3D0" w:rsidR="00466F6A" w:rsidRPr="00572610" w:rsidRDefault="00466F6A" w:rsidP="00466F6A">
            <w:pPr>
              <w:jc w:val="center"/>
              <w:rPr>
                <w:rFonts w:ascii="Cambria" w:hAnsi="Cambria" w:cs="Arial"/>
                <w:b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FF0000"/>
                <w:sz w:val="16"/>
              </w:rPr>
              <w:t>PASS</w:t>
            </w:r>
          </w:p>
        </w:tc>
      </w:tr>
    </w:tbl>
    <w:p w14:paraId="74DD6BEC" w14:textId="77777777" w:rsidR="00DF37B9" w:rsidRDefault="00DF37B9" w:rsidP="00B92AB1">
      <w:pPr>
        <w:rPr>
          <w:rFonts w:ascii="Cambria" w:hAnsi="Cambria" w:cs="Arial"/>
          <w:sz w:val="18"/>
          <w:lang w:val="en-GB"/>
        </w:rPr>
      </w:pPr>
    </w:p>
    <w:p w14:paraId="494FF5A4" w14:textId="77777777" w:rsidR="00466F6A" w:rsidRDefault="00466F6A" w:rsidP="00B92AB1">
      <w:pPr>
        <w:rPr>
          <w:rFonts w:ascii="Cambria" w:hAnsi="Cambria" w:cs="Arial"/>
          <w:sz w:val="18"/>
          <w:lang w:val="en-GB"/>
        </w:rPr>
      </w:pPr>
    </w:p>
    <w:p w14:paraId="6BADCC75" w14:textId="77777777" w:rsidR="00466F6A" w:rsidRPr="00C2021C" w:rsidRDefault="00466F6A" w:rsidP="00B92AB1">
      <w:pPr>
        <w:rPr>
          <w:rFonts w:ascii="Cambria" w:hAnsi="Cambria" w:cs="Arial"/>
          <w:sz w:val="18"/>
          <w:lang w:val="en-GB"/>
        </w:rPr>
      </w:pPr>
    </w:p>
    <w:tbl>
      <w:tblPr>
        <w:tblW w:w="10902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573"/>
        <w:gridCol w:w="160"/>
        <w:gridCol w:w="459"/>
        <w:gridCol w:w="1395"/>
        <w:gridCol w:w="287"/>
        <w:gridCol w:w="452"/>
        <w:gridCol w:w="1961"/>
        <w:gridCol w:w="315"/>
        <w:gridCol w:w="450"/>
        <w:gridCol w:w="1850"/>
      </w:tblGrid>
      <w:tr w:rsidR="00F52D3B" w:rsidRPr="00C2021C" w14:paraId="4DCB805F" w14:textId="77777777" w:rsidTr="00652229">
        <w:trPr>
          <w:trHeight w:hRule="exact" w:val="461"/>
          <w:jc w:val="center"/>
        </w:trPr>
        <w:tc>
          <w:tcPr>
            <w:tcW w:w="3573" w:type="dxa"/>
            <w:hideMark/>
          </w:tcPr>
          <w:p w14:paraId="0E952616" w14:textId="77777777" w:rsidR="00F52D3B" w:rsidRPr="00C2021C" w:rsidRDefault="00F52D3B" w:rsidP="00652229">
            <w:pPr>
              <w:snapToGrid w:val="0"/>
              <w:spacing w:before="60" w:after="60"/>
              <w:jc w:val="center"/>
              <w:rPr>
                <w:rFonts w:ascii="Cambria" w:hAnsi="Cambria"/>
                <w:b/>
                <w:sz w:val="22"/>
                <w:szCs w:val="22"/>
                <w:lang w:val="en-GB"/>
              </w:rPr>
            </w:pPr>
            <w:r w:rsidRPr="00C2021C">
              <w:rPr>
                <w:rFonts w:ascii="Cambria" w:hAnsi="Cambria"/>
                <w:b/>
                <w:sz w:val="22"/>
                <w:szCs w:val="22"/>
                <w:lang w:val="en-GB"/>
              </w:rPr>
              <w:t>INSPECTION</w:t>
            </w:r>
            <w:r w:rsidRPr="00C2021C">
              <w:rPr>
                <w:rFonts w:ascii="Cambria" w:eastAsia="Arial" w:hAnsi="Cambria"/>
                <w:b/>
                <w:sz w:val="22"/>
                <w:szCs w:val="22"/>
                <w:lang w:val="en-GB"/>
              </w:rPr>
              <w:t xml:space="preserve"> </w:t>
            </w:r>
            <w:r w:rsidRPr="00C2021C">
              <w:rPr>
                <w:rFonts w:ascii="Cambria" w:hAnsi="Cambria"/>
                <w:b/>
                <w:sz w:val="22"/>
                <w:szCs w:val="22"/>
                <w:lang w:val="en-GB"/>
              </w:rPr>
              <w:t>CONCLUSION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AE2DDBB" w14:textId="77777777" w:rsidR="00F52D3B" w:rsidRPr="00C2021C" w:rsidRDefault="00F52D3B" w:rsidP="00652229">
            <w:pPr>
              <w:snapToGrid w:val="0"/>
              <w:spacing w:before="60" w:after="60"/>
              <w:rPr>
                <w:rFonts w:ascii="Cambria" w:hAnsi="Cambria"/>
                <w:sz w:val="22"/>
                <w:szCs w:val="22"/>
                <w:lang w:val="en-GB"/>
              </w:rPr>
            </w:pPr>
          </w:p>
        </w:tc>
        <w:tc>
          <w:tcPr>
            <w:tcW w:w="4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3C610A34" w14:textId="46F7630F" w:rsidR="00F52D3B" w:rsidRPr="00BA2D93" w:rsidRDefault="00F52D3B" w:rsidP="00652229">
            <w:pPr>
              <w:snapToGrid w:val="0"/>
              <w:spacing w:before="60" w:after="60"/>
              <w:jc w:val="center"/>
              <w:rPr>
                <w:rFonts w:ascii="Cambria" w:hAnsi="Cambria"/>
                <w:b/>
                <w:color w:val="000099"/>
                <w:sz w:val="32"/>
                <w:szCs w:val="32"/>
                <w:lang w:val="en-GB"/>
              </w:rPr>
            </w:pPr>
          </w:p>
        </w:tc>
        <w:tc>
          <w:tcPr>
            <w:tcW w:w="1395" w:type="dxa"/>
            <w:hideMark/>
          </w:tcPr>
          <w:p w14:paraId="71D13A5D" w14:textId="77777777" w:rsidR="00F52D3B" w:rsidRPr="00C2021C" w:rsidRDefault="00F52D3B" w:rsidP="00652229">
            <w:pPr>
              <w:snapToGrid w:val="0"/>
              <w:spacing w:before="60" w:after="60"/>
              <w:rPr>
                <w:rFonts w:ascii="Cambria" w:hAnsi="Cambria"/>
                <w:b/>
                <w:sz w:val="22"/>
                <w:szCs w:val="22"/>
                <w:lang w:val="en-GB"/>
              </w:rPr>
            </w:pPr>
            <w:r w:rsidRPr="00C2021C">
              <w:rPr>
                <w:rFonts w:ascii="Cambria" w:hAnsi="Cambria"/>
                <w:b/>
                <w:sz w:val="22"/>
                <w:szCs w:val="22"/>
                <w:lang w:val="en-GB"/>
              </w:rPr>
              <w:t>CONFORM</w:t>
            </w:r>
          </w:p>
        </w:tc>
        <w:tc>
          <w:tcPr>
            <w:tcW w:w="28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2B8FAF3" w14:textId="77777777" w:rsidR="00F52D3B" w:rsidRPr="00C2021C" w:rsidRDefault="00F52D3B" w:rsidP="00652229">
            <w:pPr>
              <w:snapToGrid w:val="0"/>
              <w:spacing w:before="60" w:after="60"/>
              <w:rPr>
                <w:rFonts w:ascii="Cambria" w:hAnsi="Cambria"/>
                <w:sz w:val="22"/>
                <w:szCs w:val="22"/>
                <w:lang w:val="en-GB"/>
              </w:rPr>
            </w:pPr>
          </w:p>
        </w:tc>
        <w:tc>
          <w:tcPr>
            <w:tcW w:w="4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7FE4D1" w14:textId="7E56B8C6" w:rsidR="00F52D3B" w:rsidRPr="00C2021C" w:rsidRDefault="00F52D3B" w:rsidP="00652229">
            <w:pPr>
              <w:jc w:val="center"/>
              <w:rPr>
                <w:rFonts w:ascii="Cambria" w:hAnsi="Cambria"/>
                <w:color w:val="FF0000"/>
                <w:sz w:val="24"/>
                <w:szCs w:val="24"/>
              </w:rPr>
            </w:pPr>
          </w:p>
        </w:tc>
        <w:tc>
          <w:tcPr>
            <w:tcW w:w="1961" w:type="dxa"/>
            <w:hideMark/>
          </w:tcPr>
          <w:p w14:paraId="7E79E3AA" w14:textId="77777777" w:rsidR="00F52D3B" w:rsidRPr="00C2021C" w:rsidRDefault="00F52D3B" w:rsidP="00652229">
            <w:pPr>
              <w:snapToGrid w:val="0"/>
              <w:spacing w:before="60" w:after="60"/>
              <w:rPr>
                <w:rFonts w:ascii="Cambria" w:hAnsi="Cambria"/>
                <w:b/>
                <w:sz w:val="22"/>
                <w:szCs w:val="22"/>
                <w:lang w:val="en-GB"/>
              </w:rPr>
            </w:pPr>
            <w:r w:rsidRPr="00C2021C">
              <w:rPr>
                <w:rFonts w:ascii="Cambria" w:hAnsi="Cambria"/>
                <w:b/>
                <w:sz w:val="22"/>
                <w:szCs w:val="22"/>
                <w:lang w:val="en-GB"/>
              </w:rPr>
              <w:t>NOT CONFORM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51FFB61" w14:textId="77777777" w:rsidR="00F52D3B" w:rsidRPr="00C2021C" w:rsidRDefault="00F52D3B" w:rsidP="00652229">
            <w:pPr>
              <w:snapToGrid w:val="0"/>
              <w:spacing w:before="60" w:after="60"/>
              <w:rPr>
                <w:rFonts w:ascii="Cambria" w:hAnsi="Cambria"/>
                <w:sz w:val="22"/>
                <w:szCs w:val="22"/>
                <w:lang w:val="en-GB"/>
              </w:rPr>
            </w:pP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FB6D36" w14:textId="1BA0014E" w:rsidR="00F52D3B" w:rsidRPr="00C2021C" w:rsidRDefault="003245C5" w:rsidP="00652229">
            <w:pPr>
              <w:snapToGrid w:val="0"/>
              <w:spacing w:before="60" w:after="60"/>
              <w:rPr>
                <w:rFonts w:ascii="Cambria" w:hAnsi="Cambria"/>
                <w:b/>
                <w:color w:val="FF0000"/>
                <w:sz w:val="22"/>
                <w:szCs w:val="22"/>
                <w:lang w:val="en-GB"/>
              </w:rPr>
            </w:pPr>
            <w:r>
              <w:rPr>
                <w:rFonts w:ascii="Wingdings 2" w:hAnsi="Wingdings 2" w:eastAsia="Cambria"/>
                <w:b/>
                <w:sz w:val="32"/>
              </w:rPr>
              <w:sym w:font="Wingdings 2" w:char="F050"/>
            </w:r>
          </w:p>
        </w:tc>
        <w:tc>
          <w:tcPr>
            <w:tcW w:w="1850" w:type="dxa"/>
            <w:hideMark/>
          </w:tcPr>
          <w:p w14:paraId="06999A92" w14:textId="77777777" w:rsidR="00F52D3B" w:rsidRPr="00C2021C" w:rsidRDefault="00F52D3B" w:rsidP="00652229">
            <w:pPr>
              <w:snapToGrid w:val="0"/>
              <w:spacing w:before="60" w:after="60"/>
              <w:rPr>
                <w:rFonts w:ascii="Cambria" w:hAnsi="Cambria"/>
                <w:b/>
                <w:sz w:val="22"/>
                <w:szCs w:val="22"/>
                <w:lang w:val="en-GB"/>
              </w:rPr>
            </w:pPr>
            <w:r w:rsidRPr="00C2021C">
              <w:rPr>
                <w:rFonts w:ascii="Cambria" w:hAnsi="Cambria"/>
                <w:b/>
                <w:sz w:val="22"/>
                <w:szCs w:val="22"/>
                <w:lang w:val="en-GB"/>
              </w:rPr>
              <w:t xml:space="preserve">PENDING </w:t>
            </w:r>
          </w:p>
        </w:tc>
      </w:tr>
    </w:tbl>
    <w:p w14:paraId="7AA69222" w14:textId="77777777" w:rsidR="00466F6A" w:rsidRDefault="00466F6A" w:rsidP="009B1AEA">
      <w:pPr>
        <w:ind w:left="-1170" w:right="-576"/>
        <w:rPr>
          <w:b/>
          <w:sz w:val="22"/>
          <w:szCs w:val="22"/>
          <w:u w:val="single"/>
        </w:rPr>
      </w:pPr>
    </w:p>
    <w:p w14:paraId="51A163DC" w14:textId="77777777" w:rsidR="00466F6A" w:rsidRDefault="00466F6A" w:rsidP="009B1AEA">
      <w:pPr>
        <w:ind w:left="-1170" w:right="-576"/>
        <w:rPr>
          <w:b/>
          <w:sz w:val="22"/>
          <w:szCs w:val="22"/>
          <w:u w:val="single"/>
        </w:rPr>
      </w:pPr>
    </w:p>
    <w:p w14:paraId="36C626E9" w14:textId="3780C397" w:rsidR="009B1AEA" w:rsidRDefault="009B1AEA" w:rsidP="009B1AEA">
      <w:pPr>
        <w:ind w:left="-1170" w:right="-576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Additional Comments (if any)</w:t>
      </w:r>
      <w:r w:rsidRPr="00BF1AC7">
        <w:rPr>
          <w:b/>
          <w:sz w:val="22"/>
          <w:szCs w:val="22"/>
          <w:u w:val="single"/>
        </w:rPr>
        <w:t>:</w:t>
      </w:r>
    </w:p>
    <w:p w14:paraId="6ACF9A6C" w14:textId="77777777" w:rsidR="009B1AEA" w:rsidRPr="00D207EA" w:rsidRDefault="009B1AEA" w:rsidP="009B1AEA">
      <w:pPr>
        <w:ind w:left="-1170" w:right="-576"/>
        <w:rPr>
          <w:b/>
          <w:sz w:val="16"/>
          <w:szCs w:val="16"/>
          <w:u w:val="single"/>
        </w:rPr>
      </w:pPr>
    </w:p>
    <w:tbl>
      <w:tblPr>
        <w:tblpPr w:leftFromText="180" w:rightFromText="180" w:vertAnchor="text" w:horzAnchor="margin" w:tblpXSpec="center" w:tblpY="21"/>
        <w:tblW w:w="11388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000" w:firstRow="0" w:lastRow="0" w:firstColumn="0" w:lastColumn="0" w:noHBand="0" w:noVBand="0"/>
      </w:tblPr>
      <w:tblGrid>
        <w:gridCol w:w="1534"/>
        <w:gridCol w:w="1529"/>
        <w:gridCol w:w="823"/>
        <w:gridCol w:w="7502"/>
      </w:tblGrid>
      <w:tr w:rsidR="009B1AEA" w:rsidRPr="00DF585E" w14:paraId="35B955E3" w14:textId="77777777" w:rsidTr="00442940">
        <w:trPr>
          <w:trHeight w:val="260"/>
        </w:trPr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42303" w14:textId="77777777" w:rsidR="009B1AEA" w:rsidRPr="00DF585E" w:rsidRDefault="009B1AEA" w:rsidP="001552E6">
            <w:pPr>
              <w:jc w:val="center"/>
              <w:rPr>
                <w:rFonts w:eastAsia="SimSun"/>
                <w:b/>
                <w:sz w:val="18"/>
                <w:szCs w:val="18"/>
                <w:lang w:eastAsia="zh-CN"/>
              </w:rPr>
            </w:pPr>
            <w:r w:rsidRPr="00DF585E">
              <w:rPr>
                <w:rFonts w:eastAsia="SimSun" w:hint="eastAsia"/>
                <w:b/>
                <w:sz w:val="18"/>
                <w:szCs w:val="18"/>
                <w:lang w:eastAsia="zh-CN"/>
              </w:rPr>
              <w:t>PO N</w:t>
            </w:r>
            <w:r w:rsidRPr="00DF585E">
              <w:rPr>
                <w:rFonts w:eastAsia="SimSun"/>
                <w:b/>
                <w:sz w:val="18"/>
                <w:szCs w:val="18"/>
                <w:lang w:eastAsia="zh-CN"/>
              </w:rPr>
              <w:t>umber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FF4A5" w14:textId="77777777" w:rsidR="009B1AEA" w:rsidRPr="00DF585E" w:rsidRDefault="009B1AEA" w:rsidP="001552E6">
            <w:pPr>
              <w:jc w:val="center"/>
              <w:rPr>
                <w:b/>
                <w:sz w:val="18"/>
                <w:szCs w:val="18"/>
              </w:rPr>
            </w:pPr>
            <w:r w:rsidRPr="00DF585E">
              <w:rPr>
                <w:b/>
                <w:sz w:val="18"/>
                <w:szCs w:val="18"/>
              </w:rPr>
              <w:t>SKU / Style</w:t>
            </w:r>
            <w:r>
              <w:rPr>
                <w:b/>
                <w:sz w:val="18"/>
                <w:szCs w:val="18"/>
              </w:rPr>
              <w:t xml:space="preserve"> </w:t>
            </w:r>
            <w:r w:rsidRPr="00DF585E">
              <w:rPr>
                <w:b/>
                <w:sz w:val="18"/>
                <w:szCs w:val="18"/>
              </w:rPr>
              <w:t>#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92D85" w14:textId="77777777" w:rsidR="009B1AEA" w:rsidRPr="00DF585E" w:rsidRDefault="009B1AEA" w:rsidP="001552E6">
            <w:pPr>
              <w:jc w:val="center"/>
              <w:rPr>
                <w:b/>
                <w:sz w:val="18"/>
                <w:szCs w:val="18"/>
              </w:rPr>
            </w:pPr>
            <w:r w:rsidRPr="00DF585E">
              <w:rPr>
                <w:b/>
                <w:sz w:val="18"/>
                <w:szCs w:val="18"/>
              </w:rPr>
              <w:t>Color</w:t>
            </w:r>
          </w:p>
        </w:tc>
        <w:tc>
          <w:tcPr>
            <w:tcW w:w="7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3F70C" w14:textId="77777777" w:rsidR="009B1AEA" w:rsidRDefault="009B1AEA" w:rsidP="001552E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Comments</w:t>
            </w:r>
          </w:p>
        </w:tc>
      </w:tr>
      <w:tr w:rsidR="00111B8D" w:rsidRPr="00DF585E" w14:paraId="59469B96" w14:textId="77777777" w:rsidTr="005C713F">
        <w:trPr>
          <w:trHeight w:val="346"/>
        </w:trPr>
        <w:tc>
          <w:tcPr>
            <w:tcW w:w="1534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60DBA3" w14:textId="0165630A" w:rsidR="00111B8D" w:rsidRPr="00B324A1" w:rsidRDefault="005C713F" w:rsidP="00111B8D">
            <w:pPr>
              <w:jc w:val="center"/>
              <w:rPr>
                <w:rFonts w:ascii="Cambria" w:hAnsi="Cambria" w:cs="Arial"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1529" w:type="dxa"/>
            <w:vAlign w:val="center"/>
          </w:tcPr>
          <w:p w14:paraId="2DD6F440" w14:textId="0D6B0540" w:rsidR="00111B8D" w:rsidRPr="00B324A1" w:rsidRDefault="00111B8D" w:rsidP="00111B8D">
            <w:pPr>
              <w:jc w:val="center"/>
              <w:rPr>
                <w:rFonts w:ascii="Cambria" w:hAnsi="Cambria" w:cs="Arial"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823" w:type="dxa"/>
            <w:vAlign w:val="center"/>
          </w:tcPr>
          <w:p w14:paraId="2A6514A4" w14:textId="357AF95B" w:rsidR="00111B8D" w:rsidRPr="006A004C" w:rsidRDefault="00111B8D" w:rsidP="00111B8D">
            <w:pPr>
              <w:jc w:val="center"/>
              <w:rPr>
                <w:rFonts w:ascii="Cambria" w:hAnsi="Cambria" w:cs="Arial"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502" w:type="dxa"/>
            <w:tcBorders>
              <w:right w:val="single" w:sz="4" w:space="0" w:color="auto"/>
            </w:tcBorders>
            <w:vAlign w:val="center"/>
          </w:tcPr>
          <w:p w14:paraId="02D5A5CF" w14:textId="77777777" w:rsidR="00111B8D" w:rsidRPr="00B324A1" w:rsidRDefault="00111B8D" w:rsidP="00111B8D">
            <w:pPr>
              <w:jc w:val="center"/>
              <w:rPr>
                <w:rFonts w:ascii="Cambria" w:hAnsi="Cambria" w:cs="Arial"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</w:tr>
    </w:tbl>
    <w:p w14:paraId="748CE616" w14:textId="4341F0E7" w:rsidR="00DF4880" w:rsidRPr="00DF4880" w:rsidRDefault="0007710D" w:rsidP="00DF4880">
      <w:pPr>
        <w:spacing w:line="360" w:lineRule="auto"/>
        <w:ind w:left="-1170" w:right="-871"/>
        <w:rPr>
          <w:rFonts w:ascii="Cambria" w:hAnsi="Cambria"/>
          <w:b/>
          <w:sz w:val="24"/>
          <w:szCs w:val="24"/>
          <w:u w:val="single"/>
          <w:lang w:val="en-GB"/>
        </w:rPr>
      </w:pPr>
      <w:r w:rsidRPr="00C2021C">
        <w:rPr>
          <w:rFonts w:ascii="Cambria" w:hAnsi="Cambria"/>
          <w:b/>
          <w:sz w:val="24"/>
          <w:szCs w:val="24"/>
          <w:u w:val="single"/>
          <w:lang w:val="en-GB"/>
        </w:rPr>
        <w:lastRenderedPageBreak/>
        <w:t>REFERENCE SAMPLES &amp; SPECIFICATIONS:</w:t>
      </w:r>
    </w:p>
    <w:tbl>
      <w:tblPr>
        <w:tblW w:w="11344" w:type="dxa"/>
        <w:jc w:val="center"/>
        <w:tblLook w:val="04A0" w:firstRow="1" w:lastRow="0" w:firstColumn="1" w:lastColumn="0" w:noHBand="0" w:noVBand="1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703"/>
        <w:gridCol w:w="1443"/>
        <w:gridCol w:w="1262"/>
        <w:gridCol w:w="1262"/>
        <w:gridCol w:w="1443"/>
        <w:gridCol w:w="1624"/>
        <w:gridCol w:w="1607"/>
      </w:tblGrid>
      <w:tr w:rsidR="00665988" w:rsidRPr="00C2021C" w14:paraId="3BA5EC12" w14:textId="77777777" w:rsidTr="00546C57">
        <w:trPr>
          <w:trHeight w:val="424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69C01" w14:textId="77777777" w:rsidR="0007710D" w:rsidRPr="00C2021C" w:rsidRDefault="0007710D" w:rsidP="00652229">
            <w:pPr>
              <w:rPr>
                <w:rFonts w:ascii="Cambria" w:hAnsi="Cambria"/>
                <w:b/>
                <w:bCs/>
                <w:color w:val="000000"/>
                <w:sz w:val="18"/>
                <w:szCs w:val="18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sz w:val="18"/>
                <w:szCs w:val="18"/>
                <w:lang w:eastAsia="en-IN" w:bidi="hi-IN"/>
              </w:rPr>
              <w:t>STANDARD &amp; REFERENCE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B7428" w14:textId="77777777" w:rsidR="0007710D" w:rsidRPr="00C2021C" w:rsidRDefault="0007710D" w:rsidP="00652229">
            <w:pPr>
              <w:jc w:val="center"/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GB" w:eastAsia="en-IN" w:bidi="hi-IN"/>
              </w:rPr>
              <w:t xml:space="preserve">Provided by Customer to Cot-House Office 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3F94C" w14:textId="77777777" w:rsidR="0007710D" w:rsidRPr="00C2021C" w:rsidRDefault="0007710D" w:rsidP="00652229">
            <w:pPr>
              <w:jc w:val="center"/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GB" w:eastAsia="en-IN" w:bidi="hi-IN"/>
              </w:rPr>
              <w:t xml:space="preserve">Provided by Customer to Supplier 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FD67D" w14:textId="77777777" w:rsidR="0007710D" w:rsidRPr="00C2021C" w:rsidRDefault="0007710D" w:rsidP="00652229">
            <w:pPr>
              <w:jc w:val="center"/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GB" w:eastAsia="en-IN" w:bidi="hi-IN"/>
              </w:rPr>
              <w:t>Supplier's Counter / Record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4593E" w14:textId="77777777" w:rsidR="0007710D" w:rsidRPr="00C2021C" w:rsidRDefault="0007710D" w:rsidP="00652229">
            <w:pPr>
              <w:jc w:val="center"/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GB" w:eastAsia="en-IN" w:bidi="hi-IN"/>
              </w:rPr>
              <w:t>Not Available (Actual findings Reported)</w:t>
            </w:r>
          </w:p>
        </w:tc>
        <w:tc>
          <w:tcPr>
            <w:tcW w:w="16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08594" w14:textId="77777777" w:rsidR="0007710D" w:rsidRPr="00C2021C" w:rsidRDefault="0007710D" w:rsidP="00652229">
            <w:pPr>
              <w:jc w:val="center"/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GB" w:eastAsia="en-IN" w:bidi="hi-IN"/>
              </w:rPr>
              <w:t>WITH Customer's Authentication (Sign/Stamp)</w:t>
            </w:r>
          </w:p>
        </w:tc>
        <w:tc>
          <w:tcPr>
            <w:tcW w:w="1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14160" w14:textId="77777777" w:rsidR="0007710D" w:rsidRPr="00C2021C" w:rsidRDefault="0007710D" w:rsidP="00652229">
            <w:pPr>
              <w:jc w:val="center"/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IN" w:eastAsia="en-IN" w:bidi="hi-IN"/>
              </w:rPr>
              <w:t>WITHOUT Customer's authentication (Sign/Stamp)</w:t>
            </w:r>
          </w:p>
        </w:tc>
      </w:tr>
      <w:tr w:rsidR="00665988" w:rsidRPr="00C2021C" w14:paraId="0B920510" w14:textId="77777777" w:rsidTr="00546C57">
        <w:trPr>
          <w:trHeight w:val="424"/>
          <w:jc w:val="center"/>
        </w:trPr>
        <w:tc>
          <w:tcPr>
            <w:tcW w:w="2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E5377" w14:textId="77777777" w:rsidR="0007710D" w:rsidRPr="00C2021C" w:rsidRDefault="0007710D" w:rsidP="00652229">
            <w:pPr>
              <w:rPr>
                <w:rFonts w:ascii="Cambria" w:hAnsi="Cambria"/>
                <w:b/>
                <w:bCs/>
                <w:color w:val="000000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lang w:val="en-GB" w:eastAsia="en-IN" w:bidi="hi-IN"/>
              </w:rPr>
              <w:t>Reference Samples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4EFC6" w14:textId="77777777" w:rsidR="0007710D" w:rsidRPr="00C2021C" w:rsidRDefault="0007710D" w:rsidP="00652229">
            <w:pPr>
              <w:jc w:val="center"/>
              <w:rPr>
                <w:rFonts w:ascii="Cambria" w:hAnsi="Cambria"/>
                <w:color w:val="000000"/>
                <w:sz w:val="28"/>
                <w:szCs w:val="28"/>
                <w:lang w:val="en-IN" w:eastAsia="en-IN" w:bidi="hi-IN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8"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F35DA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1CB82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8EF81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8E0F5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B0093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</w:tr>
      <w:tr w:rsidR="00665988" w:rsidRPr="00C2021C" w14:paraId="63E87CB3" w14:textId="77777777" w:rsidTr="00546C57">
        <w:trPr>
          <w:trHeight w:val="424"/>
          <w:jc w:val="center"/>
        </w:trPr>
        <w:tc>
          <w:tcPr>
            <w:tcW w:w="2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8DB73" w14:textId="77777777" w:rsidR="0007710D" w:rsidRPr="00C2021C" w:rsidRDefault="0007710D" w:rsidP="00652229">
            <w:pPr>
              <w:rPr>
                <w:rFonts w:ascii="Cambria" w:hAnsi="Cambria"/>
                <w:b/>
                <w:bCs/>
                <w:color w:val="000000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lang w:val="en-GB" w:eastAsia="en-IN" w:bidi="hi-IN"/>
              </w:rPr>
              <w:t>Specification File/Details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7C429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D3CA0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B96E6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8C80D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F7409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C36AE5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</w:tr>
    </w:tbl>
    <w:p w14:paraId="781F7564" w14:textId="77777777" w:rsidR="003245C5" w:rsidRDefault="003245C5" w:rsidP="00607796">
      <w:pPr>
        <w:ind w:left="-1134" w:right="-578"/>
        <w:rPr>
          <w:rFonts w:ascii="Cambria" w:hAnsi="Cambria"/>
          <w:b/>
          <w:sz w:val="16"/>
          <w:szCs w:val="16"/>
        </w:rPr>
      </w:pPr>
    </w:p>
    <w:tbl>
      <w:tblPr>
        <w:tblW w:w="11105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000" w:firstRow="0" w:lastRow="0" w:firstColumn="0" w:lastColumn="0" w:noHBand="0" w:noVBand="0"/>
      </w:tblPr>
      <w:tblGrid>
        <w:gridCol w:w="5549"/>
        <w:gridCol w:w="5556"/>
      </w:tblGrid>
      <w:tr w:rsidR="00B6513C" w:rsidRPr="00C2021C" w14:paraId="7333A0DF" w14:textId="77777777" w:rsidTr="00CC2C92">
        <w:trPr>
          <w:trHeight w:val="273"/>
          <w:jc w:val="center"/>
        </w:trPr>
        <w:tc>
          <w:tcPr>
            <w:tcW w:w="11105" w:type="dxa"/>
            <w:gridSpan w:val="2"/>
            <w:tcBorders>
              <w:top w:val="double" w:sz="6" w:space="0" w:color="auto"/>
              <w:bottom w:val="double" w:sz="6" w:space="0" w:color="auto"/>
            </w:tcBorders>
            <w:shd w:val="clear" w:color="auto" w:fill="C45911" w:themeFill="accent2" w:themeFillShade="BF"/>
            <w:vAlign w:val="center"/>
          </w:tcPr>
          <w:p w14:paraId="0C3BF506" w14:textId="77777777" w:rsidR="00091122" w:rsidRPr="00C2021C" w:rsidRDefault="00091122" w:rsidP="001552E6">
            <w:pPr>
              <w:jc w:val="center"/>
              <w:rPr>
                <w:rFonts w:ascii="Cambria" w:hAnsi="Cambria" w:cs="Arial"/>
                <w:color w:val="FFFFFF" w:themeColor="background1"/>
              </w:rPr>
            </w:pPr>
            <w:r w:rsidRPr="00C2021C">
              <w:rPr>
                <w:rFonts w:ascii="Cambria" w:hAnsi="Cambria" w:cs="Arial"/>
                <w:b/>
                <w:i/>
                <w:color w:val="FFFFFF" w:themeColor="background1"/>
              </w:rPr>
              <w:t>Standards vs Production Photos</w:t>
            </w:r>
          </w:p>
        </w:tc>
      </w:tr>
      <w:tr w:rsidR="00B6513C" w:rsidRPr="005A472E" w14:paraId="513B6195" w14:textId="77777777" w:rsidTr="00CC2C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549" w:type="dxa"/>
            <w:vAlign w:val="center"/>
          </w:tcPr>
          <w:p w14:paraId="1EAF85F9" w14:textId="1E21C6FA" w:rsidR="00091122" w:rsidRPr="005A472E" w:rsidRDefault="00512679" w:rsidP="001552E6">
            <w:pPr>
              <w:tabs>
                <w:tab w:val="center" w:pos="2592"/>
                <w:tab w:val="left" w:pos="3975"/>
              </w:tabs>
              <w:jc w:val="center"/>
              <w:rPr>
                <w:rFonts w:ascii="Cambria" w:hAnsi="Cambria" w:cs="Arial"/>
                <w:b/>
                <w:color w:val="FF0000"/>
                <w:sz w:val="16"/>
                <w:szCs w:val="16"/>
              </w:rPr>
            </w:pPr>
          </w:p>
        </w:tc>
        <w:tc>
          <w:tcPr>
            <w:tcW w:w="5556" w:type="dxa"/>
            <w:vAlign w:val="center"/>
          </w:tcPr>
          <w:p w14:paraId="4EB357C8" w14:textId="7328EA01" w:rsidR="00091122" w:rsidRPr="005A472E" w:rsidRDefault="00512679" w:rsidP="001552E6">
            <w:pPr>
              <w:tabs>
                <w:tab w:val="center" w:pos="2592"/>
                <w:tab w:val="left" w:pos="3975"/>
              </w:tabs>
              <w:jc w:val="center"/>
              <w:rPr>
                <w:rFonts w:ascii="Cambria" w:hAnsi="Cambria" w:cs="Arial"/>
                <w:b/>
                <w:color w:val="FF0000"/>
                <w:sz w:val="16"/>
                <w:szCs w:val="16"/>
              </w:rPr>
            </w:pPr>
          </w:p>
        </w:tc>
      </w:tr>
      <w:tr w:rsidR="00111B8D" w:rsidRPr="005A472E" w14:paraId="6FDD9F99" w14:textId="77777777" w:rsidTr="00CC2C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549" w:type="dxa"/>
            <w:vAlign w:val="center"/>
          </w:tcPr>
          <w:p w14:paraId="0B545D5B" w14:textId="6F7BAC7E" w:rsidR="00111B8D" w:rsidRPr="005A472E" w:rsidRDefault="00111B8D" w:rsidP="001552E6">
            <w:pPr>
              <w:tabs>
                <w:tab w:val="center" w:pos="2592"/>
                <w:tab w:val="left" w:pos="3975"/>
              </w:tabs>
              <w:jc w:val="center"/>
              <w:rPr>
                <w:rFonts w:ascii="Cambria" w:hAnsi="Cambria" w:cs="Arial"/>
                <w:b/>
                <w:color w:val="FF0000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  <w:tc>
          <w:tcPr>
            <w:tcW w:w="5556" w:type="dxa"/>
            <w:vAlign w:val="center"/>
          </w:tcPr>
          <w:p w14:paraId="3E8E303E" w14:textId="76955E7F" w:rsidR="00111B8D" w:rsidRPr="005A472E" w:rsidRDefault="00111B8D" w:rsidP="001552E6">
            <w:pPr>
              <w:tabs>
                <w:tab w:val="center" w:pos="2592"/>
                <w:tab w:val="left" w:pos="3975"/>
              </w:tabs>
              <w:jc w:val="center"/>
              <w:rPr>
                <w:rFonts w:ascii="Cambria" w:hAnsi="Cambria" w:cs="Arial"/>
                <w:b/>
                <w:color w:val="FF0000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</w:tr>
      <w:tr w:rsidR="00111B8D" w:rsidRPr="005A472E" w14:paraId="0693CF12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11105" w:type="dxa"/>
            <w:gridSpan w:val="2"/>
            <w:vAlign w:val="center"/>
          </w:tcPr>
          <w:p w14:paraId="6F4A0AF8" w14:textId="058D6065" w:rsidR="00111B8D" w:rsidRPr="005A472E" w:rsidRDefault="00512679" w:rsidP="001552E6">
            <w:pPr>
              <w:tabs>
                <w:tab w:val="center" w:pos="2592"/>
                <w:tab w:val="left" w:pos="3975"/>
              </w:tabs>
              <w:jc w:val="center"/>
              <w:rPr>
                <w:rFonts w:ascii="Cambria" w:hAnsi="Cambria" w:cs="Arial"/>
                <w:b/>
                <w:color w:val="FF0000"/>
                <w:sz w:val="16"/>
                <w:szCs w:val="16"/>
              </w:rPr>
            </w:pPr>
          </w:p>
        </w:tc>
      </w:tr>
      <w:tr w:rsidR="00111B8D" w14:paraId="0128C6FF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11105" w:type="dxa"/>
            <w:gridSpan w:val="2"/>
            <w:vAlign w:val="center"/>
          </w:tcPr>
          <w:p w14:paraId="2C5983FA" w14:textId="4C505041" w:rsidR="00111B8D" w:rsidRDefault="00111B8D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</w:tr>
      <w:tr w:rsidR="00111B8D" w14:paraId="1CA7D3CC" w14:textId="77777777" w:rsidTr="00CC2C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5549" w:type="dxa"/>
            <w:vAlign w:val="center"/>
          </w:tcPr>
          <w:p w14:paraId="589A8BAD" w14:textId="73B71BBE" w:rsidR="00111B8D" w:rsidRDefault="00512679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556" w:type="dxa"/>
            <w:vAlign w:val="center"/>
          </w:tcPr>
          <w:p w14:paraId="3BED60D0" w14:textId="6986700D" w:rsidR="00111B8D" w:rsidRDefault="00512679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111B8D" w14:paraId="2AF26248" w14:textId="77777777" w:rsidTr="00CC2C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5549" w:type="dxa"/>
            <w:vAlign w:val="center"/>
          </w:tcPr>
          <w:p w14:paraId="71848F1C" w14:textId="14F5D0D0" w:rsidR="00111B8D" w:rsidRDefault="00111B8D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  <w:tc>
          <w:tcPr>
            <w:tcW w:w="5556" w:type="dxa"/>
            <w:vAlign w:val="center"/>
          </w:tcPr>
          <w:p w14:paraId="057314D2" w14:textId="35587E79" w:rsidR="00111B8D" w:rsidRDefault="00111B8D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</w:tr>
      <w:tr w:rsidR="00512679" w14:paraId="7D32524C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11105" w:type="dxa"/>
            <w:gridSpan w:val="2"/>
            <w:vAlign w:val="center"/>
          </w:tcPr>
          <w:p w14:paraId="4CA1FB4B" w14:textId="19BE1455" w:rsidR="00512679" w:rsidRDefault="00512679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111B8D" w14:paraId="05BBE967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11105" w:type="dxa"/>
            <w:gridSpan w:val="2"/>
            <w:vAlign w:val="center"/>
          </w:tcPr>
          <w:p w14:paraId="1501EBB3" w14:textId="34E84566" w:rsidR="00111B8D" w:rsidRDefault="00111B8D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</w:tr>
      <w:tr w:rsidR="00111B8D" w14:paraId="787E4D7C" w14:textId="77777777" w:rsidTr="00CC2C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5549" w:type="dxa"/>
            <w:vAlign w:val="center"/>
          </w:tcPr>
          <w:p w14:paraId="00A26834" w14:textId="43131D2C" w:rsidR="00111B8D" w:rsidRDefault="00512679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556" w:type="dxa"/>
            <w:vAlign w:val="center"/>
          </w:tcPr>
          <w:p w14:paraId="718438A7" w14:textId="1661C257" w:rsidR="00111B8D" w:rsidRDefault="00111B8D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111B8D" w14:paraId="3C99A18F" w14:textId="77777777" w:rsidTr="00CC2C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5549" w:type="dxa"/>
            <w:vAlign w:val="center"/>
          </w:tcPr>
          <w:p w14:paraId="580C9BD6" w14:textId="00B7F101" w:rsidR="00111B8D" w:rsidRDefault="00111B8D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  <w:tc>
          <w:tcPr>
            <w:tcW w:w="5556" w:type="dxa"/>
            <w:vAlign w:val="center"/>
          </w:tcPr>
          <w:p w14:paraId="76C34777" w14:textId="08069CBF" w:rsidR="00111B8D" w:rsidRDefault="00111B8D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</w:tr>
      <w:tr w:rsidR="00111B8D" w14:paraId="0F483D00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11105" w:type="dxa"/>
            <w:gridSpan w:val="2"/>
            <w:vAlign w:val="center"/>
          </w:tcPr>
          <w:p w14:paraId="4624DD3D" w14:textId="06C5803B" w:rsidR="00111B8D" w:rsidRDefault="00512679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111B8D" w14:paraId="6F9F9695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11105" w:type="dxa"/>
            <w:gridSpan w:val="2"/>
            <w:vAlign w:val="center"/>
          </w:tcPr>
          <w:p w14:paraId="2945A389" w14:textId="6215F17A" w:rsidR="00111B8D" w:rsidRDefault="00111B8D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</w:tr>
    </w:tbl>
    <w:p w14:paraId="14D995E6" w14:textId="77777777" w:rsidR="004E790E" w:rsidRDefault="004E790E" w:rsidP="00607796">
      <w:pPr>
        <w:ind w:left="-1134" w:right="-578"/>
        <w:rPr>
          <w:rFonts w:ascii="Cambria" w:hAnsi="Cambria"/>
          <w:b/>
          <w:sz w:val="16"/>
          <w:szCs w:val="16"/>
        </w:rPr>
      </w:pPr>
    </w:p>
    <w:p w14:paraId="6FA69280" w14:textId="7EA79BEC" w:rsidR="009468FC" w:rsidRDefault="009468FC" w:rsidP="009468FC">
      <w:pPr>
        <w:spacing w:line="360" w:lineRule="auto"/>
        <w:ind w:left="-1080" w:right="-871"/>
        <w:rPr>
          <w:rFonts w:ascii="Cambria" w:hAnsi="Cambria"/>
          <w:b/>
          <w:sz w:val="24"/>
          <w:szCs w:val="24"/>
          <w:u w:val="single"/>
          <w:lang w:val="en-GB"/>
        </w:rPr>
      </w:pPr>
      <w:r w:rsidRPr="00C2021C">
        <w:rPr>
          <w:rFonts w:ascii="Cambria" w:hAnsi="Cambria"/>
          <w:b/>
          <w:sz w:val="24"/>
          <w:szCs w:val="24"/>
          <w:u w:val="single"/>
          <w:lang w:val="en-GB"/>
        </w:rPr>
        <w:t>LAB TEST REPORT:</w:t>
      </w:r>
      <w:r w:rsidR="00C57A78">
        <w:rPr>
          <w:rFonts w:ascii="Cambria" w:hAnsi="Cambria"/>
          <w:b/>
          <w:sz w:val="24"/>
          <w:szCs w:val="24"/>
          <w:u w:val="single"/>
          <w:lang w:val="en-GB"/>
        </w:rPr>
        <w:t xml:space="preserve"> </w:t>
      </w:r>
    </w:p>
    <w:tbl>
      <w:tblPr>
        <w:tblW w:w="11272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77"/>
        <w:gridCol w:w="637"/>
        <w:gridCol w:w="637"/>
        <w:gridCol w:w="637"/>
        <w:gridCol w:w="944"/>
        <w:gridCol w:w="4740"/>
      </w:tblGrid>
      <w:tr w:rsidR="008C2FCE" w:rsidRPr="00C2021C" w14:paraId="461C9990" w14:textId="77777777" w:rsidTr="00266E9B">
        <w:trPr>
          <w:trHeight w:val="468"/>
          <w:jc w:val="center"/>
        </w:trPr>
        <w:tc>
          <w:tcPr>
            <w:tcW w:w="3677" w:type="dxa"/>
            <w:shd w:val="clear" w:color="auto" w:fill="D9D9D9"/>
            <w:vAlign w:val="center"/>
          </w:tcPr>
          <w:p w14:paraId="08E2AD65" w14:textId="03787085" w:rsidR="008C2FCE" w:rsidRPr="00C2021C" w:rsidRDefault="008C2FCE" w:rsidP="008C2FCE">
            <w:pPr>
              <w:snapToGrid w:val="0"/>
              <w:jc w:val="center"/>
              <w:rPr>
                <w:rFonts w:ascii="Cambria" w:hAnsi="Cambria"/>
                <w:b/>
                <w:iCs/>
                <w:sz w:val="16"/>
                <w:szCs w:val="16"/>
                <w:lang w:val="en-GB"/>
              </w:rPr>
            </w:pPr>
            <w:r>
              <w:rPr>
                <w:rFonts w:ascii="Cambria" w:hAnsi="Cambria"/>
                <w:b/>
                <w:iCs/>
                <w:sz w:val="16"/>
                <w:szCs w:val="16"/>
                <w:lang w:val="en-GB"/>
              </w:rPr>
              <w:t>LAB</w:t>
            </w:r>
            <w:r w:rsidRPr="00C2021C">
              <w:rPr>
                <w:rFonts w:ascii="Cambria" w:hAnsi="Cambria"/>
                <w:b/>
                <w:iCs/>
                <w:sz w:val="16"/>
                <w:szCs w:val="16"/>
                <w:lang w:val="en-GB"/>
              </w:rPr>
              <w:t xml:space="preserve"> TEST</w:t>
            </w:r>
            <w:r>
              <w:rPr>
                <w:rFonts w:ascii="Cambria" w:hAnsi="Cambria"/>
                <w:b/>
                <w:iCs/>
                <w:sz w:val="16"/>
                <w:szCs w:val="16"/>
                <w:lang w:val="en-GB"/>
              </w:rPr>
              <w:t xml:space="preserve"> REQUIREMENTS</w:t>
            </w:r>
          </w:p>
        </w:tc>
        <w:tc>
          <w:tcPr>
            <w:tcW w:w="637" w:type="dxa"/>
            <w:shd w:val="clear" w:color="auto" w:fill="D9D9D9"/>
            <w:vAlign w:val="center"/>
          </w:tcPr>
          <w:p w14:paraId="7B22AEA4" w14:textId="3D88BE2A" w:rsidR="008C2FCE" w:rsidRPr="00C2021C" w:rsidRDefault="008C2FCE" w:rsidP="008C2FCE">
            <w:pPr>
              <w:snapToGrid w:val="0"/>
              <w:jc w:val="center"/>
              <w:rPr>
                <w:rFonts w:ascii="Cambria" w:hAnsi="Cambria"/>
                <w:b/>
                <w:bCs/>
                <w:sz w:val="16"/>
                <w:szCs w:val="16"/>
              </w:rPr>
            </w:pPr>
            <w:r>
              <w:rPr>
                <w:rFonts w:ascii="Cambria" w:hAnsi="Cambria"/>
                <w:b/>
                <w:bCs/>
                <w:sz w:val="16"/>
                <w:szCs w:val="16"/>
              </w:rPr>
              <w:t>YES</w:t>
            </w:r>
          </w:p>
        </w:tc>
        <w:tc>
          <w:tcPr>
            <w:tcW w:w="637" w:type="dxa"/>
            <w:shd w:val="clear" w:color="auto" w:fill="D9D9D9"/>
            <w:vAlign w:val="center"/>
          </w:tcPr>
          <w:p w14:paraId="7C92B732" w14:textId="4D1DE729" w:rsidR="008C2FCE" w:rsidRPr="00C2021C" w:rsidRDefault="008C2FCE" w:rsidP="008C2FCE">
            <w:pPr>
              <w:jc w:val="center"/>
              <w:rPr>
                <w:rFonts w:ascii="Cambria" w:eastAsia="Tahoma" w:hAnsi="Cambria"/>
                <w:b/>
                <w:bCs/>
                <w:sz w:val="16"/>
                <w:szCs w:val="16"/>
              </w:rPr>
            </w:pPr>
            <w:r>
              <w:rPr>
                <w:rFonts w:ascii="Cambria" w:hAnsi="Cambria"/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637" w:type="dxa"/>
            <w:shd w:val="clear" w:color="auto" w:fill="D9D9D9"/>
            <w:vAlign w:val="center"/>
          </w:tcPr>
          <w:p w14:paraId="238AEF7A" w14:textId="3E43E663" w:rsidR="008C2FCE" w:rsidRPr="00C2021C" w:rsidRDefault="008C2FCE" w:rsidP="008C2FCE">
            <w:pPr>
              <w:jc w:val="center"/>
              <w:rPr>
                <w:rFonts w:ascii="Cambria" w:hAnsi="Cambria"/>
                <w:b/>
                <w:bCs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bCs/>
                <w:sz w:val="16"/>
                <w:szCs w:val="16"/>
              </w:rPr>
              <w:t>N/A</w:t>
            </w:r>
          </w:p>
        </w:tc>
        <w:tc>
          <w:tcPr>
            <w:tcW w:w="944" w:type="dxa"/>
            <w:shd w:val="clear" w:color="auto" w:fill="D9D9D9"/>
            <w:vAlign w:val="center"/>
          </w:tcPr>
          <w:p w14:paraId="2411EDF8" w14:textId="77777777" w:rsidR="008C2FCE" w:rsidRPr="00C2021C" w:rsidRDefault="008C2FCE" w:rsidP="008C2FCE">
            <w:pPr>
              <w:jc w:val="center"/>
              <w:rPr>
                <w:rFonts w:ascii="Cambria" w:hAnsi="Cambria"/>
                <w:b/>
                <w:bCs/>
                <w:sz w:val="10"/>
                <w:szCs w:val="10"/>
              </w:rPr>
            </w:pPr>
            <w:r w:rsidRPr="00C2021C">
              <w:rPr>
                <w:rFonts w:ascii="Cambria" w:hAnsi="Cambria"/>
                <w:b/>
                <w:bCs/>
                <w:sz w:val="10"/>
                <w:szCs w:val="10"/>
              </w:rPr>
              <w:t>TEST EQUIPMENT NOT AVAILABLE</w:t>
            </w:r>
          </w:p>
        </w:tc>
        <w:tc>
          <w:tcPr>
            <w:tcW w:w="4740" w:type="dxa"/>
            <w:shd w:val="clear" w:color="auto" w:fill="D9D9D9"/>
            <w:vAlign w:val="center"/>
          </w:tcPr>
          <w:p w14:paraId="5EE303FB" w14:textId="77777777" w:rsidR="008C2FCE" w:rsidRPr="00C2021C" w:rsidRDefault="008C2FCE" w:rsidP="008C2FCE">
            <w:pPr>
              <w:snapToGrid w:val="0"/>
              <w:jc w:val="center"/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 xml:space="preserve">REMARK </w:t>
            </w:r>
          </w:p>
        </w:tc>
      </w:tr>
      <w:tr w:rsidR="008E1B14" w:rsidRPr="00C2021C" w14:paraId="0A89B40F" w14:textId="77777777" w:rsidTr="00266E9B">
        <w:trPr>
          <w:trHeight w:val="479"/>
          <w:jc w:val="center"/>
        </w:trPr>
        <w:tc>
          <w:tcPr>
            <w:tcW w:w="3677" w:type="dxa"/>
            <w:vAlign w:val="center"/>
          </w:tcPr>
          <w:p w14:paraId="523BF9EF" w14:textId="13DBF5B7" w:rsidR="008E1B14" w:rsidRPr="00C2021C" w:rsidRDefault="008E1B14" w:rsidP="008E1B14">
            <w:pPr>
              <w:rPr>
                <w:rFonts w:ascii="Cambria" w:hAnsi="Cambria"/>
                <w:b/>
                <w:iCs/>
              </w:rPr>
            </w:pPr>
            <w:r>
              <w:rPr>
                <w:rFonts w:ascii="Cambria" w:hAnsi="Cambria"/>
                <w:b/>
                <w:iCs/>
              </w:rPr>
              <w:t>Lab Test Exist</w:t>
            </w:r>
          </w:p>
        </w:tc>
        <w:tc>
          <w:tcPr>
            <w:tcW w:w="637" w:type="dxa"/>
            <w:vAlign w:val="center"/>
          </w:tcPr>
          <w:p w14:paraId="61F030BF" w14:textId="55474C34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F03AF9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03AF9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F03AF9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568AF0F1" w14:textId="77777777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2B4A3A6C" w14:textId="6957961D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44" w:type="dxa"/>
            <w:vAlign w:val="center"/>
          </w:tcPr>
          <w:p w14:paraId="59B01826" w14:textId="77777777" w:rsidR="008E1B14" w:rsidRPr="00C2021C" w:rsidRDefault="008E1B14" w:rsidP="008E1B14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740" w:type="dxa"/>
            <w:vAlign w:val="center"/>
          </w:tcPr>
          <w:p w14:paraId="539B5E9E" w14:textId="77777777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</w:rPr>
            </w:pPr>
          </w:p>
        </w:tc>
      </w:tr>
      <w:tr w:rsidR="008E1B14" w:rsidRPr="00C2021C" w14:paraId="22536211" w14:textId="77777777" w:rsidTr="00266E9B">
        <w:trPr>
          <w:trHeight w:val="479"/>
          <w:jc w:val="center"/>
        </w:trPr>
        <w:tc>
          <w:tcPr>
            <w:tcW w:w="3677" w:type="dxa"/>
            <w:vAlign w:val="center"/>
          </w:tcPr>
          <w:p w14:paraId="5FCD6310" w14:textId="2D5889D8" w:rsidR="008E1B14" w:rsidRPr="00C2021C" w:rsidRDefault="008E1B14" w:rsidP="008E1B14">
            <w:pPr>
              <w:rPr>
                <w:rFonts w:ascii="Cambria" w:hAnsi="Cambria"/>
                <w:b/>
                <w:iCs/>
              </w:rPr>
            </w:pPr>
            <w:r>
              <w:rPr>
                <w:rFonts w:ascii="Cambria" w:hAnsi="Cambria"/>
                <w:b/>
                <w:iCs/>
              </w:rPr>
              <w:t>Lab Report Reviewed</w:t>
            </w:r>
          </w:p>
        </w:tc>
        <w:tc>
          <w:tcPr>
            <w:tcW w:w="637" w:type="dxa"/>
            <w:vAlign w:val="center"/>
          </w:tcPr>
          <w:p w14:paraId="655E3ED1" w14:textId="4F112C5A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F03AF9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03AF9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F03AF9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6B9CC83E" w14:textId="77777777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78BAD713" w14:textId="4A797FD1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44" w:type="dxa"/>
            <w:vAlign w:val="center"/>
          </w:tcPr>
          <w:p w14:paraId="32D9EB1D" w14:textId="77777777" w:rsidR="008E1B14" w:rsidRPr="00C2021C" w:rsidRDefault="008E1B14" w:rsidP="008E1B14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740" w:type="dxa"/>
            <w:vAlign w:val="center"/>
          </w:tcPr>
          <w:p w14:paraId="6D1D9112" w14:textId="77777777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</w:rPr>
            </w:pPr>
          </w:p>
        </w:tc>
      </w:tr>
      <w:tr w:rsidR="008E1B14" w:rsidRPr="00C2021C" w14:paraId="4CA3C9A8" w14:textId="77777777" w:rsidTr="00266E9B">
        <w:trPr>
          <w:trHeight w:val="479"/>
          <w:jc w:val="center"/>
        </w:trPr>
        <w:tc>
          <w:tcPr>
            <w:tcW w:w="3677" w:type="dxa"/>
            <w:vAlign w:val="center"/>
          </w:tcPr>
          <w:p w14:paraId="73E5E9D5" w14:textId="26A226BC" w:rsidR="008E1B14" w:rsidRPr="00C2021C" w:rsidRDefault="008E1B14" w:rsidP="008E1B14">
            <w:pPr>
              <w:rPr>
                <w:rFonts w:ascii="Cambria" w:hAnsi="Cambria"/>
                <w:b/>
                <w:iCs/>
              </w:rPr>
            </w:pPr>
            <w:r>
              <w:rPr>
                <w:rFonts w:ascii="Cambria" w:hAnsi="Cambria"/>
                <w:b/>
                <w:iCs/>
              </w:rPr>
              <w:t>Lab Report as per Protocols</w:t>
            </w:r>
          </w:p>
        </w:tc>
        <w:tc>
          <w:tcPr>
            <w:tcW w:w="637" w:type="dxa"/>
            <w:vAlign w:val="center"/>
          </w:tcPr>
          <w:p w14:paraId="56489168" w14:textId="761FD8E4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F03AF9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03AF9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F03AF9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38FF1487" w14:textId="77777777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2CC35F67" w14:textId="7882A70F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44" w:type="dxa"/>
            <w:vAlign w:val="center"/>
          </w:tcPr>
          <w:p w14:paraId="5E2FBC85" w14:textId="77777777" w:rsidR="008E1B14" w:rsidRPr="00C2021C" w:rsidRDefault="008E1B14" w:rsidP="008E1B14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740" w:type="dxa"/>
            <w:vAlign w:val="center"/>
          </w:tcPr>
          <w:p w14:paraId="68602CCE" w14:textId="77777777" w:rsidR="008E1B14" w:rsidRPr="00C2021C" w:rsidRDefault="008E1B14" w:rsidP="008E1B14">
            <w:pPr>
              <w:snapToGrid w:val="0"/>
              <w:rPr>
                <w:rFonts w:ascii="Cambria" w:hAnsi="Cambria"/>
                <w:bCs/>
                <w:sz w:val="16"/>
                <w:szCs w:val="16"/>
              </w:rPr>
            </w:pPr>
          </w:p>
        </w:tc>
      </w:tr>
      <w:tr w:rsidR="008E1B14" w:rsidRPr="00C2021C" w14:paraId="4CCA44E2" w14:textId="77777777" w:rsidTr="00266E9B">
        <w:trPr>
          <w:trHeight w:val="479"/>
          <w:jc w:val="center"/>
        </w:trPr>
        <w:tc>
          <w:tcPr>
            <w:tcW w:w="3677" w:type="dxa"/>
            <w:vAlign w:val="center"/>
          </w:tcPr>
          <w:p w14:paraId="427BFE4F" w14:textId="42E50946" w:rsidR="008E1B14" w:rsidRPr="00C2021C" w:rsidRDefault="008E1B14" w:rsidP="008E1B14">
            <w:pPr>
              <w:rPr>
                <w:rFonts w:ascii="Cambria" w:hAnsi="Cambria"/>
                <w:b/>
                <w:iCs/>
              </w:rPr>
            </w:pPr>
            <w:r>
              <w:rPr>
                <w:rFonts w:ascii="Cambria" w:hAnsi="Cambria"/>
                <w:b/>
                <w:iCs/>
              </w:rPr>
              <w:t>Any Deviation</w:t>
            </w:r>
          </w:p>
        </w:tc>
        <w:tc>
          <w:tcPr>
            <w:tcW w:w="637" w:type="dxa"/>
            <w:vAlign w:val="center"/>
          </w:tcPr>
          <w:p w14:paraId="29D7F318" w14:textId="585A4C62" w:rsidR="008E1B14" w:rsidRPr="00C2021C" w:rsidRDefault="00B176C6" w:rsidP="008E1B14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5C95A3C1" w14:textId="5BE85AE2" w:rsidR="008E1B14" w:rsidRPr="00C2021C" w:rsidRDefault="00B176C6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73B7FA41" w14:textId="5D65F762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44" w:type="dxa"/>
            <w:vAlign w:val="center"/>
          </w:tcPr>
          <w:p w14:paraId="740872F7" w14:textId="77777777" w:rsidR="008E1B14" w:rsidRPr="00C2021C" w:rsidRDefault="008E1B14" w:rsidP="008E1B14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740" w:type="dxa"/>
            <w:vAlign w:val="center"/>
          </w:tcPr>
          <w:p w14:paraId="032F688B" w14:textId="77777777" w:rsidR="008E1B14" w:rsidRPr="00C2021C" w:rsidRDefault="008E1B14" w:rsidP="008E1B14">
            <w:pPr>
              <w:snapToGrid w:val="0"/>
              <w:rPr>
                <w:rFonts w:ascii="Cambria" w:hAnsi="Cambria"/>
                <w:bCs/>
                <w:color w:val="FF0000"/>
                <w:sz w:val="16"/>
                <w:szCs w:val="16"/>
              </w:rPr>
            </w:pPr>
          </w:p>
        </w:tc>
      </w:tr>
      <w:tr w:rsidR="008E1B14" w:rsidRPr="00C2021C" w14:paraId="604BB75C" w14:textId="77777777" w:rsidTr="00266E9B">
        <w:trPr>
          <w:trHeight w:val="479"/>
          <w:jc w:val="center"/>
        </w:trPr>
        <w:tc>
          <w:tcPr>
            <w:tcW w:w="3677" w:type="dxa"/>
            <w:vAlign w:val="center"/>
          </w:tcPr>
          <w:p w14:paraId="06C16846" w14:textId="237BBB73" w:rsidR="008E1B14" w:rsidRPr="00C2021C" w:rsidRDefault="008E1B14" w:rsidP="008E1B14">
            <w:pPr>
              <w:rPr>
                <w:rFonts w:ascii="Cambria" w:hAnsi="Cambria"/>
                <w:b/>
                <w:iCs/>
              </w:rPr>
            </w:pPr>
            <w:r>
              <w:rPr>
                <w:rFonts w:ascii="Cambria" w:hAnsi="Cambria"/>
                <w:b/>
                <w:iCs/>
              </w:rPr>
              <w:t xml:space="preserve">Result </w:t>
            </w:r>
            <w:r w:rsidRPr="00B8206E">
              <w:rPr>
                <w:rFonts w:ascii="Cambria" w:hAnsi="Cambria"/>
                <w:bCs/>
                <w:iCs/>
                <w:sz w:val="16"/>
                <w:szCs w:val="16"/>
              </w:rPr>
              <w:t>(Under Commercial Tolerance or Not)</w:t>
            </w:r>
          </w:p>
        </w:tc>
        <w:tc>
          <w:tcPr>
            <w:tcW w:w="637" w:type="dxa"/>
            <w:vAlign w:val="center"/>
          </w:tcPr>
          <w:p w14:paraId="79A96CC1" w14:textId="77777777" w:rsidR="008E1B14" w:rsidRPr="00074123" w:rsidRDefault="008E1B14" w:rsidP="008E1B14">
            <w:pPr>
              <w:snapToGrid w:val="0"/>
              <w:jc w:val="center"/>
              <w:rPr>
                <w:rFonts w:ascii="Cambria" w:hAnsi="Cambria"/>
                <w:sz w:val="16"/>
                <w:szCs w:val="16"/>
              </w:rPr>
            </w:pPr>
            <w:r w:rsidRPr="00074123">
              <w:rPr>
                <w:rFonts w:ascii="Cambria" w:hAnsi="Cambria"/>
                <w:sz w:val="16"/>
                <w:szCs w:val="16"/>
              </w:rPr>
              <w:t>Pass</w:t>
            </w:r>
          </w:p>
          <w:p w14:paraId="44CA0B90" w14:textId="63081FA1" w:rsidR="008E1B14" w:rsidRPr="00C2021C" w:rsidRDefault="00B176C6" w:rsidP="008E1B14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3BFA8B60" w14:textId="77777777" w:rsidR="008E1B14" w:rsidRPr="00074123" w:rsidRDefault="008E1B14" w:rsidP="008E1B14">
            <w:pPr>
              <w:snapToGrid w:val="0"/>
              <w:jc w:val="center"/>
              <w:rPr>
                <w:rFonts w:ascii="Cambria" w:hAnsi="Cambria"/>
                <w:sz w:val="16"/>
                <w:szCs w:val="16"/>
              </w:rPr>
            </w:pPr>
            <w:r w:rsidRPr="00074123">
              <w:rPr>
                <w:rFonts w:ascii="Cambria" w:hAnsi="Cambria"/>
                <w:sz w:val="16"/>
                <w:szCs w:val="16"/>
              </w:rPr>
              <w:t>Fail</w:t>
            </w:r>
          </w:p>
          <w:p w14:paraId="162A6DC1" w14:textId="15C1BF63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74C141CD" w14:textId="3CC5677C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44" w:type="dxa"/>
            <w:vAlign w:val="center"/>
          </w:tcPr>
          <w:p w14:paraId="35065A9F" w14:textId="77777777" w:rsidR="008E1B14" w:rsidRPr="00C2021C" w:rsidRDefault="008E1B14" w:rsidP="008E1B14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740" w:type="dxa"/>
            <w:vAlign w:val="center"/>
          </w:tcPr>
          <w:p w14:paraId="4FCF570F" w14:textId="77777777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</w:rPr>
            </w:pPr>
          </w:p>
        </w:tc>
      </w:tr>
    </w:tbl>
    <w:p w14:paraId="16B10CDC" w14:textId="77777777" w:rsidR="004E790E" w:rsidRDefault="004E790E" w:rsidP="00D87A1B">
      <w:pPr>
        <w:spacing w:line="360" w:lineRule="auto"/>
        <w:ind w:left="-1138"/>
        <w:rPr>
          <w:rFonts w:ascii="Cambria" w:hAnsi="Cambria"/>
          <w:b/>
          <w:sz w:val="24"/>
          <w:u w:val="single"/>
          <w:lang w:val="en-GB"/>
        </w:rPr>
      </w:pPr>
    </w:p>
    <w:p w14:paraId="33EB1A4A" w14:textId="283BBC3C" w:rsidR="00D87A1B" w:rsidRDefault="00D87A1B" w:rsidP="00D87A1B">
      <w:pPr>
        <w:spacing w:line="360" w:lineRule="auto"/>
        <w:ind w:left="-1138"/>
        <w:rPr>
          <w:rFonts w:ascii="Cambria" w:hAnsi="Cambria"/>
          <w:b/>
          <w:sz w:val="24"/>
          <w:u w:val="single"/>
          <w:lang w:val="en-GB"/>
        </w:rPr>
      </w:pPr>
      <w:r w:rsidRPr="00C2021C">
        <w:rPr>
          <w:rFonts w:ascii="Cambria" w:hAnsi="Cambria"/>
          <w:b/>
          <w:sz w:val="24"/>
          <w:u w:val="single"/>
          <w:lang w:val="en-GB"/>
        </w:rPr>
        <w:t>PACKING:</w:t>
      </w:r>
    </w:p>
    <w:tbl>
      <w:tblPr>
        <w:tblW w:w="11271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1611"/>
        <w:gridCol w:w="707"/>
        <w:gridCol w:w="641"/>
        <w:gridCol w:w="168"/>
        <w:gridCol w:w="1077"/>
        <w:gridCol w:w="1454"/>
        <w:gridCol w:w="781"/>
        <w:gridCol w:w="366"/>
        <w:gridCol w:w="89"/>
        <w:gridCol w:w="1256"/>
        <w:gridCol w:w="179"/>
        <w:gridCol w:w="618"/>
        <w:gridCol w:w="635"/>
        <w:gridCol w:w="1689"/>
      </w:tblGrid>
      <w:tr w:rsidR="00B924B3" w:rsidRPr="00C2021C" w14:paraId="133B2835" w14:textId="77777777" w:rsidTr="001A12FC">
        <w:trPr>
          <w:trHeight w:val="338"/>
          <w:jc w:val="center"/>
        </w:trPr>
        <w:tc>
          <w:tcPr>
            <w:tcW w:w="1611" w:type="dxa"/>
            <w:shd w:val="clear" w:color="auto" w:fill="F2F2F2"/>
            <w:vAlign w:val="center"/>
          </w:tcPr>
          <w:p w14:paraId="156C71AE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B</w:t>
            </w:r>
            <w:r>
              <w:rPr>
                <w:rFonts w:ascii="Cambria" w:hAnsi="Cambria"/>
                <w:b/>
                <w:sz w:val="16"/>
                <w:szCs w:val="16"/>
              </w:rPr>
              <w:t>a</w:t>
            </w:r>
            <w:r w:rsidRPr="00C2021C">
              <w:rPr>
                <w:rFonts w:ascii="Cambria" w:hAnsi="Cambria"/>
                <w:b/>
                <w:sz w:val="16"/>
                <w:szCs w:val="16"/>
              </w:rPr>
              <w:t>g Description</w:t>
            </w:r>
          </w:p>
        </w:tc>
        <w:tc>
          <w:tcPr>
            <w:tcW w:w="707" w:type="dxa"/>
            <w:vAlign w:val="center"/>
          </w:tcPr>
          <w:p w14:paraId="7C51EEE2" w14:textId="11D972C2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>P</w:t>
            </w:r>
            <w:r w:rsidR="00540F2D">
              <w:rPr>
                <w:rFonts w:ascii="Cambria" w:hAnsi="Cambria"/>
                <w:sz w:val="16"/>
                <w:szCs w:val="16"/>
              </w:rPr>
              <w:t>L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</w:t>
            </w:r>
            <w:r w:rsidR="004B64F7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4B64F7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4B64F7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808" w:type="dxa"/>
            <w:gridSpan w:val="2"/>
            <w:vAlign w:val="center"/>
          </w:tcPr>
          <w:p w14:paraId="6E4649A9" w14:textId="638FB12A" w:rsidR="00B924B3" w:rsidRPr="00C2021C" w:rsidRDefault="00B924B3" w:rsidP="00E34A55">
            <w:pPr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PE   </w:t>
            </w:r>
            <w:r w:rsidR="00A21943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21943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A21943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077" w:type="dxa"/>
            <w:vAlign w:val="center"/>
          </w:tcPr>
          <w:p w14:paraId="1984D873" w14:textId="195A6444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LDPE   </w:t>
            </w:r>
            <w:r w:rsidR="002E1980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2E1980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2E1980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453" w:type="dxa"/>
            <w:vAlign w:val="center"/>
          </w:tcPr>
          <w:p w14:paraId="18707797" w14:textId="078A07A6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PVC   </w:t>
            </w:r>
            <w:r w:rsidR="00A21943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21943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A21943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671" w:type="dxa"/>
            <w:gridSpan w:val="5"/>
            <w:vAlign w:val="center"/>
          </w:tcPr>
          <w:p w14:paraId="2DA89E18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PEVA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253" w:type="dxa"/>
            <w:gridSpan w:val="2"/>
            <w:vAlign w:val="center"/>
          </w:tcPr>
          <w:p w14:paraId="38C5C813" w14:textId="72ED0419" w:rsidR="00B924B3" w:rsidRPr="00C2021C" w:rsidRDefault="00B924B3" w:rsidP="0006008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Fabric   </w:t>
            </w:r>
            <w:r w:rsidR="00060089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060089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060089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688" w:type="dxa"/>
            <w:vAlign w:val="center"/>
          </w:tcPr>
          <w:p w14:paraId="16995413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Others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</w:tr>
      <w:tr w:rsidR="00B924B3" w:rsidRPr="00C2021C" w14:paraId="4B42C297" w14:textId="77777777" w:rsidTr="001A12FC">
        <w:trPr>
          <w:trHeight w:val="527"/>
          <w:jc w:val="center"/>
        </w:trPr>
        <w:tc>
          <w:tcPr>
            <w:tcW w:w="1611" w:type="dxa"/>
            <w:shd w:val="clear" w:color="auto" w:fill="F2F2F2"/>
            <w:vAlign w:val="center"/>
          </w:tcPr>
          <w:p w14:paraId="5F8241C8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Bag Closures</w:t>
            </w:r>
          </w:p>
        </w:tc>
        <w:tc>
          <w:tcPr>
            <w:tcW w:w="1516" w:type="dxa"/>
            <w:gridSpan w:val="3"/>
            <w:vAlign w:val="center"/>
          </w:tcPr>
          <w:p w14:paraId="23228F44" w14:textId="6EFBB35E" w:rsidR="00B924B3" w:rsidRPr="00C2021C" w:rsidRDefault="00B924B3" w:rsidP="0006008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Self-Adhesive  </w:t>
            </w:r>
            <w:r w:rsidR="002E1980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2E1980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2E1980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530" w:type="dxa"/>
            <w:gridSpan w:val="2"/>
            <w:vAlign w:val="center"/>
          </w:tcPr>
          <w:p w14:paraId="51D2AA40" w14:textId="6C500EDA" w:rsidR="00B924B3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Studs    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  <w:p w14:paraId="19DA460C" w14:textId="6B9F256E" w:rsidR="00071800" w:rsidRPr="00C2021C" w:rsidRDefault="00071800" w:rsidP="000718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Buttons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 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  <w:p w14:paraId="278F3C3B" w14:textId="5656AEC7" w:rsidR="00071800" w:rsidRPr="00C2021C" w:rsidRDefault="00071800" w:rsidP="000718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Popper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s </w:t>
            </w:r>
            <w:r>
              <w:rPr>
                <w:rFonts w:ascii="Cambria" w:hAnsi="Cambria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671" w:type="dxa"/>
            <w:gridSpan w:val="5"/>
            <w:vAlign w:val="center"/>
          </w:tcPr>
          <w:p w14:paraId="3D067721" w14:textId="4461FA8C" w:rsidR="00B924B3" w:rsidRPr="00C2021C" w:rsidRDefault="00B924B3" w:rsidP="00E34A55">
            <w:pPr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            </w:t>
            </w:r>
            <w:r w:rsidR="00060089">
              <w:rPr>
                <w:rFonts w:ascii="Cambria" w:hAnsi="Cambria"/>
                <w:sz w:val="16"/>
                <w:szCs w:val="16"/>
              </w:rPr>
              <w:t xml:space="preserve">    </w:t>
            </w:r>
            <w:r>
              <w:rPr>
                <w:rFonts w:ascii="Cambria" w:hAnsi="Cambria"/>
                <w:sz w:val="16"/>
                <w:szCs w:val="16"/>
              </w:rPr>
              <w:t xml:space="preserve"> 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Zipper </w:t>
            </w:r>
            <w:r w:rsidR="00863AF7">
              <w:rPr>
                <w:rFonts w:ascii="Cambria" w:hAnsi="Cambria"/>
                <w:sz w:val="16"/>
                <w:szCs w:val="16"/>
              </w:rPr>
              <w:t xml:space="preserve">   </w:t>
            </w:r>
            <w:r w:rsidR="002E5F0B">
              <w:rPr>
                <w:rFonts w:ascii="Cambria" w:hAnsi="Cambria"/>
                <w:sz w:val="16"/>
                <w:szCs w:val="16"/>
              </w:rPr>
              <w:t xml:space="preserve"> </w:t>
            </w:r>
            <w:r w:rsidR="00863AF7">
              <w:rPr>
                <w:rFonts w:ascii="Cambria" w:hAnsi="Cambria"/>
                <w:sz w:val="16"/>
                <w:szCs w:val="16"/>
              </w:rPr>
              <w:t xml:space="preserve">        </w:t>
            </w:r>
            <w:r>
              <w:rPr>
                <w:rFonts w:ascii="Cambria" w:hAnsi="Cambria"/>
                <w:sz w:val="16"/>
                <w:szCs w:val="16"/>
              </w:rPr>
              <w:t xml:space="preserve">  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  <w:p w14:paraId="3C1502B5" w14:textId="301F4736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Branded          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  <w:p w14:paraId="0D15ABCE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Non-Branded 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942" w:type="dxa"/>
            <w:gridSpan w:val="3"/>
            <w:vAlign w:val="center"/>
          </w:tcPr>
          <w:p w14:paraId="136CAD58" w14:textId="4F870C93" w:rsidR="00B924B3" w:rsidRPr="00C2021C" w:rsidRDefault="00B924B3" w:rsidP="0006008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Others   </w:t>
            </w:r>
            <w:r w:rsidR="00060089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060089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060089">
              <w:rPr>
                <w:rFonts w:ascii="Cambria" w:hAnsi="Cambria"/>
                <w:sz w:val="16"/>
                <w:szCs w:val="16"/>
              </w:rPr>
              <w:fldChar w:fldCharType="end"/>
            </w:r>
            <w:r>
              <w:rPr>
                <w:rFonts w:ascii="Cambria" w:hAnsi="Cambria"/>
                <w:sz w:val="16"/>
                <w:szCs w:val="16"/>
              </w:rPr>
              <w:t xml:space="preserve"> </w:t>
            </w:r>
          </w:p>
        </w:tc>
      </w:tr>
      <w:tr w:rsidR="00B924B3" w:rsidRPr="00C2021C" w14:paraId="6A539C0B" w14:textId="77777777" w:rsidTr="001A12FC">
        <w:trPr>
          <w:trHeight w:val="310"/>
          <w:jc w:val="center"/>
        </w:trPr>
        <w:tc>
          <w:tcPr>
            <w:tcW w:w="1611" w:type="dxa"/>
            <w:shd w:val="clear" w:color="auto" w:fill="F2F2F2"/>
            <w:vAlign w:val="center"/>
          </w:tcPr>
          <w:p w14:paraId="5B2FE87B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Certification</w:t>
            </w:r>
          </w:p>
        </w:tc>
        <w:tc>
          <w:tcPr>
            <w:tcW w:w="4047" w:type="dxa"/>
            <w:gridSpan w:val="5"/>
            <w:vAlign w:val="center"/>
          </w:tcPr>
          <w:p w14:paraId="57F6976A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PROP-65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671" w:type="dxa"/>
            <w:gridSpan w:val="5"/>
            <w:vAlign w:val="center"/>
          </w:tcPr>
          <w:p w14:paraId="2A1BAA75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BE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253" w:type="dxa"/>
            <w:gridSpan w:val="2"/>
            <w:vAlign w:val="center"/>
          </w:tcPr>
          <w:p w14:paraId="02670208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Others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688" w:type="dxa"/>
            <w:vAlign w:val="center"/>
          </w:tcPr>
          <w:p w14:paraId="44C590DF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NA  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</w:tr>
      <w:tr w:rsidR="00B924B3" w:rsidRPr="00C2021C" w14:paraId="794E04F8" w14:textId="77777777" w:rsidTr="001A12FC">
        <w:trPr>
          <w:trHeight w:val="469"/>
          <w:jc w:val="center"/>
        </w:trPr>
        <w:tc>
          <w:tcPr>
            <w:tcW w:w="1611" w:type="dxa"/>
            <w:shd w:val="clear" w:color="auto" w:fill="F2F2F2"/>
            <w:vAlign w:val="center"/>
          </w:tcPr>
          <w:p w14:paraId="24964B75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Inlay Card</w:t>
            </w:r>
          </w:p>
        </w:tc>
        <w:tc>
          <w:tcPr>
            <w:tcW w:w="1348" w:type="dxa"/>
            <w:gridSpan w:val="2"/>
            <w:vAlign w:val="center"/>
          </w:tcPr>
          <w:p w14:paraId="34D98BD7" w14:textId="148E4E3A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U/J Shape </w:t>
            </w:r>
            <w:r w:rsidR="00A21943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21943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A21943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245" w:type="dxa"/>
            <w:gridSpan w:val="2"/>
            <w:vAlign w:val="center"/>
          </w:tcPr>
          <w:p w14:paraId="18D683C3" w14:textId="1C05D3C0" w:rsidR="00B924B3" w:rsidRPr="00C2021C" w:rsidRDefault="00B924B3" w:rsidP="0006008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Hang Tag  </w:t>
            </w:r>
            <w:r w:rsidR="00060089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060089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060089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453" w:type="dxa"/>
            <w:vAlign w:val="center"/>
          </w:tcPr>
          <w:p w14:paraId="78897C58" w14:textId="12D995CC" w:rsidR="00B924B3" w:rsidRPr="00C2021C" w:rsidRDefault="00B924B3" w:rsidP="0006008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>Belly Band</w:t>
            </w:r>
            <w:r w:rsidR="004E790E">
              <w:rPr>
                <w:rFonts w:ascii="Cambria" w:hAnsi="Cambria"/>
                <w:sz w:val="16"/>
                <w:szCs w:val="16"/>
              </w:rPr>
              <w:t xml:space="preserve"> / Banderole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 </w:t>
            </w:r>
            <w:r w:rsidR="00A21943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21943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A21943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236" w:type="dxa"/>
            <w:gridSpan w:val="3"/>
            <w:vAlign w:val="center"/>
          </w:tcPr>
          <w:p w14:paraId="4D743820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Book Fold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256" w:type="dxa"/>
            <w:vAlign w:val="center"/>
          </w:tcPr>
          <w:p w14:paraId="7E99FCB6" w14:textId="6F120AB4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Insert   </w:t>
            </w:r>
            <w:r w:rsidR="00556A6B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556A6B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556A6B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432" w:type="dxa"/>
            <w:gridSpan w:val="3"/>
            <w:vAlign w:val="center"/>
          </w:tcPr>
          <w:p w14:paraId="7480D131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Header with Hanger  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688" w:type="dxa"/>
            <w:vAlign w:val="center"/>
          </w:tcPr>
          <w:p w14:paraId="0CE64767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OTHERS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</w:tr>
      <w:tr w:rsidR="00B924B3" w:rsidRPr="00C2021C" w14:paraId="58E6F9C8" w14:textId="77777777" w:rsidTr="001A12FC">
        <w:trPr>
          <w:trHeight w:val="338"/>
          <w:jc w:val="center"/>
        </w:trPr>
        <w:tc>
          <w:tcPr>
            <w:tcW w:w="1611" w:type="dxa"/>
            <w:vMerge w:val="restart"/>
            <w:shd w:val="clear" w:color="auto" w:fill="F2F2F2"/>
            <w:vAlign w:val="center"/>
          </w:tcPr>
          <w:p w14:paraId="41219408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Stickers &amp; Barcode</w:t>
            </w:r>
          </w:p>
        </w:tc>
        <w:tc>
          <w:tcPr>
            <w:tcW w:w="1348" w:type="dxa"/>
            <w:gridSpan w:val="2"/>
            <w:vAlign w:val="center"/>
          </w:tcPr>
          <w:p w14:paraId="4038CD26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Size 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245" w:type="dxa"/>
            <w:gridSpan w:val="2"/>
            <w:vAlign w:val="center"/>
          </w:tcPr>
          <w:p w14:paraId="5E230744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Break Pack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453" w:type="dxa"/>
            <w:vAlign w:val="center"/>
          </w:tcPr>
          <w:p w14:paraId="00DA9B17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Barcode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492" w:type="dxa"/>
            <w:gridSpan w:val="4"/>
            <w:vAlign w:val="center"/>
          </w:tcPr>
          <w:p w14:paraId="5D7C7D99" w14:textId="4A13A8FC" w:rsidR="00B924B3" w:rsidRPr="00C2021C" w:rsidRDefault="00B924B3" w:rsidP="00B231C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Poly Bag </w:t>
            </w:r>
            <w:r w:rsidR="00340E53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340E53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340E53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3121" w:type="dxa"/>
            <w:gridSpan w:val="4"/>
            <w:vAlign w:val="center"/>
          </w:tcPr>
          <w:p w14:paraId="0BEB31ED" w14:textId="3BE0DB9E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Holograms </w:t>
            </w:r>
            <w:r w:rsidR="00976465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76465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976465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</w:tr>
      <w:tr w:rsidR="00B924B3" w:rsidRPr="00C2021C" w14:paraId="56CCD45C" w14:textId="77777777" w:rsidTr="001A12FC">
        <w:trPr>
          <w:trHeight w:val="338"/>
          <w:jc w:val="center"/>
        </w:trPr>
        <w:tc>
          <w:tcPr>
            <w:tcW w:w="1611" w:type="dxa"/>
            <w:vMerge/>
            <w:shd w:val="clear" w:color="auto" w:fill="F2F2F2"/>
            <w:vAlign w:val="center"/>
          </w:tcPr>
          <w:p w14:paraId="30095FB3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</w:p>
        </w:tc>
        <w:tc>
          <w:tcPr>
            <w:tcW w:w="1348" w:type="dxa"/>
            <w:gridSpan w:val="2"/>
            <w:vAlign w:val="center"/>
          </w:tcPr>
          <w:p w14:paraId="72A91B09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Pre-Tickets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698" w:type="dxa"/>
            <w:gridSpan w:val="3"/>
            <w:vAlign w:val="center"/>
          </w:tcPr>
          <w:p w14:paraId="5C7F0D45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Kimball Labels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492" w:type="dxa"/>
            <w:gridSpan w:val="4"/>
            <w:vAlign w:val="center"/>
          </w:tcPr>
          <w:p w14:paraId="112D0A94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Price Stickers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3121" w:type="dxa"/>
            <w:gridSpan w:val="4"/>
            <w:vAlign w:val="center"/>
          </w:tcPr>
          <w:p w14:paraId="07FB8292" w14:textId="0B088B82" w:rsidR="00B924B3" w:rsidRPr="00C2021C" w:rsidRDefault="00340E5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7D1D9E">
              <w:rPr>
                <w:rFonts w:ascii="Cambria" w:hAnsi="Cambria"/>
                <w:b/>
                <w:bCs/>
                <w:color w:val="000099"/>
                <w:sz w:val="16"/>
                <w:szCs w:val="16"/>
              </w:rPr>
              <w:t>Printed Safety &amp; Recycled Logo</w:t>
            </w:r>
            <w:r w:rsidR="00B924B3">
              <w:rPr>
                <w:rFonts w:ascii="Cambria" w:hAnsi="Cambria"/>
                <w:sz w:val="16"/>
                <w:szCs w:val="16"/>
              </w:rPr>
              <w:t xml:space="preserve"> </w:t>
            </w:r>
            <w:r w:rsidR="00B924B3"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B924B3"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B924B3"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  <w:r w:rsidR="005136C1">
              <w:rPr>
                <w:rFonts w:ascii="Cambria" w:hAnsi="Cambria"/>
                <w:sz w:val="16"/>
                <w:szCs w:val="16"/>
              </w:rPr>
              <w:t xml:space="preserve"> </w:t>
            </w:r>
          </w:p>
        </w:tc>
      </w:tr>
      <w:tr w:rsidR="00B924B3" w:rsidRPr="00C2021C" w14:paraId="55CF3564" w14:textId="77777777" w:rsidTr="001A12FC">
        <w:trPr>
          <w:trHeight w:val="441"/>
          <w:jc w:val="center"/>
        </w:trPr>
        <w:tc>
          <w:tcPr>
            <w:tcW w:w="1611" w:type="dxa"/>
            <w:shd w:val="clear" w:color="auto" w:fill="F2F2F2"/>
            <w:vAlign w:val="center"/>
            <w:hideMark/>
          </w:tcPr>
          <w:p w14:paraId="0AFBA58B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Pack Description</w:t>
            </w:r>
          </w:p>
        </w:tc>
        <w:tc>
          <w:tcPr>
            <w:tcW w:w="1516" w:type="dxa"/>
            <w:gridSpan w:val="3"/>
            <w:vAlign w:val="center"/>
            <w:hideMark/>
          </w:tcPr>
          <w:p w14:paraId="730A69FC" w14:textId="77777777" w:rsidR="00B924B3" w:rsidRPr="00C2021C" w:rsidRDefault="00B924B3" w:rsidP="0006008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Individual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077" w:type="dxa"/>
            <w:vAlign w:val="center"/>
            <w:hideMark/>
          </w:tcPr>
          <w:p w14:paraId="7190D3FE" w14:textId="2F4453B5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Set     </w:t>
            </w:r>
            <w:r w:rsidR="001D6240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D6240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1D6240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453" w:type="dxa"/>
            <w:vAlign w:val="center"/>
            <w:hideMark/>
          </w:tcPr>
          <w:p w14:paraId="5C21A365" w14:textId="19F1F3FB" w:rsidR="005136C1" w:rsidRPr="00C2021C" w:rsidRDefault="00B924B3" w:rsidP="0044294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Master Poly </w:t>
            </w:r>
            <w:r w:rsidR="002E1980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2E1980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2E1980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236" w:type="dxa"/>
            <w:gridSpan w:val="3"/>
            <w:vAlign w:val="center"/>
            <w:hideMark/>
          </w:tcPr>
          <w:p w14:paraId="118637BB" w14:textId="074648DC" w:rsidR="00B924B3" w:rsidRPr="00C2021C" w:rsidRDefault="00B924B3" w:rsidP="00615A88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Inner as Poly Bag  </w:t>
            </w:r>
            <w:r w:rsidR="00C124F4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C124F4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C124F4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256" w:type="dxa"/>
            <w:vAlign w:val="center"/>
          </w:tcPr>
          <w:p w14:paraId="6514B2D5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Zipper Closure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432" w:type="dxa"/>
            <w:gridSpan w:val="3"/>
            <w:vAlign w:val="center"/>
          </w:tcPr>
          <w:p w14:paraId="661D9488" w14:textId="130CB80A" w:rsidR="00B924B3" w:rsidRPr="00C2021C" w:rsidRDefault="00B924B3" w:rsidP="0006008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>String / Draw Co</w:t>
            </w:r>
            <w:r w:rsidR="00AD50A2">
              <w:rPr>
                <w:rFonts w:ascii="Cambria" w:hAnsi="Cambria"/>
                <w:sz w:val="16"/>
                <w:szCs w:val="16"/>
              </w:rPr>
              <w:t>r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d </w:t>
            </w:r>
            <w:r w:rsidR="00060089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060089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060089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688" w:type="dxa"/>
            <w:vAlign w:val="center"/>
            <w:hideMark/>
          </w:tcPr>
          <w:p w14:paraId="17D8089D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Other Closures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</w:tr>
      <w:tr w:rsidR="00B924B3" w:rsidRPr="00C2021C" w14:paraId="5393FDF6" w14:textId="77777777" w:rsidTr="001A12FC">
        <w:trPr>
          <w:trHeight w:hRule="exact" w:val="426"/>
          <w:jc w:val="center"/>
        </w:trPr>
        <w:tc>
          <w:tcPr>
            <w:tcW w:w="1611" w:type="dxa"/>
            <w:shd w:val="clear" w:color="auto" w:fill="F2F2F2"/>
            <w:vAlign w:val="center"/>
            <w:hideMark/>
          </w:tcPr>
          <w:p w14:paraId="09402CAD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Inner Pack</w:t>
            </w:r>
          </w:p>
        </w:tc>
        <w:tc>
          <w:tcPr>
            <w:tcW w:w="1516" w:type="dxa"/>
            <w:gridSpan w:val="3"/>
            <w:vAlign w:val="center"/>
          </w:tcPr>
          <w:p w14:paraId="7DFE992C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Polybag Holes 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530" w:type="dxa"/>
            <w:gridSpan w:val="2"/>
            <w:vAlign w:val="center"/>
          </w:tcPr>
          <w:p w14:paraId="2B473342" w14:textId="5533E5FD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Polybag Suffocation Warning  </w:t>
            </w:r>
            <w:r w:rsidR="00EC336D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EC336D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EC336D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671" w:type="dxa"/>
            <w:gridSpan w:val="5"/>
            <w:vAlign w:val="center"/>
          </w:tcPr>
          <w:p w14:paraId="658631A2" w14:textId="77777777" w:rsidR="00B924B3" w:rsidRPr="00C2021C" w:rsidRDefault="00B924B3" w:rsidP="00B231C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Inner Pack Marking/Sticker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942" w:type="dxa"/>
            <w:gridSpan w:val="3"/>
            <w:vAlign w:val="center"/>
          </w:tcPr>
          <w:p w14:paraId="682AF8B4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Inner Pack sealed by: </w:t>
            </w:r>
          </w:p>
        </w:tc>
      </w:tr>
      <w:tr w:rsidR="00B924B3" w:rsidRPr="00C2021C" w14:paraId="7D8A60D2" w14:textId="77777777" w:rsidTr="001A12FC">
        <w:trPr>
          <w:trHeight w:hRule="exact" w:val="348"/>
          <w:jc w:val="center"/>
        </w:trPr>
        <w:tc>
          <w:tcPr>
            <w:tcW w:w="1611" w:type="dxa"/>
            <w:shd w:val="clear" w:color="auto" w:fill="F2F2F2"/>
            <w:vAlign w:val="center"/>
          </w:tcPr>
          <w:p w14:paraId="6F82A7C5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Stiffener</w:t>
            </w:r>
          </w:p>
        </w:tc>
        <w:tc>
          <w:tcPr>
            <w:tcW w:w="1516" w:type="dxa"/>
            <w:gridSpan w:val="3"/>
            <w:vAlign w:val="center"/>
          </w:tcPr>
          <w:p w14:paraId="026B35DE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556A6B">
              <w:rPr>
                <w:rFonts w:ascii="Cambria" w:hAnsi="Cambria"/>
                <w:b/>
                <w:bCs/>
                <w:sz w:val="16"/>
                <w:szCs w:val="16"/>
              </w:rPr>
              <w:t>3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Ply 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530" w:type="dxa"/>
            <w:gridSpan w:val="2"/>
            <w:vAlign w:val="center"/>
          </w:tcPr>
          <w:p w14:paraId="65FE3E84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556A6B">
              <w:rPr>
                <w:rFonts w:ascii="Cambria" w:hAnsi="Cambria"/>
                <w:b/>
                <w:bCs/>
                <w:sz w:val="16"/>
                <w:szCs w:val="16"/>
              </w:rPr>
              <w:t>5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Ply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147" w:type="dxa"/>
            <w:gridSpan w:val="2"/>
            <w:vAlign w:val="center"/>
          </w:tcPr>
          <w:p w14:paraId="65B148FC" w14:textId="56EEF0E5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White </w:t>
            </w:r>
            <w:r w:rsidR="00EA2241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EA2241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EA2241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345" w:type="dxa"/>
            <w:gridSpan w:val="2"/>
            <w:vAlign w:val="center"/>
          </w:tcPr>
          <w:p w14:paraId="5D49E621" w14:textId="076D9183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Brown </w:t>
            </w:r>
            <w:r w:rsidR="00EA2241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EA2241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EA2241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3121" w:type="dxa"/>
            <w:gridSpan w:val="4"/>
            <w:vAlign w:val="center"/>
          </w:tcPr>
          <w:p w14:paraId="770E601E" w14:textId="19D210FA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Cutting Protector:     </w:t>
            </w:r>
            <w:r w:rsidR="00057319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057319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057319">
              <w:rPr>
                <w:rFonts w:ascii="Cambria" w:hAnsi="Cambria"/>
                <w:sz w:val="16"/>
                <w:szCs w:val="16"/>
              </w:rPr>
              <w:fldChar w:fldCharType="end"/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YES   </w:t>
            </w:r>
            <w:r w:rsidR="00556A6B" w:rsidRPr="00C2021C">
              <w:rPr>
                <w:rFonts w:ascii="Cambria" w:hAnsi="Cambria"/>
                <w:sz w:val="16"/>
                <w:szCs w:val="16"/>
              </w:rPr>
              <w:t xml:space="preserve"> </w:t>
            </w:r>
            <w:r w:rsidR="00057319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057319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057319">
              <w:rPr>
                <w:rFonts w:ascii="Cambria" w:hAnsi="Cambria"/>
                <w:sz w:val="16"/>
                <w:szCs w:val="16"/>
              </w:rPr>
              <w:fldChar w:fldCharType="end"/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NO</w:t>
            </w:r>
          </w:p>
        </w:tc>
      </w:tr>
      <w:tr w:rsidR="00B924B3" w:rsidRPr="00C2021C" w14:paraId="7EF4E64C" w14:textId="77777777" w:rsidTr="001A12FC">
        <w:trPr>
          <w:trHeight w:hRule="exact" w:val="436"/>
          <w:jc w:val="center"/>
        </w:trPr>
        <w:tc>
          <w:tcPr>
            <w:tcW w:w="1611" w:type="dxa"/>
            <w:shd w:val="clear" w:color="auto" w:fill="F2F2F2"/>
            <w:vAlign w:val="center"/>
            <w:hideMark/>
          </w:tcPr>
          <w:p w14:paraId="40B1574B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Shipping Carton</w:t>
            </w:r>
          </w:p>
        </w:tc>
        <w:tc>
          <w:tcPr>
            <w:tcW w:w="2593" w:type="dxa"/>
            <w:gridSpan w:val="4"/>
            <w:vAlign w:val="center"/>
            <w:hideMark/>
          </w:tcPr>
          <w:p w14:paraId="6E6EAD96" w14:textId="7300816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Carton Ply:  </w:t>
            </w:r>
            <w:r w:rsidRPr="000B4B1D">
              <w:rPr>
                <w:rFonts w:ascii="Cambria" w:hAnsi="Cambria"/>
                <w:b/>
                <w:bCs/>
                <w:sz w:val="16"/>
                <w:szCs w:val="16"/>
              </w:rPr>
              <w:t>5</w:t>
            </w:r>
            <w:r>
              <w:rPr>
                <w:rFonts w:ascii="Cambria" w:hAnsi="Cambria"/>
                <w:sz w:val="16"/>
                <w:szCs w:val="16"/>
              </w:rPr>
              <w:t xml:space="preserve"> Ply </w:t>
            </w:r>
            <w:r w:rsidR="00556A6B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556A6B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556A6B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4125" w:type="dxa"/>
            <w:gridSpan w:val="6"/>
            <w:vAlign w:val="center"/>
            <w:hideMark/>
          </w:tcPr>
          <w:p w14:paraId="27064F6D" w14:textId="753FD9AE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Carton Poly Lining:     </w:t>
            </w:r>
            <w:r w:rsidR="00556A6B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556A6B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556A6B">
              <w:rPr>
                <w:rFonts w:ascii="Cambria" w:hAnsi="Cambria"/>
                <w:sz w:val="16"/>
                <w:szCs w:val="16"/>
              </w:rPr>
              <w:fldChar w:fldCharType="end"/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YES   </w:t>
            </w:r>
            <w:r w:rsidR="00556A6B" w:rsidRPr="00C2021C">
              <w:rPr>
                <w:rFonts w:ascii="Cambria" w:hAnsi="Cambria"/>
                <w:sz w:val="16"/>
                <w:szCs w:val="16"/>
              </w:rPr>
              <w:t xml:space="preserve"> </w:t>
            </w:r>
            <w:r w:rsidR="00556A6B"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556A6B"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556A6B"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NO</w:t>
            </w:r>
          </w:p>
        </w:tc>
        <w:tc>
          <w:tcPr>
            <w:tcW w:w="2942" w:type="dxa"/>
            <w:gridSpan w:val="3"/>
            <w:noWrap/>
            <w:vAlign w:val="center"/>
            <w:hideMark/>
          </w:tcPr>
          <w:p w14:paraId="3821CCDC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Printed       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  <w:p w14:paraId="03BCD99C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Non-Printed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</w:tr>
      <w:tr w:rsidR="00B924B3" w:rsidRPr="00C2021C" w14:paraId="32D62717" w14:textId="77777777" w:rsidTr="001A12FC">
        <w:trPr>
          <w:trHeight w:hRule="exact" w:val="348"/>
          <w:jc w:val="center"/>
        </w:trPr>
        <w:tc>
          <w:tcPr>
            <w:tcW w:w="1611" w:type="dxa"/>
            <w:shd w:val="clear" w:color="auto" w:fill="F2F2F2"/>
            <w:vAlign w:val="center"/>
          </w:tcPr>
          <w:p w14:paraId="1433ED65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Shipping Marks</w:t>
            </w:r>
          </w:p>
        </w:tc>
        <w:tc>
          <w:tcPr>
            <w:tcW w:w="2593" w:type="dxa"/>
            <w:gridSpan w:val="4"/>
            <w:vAlign w:val="center"/>
          </w:tcPr>
          <w:p w14:paraId="2726F1DE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Printed on Carton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235" w:type="dxa"/>
            <w:gridSpan w:val="2"/>
            <w:vAlign w:val="center"/>
          </w:tcPr>
          <w:p w14:paraId="1C1991A4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Carton Stickers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508" w:type="dxa"/>
            <w:gridSpan w:val="5"/>
            <w:vAlign w:val="center"/>
          </w:tcPr>
          <w:p w14:paraId="1BF4F8B4" w14:textId="1C3709ED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124F4">
              <w:rPr>
                <w:rFonts w:ascii="Cambria" w:hAnsi="Cambria"/>
                <w:b/>
                <w:bCs/>
                <w:sz w:val="16"/>
                <w:szCs w:val="16"/>
              </w:rPr>
              <w:t>4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Side </w:t>
            </w:r>
            <w:r w:rsidR="00C124F4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C124F4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C124F4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323" w:type="dxa"/>
            <w:gridSpan w:val="2"/>
            <w:vAlign w:val="center"/>
          </w:tcPr>
          <w:p w14:paraId="1FF5C6BE" w14:textId="6B1EE278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124F4">
              <w:rPr>
                <w:rFonts w:ascii="Cambria" w:hAnsi="Cambria"/>
                <w:b/>
                <w:bCs/>
                <w:sz w:val="16"/>
                <w:szCs w:val="16"/>
              </w:rPr>
              <w:t>2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Side </w:t>
            </w:r>
            <w:r w:rsidR="00C124F4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C124F4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C124F4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</w:tr>
      <w:tr w:rsidR="00B924B3" w:rsidRPr="00C2021C" w14:paraId="19F754FD" w14:textId="77777777" w:rsidTr="001A12FC">
        <w:trPr>
          <w:trHeight w:hRule="exact" w:val="436"/>
          <w:jc w:val="center"/>
        </w:trPr>
        <w:tc>
          <w:tcPr>
            <w:tcW w:w="1611" w:type="dxa"/>
            <w:shd w:val="clear" w:color="auto" w:fill="F2F2F2"/>
            <w:vAlign w:val="center"/>
          </w:tcPr>
          <w:p w14:paraId="5CA65C72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Pallets</w:t>
            </w:r>
          </w:p>
        </w:tc>
        <w:tc>
          <w:tcPr>
            <w:tcW w:w="2593" w:type="dxa"/>
            <w:gridSpan w:val="4"/>
            <w:vAlign w:val="center"/>
          </w:tcPr>
          <w:p w14:paraId="75355901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Wooden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235" w:type="dxa"/>
            <w:gridSpan w:val="2"/>
            <w:vAlign w:val="center"/>
          </w:tcPr>
          <w:p w14:paraId="1AA4622B" w14:textId="1DC3B831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1F41C1">
              <w:rPr>
                <w:rFonts w:ascii="Cambria" w:hAnsi="Cambria"/>
                <w:sz w:val="16"/>
                <w:szCs w:val="16"/>
              </w:rPr>
              <w:t xml:space="preserve">Corrugated </w:t>
            </w:r>
            <w:r w:rsidR="001F41C1" w:rsidRPr="001F41C1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F41C1" w:rsidRPr="001F41C1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1F41C1" w:rsidRPr="001F41C1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508" w:type="dxa"/>
            <w:gridSpan w:val="5"/>
            <w:vAlign w:val="center"/>
          </w:tcPr>
          <w:p w14:paraId="2F56C731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PDQS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  <w:p w14:paraId="2F2465CA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>No of Pieces/Sets</w:t>
            </w:r>
          </w:p>
        </w:tc>
        <w:tc>
          <w:tcPr>
            <w:tcW w:w="2323" w:type="dxa"/>
            <w:gridSpan w:val="2"/>
            <w:vAlign w:val="center"/>
          </w:tcPr>
          <w:p w14:paraId="2261B8B2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Others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</w:tr>
    </w:tbl>
    <w:p w14:paraId="031E17DD" w14:textId="77777777" w:rsidR="00AB6B53" w:rsidRDefault="00AB6B53" w:rsidP="00EB40A4">
      <w:pPr>
        <w:tabs>
          <w:tab w:val="left" w:pos="284"/>
        </w:tabs>
        <w:spacing w:line="360" w:lineRule="auto"/>
        <w:jc w:val="both"/>
        <w:rPr>
          <w:rFonts w:ascii="Cambria" w:hAnsi="Cambria"/>
          <w:b/>
          <w:sz w:val="14"/>
          <w:szCs w:val="24"/>
          <w:u w:val="single"/>
          <w:lang w:val="en-GB"/>
        </w:rPr>
      </w:pPr>
    </w:p>
    <w:p w14:paraId="65946B15" w14:textId="77777777" w:rsidR="00512679" w:rsidRDefault="00512679" w:rsidP="00EB40A4">
      <w:pPr>
        <w:tabs>
          <w:tab w:val="left" w:pos="284"/>
        </w:tabs>
        <w:spacing w:line="360" w:lineRule="auto"/>
        <w:jc w:val="both"/>
        <w:rPr>
          <w:rFonts w:ascii="Cambria" w:hAnsi="Cambria"/>
          <w:b/>
          <w:sz w:val="14"/>
          <w:szCs w:val="24"/>
          <w:u w:val="single"/>
          <w:lang w:val="en-GB"/>
        </w:rPr>
      </w:pPr>
    </w:p>
    <w:p w14:paraId="7C858E46" w14:textId="77777777" w:rsidR="00512679" w:rsidRDefault="00512679" w:rsidP="00EB40A4">
      <w:pPr>
        <w:tabs>
          <w:tab w:val="left" w:pos="284"/>
        </w:tabs>
        <w:spacing w:line="360" w:lineRule="auto"/>
        <w:jc w:val="both"/>
        <w:rPr>
          <w:rFonts w:ascii="Cambria" w:hAnsi="Cambria"/>
          <w:b/>
          <w:sz w:val="14"/>
          <w:szCs w:val="24"/>
          <w:u w:val="single"/>
          <w:lang w:val="en-GB"/>
        </w:rPr>
      </w:pPr>
    </w:p>
    <w:tbl>
      <w:tblPr>
        <w:tblW w:w="6288" w:type="pct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000" w:firstRow="0" w:lastRow="0" w:firstColumn="0" w:lastColumn="0" w:noHBand="0" w:noVBand="0"/>
      </w:tblPr>
      <w:tblGrid>
        <w:gridCol w:w="5649"/>
        <w:gridCol w:w="5648"/>
      </w:tblGrid>
      <w:tr w:rsidR="00DA5E24" w:rsidRPr="00057319" w14:paraId="492BEDC7" w14:textId="77777777" w:rsidTr="002F2842">
        <w:trPr>
          <w:trHeight w:val="180"/>
          <w:jc w:val="center"/>
        </w:trPr>
        <w:tc>
          <w:tcPr>
            <w:tcW w:w="11297" w:type="dxa"/>
            <w:gridSpan w:val="2"/>
            <w:tcBorders>
              <w:top w:val="double" w:sz="6" w:space="0" w:color="auto"/>
              <w:bottom w:val="double" w:sz="6" w:space="0" w:color="auto"/>
            </w:tcBorders>
            <w:shd w:val="clear" w:color="auto" w:fill="FFCC66"/>
            <w:vAlign w:val="center"/>
          </w:tcPr>
          <w:p w14:paraId="154D1504" w14:textId="2FE29CD4" w:rsidR="00DA5E24" w:rsidRPr="00057319" w:rsidRDefault="00DA5E24" w:rsidP="00055CB0">
            <w:pPr>
              <w:jc w:val="center"/>
              <w:rPr>
                <w:rFonts w:ascii="Cambria" w:hAnsi="Cambria" w:cs="Arial"/>
              </w:rPr>
            </w:pPr>
            <w:r w:rsidRPr="00057319">
              <w:rPr>
                <w:rFonts w:ascii="Cambria" w:hAnsi="Cambria" w:cs="Arial"/>
                <w:b/>
                <w:i/>
              </w:rPr>
              <w:lastRenderedPageBreak/>
              <w:t>PACKING PHOTOS</w:t>
            </w:r>
          </w:p>
        </w:tc>
      </w:tr>
      <w:tr w:rsidR="005C4169" w:rsidRPr="00057319" w14:paraId="74C02380" w14:textId="77777777" w:rsidTr="00A02C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tcBorders>
              <w:bottom w:val="single" w:sz="4" w:space="0" w:color="auto"/>
            </w:tcBorders>
            <w:vAlign w:val="center"/>
          </w:tcPr>
          <w:p w14:paraId="0B16F3D7" w14:textId="676F4223" w:rsidR="005C4169" w:rsidRPr="00057319" w:rsidRDefault="00773352" w:rsidP="005E724A">
            <w:pPr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tcBorders>
              <w:bottom w:val="single" w:sz="4" w:space="0" w:color="auto"/>
            </w:tcBorders>
            <w:vAlign w:val="center"/>
          </w:tcPr>
          <w:p w14:paraId="3149BC0E" w14:textId="238F5FF4" w:rsidR="005C4169" w:rsidRPr="00057319" w:rsidRDefault="00773352" w:rsidP="0005731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A02C48" w:rsidRPr="00057319" w14:paraId="0CB076CD" w14:textId="77777777" w:rsidTr="00A02C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tcBorders>
              <w:bottom w:val="single" w:sz="4" w:space="0" w:color="auto"/>
            </w:tcBorders>
            <w:vAlign w:val="center"/>
          </w:tcPr>
          <w:p w14:paraId="3870C64C" w14:textId="77777777" w:rsidR="00A02C48" w:rsidRPr="00057319" w:rsidRDefault="00A02C48" w:rsidP="0005731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Cartons Stacking View</w:t>
            </w:r>
          </w:p>
        </w:tc>
        <w:tc>
          <w:tcPr>
            <w:tcW w:w="5648" w:type="dxa"/>
            <w:tcBorders>
              <w:bottom w:val="single" w:sz="4" w:space="0" w:color="auto"/>
            </w:tcBorders>
            <w:vAlign w:val="center"/>
          </w:tcPr>
          <w:p w14:paraId="36D7B7BC" w14:textId="0348BD37" w:rsidR="00A02C48" w:rsidRPr="00057319" w:rsidRDefault="00A02C48" w:rsidP="0005731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Cartons Stacking View</w:t>
            </w:r>
          </w:p>
        </w:tc>
      </w:tr>
      <w:tr w:rsidR="00801029" w:rsidRPr="00057319" w14:paraId="591F7C54" w14:textId="77777777" w:rsidTr="00A02C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tcBorders>
              <w:bottom w:val="single" w:sz="4" w:space="0" w:color="auto"/>
            </w:tcBorders>
            <w:vAlign w:val="center"/>
          </w:tcPr>
          <w:p w14:paraId="3038127E" w14:textId="685D2E16" w:rsidR="00801029" w:rsidRDefault="00773352" w:rsidP="0005731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tcBorders>
              <w:bottom w:val="single" w:sz="4" w:space="0" w:color="auto"/>
            </w:tcBorders>
            <w:vAlign w:val="center"/>
          </w:tcPr>
          <w:p w14:paraId="722A3AD2" w14:textId="6764C622" w:rsidR="00801029" w:rsidRDefault="00773352" w:rsidP="0005731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801029" w:rsidRPr="00057319" w14:paraId="6B5E37C7" w14:textId="77777777" w:rsidTr="00A02C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tcBorders>
              <w:bottom w:val="single" w:sz="4" w:space="0" w:color="auto"/>
            </w:tcBorders>
            <w:vAlign w:val="center"/>
          </w:tcPr>
          <w:p w14:paraId="2BE8D802" w14:textId="70F90DA9" w:rsidR="00801029" w:rsidRDefault="00801029" w:rsidP="0080102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Packed Carton Shipping Mark View</w:t>
            </w:r>
          </w:p>
        </w:tc>
        <w:tc>
          <w:tcPr>
            <w:tcW w:w="5648" w:type="dxa"/>
            <w:tcBorders>
              <w:bottom w:val="single" w:sz="4" w:space="0" w:color="auto"/>
            </w:tcBorders>
            <w:vAlign w:val="center"/>
          </w:tcPr>
          <w:p w14:paraId="1EB39B6C" w14:textId="0E8E04F4" w:rsidR="00801029" w:rsidRDefault="00801029" w:rsidP="0080102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 xml:space="preserve">Packed Carton </w:t>
            </w:r>
            <w:r w:rsidR="00773352"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Barcode Sticker</w:t>
            </w: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 xml:space="preserve"> View</w:t>
            </w:r>
          </w:p>
        </w:tc>
      </w:tr>
      <w:tr w:rsidR="00BA59C3" w:rsidRPr="00057319" w14:paraId="1CE0F20E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tcBorders>
              <w:bottom w:val="single" w:sz="4" w:space="0" w:color="auto"/>
            </w:tcBorders>
            <w:vAlign w:val="center"/>
          </w:tcPr>
          <w:p w14:paraId="532711C1" w14:textId="367ED202" w:rsidR="00BA59C3" w:rsidRDefault="00773352" w:rsidP="0080102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BA59C3" w:rsidRPr="00057319" w14:paraId="1410629E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tcBorders>
              <w:bottom w:val="single" w:sz="4" w:space="0" w:color="auto"/>
            </w:tcBorders>
            <w:vAlign w:val="center"/>
          </w:tcPr>
          <w:p w14:paraId="413B1E90" w14:textId="071EF1A3" w:rsidR="00BA59C3" w:rsidRDefault="00BA59C3" w:rsidP="0080102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 xml:space="preserve">Packed Carton </w:t>
            </w:r>
            <w:r w:rsidR="00773352"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Sticker</w:t>
            </w: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 xml:space="preserve"> View</w:t>
            </w:r>
          </w:p>
        </w:tc>
      </w:tr>
      <w:tr w:rsidR="00801029" w:rsidRPr="00057319" w14:paraId="7B2C27D2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31C2BD7C" w14:textId="07FF0A39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16EC1D49" w14:textId="3022A9C9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801029" w:rsidRPr="00057319" w14:paraId="3363B9DC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506734A6" w14:textId="7555D4E9" w:rsidR="00801029" w:rsidRDefault="00801029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Packed Carton Shorter Side View</w:t>
            </w:r>
          </w:p>
        </w:tc>
        <w:tc>
          <w:tcPr>
            <w:tcW w:w="5648" w:type="dxa"/>
            <w:vAlign w:val="center"/>
          </w:tcPr>
          <w:p w14:paraId="225BB60C" w14:textId="19D496D5" w:rsidR="00801029" w:rsidRDefault="00BA59C3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Packed Carton Longer Side View</w:t>
            </w:r>
          </w:p>
        </w:tc>
      </w:tr>
      <w:tr w:rsidR="00773352" w:rsidRPr="00057319" w14:paraId="62447209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vAlign w:val="center"/>
          </w:tcPr>
          <w:p w14:paraId="697C57E2" w14:textId="1A83B424" w:rsidR="00773352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773352" w:rsidRPr="00057319" w14:paraId="434E8424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vAlign w:val="center"/>
          </w:tcPr>
          <w:p w14:paraId="06ECBE55" w14:textId="4291871B" w:rsidR="00773352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Packed Carton Corner Side View</w:t>
            </w:r>
          </w:p>
        </w:tc>
      </w:tr>
      <w:tr w:rsidR="00801029" w:rsidRPr="00057319" w14:paraId="471CB12C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5DB886E5" w14:textId="0E833459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0B1BDDE8" w14:textId="038C3474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801029" w:rsidRPr="00057319" w14:paraId="7B04B868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616D0DDB" w14:textId="7C5311AF" w:rsidR="00801029" w:rsidRDefault="00801029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Carton Open View with Protector Sheet</w:t>
            </w:r>
          </w:p>
        </w:tc>
        <w:tc>
          <w:tcPr>
            <w:tcW w:w="5648" w:type="dxa"/>
            <w:vAlign w:val="center"/>
          </w:tcPr>
          <w:p w14:paraId="2FB983DE" w14:textId="19DA5B51" w:rsidR="00801029" w:rsidRDefault="00801029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 xml:space="preserve">Carton Open View without Protector Sheet </w:t>
            </w:r>
          </w:p>
        </w:tc>
      </w:tr>
      <w:tr w:rsidR="00801029" w:rsidRPr="00057319" w14:paraId="33243BC1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2B9F5A94" w14:textId="5892D313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1B62AA19" w14:textId="6003D9DC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801029" w:rsidRPr="00057319" w14:paraId="28E7C565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5DA4E378" w14:textId="3ADD2BCE" w:rsidR="00801029" w:rsidRDefault="00801029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Carton Packing Style View</w:t>
            </w:r>
          </w:p>
        </w:tc>
        <w:tc>
          <w:tcPr>
            <w:tcW w:w="5648" w:type="dxa"/>
            <w:vAlign w:val="center"/>
          </w:tcPr>
          <w:p w14:paraId="19B75294" w14:textId="3F1C9BC9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5Ply Carton Quality View</w:t>
            </w:r>
          </w:p>
        </w:tc>
      </w:tr>
      <w:tr w:rsidR="00801029" w:rsidRPr="00057319" w14:paraId="4FDC138E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1446526E" w14:textId="36A6E130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68D5098B" w14:textId="48A1D729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801029" w:rsidRPr="00057319" w14:paraId="4D01975E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2DCFA852" w14:textId="009D6355" w:rsidR="00801029" w:rsidRDefault="00801029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Packed Set</w:t>
            </w:r>
            <w:r w:rsidR="0096463D"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s</w:t>
            </w: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 xml:space="preserve"> Front  Side View</w:t>
            </w:r>
          </w:p>
        </w:tc>
        <w:tc>
          <w:tcPr>
            <w:tcW w:w="5648" w:type="dxa"/>
            <w:vAlign w:val="center"/>
          </w:tcPr>
          <w:p w14:paraId="12792809" w14:textId="65F3D575" w:rsidR="00801029" w:rsidRDefault="003B578A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Packed Set</w:t>
            </w:r>
            <w:r w:rsidR="0096463D"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s</w:t>
            </w: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 xml:space="preserve"> Back Side View</w:t>
            </w:r>
          </w:p>
        </w:tc>
      </w:tr>
      <w:tr w:rsidR="00512679" w:rsidRPr="00057319" w14:paraId="1BBE6C5A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vAlign w:val="center"/>
          </w:tcPr>
          <w:p w14:paraId="1E7F7BD5" w14:textId="2F4565D5" w:rsidR="00512679" w:rsidRDefault="00512679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512679" w:rsidRPr="00057319" w14:paraId="712B190D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vAlign w:val="center"/>
          </w:tcPr>
          <w:p w14:paraId="33D0ED44" w14:textId="3D8EE827" w:rsidR="00512679" w:rsidRDefault="00512679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Poly Bag Printed Safety View &amp; Recycled Logo View</w:t>
            </w:r>
          </w:p>
        </w:tc>
      </w:tr>
      <w:tr w:rsidR="00801029" w:rsidRPr="00057319" w14:paraId="49AACCD4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1F1D7AA7" w14:textId="07C87057" w:rsidR="00801029" w:rsidRPr="00057319" w:rsidRDefault="00512679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48F71343" w14:textId="4D488719" w:rsidR="00801029" w:rsidRPr="00057319" w:rsidRDefault="00A2224B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96463D" w:rsidRPr="00057319" w14:paraId="7DBD9687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1CB807F6" w14:textId="2447C445" w:rsidR="0096463D" w:rsidRPr="00057319" w:rsidRDefault="0096463D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Set with Loose</w:t>
            </w:r>
            <w:r w:rsidR="00A2224B"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 xml:space="preserve"> Card &amp;</w:t>
            </w: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 xml:space="preserve"> </w:t>
            </w:r>
            <w:r w:rsidR="00A2224B"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Poly Bag</w:t>
            </w: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 xml:space="preserve"> View</w:t>
            </w:r>
          </w:p>
        </w:tc>
        <w:tc>
          <w:tcPr>
            <w:tcW w:w="5648" w:type="dxa"/>
            <w:vAlign w:val="center"/>
          </w:tcPr>
          <w:p w14:paraId="5B16335E" w14:textId="458C9F9D" w:rsidR="0096463D" w:rsidRPr="00057319" w:rsidRDefault="00A2224B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Set with Loose Card &amp; Poly Bag View</w:t>
            </w:r>
          </w:p>
        </w:tc>
      </w:tr>
      <w:tr w:rsidR="0096463D" w:rsidRPr="00057319" w14:paraId="55A1AEBB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vAlign w:val="center"/>
          </w:tcPr>
          <w:p w14:paraId="149C9235" w14:textId="32537A16" w:rsidR="0096463D" w:rsidRDefault="00A2224B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96463D" w:rsidRPr="00057319" w14:paraId="1E760C21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vAlign w:val="center"/>
          </w:tcPr>
          <w:p w14:paraId="5381325D" w14:textId="6A4347A0" w:rsidR="0096463D" w:rsidRDefault="00A2224B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Set with Loose Card &amp; Poly Bag View</w:t>
            </w:r>
          </w:p>
        </w:tc>
      </w:tr>
      <w:tr w:rsidR="0096463D" w:rsidRPr="00057319" w14:paraId="0B2A1CC2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7B276DCB" w14:textId="3E0DC669" w:rsidR="0096463D" w:rsidRDefault="00A2224B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32ABFD88" w14:textId="4D05FE93" w:rsidR="0096463D" w:rsidRDefault="00A2224B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96463D" w:rsidRPr="00057319" w14:paraId="4D19EC23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3D931CE4" w14:textId="03A0C9E9" w:rsidR="0096463D" w:rsidRDefault="0096463D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Printed Barcode View</w:t>
            </w:r>
          </w:p>
        </w:tc>
        <w:tc>
          <w:tcPr>
            <w:tcW w:w="5648" w:type="dxa"/>
            <w:vAlign w:val="center"/>
          </w:tcPr>
          <w:p w14:paraId="4FC82AAC" w14:textId="061C5A40" w:rsidR="0096463D" w:rsidRDefault="0096463D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Printed Barcode View</w:t>
            </w:r>
          </w:p>
        </w:tc>
      </w:tr>
      <w:tr w:rsidR="00D27072" w:rsidRPr="00057319" w14:paraId="3B63CEE3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vAlign w:val="center"/>
          </w:tcPr>
          <w:p w14:paraId="280AA4DF" w14:textId="3CCBDF42" w:rsidR="00D27072" w:rsidRDefault="00A2224B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D27072" w:rsidRPr="00057319" w14:paraId="63C8C0AA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vAlign w:val="center"/>
          </w:tcPr>
          <w:p w14:paraId="4875A1B0" w14:textId="65E79F75" w:rsidR="00D27072" w:rsidRDefault="00D27072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Printed Barcode View</w:t>
            </w:r>
          </w:p>
        </w:tc>
      </w:tr>
    </w:tbl>
    <w:p w14:paraId="43634631" w14:textId="77777777" w:rsidR="005020DB" w:rsidRDefault="005020DB" w:rsidP="00995265">
      <w:pPr>
        <w:spacing w:line="360" w:lineRule="auto"/>
        <w:ind w:left="-1152"/>
        <w:rPr>
          <w:rFonts w:ascii="Cambria" w:hAnsi="Cambria"/>
          <w:b/>
          <w:sz w:val="24"/>
          <w:szCs w:val="24"/>
          <w:u w:val="single"/>
          <w:lang w:val="en-GB"/>
        </w:rPr>
      </w:pPr>
    </w:p>
    <w:p w14:paraId="41356935" w14:textId="40AC9D3A" w:rsidR="00995265" w:rsidRPr="00C2021C" w:rsidRDefault="00995265" w:rsidP="00995265">
      <w:pPr>
        <w:spacing w:line="360" w:lineRule="auto"/>
        <w:ind w:left="-1152"/>
        <w:rPr>
          <w:rFonts w:ascii="Cambria" w:hAnsi="Cambria"/>
          <w:b/>
          <w:sz w:val="24"/>
          <w:szCs w:val="24"/>
          <w:u w:val="single"/>
          <w:lang w:val="en-GB"/>
        </w:rPr>
      </w:pPr>
      <w:r w:rsidRPr="00C2021C">
        <w:rPr>
          <w:rFonts w:ascii="Cambria" w:hAnsi="Cambria"/>
          <w:b/>
          <w:sz w:val="24"/>
          <w:szCs w:val="24"/>
          <w:u w:val="single"/>
          <w:lang w:val="en-GB"/>
        </w:rPr>
        <w:t>MARKING</w:t>
      </w:r>
      <w:r w:rsidRPr="00C2021C">
        <w:rPr>
          <w:rFonts w:ascii="Cambria" w:eastAsia="Arial" w:hAnsi="Cambria"/>
          <w:b/>
          <w:sz w:val="24"/>
          <w:szCs w:val="24"/>
          <w:u w:val="single"/>
          <w:lang w:val="en-GB"/>
        </w:rPr>
        <w:t xml:space="preserve"> </w:t>
      </w:r>
      <w:r w:rsidRPr="00C2021C">
        <w:rPr>
          <w:rFonts w:ascii="Cambria" w:hAnsi="Cambria"/>
          <w:b/>
          <w:sz w:val="24"/>
          <w:szCs w:val="24"/>
          <w:u w:val="single"/>
          <w:lang w:val="en-GB"/>
        </w:rPr>
        <w:t>/</w:t>
      </w:r>
      <w:r w:rsidRPr="00C2021C">
        <w:rPr>
          <w:rFonts w:ascii="Cambria" w:eastAsia="Arial" w:hAnsi="Cambria"/>
          <w:b/>
          <w:sz w:val="24"/>
          <w:szCs w:val="24"/>
          <w:u w:val="single"/>
          <w:lang w:val="en-GB"/>
        </w:rPr>
        <w:t xml:space="preserve"> </w:t>
      </w:r>
      <w:r w:rsidRPr="00C2021C">
        <w:rPr>
          <w:rFonts w:ascii="Cambria" w:hAnsi="Cambria"/>
          <w:b/>
          <w:sz w:val="24"/>
          <w:szCs w:val="24"/>
          <w:u w:val="single"/>
          <w:lang w:val="en-GB"/>
        </w:rPr>
        <w:t>LABELING:</w:t>
      </w:r>
    </w:p>
    <w:tbl>
      <w:tblPr>
        <w:tblW w:w="11318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595"/>
        <w:gridCol w:w="1115"/>
        <w:gridCol w:w="1332"/>
        <w:gridCol w:w="994"/>
        <w:gridCol w:w="4282"/>
      </w:tblGrid>
      <w:tr w:rsidR="00995265" w:rsidRPr="00C2021C" w14:paraId="60D6BB93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11EA53" w14:textId="28E574D8" w:rsidR="00995265" w:rsidRPr="00C2021C" w:rsidRDefault="00756170" w:rsidP="00756170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jc w:val="center"/>
              <w:rPr>
                <w:rFonts w:ascii="Cambria" w:hAnsi="Cambria"/>
                <w:b/>
                <w:sz w:val="18"/>
                <w:szCs w:val="18"/>
                <w:lang w:val="en-GB"/>
              </w:rPr>
            </w:pPr>
            <w:r>
              <w:rPr>
                <w:rFonts w:ascii="Cambria" w:hAnsi="Cambria" w:cs="Arial"/>
                <w:b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74458" w14:textId="77777777" w:rsidR="00995265" w:rsidRPr="00C2021C" w:rsidRDefault="00995265" w:rsidP="00321A18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jc w:val="center"/>
              <w:rPr>
                <w:rFonts w:ascii="Cambria" w:hAnsi="Cambria"/>
                <w:b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>Conform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E5EE23" w14:textId="77777777" w:rsidR="00995265" w:rsidRPr="00C2021C" w:rsidRDefault="00995265" w:rsidP="00321A18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jc w:val="center"/>
              <w:rPr>
                <w:rFonts w:ascii="Cambria" w:hAnsi="Cambria"/>
                <w:b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>Not</w:t>
            </w:r>
            <w:r w:rsidRPr="00C2021C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</w:t>
            </w: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>Conform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ED8C74" w14:textId="77777777" w:rsidR="00995265" w:rsidRPr="00C2021C" w:rsidRDefault="00995265" w:rsidP="00321A18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jc w:val="center"/>
              <w:rPr>
                <w:rFonts w:ascii="Cambria" w:hAnsi="Cambria"/>
                <w:b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>NA</w:t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232E1" w14:textId="77777777" w:rsidR="00995265" w:rsidRPr="00C2021C" w:rsidRDefault="00995265" w:rsidP="00321A18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jc w:val="center"/>
              <w:rPr>
                <w:rFonts w:ascii="Cambria" w:hAnsi="Cambria"/>
                <w:b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>Observations</w:t>
            </w:r>
          </w:p>
        </w:tc>
      </w:tr>
      <w:tr w:rsidR="00995265" w:rsidRPr="00C2021C" w14:paraId="12117E6C" w14:textId="77777777" w:rsidTr="006C7EDF">
        <w:trPr>
          <w:trHeight w:val="354"/>
          <w:jc w:val="center"/>
        </w:trPr>
        <w:tc>
          <w:tcPr>
            <w:tcW w:w="113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0BF9DB2" w14:textId="66A80917" w:rsidR="00995265" w:rsidRPr="00C2021C" w:rsidRDefault="00995265" w:rsidP="00321A18">
            <w:pPr>
              <w:tabs>
                <w:tab w:val="left" w:pos="7050"/>
              </w:tabs>
              <w:snapToGrid w:val="0"/>
              <w:rPr>
                <w:rFonts w:ascii="Cambria" w:hAnsi="Cambria"/>
                <w:b/>
                <w:color w:val="0000FF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>Shipping Mark</w:t>
            </w:r>
            <w:r w:rsidR="000431F8">
              <w:rPr>
                <w:rFonts w:ascii="Cambria" w:hAnsi="Cambria"/>
                <w:b/>
                <w:sz w:val="18"/>
                <w:szCs w:val="18"/>
                <w:lang w:val="en-GB"/>
              </w:rPr>
              <w:t xml:space="preserve"> </w:t>
            </w: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 xml:space="preserve">- </w:t>
            </w:r>
            <w:r w:rsidRPr="000431F8">
              <w:rPr>
                <w:rFonts w:ascii="Cambria" w:hAnsi="Cambria"/>
                <w:b/>
                <w:sz w:val="18"/>
                <w:szCs w:val="18"/>
                <w:lang w:val="en-GB"/>
              </w:rPr>
              <w:t>Carton Sticker</w:t>
            </w:r>
          </w:p>
        </w:tc>
      </w:tr>
      <w:tr w:rsidR="00057319" w:rsidRPr="00C2021C" w14:paraId="6FACB8A0" w14:textId="77777777" w:rsidTr="006C7EDF">
        <w:trPr>
          <w:trHeight w:val="368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BB706" w14:textId="77777777" w:rsidR="00057319" w:rsidRPr="00C2021C" w:rsidRDefault="00057319" w:rsidP="00035490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Presence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92716" w14:textId="2DBA5BBD" w:rsidR="00057319" w:rsidRPr="00C2021C" w:rsidRDefault="00057319" w:rsidP="00035490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15215A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15215A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15215A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D62E3" w14:textId="77777777" w:rsidR="00057319" w:rsidRPr="00C2021C" w:rsidRDefault="00057319" w:rsidP="00035490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78DE2" w14:textId="77777777" w:rsidR="00057319" w:rsidRPr="00C2021C" w:rsidRDefault="00057319" w:rsidP="00035490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AF4C3" w14:textId="38C1D7C0" w:rsidR="00057319" w:rsidRPr="00C2021C" w:rsidRDefault="00057319" w:rsidP="00035490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035490" w:rsidRPr="00C2021C" w14:paraId="552CAE1D" w14:textId="77777777" w:rsidTr="006C7EDF">
        <w:trPr>
          <w:trHeight w:val="368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5033BF85" w14:textId="77777777" w:rsidR="00035490" w:rsidRPr="00C2021C" w:rsidRDefault="00035490" w:rsidP="00035490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Position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6C4732A5" w14:textId="73E75428" w:rsidR="00035490" w:rsidRPr="00C2021C" w:rsidRDefault="00035490" w:rsidP="00035490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15215A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15215A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15215A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026EE246" w14:textId="77777777" w:rsidR="00035490" w:rsidRPr="00C2021C" w:rsidRDefault="00035490" w:rsidP="00035490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72EB547E" w14:textId="77777777" w:rsidR="00035490" w:rsidRPr="00C2021C" w:rsidRDefault="00035490" w:rsidP="00035490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49156767" w14:textId="3B351478" w:rsidR="00035490" w:rsidRPr="00C2021C" w:rsidRDefault="00035490" w:rsidP="00035490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233819" w:rsidRPr="00C2021C" w14:paraId="7364443E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CC98966" w14:textId="7149A541" w:rsidR="00233819" w:rsidRPr="00C2021C" w:rsidRDefault="00233819" w:rsidP="00233819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Information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AA8C7BF" w14:textId="17D0E6BC" w:rsidR="00233819" w:rsidRPr="0015215A" w:rsidRDefault="00233819" w:rsidP="00233819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803E558" w14:textId="3D5A2E1B" w:rsidR="00233819" w:rsidRPr="00C2021C" w:rsidRDefault="00233819" w:rsidP="00233819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8823DA9" w14:textId="6A168E47" w:rsidR="00233819" w:rsidRPr="00C2021C" w:rsidRDefault="00233819" w:rsidP="00233819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78423F6" w14:textId="77777777" w:rsidR="00233819" w:rsidRPr="00C2021C" w:rsidRDefault="00233819" w:rsidP="00233819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896053" w:rsidRPr="00C2021C" w14:paraId="55D5C265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0034DC0" w14:textId="28201E10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>
              <w:rPr>
                <w:rFonts w:ascii="Cambria" w:hAnsi="Cambria"/>
                <w:sz w:val="18"/>
                <w:szCs w:val="18"/>
                <w:lang w:val="en-GB"/>
              </w:rPr>
              <w:t>Batch Number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9CA83C2" w14:textId="270493EE" w:rsidR="00896053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92D8E7C" w14:textId="75ABE1A2" w:rsidR="00896053" w:rsidRPr="00C2021C" w:rsidRDefault="00896053" w:rsidP="00896053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3BFD8D5" w14:textId="5DFBEB53" w:rsidR="00896053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1EE162D" w14:textId="77777777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896053" w:rsidRPr="00C2021C" w14:paraId="04EBF638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D639D1D" w14:textId="74C909BE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>
              <w:rPr>
                <w:rFonts w:ascii="Cambria" w:hAnsi="Cambria"/>
                <w:sz w:val="18"/>
                <w:szCs w:val="18"/>
                <w:lang w:val="en-GB"/>
              </w:rPr>
              <w:t>Customer Order Number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18F5E10" w14:textId="58D29009" w:rsidR="00896053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41887D2" w14:textId="20EC99D0" w:rsidR="00896053" w:rsidRPr="00C2021C" w:rsidRDefault="00896053" w:rsidP="00896053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C1F4E71" w14:textId="2FD593A9" w:rsidR="00896053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8112602" w14:textId="77777777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896053" w:rsidRPr="00C2021C" w14:paraId="24500440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92EC8F6" w14:textId="5217BD40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>
              <w:rPr>
                <w:rFonts w:ascii="Cambria" w:hAnsi="Cambria"/>
                <w:sz w:val="18"/>
                <w:szCs w:val="18"/>
                <w:lang w:val="en-GB"/>
              </w:rPr>
              <w:t>Customer Article Number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2E03193" w14:textId="73C429F9" w:rsidR="00896053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DDAB4AF" w14:textId="478B1A9C" w:rsidR="00896053" w:rsidRPr="00C2021C" w:rsidRDefault="00896053" w:rsidP="00896053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A528713" w14:textId="3E88B4E7" w:rsidR="00896053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B14B427" w14:textId="338A375F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896053" w:rsidRPr="00C2021C" w14:paraId="1629AEFB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71776E6" w14:textId="1E8A52BC" w:rsidR="00896053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A39512F" w14:textId="3B94AC9F" w:rsidR="00896053" w:rsidRPr="00C2021C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3EC6D2F" w14:textId="51AF1DB0" w:rsidR="00896053" w:rsidRPr="00C2021C" w:rsidRDefault="00896053" w:rsidP="00896053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025A09C" w14:textId="4612BF2E" w:rsidR="00896053" w:rsidRPr="00C2021C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E8F2FCD" w14:textId="77777777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896053" w:rsidRPr="00C2021C" w14:paraId="41886EC2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CDDE9A5" w14:textId="583D242C" w:rsidR="00896053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>
              <w:rPr>
                <w:rFonts w:ascii="Cambria" w:hAnsi="Cambria"/>
                <w:sz w:val="18"/>
                <w:szCs w:val="18"/>
                <w:lang w:val="en-GB"/>
              </w:rPr>
              <w:t xml:space="preserve">Product </w:t>
            </w: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Size: Inch, (Cm.), lbs/DZ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859309E" w14:textId="3CA18B5E" w:rsidR="00896053" w:rsidRPr="00C2021C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0AAD06C" w14:textId="1C6C77C2" w:rsidR="00896053" w:rsidRPr="00C2021C" w:rsidRDefault="00896053" w:rsidP="00896053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40AB3D3" w14:textId="083B0274" w:rsidR="00896053" w:rsidRPr="00C2021C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9A17167" w14:textId="77777777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896053" w:rsidRPr="00C2021C" w14:paraId="74F607B3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E41BA1F" w14:textId="741622B3" w:rsidR="00896053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Quantity: Pcs, (DZ)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A8E08EF" w14:textId="103E1136" w:rsidR="00896053" w:rsidRPr="00C2021C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5F99237" w14:textId="3826F28D" w:rsidR="00896053" w:rsidRPr="00C2021C" w:rsidRDefault="00896053" w:rsidP="00896053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26B1635" w14:textId="4933CBF6" w:rsidR="00896053" w:rsidRPr="00C2021C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13FBB02" w14:textId="77777777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896053" w:rsidRPr="00C2021C" w14:paraId="7EEC8678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1BAC574" w14:textId="632473CF" w:rsidR="00896053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694E33">
              <w:rPr>
                <w:rFonts w:ascii="Cambria" w:hAnsi="Cambria"/>
                <w:sz w:val="18"/>
                <w:szCs w:val="18"/>
                <w:lang w:val="en-GB"/>
              </w:rPr>
              <w:t>Carton Size: Inch, (Cm.)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535AC77" w14:textId="6E142C37" w:rsidR="00896053" w:rsidRPr="00C2021C" w:rsidRDefault="00694E3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72602FC" w14:textId="0A7840FD" w:rsidR="00896053" w:rsidRPr="00C2021C" w:rsidRDefault="00896053" w:rsidP="00896053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84D4867" w14:textId="4261EC26" w:rsidR="00896053" w:rsidRPr="00C2021C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7DF5C80" w14:textId="77777777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1F33E2" w:rsidRPr="00C2021C" w14:paraId="214AB607" w14:textId="77777777" w:rsidTr="006C7EDF">
        <w:trPr>
          <w:trHeight w:val="376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2E206441" w14:textId="5E04278C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Gross Weight: ___ KG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2BB2E3A9" w14:textId="606E058B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08D4A044" w14:textId="77D77D9C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60150A52" w14:textId="20FABAE4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2239DFC8" w14:textId="4A1556A9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b/>
                <w:sz w:val="18"/>
                <w:szCs w:val="18"/>
                <w:lang w:val="en-GB"/>
              </w:rPr>
            </w:pPr>
            <w:r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  <w:t>Printed on Shipping Mark</w:t>
            </w:r>
          </w:p>
        </w:tc>
      </w:tr>
      <w:tr w:rsidR="001F33E2" w:rsidRPr="00C2021C" w14:paraId="4265DF1B" w14:textId="77777777" w:rsidTr="006C7EDF">
        <w:trPr>
          <w:trHeight w:val="329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A8573" w14:textId="4DE081FD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Net Weight: ___ KG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E75E7" w14:textId="38E7937D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E09B1" w14:textId="2711EE50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69EFF" w14:textId="75F04CF9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E725A" w14:textId="754022D4" w:rsidR="001F33E2" w:rsidRPr="00C2021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color w:val="FF0000"/>
                <w:sz w:val="18"/>
                <w:szCs w:val="18"/>
                <w:lang w:val="en-GB"/>
              </w:rPr>
            </w:pPr>
            <w:r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  <w:t>Printed on Shipping Mark</w:t>
            </w:r>
          </w:p>
        </w:tc>
      </w:tr>
      <w:tr w:rsidR="001F33E2" w:rsidRPr="00C2021C" w14:paraId="2CEC71B9" w14:textId="77777777" w:rsidTr="006C7EDF">
        <w:trPr>
          <w:trHeight w:val="329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B1DD4" w14:textId="50AFEF04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694E33">
              <w:rPr>
                <w:rFonts w:ascii="Cambria" w:hAnsi="Cambria"/>
                <w:sz w:val="18"/>
                <w:szCs w:val="18"/>
                <w:lang w:val="en-GB"/>
              </w:rPr>
              <w:t>Carton Number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40529" w14:textId="3232FF2B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6EA1C" w14:textId="32172889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00371" w14:textId="5B4284B4" w:rsidR="001F33E2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10CFF" w14:textId="64033092" w:rsidR="001F33E2" w:rsidRPr="002F37B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color w:val="000099"/>
                <w:sz w:val="18"/>
                <w:szCs w:val="18"/>
                <w:highlight w:val="yellow"/>
                <w:lang w:val="en-GB"/>
              </w:rPr>
            </w:pPr>
            <w:r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  <w:t>No Carton# found during inspection.</w:t>
            </w:r>
          </w:p>
        </w:tc>
      </w:tr>
      <w:tr w:rsidR="001F33E2" w:rsidRPr="00C2021C" w14:paraId="4C6FECE9" w14:textId="77777777" w:rsidTr="006C7EDF">
        <w:trPr>
          <w:trHeight w:val="329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7E93D" w14:textId="54BCF308" w:rsidR="001F33E2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Bar</w:t>
            </w:r>
            <w:r>
              <w:rPr>
                <w:rFonts w:ascii="Cambria" w:hAnsi="Cambria"/>
                <w:sz w:val="18"/>
                <w:szCs w:val="18"/>
                <w:lang w:val="en-GB"/>
              </w:rPr>
              <w:t>c</w:t>
            </w: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ode Sticker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BC6F6" w14:textId="6FC46859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CCAAC" w14:textId="5CE41FF5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7F356" w14:textId="36AADD23" w:rsidR="001F33E2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F15B0" w14:textId="39D3249E" w:rsidR="001F33E2" w:rsidRPr="002F37B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color w:val="FF0000"/>
                <w:sz w:val="18"/>
                <w:szCs w:val="18"/>
                <w:highlight w:val="yellow"/>
                <w:lang w:val="en-GB"/>
              </w:rPr>
            </w:pPr>
          </w:p>
        </w:tc>
      </w:tr>
      <w:tr w:rsidR="001F33E2" w:rsidRPr="00C2021C" w14:paraId="196996B3" w14:textId="77777777" w:rsidTr="006C7EDF">
        <w:trPr>
          <w:trHeight w:val="329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9CF4F" w14:textId="7A6F97ED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>
              <w:rPr>
                <w:rFonts w:ascii="Cambria" w:hAnsi="Cambria"/>
                <w:sz w:val="18"/>
                <w:szCs w:val="18"/>
                <w:lang w:val="en-GB"/>
              </w:rPr>
              <w:t>FSC Carton Printing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2B529" w14:textId="3E960CED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CA6DB" w14:textId="7B29860E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A0BE8" w14:textId="32EF4FE2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78FF0" w14:textId="3F4B5B0A" w:rsidR="001F33E2" w:rsidRPr="004648EE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</w:pPr>
          </w:p>
        </w:tc>
      </w:tr>
      <w:tr w:rsidR="001F33E2" w:rsidRPr="00C2021C" w14:paraId="3840215B" w14:textId="77777777" w:rsidTr="006C7EDF">
        <w:trPr>
          <w:trHeight w:val="354"/>
          <w:jc w:val="center"/>
        </w:trPr>
        <w:tc>
          <w:tcPr>
            <w:tcW w:w="113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22A9FC6" w14:textId="77777777" w:rsidR="001F33E2" w:rsidRPr="00C2021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b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>Polybag Warning</w:t>
            </w:r>
          </w:p>
        </w:tc>
      </w:tr>
      <w:tr w:rsidR="001F33E2" w:rsidRPr="00C2021C" w14:paraId="3DD2A899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F4C8345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Presence</w:t>
            </w:r>
            <w:r w:rsidRPr="00C2021C">
              <w:rPr>
                <w:rFonts w:ascii="Cambria" w:eastAsia="Arial" w:hAnsi="Cambria"/>
                <w:sz w:val="18"/>
                <w:szCs w:val="18"/>
                <w:lang w:val="en-GB"/>
              </w:rPr>
              <w:t xml:space="preserve"> [mention if Print or </w:t>
            </w:r>
            <w:r w:rsidRPr="000B770A">
              <w:rPr>
                <w:rFonts w:ascii="Cambria" w:eastAsia="Arial" w:hAnsi="Cambria"/>
                <w:sz w:val="18"/>
                <w:szCs w:val="18"/>
                <w:lang w:val="en-GB"/>
              </w:rPr>
              <w:t>Sticker</w:t>
            </w:r>
            <w:r w:rsidRPr="00C2021C">
              <w:rPr>
                <w:rFonts w:ascii="Cambria" w:eastAsia="Arial" w:hAnsi="Cambria"/>
                <w:sz w:val="18"/>
                <w:szCs w:val="18"/>
                <w:lang w:val="en-GB"/>
              </w:rPr>
              <w:t>]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554A511" w14:textId="3C5BBC0D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1B4D3D18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D2D72DE" w14:textId="4488B97A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CB4D8" w14:textId="7F551A78" w:rsidR="001F33E2" w:rsidRPr="00C2021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</w:pPr>
          </w:p>
        </w:tc>
      </w:tr>
      <w:tr w:rsidR="001F33E2" w:rsidRPr="00C2021C" w14:paraId="56BA954A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9ABF29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Position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CA46FF9" w14:textId="0294A9E3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686266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E93ACB6" w14:textId="5BC9CCA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58ACB" w14:textId="4013D18C" w:rsidR="001F33E2" w:rsidRPr="00C2021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1F33E2" w:rsidRPr="00C2021C" w14:paraId="00F72706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4EFE2859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Information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075ED0D4" w14:textId="481363C3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5B7DF71B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A7DB974" w14:textId="57A5DF1B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0472C" w14:textId="31213245" w:rsidR="001F33E2" w:rsidRPr="00C2021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1F33E2" w:rsidRPr="00C2021C" w14:paraId="463DB75C" w14:textId="77777777" w:rsidTr="006C7EDF">
        <w:trPr>
          <w:trHeight w:val="354"/>
          <w:jc w:val="center"/>
        </w:trPr>
        <w:tc>
          <w:tcPr>
            <w:tcW w:w="1131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0C1F6" w14:textId="408B5C85" w:rsidR="001F33E2" w:rsidRPr="008F3FBD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bCs/>
                <w:sz w:val="18"/>
                <w:szCs w:val="18"/>
                <w:lang w:val="en-GB"/>
              </w:rPr>
            </w:pPr>
            <w:r w:rsidRPr="00A30DBD">
              <w:rPr>
                <w:rFonts w:ascii="Cambria" w:eastAsia="Arial" w:hAnsi="Cambria"/>
                <w:b/>
                <w:bCs/>
                <w:sz w:val="18"/>
                <w:szCs w:val="18"/>
                <w:lang w:val="en-GB"/>
              </w:rPr>
              <w:t>Brand Label</w:t>
            </w:r>
            <w:r>
              <w:rPr>
                <w:rFonts w:ascii="Cambria" w:eastAsia="Arial" w:hAnsi="Cambria"/>
                <w:b/>
                <w:bCs/>
                <w:sz w:val="18"/>
                <w:szCs w:val="18"/>
                <w:lang w:val="en-GB"/>
              </w:rPr>
              <w:t xml:space="preserve"> &amp;</w:t>
            </w:r>
            <w:r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</w:t>
            </w:r>
            <w:r w:rsidRPr="008F3FBD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>Care</w:t>
            </w:r>
            <w:r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Label</w:t>
            </w:r>
            <w:r w:rsidRPr="008F3FBD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 xml:space="preserve"> / Content / Origin Label</w:t>
            </w:r>
            <w:r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 xml:space="preserve"> / </w:t>
            </w:r>
            <w:r w:rsidRPr="00C22870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>Logo Label</w:t>
            </w:r>
          </w:p>
        </w:tc>
      </w:tr>
      <w:tr w:rsidR="001F33E2" w:rsidRPr="00C2021C" w14:paraId="123D5FDB" w14:textId="77777777" w:rsidTr="006C7EDF">
        <w:trPr>
          <w:trHeight w:val="39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02438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Presence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A47C5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018BA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147F9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C30255" w14:textId="3C3FD132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</w:tr>
      <w:tr w:rsidR="001F33E2" w:rsidRPr="00C2021C" w14:paraId="735D0969" w14:textId="77777777" w:rsidTr="006C7EDF">
        <w:trPr>
          <w:trHeight w:val="368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57931A64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Position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41685342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5A4ED827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2" w:space="0" w:color="000000"/>
            </w:tcBorders>
            <w:vAlign w:val="center"/>
          </w:tcPr>
          <w:p w14:paraId="1DC72D75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7D279A72" w14:textId="77777777" w:rsidR="001F33E2" w:rsidRPr="00C2021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color w:val="000099"/>
                <w:sz w:val="18"/>
                <w:szCs w:val="18"/>
                <w:lang w:val="en-GB"/>
              </w:rPr>
            </w:pPr>
          </w:p>
        </w:tc>
      </w:tr>
      <w:tr w:rsidR="001F33E2" w:rsidRPr="00C2021C" w14:paraId="3C2844A9" w14:textId="77777777" w:rsidTr="006C7EDF">
        <w:trPr>
          <w:trHeight w:val="368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3F070A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Information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FDFB40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9CA051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BF03A3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1AFB779B" w14:textId="77777777" w:rsidR="001F33E2" w:rsidRPr="00C2021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color w:val="000099"/>
                <w:sz w:val="18"/>
                <w:szCs w:val="18"/>
                <w:lang w:val="en-GB"/>
              </w:rPr>
            </w:pPr>
          </w:p>
        </w:tc>
      </w:tr>
      <w:tr w:rsidR="001F33E2" w:rsidRPr="00C2021C" w14:paraId="50C1D704" w14:textId="77777777" w:rsidTr="006C7EDF">
        <w:trPr>
          <w:trHeight w:val="354"/>
          <w:jc w:val="center"/>
        </w:trPr>
        <w:tc>
          <w:tcPr>
            <w:tcW w:w="113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EC894" w14:textId="7181E39E" w:rsidR="001F33E2" w:rsidRPr="00C2021C" w:rsidRDefault="001F33E2" w:rsidP="001F33E2">
            <w:pPr>
              <w:rPr>
                <w:rFonts w:ascii="Cambria" w:hAnsi="Cambria"/>
                <w:sz w:val="18"/>
                <w:szCs w:val="18"/>
              </w:rPr>
            </w:pPr>
            <w:r w:rsidRPr="00133C39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lastRenderedPageBreak/>
              <w:t>Inner Pack</w:t>
            </w:r>
            <w:r w:rsidRPr="00C2021C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/ </w:t>
            </w:r>
            <w:r w:rsidRPr="00734BA1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>Polybag Label</w:t>
            </w:r>
            <w:r w:rsidRPr="00C2021C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/ </w:t>
            </w:r>
            <w:r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>Recycled Logo</w:t>
            </w:r>
          </w:p>
        </w:tc>
      </w:tr>
      <w:tr w:rsidR="001F33E2" w:rsidRPr="00C2021C" w14:paraId="5A00F246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629B08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Presence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E24EEE" w14:textId="2DAB8E8B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FAF62C" w14:textId="3D174BC4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C2DD89" w14:textId="724ACEFD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5CB9ABCE" w14:textId="64D45544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</w:tr>
      <w:tr w:rsidR="001F33E2" w:rsidRPr="00C2021C" w14:paraId="3BCC1EF9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5B4B9B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Position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7073E4" w14:textId="68A76BF6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1AD1F6" w14:textId="37CC2AEE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F5A5EE" w14:textId="2F977E54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38EB73F4" w14:textId="77777777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</w:tr>
      <w:tr w:rsidR="001F33E2" w:rsidRPr="00C2021C" w14:paraId="511FD0FF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CD0D4D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Information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840A74" w14:textId="7852DA54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91E8EB" w14:textId="566D7072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A1650D" w14:textId="6DCB6273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2FAE69DB" w14:textId="77777777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</w:tr>
      <w:tr w:rsidR="001F33E2" w:rsidRPr="00C2021C" w14:paraId="70F7CA15" w14:textId="77777777" w:rsidTr="006C7EDF">
        <w:trPr>
          <w:trHeight w:val="354"/>
          <w:jc w:val="center"/>
        </w:trPr>
        <w:tc>
          <w:tcPr>
            <w:tcW w:w="113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1A9B1" w14:textId="1029C304" w:rsidR="001F33E2" w:rsidRPr="00C2021C" w:rsidRDefault="001F33E2" w:rsidP="001F33E2">
            <w:pPr>
              <w:rPr>
                <w:rFonts w:ascii="Cambria" w:hAnsi="Cambria"/>
                <w:sz w:val="18"/>
                <w:szCs w:val="18"/>
              </w:rPr>
            </w:pPr>
            <w:r w:rsidRPr="000C629E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>Photo Insert</w:t>
            </w:r>
            <w:r w:rsidRPr="00C2021C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/ </w:t>
            </w:r>
            <w:r w:rsidRPr="000C629E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>Text Insert</w:t>
            </w:r>
            <w:r w:rsidRPr="00C2021C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/ </w:t>
            </w:r>
            <w:r w:rsidRPr="001F33E2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>Bellyband Card</w:t>
            </w:r>
            <w:r>
              <w:rPr>
                <w:rFonts w:ascii="Cambria" w:eastAsia="Arial" w:hAnsi="Cambria"/>
                <w:b/>
                <w:bCs/>
                <w:sz w:val="18"/>
                <w:szCs w:val="18"/>
                <w:lang w:val="en-GB"/>
              </w:rPr>
              <w:t xml:space="preserve"> /</w:t>
            </w:r>
            <w:r w:rsidRPr="001F33E2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>Lodret Banderols</w:t>
            </w:r>
            <w:r w:rsidRPr="00C2021C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/ </w:t>
            </w:r>
            <w:r w:rsidRPr="00EE51BE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>U-Card</w:t>
            </w:r>
            <w:r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 xml:space="preserve"> / </w:t>
            </w:r>
            <w:r w:rsidRPr="00EE51BE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>Insert Card</w:t>
            </w:r>
            <w:r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 xml:space="preserve"> / </w:t>
            </w:r>
            <w:r w:rsidRPr="00CE0B71">
              <w:rPr>
                <w:rFonts w:ascii="Cambria" w:eastAsia="Arial" w:hAnsi="Cambria"/>
                <w:sz w:val="18"/>
                <w:szCs w:val="18"/>
                <w:lang w:val="en-GB"/>
              </w:rPr>
              <w:t>Hang Tag</w:t>
            </w:r>
          </w:p>
        </w:tc>
      </w:tr>
      <w:tr w:rsidR="001F33E2" w:rsidRPr="00C2021C" w14:paraId="5E8C6328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6D107F36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Presence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2CED36ED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2360E2C3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2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56E82350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229F910D" w14:textId="1887EA35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</w:tr>
      <w:tr w:rsidR="001F33E2" w:rsidRPr="00C2021C" w14:paraId="1F29E305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4AC4E1A7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Position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7E11A1A0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5726ECA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1210F202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2F20FA2A" w14:textId="77777777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</w:tr>
      <w:tr w:rsidR="001F33E2" w:rsidRPr="00C2021C" w14:paraId="41F4504B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F6EE6A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Information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2529CE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C1A0C0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4B40A237" w14:textId="484AFB02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099C083A" w14:textId="04C71791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</w:tr>
      <w:tr w:rsidR="001F33E2" w:rsidRPr="00C2021C" w14:paraId="5D5CB154" w14:textId="77777777" w:rsidTr="006C7EDF">
        <w:trPr>
          <w:trHeight w:val="354"/>
          <w:jc w:val="center"/>
        </w:trPr>
        <w:tc>
          <w:tcPr>
            <w:tcW w:w="113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92210" w14:textId="59B6A731" w:rsidR="001F33E2" w:rsidRPr="00C2021C" w:rsidRDefault="001F33E2" w:rsidP="001F33E2">
            <w:pPr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>Other Label or Tag</w:t>
            </w:r>
            <w:r w:rsidRPr="00C2021C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</w:t>
            </w:r>
            <w:r w:rsidRPr="00C2021C">
              <w:rPr>
                <w:rFonts w:ascii="Cambria" w:eastAsia="Arial" w:hAnsi="Cambria"/>
                <w:sz w:val="18"/>
                <w:szCs w:val="18"/>
                <w:lang w:val="en-GB"/>
              </w:rPr>
              <w:t>[Specify: ____</w:t>
            </w:r>
            <w:r w:rsidRPr="00FC61FB">
              <w:rPr>
                <w:rFonts w:ascii="Cambria" w:eastAsia="Arial" w:hAnsi="Cambria"/>
                <w:b/>
                <w:bCs/>
                <w:sz w:val="18"/>
                <w:szCs w:val="18"/>
                <w:lang w:val="en-GB"/>
              </w:rPr>
              <w:t>Round</w:t>
            </w:r>
            <w:r>
              <w:rPr>
                <w:rFonts w:ascii="Cambria" w:eastAsia="Arial" w:hAnsi="Cambria"/>
                <w:b/>
                <w:bCs/>
                <w:sz w:val="18"/>
                <w:szCs w:val="18"/>
                <w:lang w:val="en-GB"/>
              </w:rPr>
              <w:t xml:space="preserve"> Size</w:t>
            </w:r>
            <w:r w:rsidRPr="00FC61FB">
              <w:rPr>
                <w:rFonts w:ascii="Cambria" w:eastAsia="Arial" w:hAnsi="Cambria"/>
                <w:b/>
                <w:bCs/>
                <w:sz w:val="18"/>
                <w:szCs w:val="18"/>
                <w:lang w:val="en-GB"/>
              </w:rPr>
              <w:t xml:space="preserve"> Sticker</w:t>
            </w:r>
            <w:r w:rsidRPr="00C2021C">
              <w:rPr>
                <w:rFonts w:ascii="Cambria" w:eastAsia="Arial" w:hAnsi="Cambria"/>
                <w:sz w:val="18"/>
                <w:szCs w:val="18"/>
                <w:lang w:val="en-GB"/>
              </w:rPr>
              <w:t>_________]</w:t>
            </w:r>
          </w:p>
        </w:tc>
      </w:tr>
      <w:tr w:rsidR="001F33E2" w:rsidRPr="00C2021C" w14:paraId="5C15EA83" w14:textId="77777777" w:rsidTr="002772EB">
        <w:trPr>
          <w:trHeight w:val="368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BC479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Presence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D3173" w14:textId="5888BCBB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EB3F1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9C9A3" w14:textId="419F2A25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1A96F0D" w14:textId="356B906A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1F33E2" w:rsidRPr="00C2021C" w14:paraId="5A2E6769" w14:textId="77777777" w:rsidTr="002772EB">
        <w:trPr>
          <w:trHeight w:val="368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4FD2848C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Position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5A33D5CF" w14:textId="4644C595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119E5612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258AB49" w14:textId="0A4560C1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FD295" w14:textId="2A15247F" w:rsidR="001F33E2" w:rsidRPr="00C2021C" w:rsidRDefault="001F33E2" w:rsidP="001F33E2">
            <w:pPr>
              <w:jc w:val="center"/>
              <w:rPr>
                <w:rFonts w:ascii="Cambria" w:hAnsi="Cambria"/>
                <w:color w:val="FF0000"/>
                <w:sz w:val="18"/>
                <w:szCs w:val="18"/>
              </w:rPr>
            </w:pPr>
          </w:p>
        </w:tc>
      </w:tr>
      <w:tr w:rsidR="001F33E2" w:rsidRPr="00C2021C" w14:paraId="4166999B" w14:textId="77777777" w:rsidTr="006C7EDF">
        <w:trPr>
          <w:trHeight w:val="368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420A5A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Information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93E50E" w14:textId="1B538A90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C71311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3349DE" w14:textId="0EDB798A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FA5A98E" w14:textId="77777777" w:rsidR="001F33E2" w:rsidRPr="00C2021C" w:rsidRDefault="001F33E2" w:rsidP="001F33E2">
            <w:pPr>
              <w:jc w:val="center"/>
              <w:rPr>
                <w:rFonts w:ascii="Cambria" w:hAnsi="Cambria"/>
                <w:color w:val="FF0000"/>
                <w:sz w:val="18"/>
                <w:szCs w:val="18"/>
              </w:rPr>
            </w:pPr>
          </w:p>
        </w:tc>
      </w:tr>
    </w:tbl>
    <w:p w14:paraId="67FB3A86" w14:textId="77777777" w:rsidR="00470341" w:rsidRDefault="00470341" w:rsidP="00995265">
      <w:pPr>
        <w:rPr>
          <w:rFonts w:ascii="Cambria" w:hAnsi="Cambria"/>
        </w:rPr>
      </w:pPr>
    </w:p>
    <w:tbl>
      <w:tblPr>
        <w:tblpPr w:leftFromText="180" w:rightFromText="180" w:vertAnchor="text" w:horzAnchor="margin" w:tblpXSpec="center" w:tblpY="77"/>
        <w:tblW w:w="11329" w:type="dxa"/>
        <w:tblLayout w:type="fixed"/>
        <w:tblLook w:val="0000" w:firstRow="0" w:lastRow="0" w:firstColumn="0" w:lastColumn="0" w:noHBand="0" w:noVBand="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712"/>
        <w:gridCol w:w="1809"/>
        <w:gridCol w:w="1720"/>
        <w:gridCol w:w="2375"/>
        <w:gridCol w:w="3713"/>
      </w:tblGrid>
      <w:tr w:rsidR="00AF059D" w:rsidRPr="00C2021C" w14:paraId="7CD3CE3D" w14:textId="77777777" w:rsidTr="00333088">
        <w:trPr>
          <w:cantSplit/>
          <w:trHeight w:hRule="exact" w:val="456"/>
        </w:trPr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EFFCCD" w14:textId="237F0F0A" w:rsidR="00AF059D" w:rsidRPr="00C2021C" w:rsidRDefault="00F65585" w:rsidP="00AF059D">
            <w:pPr>
              <w:jc w:val="center"/>
              <w:rPr>
                <w:rFonts w:ascii="Cambria" w:hAnsi="Cambria"/>
                <w:b/>
                <w:lang w:val="en-GB"/>
              </w:rPr>
            </w:pPr>
            <w:r>
              <w:rPr>
                <w:rFonts w:ascii="Cambria" w:hAnsi="Cambria"/>
                <w:b/>
                <w:lang w:val="en-GB"/>
              </w:rPr>
              <w:t xml:space="preserve">PO </w:t>
            </w:r>
            <w:r w:rsidR="00AF059D" w:rsidRPr="00C2021C">
              <w:rPr>
                <w:rFonts w:ascii="Cambria" w:hAnsi="Cambria"/>
                <w:b/>
                <w:lang w:val="en-GB"/>
              </w:rPr>
              <w:t>#</w:t>
            </w: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215C6" w14:textId="77777777" w:rsidR="00AF059D" w:rsidRPr="00C2021C" w:rsidRDefault="00AF059D" w:rsidP="00AF059D">
            <w:pPr>
              <w:snapToGrid w:val="0"/>
              <w:ind w:left="-250" w:firstLine="284"/>
              <w:jc w:val="center"/>
              <w:rPr>
                <w:rFonts w:ascii="Cambria" w:hAnsi="Cambria"/>
                <w:b/>
                <w:lang w:val="en-GB"/>
              </w:rPr>
            </w:pPr>
            <w:r w:rsidRPr="00C2021C">
              <w:rPr>
                <w:rFonts w:ascii="Cambria" w:hAnsi="Cambria"/>
                <w:b/>
                <w:lang w:val="en-GB"/>
              </w:rPr>
              <w:t>Item Description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CA037A" w14:textId="38CA76F4" w:rsidR="00AF059D" w:rsidRPr="00C2021C" w:rsidRDefault="00AF059D" w:rsidP="00AF059D">
            <w:pPr>
              <w:snapToGrid w:val="0"/>
              <w:ind w:left="-250" w:firstLine="284"/>
              <w:jc w:val="center"/>
              <w:rPr>
                <w:rFonts w:ascii="Cambria" w:hAnsi="Cambria"/>
                <w:b/>
                <w:lang w:val="en-GB"/>
              </w:rPr>
            </w:pPr>
            <w:r w:rsidRPr="00C2021C">
              <w:rPr>
                <w:rFonts w:ascii="Cambria" w:hAnsi="Cambria"/>
                <w:b/>
                <w:lang w:val="en-GB"/>
              </w:rPr>
              <w:t>Size</w:t>
            </w:r>
            <w:r w:rsidR="00057319">
              <w:rPr>
                <w:rFonts w:ascii="Cambria" w:hAnsi="Cambria"/>
                <w:b/>
                <w:lang w:val="en-GB"/>
              </w:rPr>
              <w:t xml:space="preserve"> (cm)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F44227" w14:textId="77777777" w:rsidR="00AF059D" w:rsidRPr="00C2021C" w:rsidRDefault="00AF059D" w:rsidP="00AF059D">
            <w:pPr>
              <w:snapToGrid w:val="0"/>
              <w:jc w:val="center"/>
              <w:rPr>
                <w:rFonts w:ascii="Cambria" w:hAnsi="Cambria"/>
                <w:b/>
                <w:lang w:val="en-GB"/>
              </w:rPr>
            </w:pPr>
            <w:r w:rsidRPr="00C2021C">
              <w:rPr>
                <w:rFonts w:ascii="Cambria" w:hAnsi="Cambria"/>
                <w:b/>
                <w:lang w:val="en-GB"/>
              </w:rPr>
              <w:t>UPC Number as per PO</w:t>
            </w:r>
          </w:p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AB30D" w14:textId="77777777" w:rsidR="00AF059D" w:rsidRPr="00C2021C" w:rsidRDefault="00AF059D" w:rsidP="00AF059D">
            <w:pPr>
              <w:snapToGrid w:val="0"/>
              <w:jc w:val="center"/>
              <w:rPr>
                <w:rFonts w:ascii="Cambria" w:hAnsi="Cambria"/>
                <w:b/>
                <w:lang w:val="en-GB"/>
              </w:rPr>
            </w:pPr>
            <w:r w:rsidRPr="00C2021C">
              <w:rPr>
                <w:rFonts w:ascii="Cambria" w:hAnsi="Cambria"/>
                <w:b/>
                <w:lang w:val="en-GB"/>
              </w:rPr>
              <w:t>UPC Number as Observed &amp; Scanned</w:t>
            </w:r>
          </w:p>
        </w:tc>
      </w:tr>
      <w:tr w:rsidR="00A2224B" w:rsidRPr="00C2021C" w14:paraId="615D0DFA" w14:textId="77777777" w:rsidTr="000B096B">
        <w:trPr>
          <w:cantSplit/>
          <w:trHeight w:hRule="exact" w:val="467"/>
        </w:trPr>
        <w:tc>
          <w:tcPr>
            <w:tcW w:w="1712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044CD536" w14:textId="4748E8F8" w:rsidR="00A2224B" w:rsidRPr="005020DB" w:rsidRDefault="00A2224B" w:rsidP="00A2224B">
            <w:pPr>
              <w:jc w:val="center"/>
              <w:rPr>
                <w:rFonts w:ascii="Cambria" w:hAnsi="Cambria" w:cs="Arial"/>
                <w:bCs/>
                <w:color w:val="000099"/>
                <w:sz w:val="16"/>
                <w:szCs w:val="16"/>
                <w:highlight w:val="yellow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180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29C1ED5" w14:textId="582008DD" w:rsidR="00A2224B" w:rsidRDefault="00A2224B" w:rsidP="00A2224B">
            <w:pPr>
              <w:jc w:val="center"/>
              <w:rPr>
                <w:rFonts w:ascii="Cambria" w:hAnsi="Cambria" w:cs="Arial"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579D49" w14:textId="705D1F4D" w:rsidR="00A2224B" w:rsidRPr="00C52490" w:rsidRDefault="00A2224B" w:rsidP="00A2224B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39AD12" w14:textId="3161D119" w:rsidR="00A2224B" w:rsidRPr="000B096B" w:rsidRDefault="00A2224B" w:rsidP="00A2224B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1642D" w14:textId="3BC68A6A" w:rsidR="00A2224B" w:rsidRPr="000B096B" w:rsidRDefault="00A2224B" w:rsidP="00A2224B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</w:tbl>
    <w:p w14:paraId="08BAEA34" w14:textId="77777777" w:rsidR="00A41521" w:rsidRDefault="00A41521" w:rsidP="007678B5">
      <w:pPr>
        <w:tabs>
          <w:tab w:val="left" w:pos="284"/>
        </w:tabs>
        <w:spacing w:line="360" w:lineRule="auto"/>
        <w:ind w:left="-1152" w:right="-144"/>
        <w:rPr>
          <w:rFonts w:ascii="Cambria" w:eastAsia="Arial" w:hAnsi="Cambria"/>
          <w:b/>
          <w:lang w:val="en-GB"/>
        </w:rPr>
      </w:pPr>
    </w:p>
    <w:p w14:paraId="60005123" w14:textId="6AB04E5B" w:rsidR="007678B5" w:rsidRDefault="00132C70" w:rsidP="007678B5">
      <w:pPr>
        <w:tabs>
          <w:tab w:val="left" w:pos="284"/>
        </w:tabs>
        <w:spacing w:line="360" w:lineRule="auto"/>
        <w:ind w:left="-1152" w:right="-144"/>
        <w:rPr>
          <w:rFonts w:ascii="Cambria" w:eastAsia="Arial" w:hAnsi="Cambria"/>
          <w:b/>
          <w:lang w:val="en-GB"/>
        </w:rPr>
      </w:pPr>
      <w:r w:rsidRPr="00C2021C">
        <w:rPr>
          <w:rFonts w:ascii="Cambria" w:eastAsia="Arial" w:hAnsi="Cambria"/>
          <w:b/>
          <w:lang w:val="en-GB"/>
        </w:rPr>
        <w:t xml:space="preserve">Cartons </w:t>
      </w:r>
      <w:r w:rsidR="007F758A">
        <w:rPr>
          <w:rFonts w:ascii="Cambria" w:eastAsia="Arial" w:hAnsi="Cambria"/>
          <w:b/>
          <w:lang w:val="en-GB"/>
        </w:rPr>
        <w:t>S</w:t>
      </w:r>
      <w:r w:rsidRPr="00C2021C">
        <w:rPr>
          <w:rFonts w:ascii="Cambria" w:eastAsia="Arial" w:hAnsi="Cambria"/>
          <w:b/>
          <w:lang w:val="en-GB"/>
        </w:rPr>
        <w:t>elected for Inspection:</w:t>
      </w:r>
    </w:p>
    <w:p w14:paraId="4CEDF55A" w14:textId="47B51DA8" w:rsidR="00CF74B7" w:rsidRPr="00C2021C" w:rsidRDefault="00CF74B7" w:rsidP="00A41521">
      <w:pPr>
        <w:ind w:left="-1134" w:right="-578"/>
        <w:rPr>
          <w:rFonts w:ascii="Cambria" w:hAnsi="Cambria"/>
          <w:b/>
          <w:sz w:val="24"/>
          <w:szCs w:val="24"/>
          <w:u w:val="single"/>
        </w:rPr>
      </w:pPr>
      <w:r w:rsidRPr="00C2021C">
        <w:rPr>
          <w:rFonts w:ascii="Cambria" w:hAnsi="Cambria"/>
          <w:sz w:val="18"/>
        </w:rPr>
        <w:t xml:space="preserve">Sampling Method: ASNI-ASQC Z1.4; Single Sampling plan, General inspection Level-II, AQL: </w:t>
      </w:r>
      <w:r w:rsidR="00A16230">
        <w:rPr>
          <w:rFonts w:ascii="Cambria" w:hAnsi="Cambria"/>
          <w:sz w:val="18"/>
        </w:rPr>
        <w:t>2</w:t>
      </w:r>
      <w:r w:rsidRPr="00C2021C">
        <w:rPr>
          <w:rFonts w:ascii="Cambria" w:hAnsi="Cambria"/>
          <w:sz w:val="18"/>
        </w:rPr>
        <w:t xml:space="preserve">.5 Major / </w:t>
      </w:r>
      <w:r w:rsidR="00A16230">
        <w:rPr>
          <w:rFonts w:ascii="Cambria" w:hAnsi="Cambria"/>
          <w:sz w:val="18"/>
        </w:rPr>
        <w:t>4</w:t>
      </w:r>
      <w:r w:rsidRPr="00C2021C">
        <w:rPr>
          <w:rFonts w:ascii="Cambria" w:hAnsi="Cambria"/>
          <w:sz w:val="18"/>
        </w:rPr>
        <w:t>.</w:t>
      </w:r>
      <w:r w:rsidR="00A16230">
        <w:rPr>
          <w:rFonts w:ascii="Cambria" w:hAnsi="Cambria"/>
          <w:sz w:val="18"/>
        </w:rPr>
        <w:t>0</w:t>
      </w:r>
      <w:r w:rsidRPr="00C2021C">
        <w:rPr>
          <w:rFonts w:ascii="Cambria" w:hAnsi="Cambria"/>
          <w:sz w:val="18"/>
        </w:rPr>
        <w:t xml:space="preserve"> Minor (Sample Size: </w:t>
      </w:r>
      <w:r w:rsidR="002C4547">
        <w:rPr>
          <w:rFonts w:ascii="Cambria" w:hAnsi="Cambria"/>
          <w:b/>
          <w:color w:val="000099"/>
          <w:sz w:val="18"/>
        </w:rPr>
        <w:t>315</w:t>
      </w:r>
      <w:r w:rsidR="00C83A0F">
        <w:rPr>
          <w:rFonts w:ascii="Cambria" w:hAnsi="Cambria"/>
          <w:b/>
          <w:color w:val="000099"/>
          <w:sz w:val="18"/>
        </w:rPr>
        <w:t xml:space="preserve"> </w:t>
      </w:r>
      <w:r w:rsidR="0014673F">
        <w:rPr>
          <w:rFonts w:ascii="Cambria" w:hAnsi="Cambria"/>
          <w:b/>
          <w:color w:val="000099"/>
          <w:sz w:val="18"/>
        </w:rPr>
        <w:t>Set</w:t>
      </w:r>
      <w:r w:rsidRPr="00C2021C">
        <w:rPr>
          <w:rFonts w:ascii="Cambria" w:hAnsi="Cambria"/>
          <w:b/>
          <w:color w:val="000099"/>
          <w:sz w:val="18"/>
        </w:rPr>
        <w:t>s</w:t>
      </w:r>
      <w:r w:rsidRPr="00C2021C">
        <w:rPr>
          <w:rFonts w:ascii="Cambria" w:hAnsi="Cambria"/>
          <w:sz w:val="18"/>
        </w:rPr>
        <w:t>)</w:t>
      </w:r>
    </w:p>
    <w:p w14:paraId="56445D96" w14:textId="77777777" w:rsidR="00CF74B7" w:rsidRPr="00327FEC" w:rsidRDefault="00CF74B7" w:rsidP="00A02EEE">
      <w:pPr>
        <w:tabs>
          <w:tab w:val="left" w:pos="284"/>
        </w:tabs>
        <w:spacing w:line="360" w:lineRule="auto"/>
        <w:ind w:right="-144"/>
        <w:rPr>
          <w:rFonts w:ascii="Cambria" w:eastAsia="Arial" w:hAnsi="Cambria"/>
          <w:b/>
          <w:sz w:val="16"/>
          <w:szCs w:val="16"/>
        </w:rPr>
      </w:pPr>
    </w:p>
    <w:tbl>
      <w:tblPr>
        <w:tblW w:w="11295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348"/>
        <w:gridCol w:w="718"/>
        <w:gridCol w:w="2258"/>
        <w:gridCol w:w="2258"/>
        <w:gridCol w:w="4713"/>
      </w:tblGrid>
      <w:tr w:rsidR="00132C70" w:rsidRPr="00C2021C" w14:paraId="34645A4A" w14:textId="77777777" w:rsidTr="00A41521">
        <w:trPr>
          <w:trHeight w:val="302"/>
          <w:jc w:val="center"/>
        </w:trPr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4D96F04B" w14:textId="5B6DF5BA" w:rsidR="00132C70" w:rsidRPr="00C2021C" w:rsidRDefault="00132C70" w:rsidP="00113F9C">
            <w:pPr>
              <w:snapToGrid w:val="0"/>
              <w:jc w:val="center"/>
              <w:rPr>
                <w:rFonts w:ascii="Cambria" w:hAnsi="Cambria"/>
                <w:b/>
                <w:bCs/>
                <w:sz w:val="16"/>
                <w:szCs w:val="16"/>
                <w:lang w:val="en-GB"/>
              </w:rPr>
            </w:pPr>
            <w:r w:rsidRPr="00C2021C">
              <w:rPr>
                <w:rFonts w:ascii="Cambria" w:hAnsi="Cambria"/>
                <w:b/>
                <w:bCs/>
                <w:sz w:val="16"/>
                <w:szCs w:val="16"/>
                <w:lang w:val="en-GB"/>
              </w:rPr>
              <w:t>Item / Size</w:t>
            </w:r>
            <w:r w:rsidR="00675BAE">
              <w:rPr>
                <w:rFonts w:ascii="Cambria" w:hAnsi="Cambria"/>
                <w:b/>
                <w:bCs/>
                <w:sz w:val="16"/>
                <w:szCs w:val="16"/>
                <w:lang w:val="en-GB"/>
              </w:rPr>
              <w:t xml:space="preserve"> (</w:t>
            </w:r>
            <w:r w:rsidR="00AD1FBC">
              <w:rPr>
                <w:rFonts w:ascii="Cambria" w:hAnsi="Cambria"/>
                <w:b/>
                <w:bCs/>
                <w:sz w:val="16"/>
                <w:szCs w:val="16"/>
                <w:lang w:val="en-GB"/>
              </w:rPr>
              <w:t>c</w:t>
            </w:r>
            <w:r w:rsidR="00675BAE">
              <w:rPr>
                <w:rFonts w:ascii="Cambria" w:hAnsi="Cambria"/>
                <w:b/>
                <w:bCs/>
                <w:sz w:val="16"/>
                <w:szCs w:val="16"/>
                <w:lang w:val="en-GB"/>
              </w:rPr>
              <w:t>m)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28D4703" w14:textId="77777777" w:rsidR="00132C70" w:rsidRPr="00C2021C" w:rsidRDefault="00132C70" w:rsidP="00113F9C">
            <w:pPr>
              <w:snapToGrid w:val="0"/>
              <w:jc w:val="center"/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</w:pPr>
            <w:r w:rsidRPr="00C2021C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>Total Cartons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/>
            <w:vAlign w:val="center"/>
          </w:tcPr>
          <w:p w14:paraId="70EA08CA" w14:textId="77777777" w:rsidR="00132C70" w:rsidRPr="00C2021C" w:rsidRDefault="00132C70" w:rsidP="00113F9C">
            <w:pPr>
              <w:snapToGrid w:val="0"/>
              <w:jc w:val="center"/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</w:pPr>
            <w:r w:rsidRPr="00C2021C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>Serial Number (from-to)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/>
            <w:vAlign w:val="center"/>
          </w:tcPr>
          <w:p w14:paraId="5D603141" w14:textId="1C3B3F0E" w:rsidR="00132C70" w:rsidRPr="00C2021C" w:rsidRDefault="00132C70" w:rsidP="00113F9C">
            <w:pPr>
              <w:snapToGrid w:val="0"/>
              <w:jc w:val="center"/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</w:pPr>
            <w:r w:rsidRPr="00C2021C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>Number</w:t>
            </w:r>
            <w:r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>s</w:t>
            </w:r>
            <w:r w:rsidRPr="00C2021C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 xml:space="preserve"> of Cartons </w:t>
            </w:r>
            <w:r w:rsidR="00333C48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>S</w:t>
            </w:r>
            <w:r w:rsidRPr="00C2021C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>elected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/>
            <w:vAlign w:val="center"/>
          </w:tcPr>
          <w:p w14:paraId="4E4E7ED4" w14:textId="291ABE53" w:rsidR="00132C70" w:rsidRPr="00C2021C" w:rsidRDefault="00132C70" w:rsidP="00113F9C">
            <w:pPr>
              <w:snapToGrid w:val="0"/>
              <w:jc w:val="center"/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</w:pPr>
            <w:r w:rsidRPr="00C2021C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 xml:space="preserve">Serial Number of the Cartons randomly </w:t>
            </w:r>
            <w:r w:rsidR="00812741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>S</w:t>
            </w:r>
            <w:r w:rsidRPr="00C2021C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>elected for Inspection</w:t>
            </w:r>
          </w:p>
        </w:tc>
      </w:tr>
      <w:tr w:rsidR="002C4547" w:rsidRPr="00C2021C" w14:paraId="018CFCBB" w14:textId="77777777" w:rsidTr="005C713F">
        <w:trPr>
          <w:trHeight w:hRule="exact" w:val="317"/>
          <w:jc w:val="center"/>
        </w:trPr>
        <w:tc>
          <w:tcPr>
            <w:tcW w:w="1348" w:type="dxa"/>
            <w:vMerge w:val="restart"/>
            <w:tcBorders>
              <w:top w:val="single" w:sz="2" w:space="0" w:color="000000"/>
              <w:left w:val="single" w:sz="4" w:space="0" w:color="000000"/>
            </w:tcBorders>
            <w:vAlign w:val="center"/>
          </w:tcPr>
          <w:p w14:paraId="0F7630A1" w14:textId="0B63546A" w:rsidR="002C4547" w:rsidRDefault="002C4547" w:rsidP="00333088">
            <w:pPr>
              <w:jc w:val="center"/>
              <w:rPr>
                <w:rFonts w:ascii="Cambria" w:hAnsi="Cambria"/>
                <w:color w:val="000099"/>
                <w:sz w:val="16"/>
                <w:szCs w:val="16"/>
                <w:lang w:val="en-IN" w:eastAsia="en-IN" w:bidi="hi-IN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18" w:type="dxa"/>
            <w:vMerge w:val="restart"/>
            <w:tcBorders>
              <w:top w:val="single" w:sz="2" w:space="0" w:color="000000"/>
              <w:left w:val="single" w:sz="4" w:space="0" w:color="000000"/>
              <w:right w:val="single" w:sz="4" w:space="0" w:color="auto"/>
            </w:tcBorders>
            <w:vAlign w:val="center"/>
          </w:tcPr>
          <w:p w14:paraId="443459C5" w14:textId="74064356" w:rsidR="002C4547" w:rsidRDefault="002C4547" w:rsidP="00333088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2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64A6C5" w14:textId="6B01F09C" w:rsidR="002C4547" w:rsidRDefault="002C4547" w:rsidP="00333088">
            <w:pPr>
              <w:snapToGrid w:val="0"/>
              <w:jc w:val="center"/>
              <w:rPr>
                <w:rFonts w:ascii="Cambria" w:hAnsi="Cambria"/>
                <w:color w:val="000099"/>
                <w:sz w:val="16"/>
                <w:szCs w:val="16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2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5EA2FD" w14:textId="02B157B4" w:rsidR="002C4547" w:rsidRPr="00C77870" w:rsidRDefault="002C4547" w:rsidP="00333088">
            <w:pPr>
              <w:snapToGrid w:val="0"/>
              <w:jc w:val="center"/>
              <w:rPr>
                <w:rFonts w:ascii="Cambria" w:hAnsi="Cambria"/>
                <w:color w:val="000099"/>
                <w:sz w:val="16"/>
                <w:szCs w:val="16"/>
                <w:highlight w:val="yellow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FB26E" w14:textId="7DD46BEA" w:rsidR="002C4547" w:rsidRDefault="002C4547" w:rsidP="00333088">
            <w:pPr>
              <w:jc w:val="center"/>
              <w:rPr>
                <w:rFonts w:ascii="Cambria" w:hAnsi="Cambria"/>
                <w:color w:val="000099"/>
                <w:sz w:val="16"/>
                <w:szCs w:val="16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  <w:tr w:rsidR="00552FDB" w:rsidRPr="00C2021C" w14:paraId="6EAEB1C0" w14:textId="77777777" w:rsidTr="00FB7C60">
        <w:trPr>
          <w:trHeight w:hRule="exact" w:val="344"/>
          <w:jc w:val="center"/>
        </w:trPr>
        <w:tc>
          <w:tcPr>
            <w:tcW w:w="134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</w:tcBorders>
            <w:vAlign w:val="center"/>
          </w:tcPr>
          <w:p w14:paraId="4AC1138E" w14:textId="65C92684" w:rsidR="00552FDB" w:rsidRPr="00031A81" w:rsidRDefault="00552FDB" w:rsidP="00552FDB">
            <w:pPr>
              <w:jc w:val="center"/>
              <w:rPr>
                <w:b/>
                <w:color w:val="000099"/>
                <w:sz w:val="16"/>
                <w:szCs w:val="16"/>
              </w:rPr>
            </w:pPr>
            <w:r w:rsidRPr="00031A81">
              <w:rPr>
                <w:b/>
                <w:color w:val="000099"/>
                <w:sz w:val="16"/>
                <w:szCs w:val="16"/>
              </w:rPr>
              <w:t>Total: -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6C180400" w14:textId="3F29464A" w:rsidR="00552FDB" w:rsidRPr="00031A81" w:rsidRDefault="002C4547" w:rsidP="00552FDB">
            <w:pPr>
              <w:jc w:val="center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color w:val="000099"/>
                <w:sz w:val="16"/>
                <w:szCs w:val="16"/>
              </w:rPr>
              <w:t>1884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E76E6" w14:textId="5B360A2D" w:rsidR="00552FDB" w:rsidRPr="00031A81" w:rsidRDefault="00552FDB" w:rsidP="00552FDB">
            <w:pPr>
              <w:snapToGrid w:val="0"/>
              <w:jc w:val="center"/>
              <w:rPr>
                <w:rFonts w:ascii="Cambria" w:hAnsi="Cambria"/>
                <w:b/>
                <w:bCs/>
                <w:color w:val="000099"/>
                <w:sz w:val="16"/>
                <w:szCs w:val="16"/>
                <w:lang w:val="en-GB"/>
              </w:rPr>
            </w:pPr>
            <w:r w:rsidRPr="00031A81">
              <w:rPr>
                <w:rFonts w:ascii="Cambria" w:hAnsi="Cambria"/>
                <w:b/>
                <w:color w:val="000099"/>
                <w:sz w:val="16"/>
                <w:szCs w:val="16"/>
                <w:lang w:val="en-GB"/>
              </w:rPr>
              <w:t>Not Printed/Written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73043BFB" w14:textId="4BB054E5" w:rsidR="00552FDB" w:rsidRPr="00C77870" w:rsidRDefault="002C4547" w:rsidP="00552FDB">
            <w:pPr>
              <w:snapToGrid w:val="0"/>
              <w:jc w:val="center"/>
              <w:rPr>
                <w:rFonts w:ascii="Cambria" w:hAnsi="Cambria"/>
                <w:b/>
                <w:bCs/>
                <w:color w:val="000099"/>
                <w:sz w:val="16"/>
                <w:szCs w:val="16"/>
                <w:highlight w:val="yellow"/>
                <w:lang w:val="en-GB"/>
              </w:rPr>
            </w:pPr>
            <w:r>
              <w:rPr>
                <w:rFonts w:ascii="Cambria" w:hAnsi="Cambria"/>
                <w:b/>
                <w:bCs/>
                <w:color w:val="000099"/>
                <w:sz w:val="16"/>
                <w:szCs w:val="16"/>
                <w:lang w:val="en-GB"/>
              </w:rPr>
              <w:t>188</w:t>
            </w: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DF1B7" w14:textId="3AADABCE" w:rsidR="00552FDB" w:rsidRPr="000D11FE" w:rsidRDefault="00552FDB" w:rsidP="00552FDB">
            <w:pPr>
              <w:jc w:val="center"/>
              <w:rPr>
                <w:rFonts w:ascii="Cambria" w:hAnsi="Cambria"/>
                <w:b/>
                <w:bCs/>
                <w:color w:val="000099"/>
                <w:sz w:val="16"/>
                <w:szCs w:val="16"/>
                <w:lang w:val="en-GB"/>
              </w:rPr>
            </w:pPr>
            <w:r>
              <w:rPr>
                <w:rFonts w:ascii="Cambria" w:hAnsi="Cambria"/>
                <w:b/>
                <w:bCs/>
                <w:color w:val="000099"/>
                <w:sz w:val="16"/>
                <w:szCs w:val="16"/>
                <w:lang w:val="en-GB"/>
              </w:rPr>
              <w:t>-</w:t>
            </w:r>
          </w:p>
        </w:tc>
      </w:tr>
    </w:tbl>
    <w:p w14:paraId="2DAF3BD2" w14:textId="77777777" w:rsidR="000B096B" w:rsidRDefault="000B096B" w:rsidP="000B096B">
      <w:pPr>
        <w:spacing w:line="360" w:lineRule="auto"/>
        <w:ind w:left="-1138" w:right="-864"/>
        <w:rPr>
          <w:rFonts w:ascii="Cambria" w:hAnsi="Cambria"/>
          <w:b/>
          <w:sz w:val="24"/>
          <w:szCs w:val="24"/>
          <w:u w:val="single"/>
        </w:rPr>
      </w:pPr>
    </w:p>
    <w:p w14:paraId="3696AFD2" w14:textId="77777777" w:rsidR="000B096B" w:rsidRPr="00C2021C" w:rsidRDefault="000B096B" w:rsidP="000B096B">
      <w:pPr>
        <w:spacing w:line="360" w:lineRule="auto"/>
        <w:ind w:left="-1138" w:right="-864"/>
        <w:rPr>
          <w:rFonts w:ascii="Cambria" w:hAnsi="Cambria"/>
          <w:b/>
          <w:sz w:val="24"/>
          <w:szCs w:val="24"/>
          <w:u w:val="single"/>
        </w:rPr>
      </w:pPr>
      <w:r w:rsidRPr="00C2021C">
        <w:rPr>
          <w:rFonts w:ascii="Cambria" w:hAnsi="Cambria"/>
          <w:b/>
          <w:sz w:val="24"/>
          <w:szCs w:val="24"/>
          <w:u w:val="single"/>
        </w:rPr>
        <w:t>AVERAGE WORKMANSHIP AND FINISH CONTROL RECORD:</w:t>
      </w:r>
    </w:p>
    <w:tbl>
      <w:tblPr>
        <w:tblW w:w="11256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1370"/>
        <w:gridCol w:w="4234"/>
        <w:gridCol w:w="1900"/>
        <w:gridCol w:w="1968"/>
        <w:gridCol w:w="1784"/>
      </w:tblGrid>
      <w:tr w:rsidR="000B096B" w:rsidRPr="00C2021C" w14:paraId="6DE89D2A" w14:textId="77777777" w:rsidTr="000B096B">
        <w:trPr>
          <w:trHeight w:hRule="exact" w:val="290"/>
          <w:jc w:val="center"/>
        </w:trPr>
        <w:tc>
          <w:tcPr>
            <w:tcW w:w="1370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4DE3DE89" w14:textId="77777777" w:rsidR="000B096B" w:rsidRPr="00C2021C" w:rsidRDefault="000B096B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Sr. Nos.</w:t>
            </w:r>
          </w:p>
        </w:tc>
        <w:tc>
          <w:tcPr>
            <w:tcW w:w="4234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39DD000B" w14:textId="77777777" w:rsidR="000B096B" w:rsidRPr="00C2021C" w:rsidRDefault="000B096B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ERROR DESCRIPTION</w:t>
            </w:r>
          </w:p>
        </w:tc>
        <w:tc>
          <w:tcPr>
            <w:tcW w:w="1900" w:type="dxa"/>
            <w:tcBorders>
              <w:top w:val="double" w:sz="4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E576A67" w14:textId="77777777" w:rsidR="000B096B" w:rsidRPr="00C2021C" w:rsidRDefault="000B096B" w:rsidP="005C713F">
            <w:pPr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 xml:space="preserve">PRODUCT </w:t>
            </w:r>
          </w:p>
        </w:tc>
        <w:tc>
          <w:tcPr>
            <w:tcW w:w="3752" w:type="dxa"/>
            <w:gridSpan w:val="2"/>
            <w:tcBorders>
              <w:top w:val="double" w:sz="4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A99EB67" w14:textId="77777777" w:rsidR="000B096B" w:rsidRPr="00C2021C" w:rsidRDefault="000B096B" w:rsidP="005C713F">
            <w:pPr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0B096B" w:rsidRPr="00C2021C" w14:paraId="43ABE41A" w14:textId="77777777" w:rsidTr="000B096B">
        <w:trPr>
          <w:trHeight w:hRule="exact" w:val="387"/>
          <w:jc w:val="center"/>
        </w:trPr>
        <w:tc>
          <w:tcPr>
            <w:tcW w:w="1370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0FE250CB" w14:textId="77777777" w:rsidR="000B096B" w:rsidRPr="00C2021C" w:rsidRDefault="000B096B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4234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78422B06" w14:textId="77777777" w:rsidR="000B096B" w:rsidRPr="00C2021C" w:rsidRDefault="000B096B" w:rsidP="005C713F">
            <w:pPr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1900" w:type="dxa"/>
            <w:tcBorders>
              <w:top w:val="single" w:sz="2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1D7976A0" w14:textId="77777777" w:rsidR="000B096B" w:rsidRPr="00C2021C" w:rsidRDefault="000B096B" w:rsidP="005C713F">
            <w:pPr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SIZE / STYLE</w:t>
            </w:r>
          </w:p>
        </w:tc>
        <w:tc>
          <w:tcPr>
            <w:tcW w:w="3752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7C88BE6" w14:textId="20A08F6F" w:rsidR="000B096B" w:rsidRPr="000B096B" w:rsidRDefault="002C4547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  <w:tr w:rsidR="000B096B" w:rsidRPr="00C2021C" w14:paraId="5B2ACAE7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45A825A" w14:textId="77777777" w:rsidR="000B096B" w:rsidRPr="00C2021C" w:rsidRDefault="000B096B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4234" w:type="dxa"/>
            <w:tcBorders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F47866C" w14:textId="77777777" w:rsidR="000B096B" w:rsidRPr="00C2021C" w:rsidRDefault="000B096B" w:rsidP="005C713F">
            <w:pPr>
              <w:rPr>
                <w:rFonts w:ascii="Cambria" w:eastAsia="SimSun" w:hAnsi="Cambria"/>
                <w:b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190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5FC9AE6" w14:textId="77777777" w:rsidR="000B096B" w:rsidRPr="00C2021C" w:rsidRDefault="000B096B" w:rsidP="005C713F">
            <w:pPr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SAMPLE SIZE</w:t>
            </w:r>
          </w:p>
        </w:tc>
        <w:tc>
          <w:tcPr>
            <w:tcW w:w="3752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6CF5634" w14:textId="63EB1735" w:rsidR="000B096B" w:rsidRPr="00C2021C" w:rsidRDefault="002C4547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0B096B" w:rsidRPr="00C2021C" w14:paraId="69A413E0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3B6DABC" w14:textId="77777777" w:rsidR="000B096B" w:rsidRPr="00C2021C" w:rsidRDefault="000B096B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4234" w:type="dxa"/>
            <w:tcBorders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8F21777" w14:textId="77777777" w:rsidR="000B096B" w:rsidRPr="00C2021C" w:rsidRDefault="000B096B" w:rsidP="005C713F">
            <w:pPr>
              <w:rPr>
                <w:rFonts w:ascii="Cambria" w:eastAsia="SimSun" w:hAnsi="Cambria"/>
                <w:b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190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A7B20C6" w14:textId="77777777" w:rsidR="000B096B" w:rsidRPr="00C2021C" w:rsidRDefault="000B096B" w:rsidP="005C713F">
            <w:pPr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COLOR</w:t>
            </w:r>
          </w:p>
        </w:tc>
        <w:tc>
          <w:tcPr>
            <w:tcW w:w="3752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0A51F06" w14:textId="77777777" w:rsidR="000B096B" w:rsidRPr="00C2021C" w:rsidRDefault="000B096B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0B096B" w:rsidRPr="00C2021C" w14:paraId="7A21467C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69B6B64" w14:textId="77777777" w:rsidR="000B096B" w:rsidRPr="00C2021C" w:rsidRDefault="000B096B" w:rsidP="005C713F">
            <w:pPr>
              <w:jc w:val="right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423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373AE33" w14:textId="77777777" w:rsidR="000B096B" w:rsidRPr="00C2021C" w:rsidRDefault="000B096B" w:rsidP="005C713F">
            <w:pPr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190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7EEB052" w14:textId="77777777" w:rsidR="000B096B" w:rsidRPr="00C2021C" w:rsidRDefault="000B096B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AEF12CF" w14:textId="77777777" w:rsidR="000B096B" w:rsidRPr="00C2021C" w:rsidRDefault="000B096B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Major</w:t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0B13A96" w14:textId="77777777" w:rsidR="000B096B" w:rsidRPr="00C2021C" w:rsidRDefault="000B096B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Minor</w:t>
            </w:r>
          </w:p>
        </w:tc>
      </w:tr>
      <w:tr w:rsidR="000B096B" w:rsidRPr="00C2021C" w14:paraId="320F14E3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391EC45" w14:textId="289FC6D9" w:rsidR="000B096B" w:rsidRDefault="005C713F" w:rsidP="000B096B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1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021FBF8" w14:textId="1D2B216A" w:rsidR="000B096B" w:rsidRPr="009026CF" w:rsidRDefault="005E078D" w:rsidP="000B096B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Uneven Stitch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2CC17F5" w14:textId="6979F66C" w:rsidR="000B096B" w:rsidRPr="000B096B" w:rsidRDefault="000B096B" w:rsidP="000B096B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7ABFFB0D" w14:textId="2E633F99" w:rsidR="000B096B" w:rsidRPr="000B096B" w:rsidRDefault="005E078D" w:rsidP="000B096B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5F7DC710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7A1295A" w14:textId="08B0CA62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2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CBC0FDA" w14:textId="6884592A" w:rsidR="005C713F" w:rsidRPr="009026C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Open Seam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5B8F3D6" w14:textId="308B9C56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36F4A30" w14:textId="37B1B084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</w:tr>
      <w:tr w:rsidR="005C713F" w:rsidRPr="00C2021C" w14:paraId="1EF4F2F1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7D33DDE7" w14:textId="1368D925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3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9D4EDB7" w14:textId="581C43B5" w:rsidR="005C713F" w:rsidRPr="009026C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Color Stain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8B056A2" w14:textId="572D543A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FF82D76" w14:textId="010509AB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4C5BA94B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618D0C2" w14:textId="367A0E48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4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710D67B5" w14:textId="3CC0708A" w:rsidR="005C713F" w:rsidRPr="009026C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Off Registration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A5084AA" w14:textId="39509B5F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DFE359D" w14:textId="64655278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28ABB3CA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737A7364" w14:textId="47D5EC71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5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BA9B8AB" w14:textId="50B13FF0" w:rsidR="005C713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Pleat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791E3CFA" w14:textId="1E19AB6C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8164041" w14:textId="59D2224D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7D5F33ED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E1D0C5F" w14:textId="48566DDB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6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B707700" w14:textId="7417FAAA" w:rsidR="005C713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Weaving Defect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491F059" w14:textId="77777777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DBE6CC3" w14:textId="6D7ADC88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05A1CFD6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055B205" w14:textId="3191B5E6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7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29B47B5" w14:textId="7EF0E8FD" w:rsidR="005C713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Hanging Thread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A1A8EB9" w14:textId="344BBC5C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7E209E2" w14:textId="5C82FCE8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</w:tr>
      <w:tr w:rsidR="005C713F" w:rsidRPr="00C2021C" w14:paraId="72F97F92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47DA80D" w14:textId="06B16887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8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3A4D384" w14:textId="30A5BE86" w:rsidR="005C713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Shade Within Set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5532BCB" w14:textId="5885E3CC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2C3F778" w14:textId="7E34EE0F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2545CC0B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3561529" w14:textId="2C895D79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9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8768EA7" w14:textId="228A6909" w:rsidR="005C713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Stain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74B5E75" w14:textId="22899636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1737469" w14:textId="727C4053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4A9A62FD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525F777" w14:textId="50A7F502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10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C937C8A" w14:textId="0DD58B39" w:rsidR="005C713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Uncut Thread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11D964C" w14:textId="77777777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71BA520" w14:textId="24AFE1F1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5B15BA6C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2094499" w14:textId="02D4A5C3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11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8994B2B" w14:textId="7F37C00B" w:rsidR="005C713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Puckering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BE58331" w14:textId="77777777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EE6E616" w14:textId="14EC7118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314115E8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74053F67" w14:textId="064FE504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12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85E5326" w14:textId="167F7BAA" w:rsidR="005C713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Touching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5A88EAE" w14:textId="77777777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E7673B0" w14:textId="45B5FE28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3F5F6B1A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A2FB98E" w14:textId="149C3718" w:rsidR="005C713F" w:rsidRPr="00C2021C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3EE2FC3" w14:textId="77777777" w:rsidR="005C713F" w:rsidRPr="00C2021C" w:rsidRDefault="005C713F" w:rsidP="005C713F">
            <w:pPr>
              <w:jc w:val="right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3AB2800" w14:textId="77777777" w:rsidR="005C713F" w:rsidRDefault="005C713F" w:rsidP="005C713F">
            <w:pPr>
              <w:jc w:val="center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82A71DF" w14:textId="77777777" w:rsidR="005C713F" w:rsidRDefault="005C713F" w:rsidP="005C713F">
            <w:pPr>
              <w:jc w:val="center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</w:p>
        </w:tc>
      </w:tr>
      <w:tr w:rsidR="000B096B" w:rsidRPr="00C2021C" w14:paraId="266D1873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FD45DC0" w14:textId="77777777" w:rsidR="000B096B" w:rsidRPr="00C2021C" w:rsidRDefault="000B096B" w:rsidP="000B096B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11D606C" w14:textId="77777777" w:rsidR="000B096B" w:rsidRPr="00C2021C" w:rsidRDefault="000B096B" w:rsidP="000B096B">
            <w:pPr>
              <w:jc w:val="right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TOTAL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F08E8A0" w14:textId="650AE090" w:rsidR="000B096B" w:rsidRPr="00C2021C" w:rsidRDefault="005C713F" w:rsidP="000B096B">
            <w:pPr>
              <w:jc w:val="center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  <w:t>00</w:t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3D1105A" w14:textId="5DAE1CB3" w:rsidR="000B096B" w:rsidRPr="00C2021C" w:rsidRDefault="005C713F" w:rsidP="000B096B">
            <w:pPr>
              <w:jc w:val="center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  <w:t>00</w:t>
            </w:r>
          </w:p>
        </w:tc>
      </w:tr>
      <w:tr w:rsidR="000B096B" w:rsidRPr="00C2021C" w14:paraId="67BA1B6C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24FBFC1" w14:textId="77777777" w:rsidR="000B096B" w:rsidRPr="00C2021C" w:rsidRDefault="000B096B" w:rsidP="000B096B">
            <w:pPr>
              <w:jc w:val="right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87C3000" w14:textId="77777777" w:rsidR="000B096B" w:rsidRPr="00C2021C" w:rsidRDefault="000B096B" w:rsidP="000B096B">
            <w:pPr>
              <w:jc w:val="right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 xml:space="preserve">ALLOWABLE 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F4A1E28" w14:textId="02EC0E98" w:rsidR="000B096B" w:rsidRPr="00C2021C" w:rsidRDefault="000B096B" w:rsidP="000B096B">
            <w:pPr>
              <w:jc w:val="center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color w:val="000099"/>
                <w:sz w:val="16"/>
                <w:szCs w:val="16"/>
              </w:rPr>
              <w:t>1</w:t>
            </w:r>
            <w:r w:rsidR="003849BC">
              <w:rPr>
                <w:rFonts w:ascii="Cambria" w:hAnsi="Cambria"/>
                <w:b/>
                <w:color w:val="000099"/>
                <w:sz w:val="16"/>
                <w:szCs w:val="16"/>
              </w:rPr>
              <w:t>4</w:t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973BA2C" w14:textId="61C02ACD" w:rsidR="000B096B" w:rsidRPr="00C2021C" w:rsidRDefault="003849BC" w:rsidP="000B096B">
            <w:pPr>
              <w:jc w:val="center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color w:val="000099"/>
                <w:sz w:val="16"/>
                <w:szCs w:val="16"/>
              </w:rPr>
              <w:t>21</w:t>
            </w:r>
          </w:p>
        </w:tc>
      </w:tr>
      <w:tr w:rsidR="000B096B" w:rsidRPr="00C2021C" w14:paraId="011CF49A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9BAFEBC" w14:textId="77777777" w:rsidR="000B096B" w:rsidRPr="00C2021C" w:rsidRDefault="000B096B" w:rsidP="000B096B">
            <w:pPr>
              <w:jc w:val="right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CB5FD8" w14:textId="77777777" w:rsidR="000B096B" w:rsidRPr="00C2021C" w:rsidRDefault="000B096B" w:rsidP="000B096B">
            <w:pPr>
              <w:jc w:val="right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RESULT</w:t>
            </w:r>
          </w:p>
        </w:tc>
        <w:tc>
          <w:tcPr>
            <w:tcW w:w="3752" w:type="dxa"/>
            <w:gridSpan w:val="2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628AA60" w14:textId="77777777" w:rsidR="000B096B" w:rsidRPr="00DC1A1E" w:rsidRDefault="000B096B" w:rsidP="000B096B">
            <w:pPr>
              <w:jc w:val="center"/>
              <w:rPr>
                <w:rFonts w:ascii="Cambria" w:hAnsi="Cambria"/>
                <w:b/>
                <w:color w:val="000099"/>
              </w:rPr>
            </w:pPr>
            <w:r>
              <w:rPr>
                <w:rFonts w:ascii="Cambria" w:hAnsi="Cambria" w:eastAsia="Cambria"/>
                <w:b/>
                <w:color w:val="000099"/>
              </w:rPr>
              <w:t>Fail</w:t>
            </w:r>
          </w:p>
        </w:tc>
      </w:tr>
    </w:tbl>
    <w:p w14:paraId="227D86D1" w14:textId="77777777" w:rsidR="000B096B" w:rsidRDefault="000B096B" w:rsidP="00D87A1B">
      <w:pPr>
        <w:spacing w:line="360" w:lineRule="auto"/>
        <w:ind w:left="-1138" w:right="-864"/>
        <w:rPr>
          <w:rFonts w:ascii="Cambria" w:hAnsi="Cambria"/>
          <w:b/>
          <w:sz w:val="24"/>
          <w:szCs w:val="24"/>
          <w:u w:val="single"/>
        </w:rPr>
      </w:pPr>
    </w:p>
    <w:tbl>
      <w:tblPr>
        <w:tblW w:w="11274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000" w:firstRow="0" w:lastRow="0" w:firstColumn="0" w:lastColumn="0" w:noHBand="0" w:noVBand="0"/>
      </w:tblPr>
      <w:tblGrid>
        <w:gridCol w:w="5628"/>
        <w:gridCol w:w="5646"/>
      </w:tblGrid>
      <w:tr w:rsidR="00922558" w:rsidRPr="00C2021C" w14:paraId="3A5BA4AC" w14:textId="77777777" w:rsidTr="000B096B">
        <w:trPr>
          <w:trHeight w:val="225"/>
          <w:jc w:val="center"/>
        </w:trPr>
        <w:tc>
          <w:tcPr>
            <w:tcW w:w="11274" w:type="dxa"/>
            <w:gridSpan w:val="2"/>
            <w:tcBorders>
              <w:top w:val="double" w:sz="6" w:space="0" w:color="auto"/>
              <w:bottom w:val="double" w:sz="6" w:space="0" w:color="auto"/>
            </w:tcBorders>
            <w:shd w:val="clear" w:color="auto" w:fill="FFCC66"/>
            <w:vAlign w:val="center"/>
          </w:tcPr>
          <w:p w14:paraId="13262B66" w14:textId="089CC7AC" w:rsidR="00922558" w:rsidRPr="00C2021C" w:rsidRDefault="00922558" w:rsidP="00922558">
            <w:pPr>
              <w:jc w:val="center"/>
              <w:rPr>
                <w:rFonts w:ascii="Cambria" w:hAnsi="Cambria" w:cs="Arial"/>
              </w:rPr>
            </w:pPr>
            <w:r w:rsidRPr="00C2021C">
              <w:rPr>
                <w:rFonts w:ascii="Cambria" w:hAnsi="Cambria" w:cs="Arial"/>
                <w:b/>
                <w:i/>
                <w:color w:val="FF0000"/>
              </w:rPr>
              <w:t>DEFECT</w:t>
            </w:r>
            <w:r>
              <w:rPr>
                <w:rFonts w:ascii="Cambria" w:hAnsi="Cambria" w:cs="Arial"/>
                <w:b/>
                <w:i/>
                <w:color w:val="FF0000"/>
              </w:rPr>
              <w:t xml:space="preserve"> PHOTOS</w:t>
            </w:r>
          </w:p>
        </w:tc>
      </w:tr>
      <w:tr w:rsidR="00922558" w:rsidRPr="00C2021C" w14:paraId="38B37D7E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51F677A8" w14:textId="30A3DE5D" w:rsidR="00922558" w:rsidRPr="00C2021C" w:rsidRDefault="005C713F" w:rsidP="00922558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  <w:tc>
          <w:tcPr>
            <w:tcW w:w="5646" w:type="dxa"/>
            <w:vAlign w:val="center"/>
          </w:tcPr>
          <w:p w14:paraId="77595234" w14:textId="1E09D4E8" w:rsidR="00922558" w:rsidRPr="00C2021C" w:rsidRDefault="00956418" w:rsidP="00922558">
            <w:pPr>
              <w:jc w:val="center"/>
              <w:rPr>
                <w:rFonts w:ascii="Cambria" w:eastAsia="SimSun" w:hAnsi="Cambria"/>
                <w:b/>
                <w:color w:val="FF0000"/>
                <w:sz w:val="16"/>
                <w:szCs w:val="16"/>
                <w:lang w:eastAsia="zh-CN"/>
              </w:rPr>
            </w:pPr>
          </w:p>
        </w:tc>
      </w:tr>
      <w:tr w:rsidR="00787954" w:rsidRPr="00C2021C" w14:paraId="3155F645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7B6C84AA" w14:textId="3E77B784" w:rsidR="00787954" w:rsidRPr="00C2021C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Open Seam</w:t>
            </w:r>
          </w:p>
        </w:tc>
        <w:tc>
          <w:tcPr>
            <w:tcW w:w="5646" w:type="dxa"/>
            <w:vAlign w:val="center"/>
          </w:tcPr>
          <w:p w14:paraId="0D2A784E" w14:textId="432E78C7" w:rsidR="00787954" w:rsidRPr="00787954" w:rsidRDefault="00787954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Uneven Stitch</w:t>
            </w:r>
          </w:p>
        </w:tc>
      </w:tr>
      <w:tr w:rsidR="00787954" w:rsidRPr="00C2021C" w14:paraId="16251141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7D576FDC" w14:textId="3B86E728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  <w:tc>
          <w:tcPr>
            <w:tcW w:w="5646" w:type="dxa"/>
            <w:vAlign w:val="center"/>
          </w:tcPr>
          <w:p w14:paraId="1E6B5192" w14:textId="0F36A8F5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</w:tr>
      <w:tr w:rsidR="00787954" w:rsidRPr="00C2021C" w14:paraId="4EB157F8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52AF92C8" w14:textId="6F34D230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Colour Stain</w:t>
            </w:r>
          </w:p>
        </w:tc>
        <w:tc>
          <w:tcPr>
            <w:tcW w:w="5646" w:type="dxa"/>
            <w:vAlign w:val="center"/>
          </w:tcPr>
          <w:p w14:paraId="349EE483" w14:textId="322ED4EE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Off Registration</w:t>
            </w:r>
          </w:p>
        </w:tc>
      </w:tr>
      <w:tr w:rsidR="00787954" w:rsidRPr="00C2021C" w14:paraId="6DB7A6E4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019D99D8" w14:textId="608F7F82" w:rsidR="00787954" w:rsidRDefault="00956418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  <w:tc>
          <w:tcPr>
            <w:tcW w:w="5646" w:type="dxa"/>
            <w:vAlign w:val="center"/>
          </w:tcPr>
          <w:p w14:paraId="1623927E" w14:textId="2EE22B2B" w:rsidR="00787954" w:rsidRDefault="00956418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</w:tr>
      <w:tr w:rsidR="00787954" w:rsidRPr="00C2021C" w14:paraId="422AB237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473303A1" w14:textId="2E8E6773" w:rsidR="00787954" w:rsidRDefault="00787954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Pleat</w:t>
            </w:r>
          </w:p>
        </w:tc>
        <w:tc>
          <w:tcPr>
            <w:tcW w:w="5646" w:type="dxa"/>
            <w:vAlign w:val="center"/>
          </w:tcPr>
          <w:p w14:paraId="0B1F130E" w14:textId="1EDDCC40" w:rsidR="00787954" w:rsidRDefault="00787954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Weaving Defect</w:t>
            </w:r>
          </w:p>
        </w:tc>
      </w:tr>
      <w:tr w:rsidR="00787954" w:rsidRPr="00C2021C" w14:paraId="48553783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053A2A89" w14:textId="72711A57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  <w:tc>
          <w:tcPr>
            <w:tcW w:w="5646" w:type="dxa"/>
            <w:vAlign w:val="center"/>
          </w:tcPr>
          <w:p w14:paraId="237E88DC" w14:textId="755F53D5" w:rsidR="00787954" w:rsidRDefault="00956418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</w:tr>
      <w:tr w:rsidR="00787954" w:rsidRPr="00C2021C" w14:paraId="343BCB57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31BF4E54" w14:textId="243E6D46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Shade Within Set</w:t>
            </w:r>
          </w:p>
        </w:tc>
        <w:tc>
          <w:tcPr>
            <w:tcW w:w="5646" w:type="dxa"/>
            <w:vAlign w:val="center"/>
          </w:tcPr>
          <w:p w14:paraId="132CAED5" w14:textId="133925A5" w:rsidR="00787954" w:rsidRDefault="00787954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Hanging Thread</w:t>
            </w:r>
          </w:p>
        </w:tc>
      </w:tr>
      <w:tr w:rsidR="00787954" w:rsidRPr="00C2021C" w14:paraId="00676AC1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08B52822" w14:textId="3AC08CDA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  <w:tc>
          <w:tcPr>
            <w:tcW w:w="5646" w:type="dxa"/>
            <w:vAlign w:val="center"/>
          </w:tcPr>
          <w:p w14:paraId="28D14C43" w14:textId="7F04B8C0" w:rsidR="00787954" w:rsidRDefault="00CE45E9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</w:tr>
      <w:tr w:rsidR="00787954" w:rsidRPr="00C2021C" w14:paraId="439330DA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52FF20E0" w14:textId="3969309C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Uncut Thread</w:t>
            </w:r>
          </w:p>
        </w:tc>
        <w:tc>
          <w:tcPr>
            <w:tcW w:w="5646" w:type="dxa"/>
            <w:vAlign w:val="center"/>
          </w:tcPr>
          <w:p w14:paraId="209D09F1" w14:textId="4A6AE6CE" w:rsidR="00787954" w:rsidRDefault="00787954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Stain</w:t>
            </w:r>
          </w:p>
        </w:tc>
      </w:tr>
      <w:tr w:rsidR="00787954" w:rsidRPr="00C2021C" w14:paraId="385E6368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1980BF3B" w14:textId="51B7B1C4" w:rsidR="00787954" w:rsidRPr="00C96623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  <w:tc>
          <w:tcPr>
            <w:tcW w:w="5646" w:type="dxa"/>
            <w:vAlign w:val="center"/>
          </w:tcPr>
          <w:p w14:paraId="7B34EC69" w14:textId="79C4FA5A" w:rsidR="00787954" w:rsidRPr="00C96623" w:rsidRDefault="00CE45E9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</w:tr>
      <w:tr w:rsidR="00787954" w:rsidRPr="00C2021C" w14:paraId="712FDA34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29BF4A55" w14:textId="3F0094BF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Touching</w:t>
            </w:r>
          </w:p>
        </w:tc>
        <w:tc>
          <w:tcPr>
            <w:tcW w:w="5646" w:type="dxa"/>
            <w:vAlign w:val="center"/>
          </w:tcPr>
          <w:p w14:paraId="2A9354FB" w14:textId="711FF52E" w:rsidR="00787954" w:rsidRDefault="00787954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Puckering</w:t>
            </w:r>
          </w:p>
        </w:tc>
      </w:tr>
    </w:tbl>
    <w:p w14:paraId="239F3827" w14:textId="77777777" w:rsidR="000563C0" w:rsidRDefault="000563C0" w:rsidP="003F5869">
      <w:pPr>
        <w:tabs>
          <w:tab w:val="left" w:pos="426"/>
        </w:tabs>
        <w:suppressAutoHyphens/>
        <w:spacing w:line="360" w:lineRule="auto"/>
        <w:ind w:left="-1138"/>
        <w:rPr>
          <w:rFonts w:ascii="Cambria" w:hAnsi="Cambria"/>
          <w:b/>
          <w:sz w:val="24"/>
          <w:u w:val="single"/>
          <w:lang w:val="en-GB"/>
        </w:rPr>
      </w:pPr>
    </w:p>
    <w:p w14:paraId="50429097" w14:textId="70A5CC65" w:rsidR="003F5869" w:rsidRPr="00C2021C" w:rsidRDefault="003F5869" w:rsidP="003F5869">
      <w:pPr>
        <w:tabs>
          <w:tab w:val="left" w:pos="426"/>
        </w:tabs>
        <w:suppressAutoHyphens/>
        <w:spacing w:line="360" w:lineRule="auto"/>
        <w:ind w:left="-1138"/>
        <w:rPr>
          <w:rFonts w:ascii="Cambria" w:hAnsi="Cambria"/>
        </w:rPr>
      </w:pPr>
      <w:r w:rsidRPr="00C2021C">
        <w:rPr>
          <w:rFonts w:ascii="Cambria" w:hAnsi="Cambria"/>
          <w:b/>
          <w:sz w:val="24"/>
          <w:u w:val="single"/>
          <w:lang w:val="en-GB"/>
        </w:rPr>
        <w:t>PRODUCT-MEASURMENTS</w:t>
      </w:r>
      <w:r w:rsidRPr="00C2021C">
        <w:rPr>
          <w:rFonts w:ascii="Cambria" w:hAnsi="Cambria" w:cs="Arial"/>
          <w:b/>
          <w:sz w:val="24"/>
          <w:u w:val="single"/>
          <w:lang w:val="en-GB"/>
        </w:rPr>
        <w:t xml:space="preserve">: </w:t>
      </w:r>
      <w:r w:rsidRPr="00C2021C">
        <w:rPr>
          <w:rFonts w:ascii="Cambria" w:hAnsi="Cambria"/>
          <w:b/>
          <w:u w:val="single"/>
        </w:rPr>
        <w:t>On 15% of Sample Size (min 3 per size/color)</w:t>
      </w:r>
    </w:p>
    <w:p w14:paraId="24B1E3A6" w14:textId="77777777" w:rsidR="003F5869" w:rsidRPr="00C2021C" w:rsidRDefault="003F5869" w:rsidP="003F5869">
      <w:pPr>
        <w:tabs>
          <w:tab w:val="left" w:pos="426"/>
        </w:tabs>
        <w:suppressAutoHyphens/>
        <w:spacing w:line="360" w:lineRule="auto"/>
        <w:ind w:left="-1138"/>
        <w:rPr>
          <w:rFonts w:ascii="Cambria" w:hAnsi="Cambria"/>
          <w:lang w:val="en-GB"/>
        </w:rPr>
      </w:pPr>
      <w:r w:rsidRPr="00C2021C">
        <w:rPr>
          <w:rFonts w:ascii="Cambria" w:hAnsi="Cambri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C2021C">
        <w:rPr>
          <w:rFonts w:ascii="Cambria" w:hAnsi="Cambria"/>
        </w:rPr>
        <w:instrText xml:space="preserve"> FORMCHECKBOX </w:instrText>
      </w:r>
      <w:r w:rsidR="005C713F">
        <w:rPr>
          <w:rFonts w:ascii="Cambria" w:hAnsi="Cambria"/>
        </w:rPr>
      </w:r>
      <w:r w:rsidR="005C713F">
        <w:rPr>
          <w:rFonts w:ascii="Cambria" w:hAnsi="Cambria"/>
        </w:rPr>
        <w:fldChar w:fldCharType="separate"/>
      </w:r>
      <w:r w:rsidRPr="00C2021C">
        <w:rPr>
          <w:rFonts w:ascii="Cambria" w:hAnsi="Cambria"/>
        </w:rPr>
        <w:fldChar w:fldCharType="end"/>
      </w:r>
      <w:r w:rsidRPr="00C2021C">
        <w:rPr>
          <w:rFonts w:ascii="Cambria" w:eastAsia="Arial" w:hAnsi="Cambria" w:cs="Arial"/>
          <w:lang w:val="en-GB"/>
        </w:rPr>
        <w:t xml:space="preserve"> </w:t>
      </w:r>
      <w:r w:rsidRPr="00C2021C">
        <w:rPr>
          <w:rFonts w:ascii="Cambria" w:hAnsi="Cambria"/>
          <w:lang w:val="en-GB"/>
        </w:rPr>
        <w:t>Buyer Measurement</w:t>
      </w:r>
      <w:r w:rsidRPr="00C2021C">
        <w:rPr>
          <w:rFonts w:ascii="Cambria" w:eastAsia="Arial" w:hAnsi="Cambria"/>
          <w:lang w:val="en-GB"/>
        </w:rPr>
        <w:t xml:space="preserve"> </w:t>
      </w:r>
      <w:r w:rsidRPr="00C2021C">
        <w:rPr>
          <w:rFonts w:ascii="Cambria" w:hAnsi="Cambria"/>
          <w:lang w:val="en-GB"/>
        </w:rPr>
        <w:t>Chart</w:t>
      </w:r>
      <w:r w:rsidRPr="00C2021C">
        <w:rPr>
          <w:rFonts w:ascii="Cambria" w:hAnsi="Cambria"/>
          <w:lang w:val="en-GB"/>
        </w:rPr>
        <w:tab/>
      </w:r>
      <w:r w:rsidRPr="00C2021C">
        <w:rPr>
          <w:rFonts w:ascii="Cambria" w:hAnsi="Cambria"/>
          <w:lang w:val="en-GB"/>
        </w:rPr>
        <w:tab/>
      </w:r>
      <w:r w:rsidRPr="00C2021C">
        <w:rPr>
          <w:rFonts w:ascii="Cambria" w:hAnsi="Cambri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C2021C">
        <w:rPr>
          <w:rFonts w:ascii="Cambria" w:hAnsi="Cambria"/>
        </w:rPr>
        <w:instrText xml:space="preserve"> FORMCHECKBOX </w:instrText>
      </w:r>
      <w:r w:rsidR="005C713F">
        <w:rPr>
          <w:rFonts w:ascii="Cambria" w:hAnsi="Cambria"/>
        </w:rPr>
      </w:r>
      <w:r w:rsidR="005C713F">
        <w:rPr>
          <w:rFonts w:ascii="Cambria" w:hAnsi="Cambria"/>
        </w:rPr>
        <w:fldChar w:fldCharType="separate"/>
      </w:r>
      <w:r w:rsidRPr="00C2021C">
        <w:rPr>
          <w:rFonts w:ascii="Cambria" w:hAnsi="Cambria"/>
        </w:rPr>
        <w:fldChar w:fldCharType="end"/>
      </w:r>
      <w:r w:rsidRPr="00C2021C">
        <w:rPr>
          <w:rFonts w:ascii="Cambria" w:eastAsia="Arial" w:hAnsi="Cambria"/>
          <w:lang w:val="en-GB"/>
        </w:rPr>
        <w:t xml:space="preserve"> </w:t>
      </w:r>
      <w:r w:rsidRPr="00C2021C">
        <w:rPr>
          <w:rFonts w:ascii="Cambria" w:hAnsi="Cambria"/>
          <w:lang w:val="en-GB"/>
        </w:rPr>
        <w:t>Supplier</w:t>
      </w:r>
      <w:r w:rsidRPr="00C2021C">
        <w:rPr>
          <w:rFonts w:ascii="Cambria" w:eastAsia="Arial" w:hAnsi="Cambria"/>
          <w:lang w:val="en-GB"/>
        </w:rPr>
        <w:t>’</w:t>
      </w:r>
      <w:r w:rsidRPr="00C2021C">
        <w:rPr>
          <w:rFonts w:ascii="Cambria" w:hAnsi="Cambria"/>
          <w:lang w:val="en-GB"/>
        </w:rPr>
        <w:t>s</w:t>
      </w:r>
      <w:r w:rsidRPr="00C2021C">
        <w:rPr>
          <w:rFonts w:ascii="Cambria" w:eastAsia="Arial" w:hAnsi="Cambria"/>
          <w:lang w:val="en-GB"/>
        </w:rPr>
        <w:t xml:space="preserve"> </w:t>
      </w:r>
      <w:r w:rsidRPr="00C2021C">
        <w:rPr>
          <w:rFonts w:ascii="Cambria" w:hAnsi="Cambria"/>
          <w:lang w:val="en-GB"/>
        </w:rPr>
        <w:t>Measurement</w:t>
      </w:r>
      <w:r w:rsidRPr="00C2021C">
        <w:rPr>
          <w:rFonts w:ascii="Cambria" w:eastAsia="Arial" w:hAnsi="Cambria"/>
          <w:lang w:val="en-GB"/>
        </w:rPr>
        <w:t xml:space="preserve"> </w:t>
      </w:r>
      <w:r w:rsidRPr="00C2021C">
        <w:rPr>
          <w:rFonts w:ascii="Cambria" w:hAnsi="Cambria"/>
          <w:lang w:val="en-GB"/>
        </w:rPr>
        <w:t>Chart</w:t>
      </w:r>
    </w:p>
    <w:p w14:paraId="621BD997" w14:textId="3244706D" w:rsidR="00CE0B71" w:rsidRPr="00477DA7" w:rsidRDefault="0014630A" w:rsidP="00477DA7">
      <w:pPr>
        <w:tabs>
          <w:tab w:val="left" w:pos="426"/>
        </w:tabs>
        <w:suppressAutoHyphens/>
        <w:spacing w:line="360" w:lineRule="auto"/>
        <w:ind w:left="-1138"/>
        <w:rPr>
          <w:rFonts w:ascii="Cambria" w:hAnsi="Cambria"/>
          <w:lang w:val="en-GB"/>
        </w:rPr>
      </w:pPr>
      <w:r>
        <w:rPr>
          <w:rFonts w:ascii="Cambria" w:hAnsi="Cambri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ascii="Cambria" w:hAnsi="Cambria"/>
        </w:rPr>
        <w:instrText xml:space="preserve"> FORMCHECKBOX </w:instrText>
      </w:r>
      <w:r w:rsidR="005C713F">
        <w:rPr>
          <w:rFonts w:ascii="Cambria" w:hAnsi="Cambria"/>
        </w:rPr>
      </w:r>
      <w:r w:rsidR="005C713F">
        <w:rPr>
          <w:rFonts w:ascii="Cambria" w:hAnsi="Cambria"/>
        </w:rPr>
        <w:fldChar w:fldCharType="separate"/>
      </w:r>
      <w:r>
        <w:rPr>
          <w:rFonts w:ascii="Cambria" w:hAnsi="Cambria"/>
        </w:rPr>
        <w:fldChar w:fldCharType="end"/>
      </w:r>
      <w:r w:rsidR="003F5869" w:rsidRPr="00C2021C">
        <w:rPr>
          <w:rFonts w:ascii="Cambria" w:eastAsia="Arial" w:hAnsi="Cambria"/>
          <w:lang w:val="en-GB"/>
        </w:rPr>
        <w:t xml:space="preserve"> </w:t>
      </w:r>
      <w:r w:rsidR="003F5869" w:rsidRPr="00C2021C">
        <w:rPr>
          <w:rFonts w:ascii="Cambria" w:hAnsi="Cambria"/>
          <w:lang w:val="en-GB"/>
        </w:rPr>
        <w:t>Within Tolerance</w:t>
      </w:r>
      <w:r w:rsidR="003F5869">
        <w:rPr>
          <w:rFonts w:ascii="Cambria" w:hAnsi="Cambria"/>
          <w:lang w:val="en-GB"/>
        </w:rPr>
        <w:tab/>
      </w:r>
      <w:r w:rsidR="003F5869" w:rsidRPr="00C2021C">
        <w:rPr>
          <w:rFonts w:ascii="Cambria" w:hAnsi="Cambria"/>
          <w:lang w:val="en-GB"/>
        </w:rPr>
        <w:tab/>
      </w:r>
      <w:r w:rsidR="003F5869" w:rsidRPr="00C2021C">
        <w:rPr>
          <w:rFonts w:ascii="Cambria" w:hAnsi="Cambria"/>
          <w:lang w:val="en-GB"/>
        </w:rPr>
        <w:tab/>
      </w:r>
      <w:r w:rsidR="003F5869" w:rsidRPr="00C2021C">
        <w:rPr>
          <w:rFonts w:ascii="Cambria" w:hAnsi="Cambri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3F5869" w:rsidRPr="00C2021C">
        <w:rPr>
          <w:rFonts w:ascii="Cambria" w:hAnsi="Cambria"/>
        </w:rPr>
        <w:instrText xml:space="preserve"> FORMCHECKBOX </w:instrText>
      </w:r>
      <w:r w:rsidR="005C713F">
        <w:rPr>
          <w:rFonts w:ascii="Cambria" w:hAnsi="Cambria"/>
        </w:rPr>
      </w:r>
      <w:r w:rsidR="005C713F">
        <w:rPr>
          <w:rFonts w:ascii="Cambria" w:hAnsi="Cambria"/>
        </w:rPr>
        <w:fldChar w:fldCharType="separate"/>
      </w:r>
      <w:r w:rsidR="003F5869" w:rsidRPr="00C2021C">
        <w:rPr>
          <w:rFonts w:ascii="Cambria" w:hAnsi="Cambria"/>
        </w:rPr>
        <w:fldChar w:fldCharType="end"/>
      </w:r>
      <w:r w:rsidR="003F5869" w:rsidRPr="00C2021C">
        <w:rPr>
          <w:rFonts w:ascii="Cambria" w:eastAsia="Arial" w:hAnsi="Cambria"/>
          <w:lang w:val="en-GB"/>
        </w:rPr>
        <w:t xml:space="preserve"> </w:t>
      </w:r>
      <w:r w:rsidR="003F5869" w:rsidRPr="00C2021C">
        <w:rPr>
          <w:rFonts w:ascii="Cambria" w:hAnsi="Cambria"/>
          <w:lang w:val="en-GB"/>
        </w:rPr>
        <w:t>Beyond</w:t>
      </w:r>
      <w:r w:rsidR="003F5869" w:rsidRPr="00C2021C">
        <w:rPr>
          <w:rFonts w:ascii="Cambria" w:eastAsia="Arial" w:hAnsi="Cambria"/>
          <w:lang w:val="en-GB"/>
        </w:rPr>
        <w:t xml:space="preserve"> </w:t>
      </w:r>
      <w:r w:rsidR="003F5869" w:rsidRPr="00C2021C">
        <w:rPr>
          <w:rFonts w:ascii="Cambria" w:hAnsi="Cambria"/>
          <w:lang w:val="en-GB"/>
        </w:rPr>
        <w:t>Tolerance</w:t>
      </w:r>
      <w:r w:rsidR="003F5869" w:rsidRPr="00C2021C">
        <w:rPr>
          <w:rFonts w:ascii="Cambria" w:eastAsia="Arial" w:hAnsi="Cambria"/>
          <w:lang w:val="en-GB"/>
        </w:rPr>
        <w:tab/>
      </w:r>
      <w:r w:rsidR="003F5869" w:rsidRPr="00C2021C">
        <w:rPr>
          <w:rFonts w:ascii="Cambria" w:eastAsia="Arial" w:hAnsi="Cambria"/>
          <w:lang w:val="en-GB"/>
        </w:rPr>
        <w:tab/>
      </w:r>
      <w:r w:rsidR="003F5869">
        <w:rPr>
          <w:rFonts w:ascii="Cambria" w:eastAsia="Arial" w:hAnsi="Cambria"/>
          <w:lang w:val="en-GB"/>
        </w:rPr>
        <w:tab/>
      </w:r>
      <w:r w:rsidR="003F5869" w:rsidRPr="00C2021C">
        <w:rPr>
          <w:rFonts w:ascii="Cambria" w:hAnsi="Cambri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3F5869" w:rsidRPr="00C2021C">
        <w:rPr>
          <w:rFonts w:ascii="Cambria" w:hAnsi="Cambria"/>
        </w:rPr>
        <w:instrText xml:space="preserve"> FORMCHECKBOX </w:instrText>
      </w:r>
      <w:r w:rsidR="005C713F">
        <w:rPr>
          <w:rFonts w:ascii="Cambria" w:hAnsi="Cambria"/>
        </w:rPr>
      </w:r>
      <w:r w:rsidR="005C713F">
        <w:rPr>
          <w:rFonts w:ascii="Cambria" w:hAnsi="Cambria"/>
        </w:rPr>
        <w:fldChar w:fldCharType="separate"/>
      </w:r>
      <w:r w:rsidR="003F5869" w:rsidRPr="00C2021C">
        <w:rPr>
          <w:rFonts w:ascii="Cambria" w:hAnsi="Cambria"/>
        </w:rPr>
        <w:fldChar w:fldCharType="end"/>
      </w:r>
      <w:r w:rsidR="003F5869" w:rsidRPr="00C2021C">
        <w:rPr>
          <w:rFonts w:ascii="Cambria" w:eastAsia="Arial" w:hAnsi="Cambria"/>
          <w:lang w:val="en-GB"/>
        </w:rPr>
        <w:t xml:space="preserve"> </w:t>
      </w:r>
      <w:r w:rsidR="003F5869" w:rsidRPr="00C2021C">
        <w:rPr>
          <w:rFonts w:ascii="Cambria" w:hAnsi="Cambria"/>
          <w:lang w:val="en-GB"/>
        </w:rPr>
        <w:t>Actual</w:t>
      </w:r>
      <w:r w:rsidR="003F5869" w:rsidRPr="00C2021C">
        <w:rPr>
          <w:rFonts w:ascii="Cambria" w:eastAsia="Arial" w:hAnsi="Cambria"/>
          <w:lang w:val="en-GB"/>
        </w:rPr>
        <w:t xml:space="preserve"> </w:t>
      </w:r>
      <w:r w:rsidR="003F5869" w:rsidRPr="00C2021C">
        <w:rPr>
          <w:rFonts w:ascii="Cambria" w:hAnsi="Cambria"/>
          <w:lang w:val="en-GB"/>
        </w:rPr>
        <w:t>Findings</w:t>
      </w:r>
    </w:p>
    <w:tbl>
      <w:tblPr>
        <w:tblW w:w="6248" w:type="pct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000" w:firstRow="0" w:lastRow="0" w:firstColumn="0" w:lastColumn="0" w:noHBand="0" w:noVBand="0"/>
      </w:tblPr>
      <w:tblGrid>
        <w:gridCol w:w="1455"/>
        <w:gridCol w:w="1363"/>
        <w:gridCol w:w="778"/>
        <w:gridCol w:w="778"/>
        <w:gridCol w:w="778"/>
        <w:gridCol w:w="784"/>
        <w:gridCol w:w="778"/>
        <w:gridCol w:w="778"/>
        <w:gridCol w:w="778"/>
        <w:gridCol w:w="778"/>
        <w:gridCol w:w="719"/>
        <w:gridCol w:w="741"/>
        <w:gridCol w:w="754"/>
        <w:gridCol w:w="8"/>
      </w:tblGrid>
      <w:tr w:rsidR="00964963" w:rsidRPr="00C2021C" w14:paraId="75B4D82B" w14:textId="77777777" w:rsidTr="00CE45E9">
        <w:trPr>
          <w:gridAfter w:val="1"/>
          <w:wAfter w:w="8" w:type="dxa"/>
          <w:trHeight w:val="486"/>
          <w:jc w:val="center"/>
        </w:trPr>
        <w:tc>
          <w:tcPr>
            <w:tcW w:w="1455" w:type="dxa"/>
            <w:tcBorders>
              <w:bottom w:val="single" w:sz="4" w:space="0" w:color="auto"/>
            </w:tcBorders>
            <w:vAlign w:val="center"/>
          </w:tcPr>
          <w:p w14:paraId="26FB949A" w14:textId="77777777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Item &amp; Size</w:t>
            </w:r>
          </w:p>
        </w:tc>
        <w:tc>
          <w:tcPr>
            <w:tcW w:w="1363" w:type="dxa"/>
            <w:vAlign w:val="center"/>
          </w:tcPr>
          <w:p w14:paraId="1C808DE5" w14:textId="77777777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Measurement Point</w:t>
            </w:r>
          </w:p>
        </w:tc>
        <w:tc>
          <w:tcPr>
            <w:tcW w:w="778" w:type="dxa"/>
            <w:vAlign w:val="center"/>
          </w:tcPr>
          <w:p w14:paraId="0AD05BA4" w14:textId="06BB8ED1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S</w:t>
            </w:r>
            <w:r>
              <w:rPr>
                <w:rFonts w:ascii="Cambria" w:hAnsi="Cambria"/>
                <w:b/>
                <w:sz w:val="16"/>
              </w:rPr>
              <w:t xml:space="preserve">pecs </w:t>
            </w:r>
            <w:r w:rsidRPr="00C2021C">
              <w:rPr>
                <w:rFonts w:ascii="Cambria" w:hAnsi="Cambria"/>
                <w:b/>
                <w:sz w:val="16"/>
              </w:rPr>
              <w:t>(</w:t>
            </w:r>
            <w:r>
              <w:rPr>
                <w:rFonts w:ascii="Cambria" w:hAnsi="Cambria"/>
                <w:b/>
                <w:sz w:val="16"/>
              </w:rPr>
              <w:t>cm</w:t>
            </w:r>
            <w:r w:rsidRPr="00C2021C">
              <w:rPr>
                <w:rFonts w:ascii="Cambria" w:hAnsi="Cambria"/>
                <w:b/>
                <w:sz w:val="16"/>
              </w:rPr>
              <w:t>)</w:t>
            </w:r>
          </w:p>
        </w:tc>
        <w:tc>
          <w:tcPr>
            <w:tcW w:w="778" w:type="dxa"/>
            <w:vAlign w:val="center"/>
          </w:tcPr>
          <w:p w14:paraId="2B59D7C6" w14:textId="217D7FFE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1</w:t>
            </w:r>
          </w:p>
        </w:tc>
        <w:tc>
          <w:tcPr>
            <w:tcW w:w="778" w:type="dxa"/>
            <w:vAlign w:val="center"/>
          </w:tcPr>
          <w:p w14:paraId="30B794C8" w14:textId="66A3E5FF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2</w:t>
            </w:r>
          </w:p>
        </w:tc>
        <w:tc>
          <w:tcPr>
            <w:tcW w:w="784" w:type="dxa"/>
            <w:vAlign w:val="center"/>
          </w:tcPr>
          <w:p w14:paraId="0DD38BEF" w14:textId="38BB66B7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3</w:t>
            </w:r>
          </w:p>
        </w:tc>
        <w:tc>
          <w:tcPr>
            <w:tcW w:w="778" w:type="dxa"/>
            <w:vAlign w:val="center"/>
          </w:tcPr>
          <w:p w14:paraId="07AC0A0C" w14:textId="086056B9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4</w:t>
            </w:r>
          </w:p>
        </w:tc>
        <w:tc>
          <w:tcPr>
            <w:tcW w:w="778" w:type="dxa"/>
            <w:vAlign w:val="center"/>
          </w:tcPr>
          <w:p w14:paraId="6E0A2701" w14:textId="72EB9B52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5</w:t>
            </w:r>
          </w:p>
        </w:tc>
        <w:tc>
          <w:tcPr>
            <w:tcW w:w="778" w:type="dxa"/>
            <w:vAlign w:val="center"/>
          </w:tcPr>
          <w:p w14:paraId="1687377E" w14:textId="53B287C2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6</w:t>
            </w:r>
          </w:p>
        </w:tc>
        <w:tc>
          <w:tcPr>
            <w:tcW w:w="778" w:type="dxa"/>
            <w:vAlign w:val="center"/>
          </w:tcPr>
          <w:p w14:paraId="5C68A66D" w14:textId="030EF7C5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7</w:t>
            </w:r>
          </w:p>
        </w:tc>
        <w:tc>
          <w:tcPr>
            <w:tcW w:w="719" w:type="dxa"/>
            <w:vAlign w:val="center"/>
          </w:tcPr>
          <w:p w14:paraId="35C592A4" w14:textId="7043EF52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8</w:t>
            </w:r>
          </w:p>
        </w:tc>
        <w:tc>
          <w:tcPr>
            <w:tcW w:w="741" w:type="dxa"/>
            <w:vAlign w:val="center"/>
          </w:tcPr>
          <w:p w14:paraId="77977EC2" w14:textId="794103D1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9</w:t>
            </w:r>
          </w:p>
        </w:tc>
        <w:tc>
          <w:tcPr>
            <w:tcW w:w="754" w:type="dxa"/>
            <w:vAlign w:val="center"/>
          </w:tcPr>
          <w:p w14:paraId="09E6C8DF" w14:textId="4E3C5067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10</w:t>
            </w:r>
          </w:p>
        </w:tc>
      </w:tr>
    </w:tbl>
    <w:p w14:paraId="374F00A9" w14:textId="77777777" w:rsidR="00DE50FF" w:rsidRDefault="00DE50FF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67D942CA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0F6E9CF3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716AC1BF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03E87612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73E1F9D2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29F48825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18C167A8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2A355E52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59192A6E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2E2CC589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304B69FF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7F3F4111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5966DD9A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541B9A21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649C25C4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1EFBD737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37A919AB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tbl>
      <w:tblPr>
        <w:tblW w:w="6280" w:type="pct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000" w:firstRow="0" w:lastRow="0" w:firstColumn="0" w:lastColumn="0" w:noHBand="0" w:noVBand="0"/>
      </w:tblPr>
      <w:tblGrid>
        <w:gridCol w:w="18"/>
        <w:gridCol w:w="5636"/>
        <w:gridCol w:w="5629"/>
      </w:tblGrid>
      <w:tr w:rsidR="00571BD6" w:rsidRPr="00C2021C" w14:paraId="1ED69D36" w14:textId="77777777" w:rsidTr="00043662">
        <w:trPr>
          <w:gridBefore w:val="1"/>
          <w:wBefore w:w="18" w:type="dxa"/>
          <w:trHeight w:val="270"/>
          <w:jc w:val="center"/>
        </w:trPr>
        <w:tc>
          <w:tcPr>
            <w:tcW w:w="11265" w:type="dxa"/>
            <w:gridSpan w:val="2"/>
            <w:tcBorders>
              <w:top w:val="double" w:sz="6" w:space="0" w:color="auto"/>
              <w:bottom w:val="double" w:sz="6" w:space="0" w:color="auto"/>
            </w:tcBorders>
            <w:shd w:val="clear" w:color="auto" w:fill="C45911" w:themeFill="accent2" w:themeFillShade="BF"/>
          </w:tcPr>
          <w:p w14:paraId="0DE82B6D" w14:textId="77777777" w:rsidR="00571BD6" w:rsidRPr="00C2021C" w:rsidRDefault="00571BD6" w:rsidP="00FA39CE">
            <w:pPr>
              <w:jc w:val="center"/>
              <w:rPr>
                <w:rFonts w:ascii="Cambria" w:hAnsi="Cambria" w:cs="Arial"/>
                <w:color w:val="FFFFFF" w:themeColor="background1"/>
              </w:rPr>
            </w:pPr>
            <w:r>
              <w:rPr>
                <w:rFonts w:ascii="Cambria" w:hAnsi="Cambria" w:cs="Arial"/>
                <w:b/>
                <w:i/>
                <w:color w:val="FFFFFF" w:themeColor="background1"/>
              </w:rPr>
              <w:lastRenderedPageBreak/>
              <w:t>Measurement</w:t>
            </w:r>
            <w:r w:rsidRPr="00C2021C">
              <w:rPr>
                <w:rFonts w:ascii="Cambria" w:hAnsi="Cambria" w:cs="Arial"/>
                <w:b/>
                <w:i/>
                <w:color w:val="FFFFFF" w:themeColor="background1"/>
              </w:rPr>
              <w:t xml:space="preserve"> Photos</w:t>
            </w:r>
          </w:p>
        </w:tc>
      </w:tr>
      <w:tr w:rsidR="005E7A9B" w14:paraId="4DDCA4CD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55E52E85" w14:textId="36D1133A" w:rsidR="005E7A9B" w:rsidRDefault="0083686C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54369AC7" w14:textId="3A9157FB" w:rsidR="005E7A9B" w:rsidRDefault="0083686C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5E7A9B" w14:paraId="4A94C44F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24AB2484" w14:textId="77777777" w:rsidR="005E7A9B" w:rsidRDefault="005E7A9B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54A49FD6" w14:textId="77777777" w:rsidR="005E7A9B" w:rsidRDefault="005E7A9B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5E7A9B" w14:paraId="10BAE751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483BF64C" w14:textId="7A8CFF02" w:rsidR="005E7A9B" w:rsidRDefault="0083686C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3F649528" w14:textId="0E86332C" w:rsidR="005E7A9B" w:rsidRDefault="0083686C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5E7A9B" w14:paraId="1F1BD197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6D48C259" w14:textId="77777777" w:rsidR="005E7A9B" w:rsidRDefault="005E7A9B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1B54CBD1" w14:textId="77777777" w:rsidR="005E7A9B" w:rsidRDefault="005E7A9B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043662" w14:paraId="66C9C64F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19ACD049" w14:textId="2CE94905" w:rsidR="00043662" w:rsidRDefault="0083686C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15BF4BC0" w14:textId="43E6E1F0" w:rsidR="00043662" w:rsidRDefault="0083686C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43662" w14:paraId="5588987B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7C6DC8DF" w14:textId="000B99B1" w:rsidR="00043662" w:rsidRDefault="00043662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1AC0123E" w14:textId="5813D272" w:rsidR="00043662" w:rsidRDefault="00043662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043662" w14:paraId="6EDBB56C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63CF203F" w14:textId="3B750B52" w:rsidR="00043662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1C150E8B" w14:textId="755AE551" w:rsidR="00043662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43662" w14:paraId="572AD83D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2F5144A1" w14:textId="39A25AB4" w:rsidR="00043662" w:rsidRDefault="00043662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5BC2B1C6" w14:textId="247E8E26" w:rsidR="00043662" w:rsidRDefault="00043662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043662" w14:paraId="654784AA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5D56FC9D" w14:textId="4E9B4106" w:rsidR="00043662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6D25FC28" w14:textId="2587BDE0" w:rsidR="00043662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43662" w14:paraId="1E9B3614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3DB811BD" w14:textId="40F7BA7E" w:rsidR="00043662" w:rsidRDefault="00043662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598D58F9" w14:textId="7ABA58E3" w:rsidR="00043662" w:rsidRDefault="00043662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043662" w14:paraId="3260861A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3E4EEF7F" w14:textId="0826AA24" w:rsidR="00043662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7546A623" w14:textId="1856A333" w:rsidR="00043662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43662" w14:paraId="783C37AA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43BB566E" w14:textId="7DF1A57D" w:rsidR="00043662" w:rsidRDefault="00043662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04EFA291" w14:textId="77BE438A" w:rsidR="00043662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83686C" w14:paraId="06F655DA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6AB18026" w14:textId="1A00CE6D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368E2A37" w14:textId="6C3B5D03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83686C" w14:paraId="1AF65A40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207271F5" w14:textId="11026B82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618A8AA9" w14:textId="1927BBEB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83686C" w14:paraId="55A135A2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48F40CE2" w14:textId="70FDBDBB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559F26D2" w14:textId="67D4F6E3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83686C" w14:paraId="72D74AD8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681A76A9" w14:textId="24E30816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5A470D55" w14:textId="2460DB0C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83686C" w14:paraId="240E4445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10B077E5" w14:textId="17999679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5CF45283" w14:textId="24537DF6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83686C" w14:paraId="02476CBA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01F9E402" w14:textId="34B9EDC3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6AACCD28" w14:textId="32C02970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83686C" w14:paraId="4768C99C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16CF94AC" w14:textId="0B50E90F" w:rsidR="0083686C" w:rsidRDefault="00E71B2B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348758DC" w14:textId="078BDC2C" w:rsidR="0083686C" w:rsidRDefault="00E71B2B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83686C" w14:paraId="4091533D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1796D1FB" w14:textId="22332FF1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10023AAA" w14:textId="20C2EFCB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83686C" w14:paraId="5B539A5D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16E5D209" w14:textId="6BD5C44B" w:rsidR="0083686C" w:rsidRDefault="00E71B2B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09B762BD" w14:textId="0E26DC0C" w:rsidR="0083686C" w:rsidRDefault="00E71B2B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83686C" w14:paraId="6D7570EA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3D568B7E" w14:textId="7175FDE8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3C323704" w14:textId="569AB234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83686C" w14:paraId="68045CF8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00C19E1E" w14:textId="3C145F59" w:rsidR="0083686C" w:rsidRDefault="00E71B2B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1EDB8EDC" w14:textId="1D767938" w:rsidR="0083686C" w:rsidRDefault="00E71B2B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83686C" w14:paraId="4D4004D9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50F59529" w14:textId="07B357BA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78681D7C" w14:textId="06391E17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</w:tbl>
    <w:p w14:paraId="7EFFB957" w14:textId="77777777" w:rsidR="005E7A9B" w:rsidRDefault="005E7A9B" w:rsidP="00EB185B">
      <w:pPr>
        <w:rPr>
          <w:rFonts w:ascii="Cambria" w:hAnsi="Cambria"/>
          <w:color w:val="000099"/>
          <w:sz w:val="14"/>
          <w:szCs w:val="18"/>
        </w:rPr>
      </w:pPr>
    </w:p>
    <w:p w14:paraId="2769D3D0" w14:textId="77777777" w:rsidR="00E71B2B" w:rsidRDefault="00E71B2B" w:rsidP="00EB185B">
      <w:pPr>
        <w:rPr>
          <w:rFonts w:ascii="Cambria" w:hAnsi="Cambria"/>
          <w:color w:val="000099"/>
          <w:sz w:val="14"/>
          <w:szCs w:val="18"/>
        </w:rPr>
      </w:pPr>
    </w:p>
    <w:p w14:paraId="0284DF4B" w14:textId="77777777" w:rsidR="00E71B2B" w:rsidRDefault="00E71B2B" w:rsidP="00EB185B">
      <w:pPr>
        <w:rPr>
          <w:rFonts w:ascii="Cambria" w:hAnsi="Cambria"/>
          <w:color w:val="000099"/>
          <w:sz w:val="14"/>
          <w:szCs w:val="18"/>
        </w:rPr>
      </w:pPr>
    </w:p>
    <w:p w14:paraId="735FBE2A" w14:textId="77777777" w:rsidR="00E71B2B" w:rsidRDefault="00E71B2B" w:rsidP="00EB185B">
      <w:pPr>
        <w:rPr>
          <w:rFonts w:ascii="Cambria" w:hAnsi="Cambria"/>
          <w:color w:val="000099"/>
          <w:sz w:val="14"/>
          <w:szCs w:val="18"/>
        </w:rPr>
      </w:pPr>
    </w:p>
    <w:p w14:paraId="54843B52" w14:textId="77777777" w:rsidR="00E71B2B" w:rsidRDefault="00E71B2B" w:rsidP="00EB185B">
      <w:pPr>
        <w:rPr>
          <w:rFonts w:ascii="Cambria" w:hAnsi="Cambria"/>
          <w:color w:val="000099"/>
          <w:sz w:val="14"/>
          <w:szCs w:val="18"/>
        </w:rPr>
      </w:pPr>
    </w:p>
    <w:p w14:paraId="320D374E" w14:textId="77777777" w:rsidR="00E71B2B" w:rsidRDefault="00E71B2B" w:rsidP="00EB185B">
      <w:pPr>
        <w:rPr>
          <w:rFonts w:ascii="Cambria" w:hAnsi="Cambria"/>
          <w:color w:val="000099"/>
          <w:sz w:val="14"/>
          <w:szCs w:val="18"/>
        </w:rPr>
      </w:pPr>
    </w:p>
    <w:p w14:paraId="2ADD0A68" w14:textId="77777777" w:rsidR="00E71B2B" w:rsidRDefault="00E71B2B" w:rsidP="00EB185B">
      <w:pPr>
        <w:rPr>
          <w:rFonts w:ascii="Cambria" w:hAnsi="Cambria"/>
          <w:color w:val="000099"/>
          <w:sz w:val="14"/>
          <w:szCs w:val="18"/>
        </w:rPr>
      </w:pPr>
    </w:p>
    <w:p w14:paraId="7738BC97" w14:textId="77777777" w:rsidR="00E71B2B" w:rsidRDefault="00E71B2B" w:rsidP="00EB185B">
      <w:pPr>
        <w:rPr>
          <w:rFonts w:ascii="Cambria" w:hAnsi="Cambria"/>
          <w:color w:val="000099"/>
          <w:sz w:val="14"/>
          <w:szCs w:val="18"/>
        </w:rPr>
      </w:pPr>
    </w:p>
    <w:p w14:paraId="354770BB" w14:textId="77777777" w:rsidR="00E86AAC" w:rsidRPr="00C2021C" w:rsidRDefault="00E86AAC" w:rsidP="00EB185B">
      <w:pPr>
        <w:rPr>
          <w:rFonts w:ascii="Cambria" w:hAnsi="Cambria"/>
          <w:vanish/>
          <w:color w:val="000099"/>
          <w:sz w:val="14"/>
          <w:szCs w:val="18"/>
        </w:rPr>
      </w:pPr>
    </w:p>
    <w:p w14:paraId="039472DE" w14:textId="6823E9A1" w:rsidR="005C739C" w:rsidRPr="00C2021C" w:rsidRDefault="005C739C" w:rsidP="009D0FE3">
      <w:pPr>
        <w:pStyle w:val="Header"/>
        <w:spacing w:line="360" w:lineRule="auto"/>
        <w:ind w:left="-1170"/>
        <w:rPr>
          <w:rFonts w:ascii="Cambria" w:hAnsi="Cambria"/>
          <w:b/>
          <w:sz w:val="24"/>
          <w:szCs w:val="24"/>
          <w:u w:val="single"/>
        </w:rPr>
      </w:pPr>
      <w:r w:rsidRPr="00C2021C">
        <w:rPr>
          <w:rFonts w:ascii="Cambria" w:hAnsi="Cambria"/>
          <w:b/>
          <w:sz w:val="24"/>
          <w:szCs w:val="24"/>
          <w:u w:val="single"/>
        </w:rPr>
        <w:t>ONSITE TESTS:</w:t>
      </w:r>
    </w:p>
    <w:tbl>
      <w:tblPr>
        <w:tblW w:w="11318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50"/>
        <w:gridCol w:w="9"/>
        <w:gridCol w:w="531"/>
        <w:gridCol w:w="484"/>
        <w:gridCol w:w="643"/>
        <w:gridCol w:w="951"/>
        <w:gridCol w:w="2375"/>
        <w:gridCol w:w="2375"/>
      </w:tblGrid>
      <w:tr w:rsidR="005C739C" w:rsidRPr="00C2021C" w14:paraId="4CC4045A" w14:textId="77777777" w:rsidTr="00EF7F36">
        <w:trPr>
          <w:trHeight w:val="466"/>
          <w:jc w:val="center"/>
        </w:trPr>
        <w:tc>
          <w:tcPr>
            <w:tcW w:w="3950" w:type="dxa"/>
            <w:shd w:val="clear" w:color="auto" w:fill="D9D9D9"/>
            <w:vAlign w:val="center"/>
          </w:tcPr>
          <w:p w14:paraId="710755FC" w14:textId="77777777" w:rsidR="005C739C" w:rsidRPr="00C2021C" w:rsidRDefault="005C739C" w:rsidP="00002B99">
            <w:pPr>
              <w:snapToGrid w:val="0"/>
              <w:jc w:val="center"/>
              <w:rPr>
                <w:rFonts w:ascii="Cambria" w:hAnsi="Cambria"/>
                <w:b/>
                <w:iCs/>
                <w:sz w:val="16"/>
                <w:szCs w:val="16"/>
                <w:lang w:val="en-GB"/>
              </w:rPr>
            </w:pPr>
            <w:r w:rsidRPr="00C2021C">
              <w:rPr>
                <w:rFonts w:ascii="Cambria" w:hAnsi="Cambria"/>
                <w:b/>
                <w:iCs/>
                <w:sz w:val="16"/>
                <w:szCs w:val="16"/>
                <w:lang w:val="en-GB"/>
              </w:rPr>
              <w:t>TYPE OF TEST</w:t>
            </w:r>
          </w:p>
        </w:tc>
        <w:tc>
          <w:tcPr>
            <w:tcW w:w="540" w:type="dxa"/>
            <w:gridSpan w:val="2"/>
            <w:shd w:val="clear" w:color="auto" w:fill="D9D9D9"/>
            <w:vAlign w:val="center"/>
          </w:tcPr>
          <w:p w14:paraId="417A8C3F" w14:textId="77777777" w:rsidR="005C739C" w:rsidRPr="00C2021C" w:rsidRDefault="005C739C" w:rsidP="00002B99">
            <w:pPr>
              <w:snapToGrid w:val="0"/>
              <w:jc w:val="center"/>
              <w:rPr>
                <w:rFonts w:ascii="Cambria" w:hAnsi="Cambria"/>
                <w:b/>
                <w:bCs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bCs/>
                <w:sz w:val="16"/>
                <w:szCs w:val="16"/>
              </w:rPr>
              <w:t xml:space="preserve">PASS </w:t>
            </w:r>
          </w:p>
        </w:tc>
        <w:tc>
          <w:tcPr>
            <w:tcW w:w="484" w:type="dxa"/>
            <w:shd w:val="clear" w:color="auto" w:fill="D9D9D9"/>
            <w:vAlign w:val="center"/>
          </w:tcPr>
          <w:p w14:paraId="156335B7" w14:textId="77777777" w:rsidR="005C739C" w:rsidRPr="00C2021C" w:rsidRDefault="005C739C" w:rsidP="00002B99">
            <w:pPr>
              <w:jc w:val="center"/>
              <w:rPr>
                <w:rFonts w:ascii="Cambria" w:eastAsia="Tahoma" w:hAnsi="Cambria"/>
                <w:b/>
                <w:bCs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bCs/>
                <w:sz w:val="16"/>
                <w:szCs w:val="16"/>
              </w:rPr>
              <w:t>FAIL</w:t>
            </w:r>
          </w:p>
        </w:tc>
        <w:tc>
          <w:tcPr>
            <w:tcW w:w="643" w:type="dxa"/>
            <w:shd w:val="clear" w:color="auto" w:fill="D9D9D9"/>
            <w:vAlign w:val="center"/>
          </w:tcPr>
          <w:p w14:paraId="1A106561" w14:textId="77777777" w:rsidR="005C739C" w:rsidRPr="00C2021C" w:rsidRDefault="005C739C" w:rsidP="00002B99">
            <w:pPr>
              <w:jc w:val="center"/>
              <w:rPr>
                <w:rFonts w:ascii="Cambria" w:hAnsi="Cambria"/>
                <w:b/>
                <w:bCs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bCs/>
                <w:sz w:val="16"/>
                <w:szCs w:val="16"/>
              </w:rPr>
              <w:t>N/A</w:t>
            </w:r>
          </w:p>
        </w:tc>
        <w:tc>
          <w:tcPr>
            <w:tcW w:w="951" w:type="dxa"/>
            <w:shd w:val="clear" w:color="auto" w:fill="D9D9D9"/>
            <w:vAlign w:val="center"/>
          </w:tcPr>
          <w:p w14:paraId="020E010D" w14:textId="77777777" w:rsidR="005C739C" w:rsidRPr="00C2021C" w:rsidRDefault="005C739C" w:rsidP="00002B99">
            <w:pPr>
              <w:jc w:val="center"/>
              <w:rPr>
                <w:rFonts w:ascii="Cambria" w:hAnsi="Cambria"/>
                <w:b/>
                <w:bCs/>
                <w:sz w:val="10"/>
                <w:szCs w:val="10"/>
              </w:rPr>
            </w:pPr>
            <w:r w:rsidRPr="00C2021C">
              <w:rPr>
                <w:rFonts w:ascii="Cambria" w:hAnsi="Cambria"/>
                <w:b/>
                <w:bCs/>
                <w:sz w:val="10"/>
                <w:szCs w:val="10"/>
              </w:rPr>
              <w:t>TEST EQUIPMENT NOT AVAILABLE</w:t>
            </w:r>
          </w:p>
        </w:tc>
        <w:tc>
          <w:tcPr>
            <w:tcW w:w="4750" w:type="dxa"/>
            <w:gridSpan w:val="2"/>
            <w:shd w:val="clear" w:color="auto" w:fill="D9D9D9"/>
            <w:vAlign w:val="center"/>
          </w:tcPr>
          <w:p w14:paraId="6E4AF5C9" w14:textId="77777777" w:rsidR="005C739C" w:rsidRPr="00C2021C" w:rsidRDefault="005C739C" w:rsidP="00002B99">
            <w:pPr>
              <w:snapToGrid w:val="0"/>
              <w:jc w:val="center"/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 xml:space="preserve">REMARK </w:t>
            </w:r>
          </w:p>
        </w:tc>
      </w:tr>
      <w:tr w:rsidR="00E71B2B" w:rsidRPr="00C2021C" w14:paraId="7093911A" w14:textId="77777777" w:rsidTr="005C713F">
        <w:trPr>
          <w:trHeight w:val="367"/>
          <w:jc w:val="center"/>
        </w:trPr>
        <w:tc>
          <w:tcPr>
            <w:tcW w:w="3950" w:type="dxa"/>
            <w:vAlign w:val="center"/>
          </w:tcPr>
          <w:p w14:paraId="16E7C37E" w14:textId="77777777" w:rsidR="00E71B2B" w:rsidRPr="00C2021C" w:rsidRDefault="00E71B2B" w:rsidP="002A1D63">
            <w:pPr>
              <w:rPr>
                <w:rFonts w:ascii="Cambria" w:hAnsi="Cambria"/>
                <w:b/>
                <w:iCs/>
              </w:rPr>
            </w:pPr>
            <w:r w:rsidRPr="00C2021C">
              <w:rPr>
                <w:rFonts w:ascii="Cambria" w:hAnsi="Cambria"/>
                <w:b/>
                <w:iCs/>
              </w:rPr>
              <w:t xml:space="preserve">Needle Detection </w:t>
            </w:r>
            <w:r w:rsidRPr="00C2021C">
              <w:rPr>
                <w:rFonts w:ascii="Cambria" w:hAnsi="Cambria"/>
                <w:bCs/>
                <w:iCs/>
                <w:sz w:val="16"/>
                <w:szCs w:val="16"/>
              </w:rPr>
              <w:t>[On 30% of Sample Size]</w:t>
            </w:r>
          </w:p>
        </w:tc>
        <w:tc>
          <w:tcPr>
            <w:tcW w:w="540" w:type="dxa"/>
            <w:gridSpan w:val="2"/>
            <w:vAlign w:val="center"/>
          </w:tcPr>
          <w:p w14:paraId="54438799" w14:textId="6C4ADBCD" w:rsidR="00E71B2B" w:rsidRPr="00C2021C" w:rsidRDefault="00E71B2B" w:rsidP="002A1D63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84" w:type="dxa"/>
            <w:vAlign w:val="center"/>
          </w:tcPr>
          <w:p w14:paraId="3DB5D5B8" w14:textId="77777777" w:rsidR="00E71B2B" w:rsidRPr="00C2021C" w:rsidRDefault="00E71B2B" w:rsidP="002A1D63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43" w:type="dxa"/>
            <w:vAlign w:val="center"/>
          </w:tcPr>
          <w:p w14:paraId="03D4C538" w14:textId="5DCF90D9" w:rsidR="00E71B2B" w:rsidRPr="00C2021C" w:rsidRDefault="00E71B2B" w:rsidP="002A1D63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51" w:type="dxa"/>
            <w:vAlign w:val="center"/>
          </w:tcPr>
          <w:p w14:paraId="149EB2DD" w14:textId="77777777" w:rsidR="00E71B2B" w:rsidRPr="00C2021C" w:rsidRDefault="00E71B2B" w:rsidP="002A1D63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750" w:type="dxa"/>
            <w:gridSpan w:val="2"/>
            <w:vAlign w:val="center"/>
          </w:tcPr>
          <w:p w14:paraId="274080A2" w14:textId="2CE708B8" w:rsidR="00E71B2B" w:rsidRPr="00C2021C" w:rsidRDefault="00E71B2B" w:rsidP="002A1D63">
            <w:pPr>
              <w:snapToGrid w:val="0"/>
              <w:jc w:val="center"/>
              <w:rPr>
                <w:rFonts w:ascii="Cambria" w:hAnsi="Cambria"/>
                <w:b/>
              </w:rPr>
            </w:pPr>
            <w:bookmarkStart w:id="0" w:name="_GoBack"/>
            <w:bookmarkEnd w:id="0"/>
          </w:p>
        </w:tc>
      </w:tr>
      <w:tr w:rsidR="00E71B2B" w:rsidRPr="00C2021C" w14:paraId="5F14EAE6" w14:textId="77777777" w:rsidTr="005C713F">
        <w:trPr>
          <w:trHeight w:val="437"/>
          <w:jc w:val="center"/>
        </w:trPr>
        <w:tc>
          <w:tcPr>
            <w:tcW w:w="3950" w:type="dxa"/>
            <w:vAlign w:val="center"/>
          </w:tcPr>
          <w:p w14:paraId="683292DF" w14:textId="41D7D60F" w:rsidR="00E71B2B" w:rsidRPr="00C2021C" w:rsidRDefault="00E71B2B" w:rsidP="002A1D63">
            <w:pPr>
              <w:rPr>
                <w:rFonts w:ascii="Cambria" w:hAnsi="Cambria"/>
                <w:b/>
                <w:iCs/>
              </w:rPr>
            </w:pPr>
            <w:r w:rsidRPr="00C2021C">
              <w:rPr>
                <w:rFonts w:ascii="Cambria" w:hAnsi="Cambria"/>
                <w:b/>
                <w:iCs/>
              </w:rPr>
              <w:t xml:space="preserve">Metal Detector </w:t>
            </w:r>
            <w:r w:rsidRPr="00C2021C">
              <w:rPr>
                <w:rFonts w:ascii="Cambria" w:hAnsi="Cambria"/>
                <w:bCs/>
                <w:iCs/>
                <w:sz w:val="16"/>
                <w:szCs w:val="16"/>
              </w:rPr>
              <w:t>[1 Sample per SKU, Imitate AATCC -79, Limit: 1 Drop- from 1cm height, &lt;10 Seconds]</w:t>
            </w:r>
          </w:p>
        </w:tc>
        <w:tc>
          <w:tcPr>
            <w:tcW w:w="540" w:type="dxa"/>
            <w:gridSpan w:val="2"/>
            <w:vAlign w:val="center"/>
          </w:tcPr>
          <w:p w14:paraId="77395BBC" w14:textId="11AC11DE" w:rsidR="00E71B2B" w:rsidRPr="00C2021C" w:rsidRDefault="00E71B2B" w:rsidP="002A1D63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84" w:type="dxa"/>
            <w:vAlign w:val="center"/>
          </w:tcPr>
          <w:p w14:paraId="6E813C9F" w14:textId="77777777" w:rsidR="00E71B2B" w:rsidRPr="00C2021C" w:rsidRDefault="00E71B2B" w:rsidP="002A1D63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43" w:type="dxa"/>
            <w:vAlign w:val="center"/>
          </w:tcPr>
          <w:p w14:paraId="6EFF8D61" w14:textId="1CB56239" w:rsidR="00E71B2B" w:rsidRPr="00C2021C" w:rsidRDefault="00E71B2B" w:rsidP="002A1D63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51" w:type="dxa"/>
            <w:vAlign w:val="center"/>
          </w:tcPr>
          <w:p w14:paraId="5CDFB88C" w14:textId="77777777" w:rsidR="00E71B2B" w:rsidRPr="00C2021C" w:rsidRDefault="00E71B2B" w:rsidP="002A1D63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750" w:type="dxa"/>
            <w:gridSpan w:val="2"/>
            <w:vAlign w:val="center"/>
          </w:tcPr>
          <w:p w14:paraId="0DB7CBDF" w14:textId="178960B1" w:rsidR="00E71B2B" w:rsidRPr="00C2021C" w:rsidRDefault="00E71B2B" w:rsidP="002A1D63">
            <w:pPr>
              <w:snapToGrid w:val="0"/>
              <w:jc w:val="center"/>
              <w:rPr>
                <w:rFonts w:ascii="Cambria" w:hAnsi="Cambria"/>
                <w:b/>
              </w:rPr>
            </w:pPr>
          </w:p>
        </w:tc>
      </w:tr>
      <w:tr w:rsidR="008D5269" w:rsidRPr="00C2021C" w14:paraId="5678B4C4" w14:textId="77777777" w:rsidTr="00984E5A">
        <w:trPr>
          <w:trHeight w:val="437"/>
          <w:jc w:val="center"/>
        </w:trPr>
        <w:tc>
          <w:tcPr>
            <w:tcW w:w="3950" w:type="dxa"/>
            <w:vAlign w:val="center"/>
          </w:tcPr>
          <w:p w14:paraId="40845EEF" w14:textId="77777777" w:rsidR="008D5269" w:rsidRPr="00C2021C" w:rsidRDefault="008D5269" w:rsidP="002A1D63">
            <w:pPr>
              <w:rPr>
                <w:rFonts w:ascii="Cambria" w:hAnsi="Cambria"/>
                <w:b/>
                <w:iCs/>
              </w:rPr>
            </w:pPr>
            <w:r w:rsidRPr="00C2021C">
              <w:rPr>
                <w:rFonts w:ascii="Cambria" w:hAnsi="Cambria"/>
                <w:b/>
                <w:iCs/>
              </w:rPr>
              <w:t xml:space="preserve">Carton Drop Test </w:t>
            </w:r>
            <w:r w:rsidRPr="00C2021C">
              <w:rPr>
                <w:rFonts w:ascii="Cambria" w:hAnsi="Cambria"/>
                <w:bCs/>
                <w:iCs/>
                <w:sz w:val="16"/>
                <w:szCs w:val="16"/>
              </w:rPr>
              <w:t>[2 Cartons per SKU, Manual drop, Simulate ISTA]</w:t>
            </w:r>
          </w:p>
        </w:tc>
        <w:tc>
          <w:tcPr>
            <w:tcW w:w="540" w:type="dxa"/>
            <w:gridSpan w:val="2"/>
            <w:vAlign w:val="center"/>
          </w:tcPr>
          <w:p w14:paraId="313AC773" w14:textId="45A085D3" w:rsidR="008D5269" w:rsidRPr="00C2021C" w:rsidRDefault="00BD2347" w:rsidP="002A1D63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84" w:type="dxa"/>
            <w:vAlign w:val="center"/>
          </w:tcPr>
          <w:p w14:paraId="37024B56" w14:textId="77777777" w:rsidR="008D5269" w:rsidRPr="00C2021C" w:rsidRDefault="008D5269" w:rsidP="002A1D63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43" w:type="dxa"/>
            <w:vAlign w:val="center"/>
          </w:tcPr>
          <w:p w14:paraId="6E1103CC" w14:textId="1F7F69CD" w:rsidR="008D5269" w:rsidRPr="00C2021C" w:rsidRDefault="007A6643" w:rsidP="002A1D63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51" w:type="dxa"/>
            <w:vAlign w:val="center"/>
          </w:tcPr>
          <w:p w14:paraId="1DCB95FC" w14:textId="3DB3577D" w:rsidR="008D5269" w:rsidRPr="00C2021C" w:rsidRDefault="00495A4E" w:rsidP="002A1D6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2375" w:type="dxa"/>
            <w:vAlign w:val="center"/>
          </w:tcPr>
          <w:p w14:paraId="13755D41" w14:textId="024E943D" w:rsidR="008D5269" w:rsidRPr="00C2021C" w:rsidRDefault="00E71B2B" w:rsidP="002A1D63">
            <w:pPr>
              <w:snapToGrid w:val="0"/>
              <w:rPr>
                <w:rFonts w:ascii="Cambria" w:hAnsi="Cambria"/>
                <w:bCs/>
                <w:sz w:val="16"/>
                <w:szCs w:val="16"/>
              </w:rPr>
            </w:pPr>
          </w:p>
        </w:tc>
        <w:tc>
          <w:tcPr>
            <w:tcW w:w="2375" w:type="dxa"/>
            <w:vAlign w:val="center"/>
          </w:tcPr>
          <w:p w14:paraId="2645952D" w14:textId="6AC88058" w:rsidR="008D5269" w:rsidRPr="00C2021C" w:rsidRDefault="00E71B2B" w:rsidP="002A1D63">
            <w:pPr>
              <w:snapToGrid w:val="0"/>
              <w:rPr>
                <w:rFonts w:ascii="Cambria" w:hAnsi="Cambria"/>
                <w:bCs/>
                <w:sz w:val="16"/>
                <w:szCs w:val="16"/>
              </w:rPr>
            </w:pPr>
          </w:p>
        </w:tc>
      </w:tr>
      <w:tr w:rsidR="00BF2A81" w:rsidRPr="00C2021C" w14:paraId="182EED68" w14:textId="77777777" w:rsidTr="00760D8E">
        <w:trPr>
          <w:trHeight w:val="437"/>
          <w:jc w:val="center"/>
        </w:trPr>
        <w:tc>
          <w:tcPr>
            <w:tcW w:w="3950" w:type="dxa"/>
            <w:vAlign w:val="center"/>
          </w:tcPr>
          <w:p w14:paraId="6FBB9FBD" w14:textId="77777777" w:rsidR="00BF2A81" w:rsidRPr="00C2021C" w:rsidRDefault="00BF2A81" w:rsidP="00002B99">
            <w:pPr>
              <w:rPr>
                <w:rFonts w:ascii="Cambria" w:hAnsi="Cambria"/>
                <w:b/>
                <w:iCs/>
              </w:rPr>
            </w:pPr>
            <w:r w:rsidRPr="00C2021C">
              <w:rPr>
                <w:rFonts w:ascii="Cambria" w:hAnsi="Cambria"/>
                <w:b/>
                <w:iCs/>
              </w:rPr>
              <w:t xml:space="preserve">GSM </w:t>
            </w:r>
            <w:r w:rsidRPr="00C2021C">
              <w:rPr>
                <w:rFonts w:ascii="Cambria" w:hAnsi="Cambria"/>
                <w:bCs/>
                <w:iCs/>
                <w:sz w:val="16"/>
                <w:szCs w:val="16"/>
              </w:rPr>
              <w:t>[1 Sample per SKU, Imitate ASTM D3776, Refer Spec Sheet for STD, Limit -3%, +10%]</w:t>
            </w:r>
          </w:p>
        </w:tc>
        <w:tc>
          <w:tcPr>
            <w:tcW w:w="540" w:type="dxa"/>
            <w:gridSpan w:val="2"/>
            <w:vAlign w:val="center"/>
          </w:tcPr>
          <w:p w14:paraId="0BEBFC04" w14:textId="48F42394" w:rsidR="00BF2A81" w:rsidRPr="00C2021C" w:rsidRDefault="00057695" w:rsidP="00002B99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84" w:type="dxa"/>
            <w:vAlign w:val="center"/>
          </w:tcPr>
          <w:p w14:paraId="772FDDB9" w14:textId="77777777" w:rsidR="00BF2A81" w:rsidRPr="00C2021C" w:rsidRDefault="00BF2A81" w:rsidP="00002B99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43" w:type="dxa"/>
            <w:vAlign w:val="center"/>
          </w:tcPr>
          <w:p w14:paraId="0259EBDC" w14:textId="77777777" w:rsidR="00BF2A81" w:rsidRPr="00C2021C" w:rsidRDefault="00BF2A81" w:rsidP="00002B99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51" w:type="dxa"/>
            <w:vAlign w:val="center"/>
          </w:tcPr>
          <w:p w14:paraId="4EBA0EE5" w14:textId="77777777" w:rsidR="00BF2A81" w:rsidRPr="00C2021C" w:rsidRDefault="00BF2A81" w:rsidP="00002B99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2375" w:type="dxa"/>
            <w:vAlign w:val="center"/>
          </w:tcPr>
          <w:p w14:paraId="03CFD5E5" w14:textId="459A3242" w:rsidR="00BF2A81" w:rsidRPr="007D33F4" w:rsidRDefault="00760D8E" w:rsidP="00575FB1">
            <w:pPr>
              <w:snapToGrid w:val="0"/>
              <w:jc w:val="center"/>
              <w:rPr>
                <w:rFonts w:ascii="Cambria" w:hAnsi="Cambria"/>
                <w:bCs/>
                <w:color w:val="FF0000"/>
                <w:sz w:val="16"/>
                <w:szCs w:val="16"/>
              </w:rPr>
            </w:pPr>
          </w:p>
        </w:tc>
        <w:tc>
          <w:tcPr>
            <w:tcW w:w="2375" w:type="dxa"/>
            <w:vAlign w:val="center"/>
          </w:tcPr>
          <w:p w14:paraId="52DA34F8" w14:textId="2EFEFA40" w:rsidR="00BF2A81" w:rsidRPr="007D33F4" w:rsidRDefault="00760D8E" w:rsidP="00760D8E">
            <w:pPr>
              <w:snapToGrid w:val="0"/>
              <w:jc w:val="center"/>
              <w:rPr>
                <w:rFonts w:ascii="Cambria" w:hAnsi="Cambria"/>
                <w:bCs/>
                <w:color w:val="FF0000"/>
                <w:sz w:val="16"/>
                <w:szCs w:val="16"/>
              </w:rPr>
            </w:pPr>
          </w:p>
        </w:tc>
      </w:tr>
      <w:tr w:rsidR="00C521BF" w:rsidRPr="00C2021C" w14:paraId="30A89D85" w14:textId="77777777" w:rsidTr="00984E5A">
        <w:trPr>
          <w:trHeight w:val="437"/>
          <w:jc w:val="center"/>
        </w:trPr>
        <w:tc>
          <w:tcPr>
            <w:tcW w:w="3950" w:type="dxa"/>
            <w:vAlign w:val="center"/>
          </w:tcPr>
          <w:p w14:paraId="50BB9A69" w14:textId="77777777" w:rsidR="00C521BF" w:rsidRPr="00C2021C" w:rsidRDefault="00C521BF" w:rsidP="00002B99">
            <w:pPr>
              <w:rPr>
                <w:rFonts w:ascii="Cambria" w:hAnsi="Cambria"/>
                <w:b/>
                <w:iCs/>
              </w:rPr>
            </w:pPr>
          </w:p>
        </w:tc>
        <w:tc>
          <w:tcPr>
            <w:tcW w:w="540" w:type="dxa"/>
            <w:gridSpan w:val="2"/>
            <w:vAlign w:val="center"/>
          </w:tcPr>
          <w:p w14:paraId="481F9DF0" w14:textId="77777777" w:rsidR="00C521BF" w:rsidRDefault="00C521BF" w:rsidP="00002B99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484" w:type="dxa"/>
            <w:vAlign w:val="center"/>
          </w:tcPr>
          <w:p w14:paraId="7FFADA53" w14:textId="77777777" w:rsidR="00C521BF" w:rsidRPr="00C2021C" w:rsidRDefault="00C521BF" w:rsidP="00002B99">
            <w:pPr>
              <w:snapToGrid w:val="0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55968FB2" w14:textId="77777777" w:rsidR="00C521BF" w:rsidRPr="00C2021C" w:rsidRDefault="00C521BF" w:rsidP="00002B99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951" w:type="dxa"/>
            <w:vAlign w:val="center"/>
          </w:tcPr>
          <w:p w14:paraId="0C138F16" w14:textId="77777777" w:rsidR="00C521BF" w:rsidRPr="00C2021C" w:rsidRDefault="00C521BF" w:rsidP="00002B99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2375" w:type="dxa"/>
            <w:vAlign w:val="center"/>
          </w:tcPr>
          <w:p w14:paraId="6564F64A" w14:textId="06A8A50E" w:rsidR="00C521BF" w:rsidRPr="007D33F4" w:rsidRDefault="00760D8E" w:rsidP="00575FB1">
            <w:pPr>
              <w:snapToGrid w:val="0"/>
              <w:jc w:val="center"/>
              <w:rPr>
                <w:rFonts w:ascii="Cambria" w:hAnsi="Cambria"/>
                <w:bCs/>
                <w:noProof/>
                <w:color w:val="FF0000"/>
                <w:sz w:val="16"/>
                <w:szCs w:val="16"/>
              </w:rPr>
            </w:pPr>
          </w:p>
        </w:tc>
        <w:tc>
          <w:tcPr>
            <w:tcW w:w="2375" w:type="dxa"/>
            <w:vAlign w:val="center"/>
          </w:tcPr>
          <w:p w14:paraId="6D4950AB" w14:textId="6139ED19" w:rsidR="00C521BF" w:rsidRPr="007D33F4" w:rsidRDefault="00760D8E" w:rsidP="00C521BF">
            <w:pPr>
              <w:snapToGrid w:val="0"/>
              <w:rPr>
                <w:rFonts w:ascii="Cambria" w:hAnsi="Cambria"/>
                <w:bCs/>
                <w:noProof/>
                <w:color w:val="FF0000"/>
                <w:sz w:val="16"/>
                <w:szCs w:val="16"/>
              </w:rPr>
            </w:pPr>
          </w:p>
        </w:tc>
      </w:tr>
      <w:tr w:rsidR="00C521BF" w:rsidRPr="00C2021C" w14:paraId="6041115F" w14:textId="77777777" w:rsidTr="009E5A30">
        <w:trPr>
          <w:trHeight w:val="437"/>
          <w:jc w:val="center"/>
        </w:trPr>
        <w:tc>
          <w:tcPr>
            <w:tcW w:w="3950" w:type="dxa"/>
            <w:vAlign w:val="center"/>
          </w:tcPr>
          <w:p w14:paraId="2DA7CFD6" w14:textId="77777777" w:rsidR="00C521BF" w:rsidRPr="00C2021C" w:rsidRDefault="00C521BF" w:rsidP="00002B99">
            <w:pPr>
              <w:rPr>
                <w:rFonts w:ascii="Cambria" w:hAnsi="Cambria"/>
                <w:b/>
                <w:iCs/>
              </w:rPr>
            </w:pPr>
          </w:p>
        </w:tc>
        <w:tc>
          <w:tcPr>
            <w:tcW w:w="540" w:type="dxa"/>
            <w:gridSpan w:val="2"/>
            <w:vAlign w:val="center"/>
          </w:tcPr>
          <w:p w14:paraId="19DCFDD7" w14:textId="77777777" w:rsidR="00C521BF" w:rsidRDefault="00C521BF" w:rsidP="00002B99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484" w:type="dxa"/>
            <w:vAlign w:val="center"/>
          </w:tcPr>
          <w:p w14:paraId="4E02E451" w14:textId="77777777" w:rsidR="00C521BF" w:rsidRPr="00C2021C" w:rsidRDefault="00C521BF" w:rsidP="00002B99">
            <w:pPr>
              <w:snapToGrid w:val="0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5FFDCEA4" w14:textId="77777777" w:rsidR="00C521BF" w:rsidRPr="00C2021C" w:rsidRDefault="00C521BF" w:rsidP="00002B99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951" w:type="dxa"/>
            <w:vAlign w:val="center"/>
          </w:tcPr>
          <w:p w14:paraId="26ED53E7" w14:textId="77777777" w:rsidR="00C521BF" w:rsidRPr="00C2021C" w:rsidRDefault="00C521BF" w:rsidP="00002B99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2375" w:type="dxa"/>
            <w:vAlign w:val="center"/>
          </w:tcPr>
          <w:p w14:paraId="79B89517" w14:textId="0719CF95" w:rsidR="00C521BF" w:rsidRPr="009E5A30" w:rsidRDefault="00760D8E" w:rsidP="00575FB1">
            <w:pPr>
              <w:snapToGrid w:val="0"/>
              <w:jc w:val="center"/>
              <w:rPr>
                <w:rFonts w:ascii="Cambria" w:hAnsi="Cambria"/>
                <w:bCs/>
                <w:noProof/>
                <w:color w:val="FF0000"/>
                <w:sz w:val="16"/>
                <w:szCs w:val="16"/>
              </w:rPr>
            </w:pPr>
          </w:p>
        </w:tc>
        <w:tc>
          <w:tcPr>
            <w:tcW w:w="2375" w:type="dxa"/>
            <w:vAlign w:val="center"/>
          </w:tcPr>
          <w:p w14:paraId="393C7AD5" w14:textId="11CDCE3E" w:rsidR="00C521BF" w:rsidRPr="009E5A30" w:rsidRDefault="00760D8E" w:rsidP="009E5A30">
            <w:pPr>
              <w:snapToGrid w:val="0"/>
              <w:jc w:val="center"/>
              <w:rPr>
                <w:rFonts w:ascii="Cambria" w:hAnsi="Cambria"/>
                <w:bCs/>
                <w:noProof/>
                <w:color w:val="FF0000"/>
                <w:sz w:val="16"/>
                <w:szCs w:val="16"/>
              </w:rPr>
            </w:pPr>
          </w:p>
        </w:tc>
      </w:tr>
      <w:tr w:rsidR="00766EDA" w:rsidRPr="00C2021C" w14:paraId="75572444" w14:textId="77777777" w:rsidTr="008D099A">
        <w:trPr>
          <w:trHeight w:val="163"/>
          <w:jc w:val="center"/>
        </w:trPr>
        <w:tc>
          <w:tcPr>
            <w:tcW w:w="3959" w:type="dxa"/>
            <w:gridSpan w:val="2"/>
            <w:vMerge w:val="restart"/>
            <w:vAlign w:val="center"/>
          </w:tcPr>
          <w:p w14:paraId="065D781A" w14:textId="762CF59F" w:rsidR="00766EDA" w:rsidRPr="00C2021C" w:rsidRDefault="00766EDA" w:rsidP="008D099A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iCs/>
              </w:rPr>
              <w:t xml:space="preserve">Barcode Scan </w:t>
            </w:r>
            <w:r w:rsidRPr="00C2021C">
              <w:rPr>
                <w:rFonts w:ascii="Cambria" w:hAnsi="Cambria"/>
                <w:bCs/>
                <w:iCs/>
                <w:sz w:val="16"/>
                <w:szCs w:val="16"/>
              </w:rPr>
              <w:t>[Physically]</w:t>
            </w:r>
          </w:p>
        </w:tc>
        <w:tc>
          <w:tcPr>
            <w:tcW w:w="531" w:type="dxa"/>
            <w:vMerge w:val="restart"/>
            <w:vAlign w:val="center"/>
          </w:tcPr>
          <w:p w14:paraId="1C494C8C" w14:textId="159403A0" w:rsidR="00766EDA" w:rsidRPr="00C2021C" w:rsidRDefault="00766EDA" w:rsidP="008D099A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 xml:space="preserve"> </w:t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84" w:type="dxa"/>
            <w:vMerge w:val="restart"/>
            <w:vAlign w:val="center"/>
          </w:tcPr>
          <w:p w14:paraId="430A5A12" w14:textId="77777777" w:rsidR="00766EDA" w:rsidRPr="00C2021C" w:rsidRDefault="00766EDA" w:rsidP="000B771F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43" w:type="dxa"/>
            <w:vMerge w:val="restart"/>
            <w:vAlign w:val="center"/>
          </w:tcPr>
          <w:p w14:paraId="7F2E3BC1" w14:textId="77777777" w:rsidR="00766EDA" w:rsidRPr="00C2021C" w:rsidRDefault="00766EDA" w:rsidP="000B771F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51" w:type="dxa"/>
            <w:vMerge w:val="restart"/>
            <w:vAlign w:val="center"/>
          </w:tcPr>
          <w:p w14:paraId="2BB74570" w14:textId="0B74CFF7" w:rsidR="00766EDA" w:rsidRPr="00C2021C" w:rsidRDefault="00766EDA" w:rsidP="000B771F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375" w:type="dxa"/>
            <w:vAlign w:val="center"/>
          </w:tcPr>
          <w:p w14:paraId="6F140106" w14:textId="171EA485" w:rsidR="00766EDA" w:rsidRPr="00C2021C" w:rsidRDefault="00760D8E" w:rsidP="000B771F">
            <w:pPr>
              <w:snapToGrid w:val="0"/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375" w:type="dxa"/>
            <w:vAlign w:val="center"/>
          </w:tcPr>
          <w:p w14:paraId="30EFA9F0" w14:textId="6F18BE5D" w:rsidR="00766EDA" w:rsidRPr="00C2021C" w:rsidRDefault="00760D8E" w:rsidP="000B771F">
            <w:pPr>
              <w:snapToGrid w:val="0"/>
              <w:jc w:val="center"/>
              <w:rPr>
                <w:rFonts w:ascii="Cambria" w:hAnsi="Cambria"/>
                <w:b/>
              </w:rPr>
            </w:pPr>
          </w:p>
        </w:tc>
      </w:tr>
      <w:tr w:rsidR="00766EDA" w:rsidRPr="00C2021C" w14:paraId="296C909E" w14:textId="77777777" w:rsidTr="008D099A">
        <w:trPr>
          <w:trHeight w:val="163"/>
          <w:jc w:val="center"/>
        </w:trPr>
        <w:tc>
          <w:tcPr>
            <w:tcW w:w="3959" w:type="dxa"/>
            <w:gridSpan w:val="2"/>
            <w:vMerge/>
            <w:vAlign w:val="center"/>
          </w:tcPr>
          <w:p w14:paraId="031CAE6E" w14:textId="77777777" w:rsidR="00766EDA" w:rsidRPr="00C2021C" w:rsidRDefault="00766EDA" w:rsidP="008D099A">
            <w:pPr>
              <w:rPr>
                <w:rFonts w:ascii="Cambria" w:hAnsi="Cambria"/>
                <w:b/>
                <w:iCs/>
              </w:rPr>
            </w:pPr>
          </w:p>
        </w:tc>
        <w:tc>
          <w:tcPr>
            <w:tcW w:w="531" w:type="dxa"/>
            <w:vMerge/>
            <w:vAlign w:val="center"/>
          </w:tcPr>
          <w:p w14:paraId="7E5C66C8" w14:textId="77777777" w:rsidR="00766EDA" w:rsidRDefault="00766EDA" w:rsidP="008D099A">
            <w:pPr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484" w:type="dxa"/>
            <w:vMerge/>
            <w:vAlign w:val="center"/>
          </w:tcPr>
          <w:p w14:paraId="39E00909" w14:textId="77777777" w:rsidR="00766EDA" w:rsidRPr="00C2021C" w:rsidRDefault="00766EDA" w:rsidP="000B771F">
            <w:pPr>
              <w:snapToGrid w:val="0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643" w:type="dxa"/>
            <w:vMerge/>
            <w:vAlign w:val="center"/>
          </w:tcPr>
          <w:p w14:paraId="62C76AEB" w14:textId="77777777" w:rsidR="00766EDA" w:rsidRPr="00C2021C" w:rsidRDefault="00766EDA" w:rsidP="000B771F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951" w:type="dxa"/>
            <w:vMerge/>
            <w:vAlign w:val="center"/>
          </w:tcPr>
          <w:p w14:paraId="175DB29C" w14:textId="77777777" w:rsidR="00766EDA" w:rsidRPr="00C2021C" w:rsidRDefault="00766EDA" w:rsidP="000B771F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375" w:type="dxa"/>
            <w:vAlign w:val="center"/>
          </w:tcPr>
          <w:p w14:paraId="0099BA1B" w14:textId="38EC7926" w:rsidR="00766EDA" w:rsidRPr="00C2021C" w:rsidRDefault="00760D8E" w:rsidP="000B771F">
            <w:pPr>
              <w:snapToGrid w:val="0"/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375" w:type="dxa"/>
            <w:vAlign w:val="center"/>
          </w:tcPr>
          <w:p w14:paraId="24855076" w14:textId="53A29701" w:rsidR="00766EDA" w:rsidRPr="00C2021C" w:rsidRDefault="00760D8E" w:rsidP="000B771F">
            <w:pPr>
              <w:snapToGrid w:val="0"/>
              <w:jc w:val="center"/>
              <w:rPr>
                <w:rFonts w:ascii="Cambria" w:hAnsi="Cambria"/>
                <w:b/>
              </w:rPr>
            </w:pPr>
          </w:p>
        </w:tc>
      </w:tr>
    </w:tbl>
    <w:p w14:paraId="5CBB0FEF" w14:textId="77777777" w:rsidR="00840CBE" w:rsidRPr="0067795D" w:rsidRDefault="00840CBE" w:rsidP="00363546">
      <w:pPr>
        <w:rPr>
          <w:rFonts w:ascii="Cambria" w:hAnsi="Cambria"/>
          <w:vanish/>
          <w:sz w:val="16"/>
          <w:szCs w:val="16"/>
        </w:rPr>
      </w:pPr>
    </w:p>
    <w:p w14:paraId="6984D1D3" w14:textId="77777777" w:rsidR="00CC740D" w:rsidRPr="00C2021C" w:rsidRDefault="00CC740D" w:rsidP="00E80EE9">
      <w:pPr>
        <w:rPr>
          <w:rFonts w:ascii="Cambria" w:hAnsi="Cambria"/>
          <w:b/>
          <w:color w:val="FF0000"/>
        </w:rPr>
      </w:pPr>
    </w:p>
    <w:tbl>
      <w:tblPr>
        <w:tblW w:w="6288" w:type="pct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000" w:firstRow="0" w:lastRow="0" w:firstColumn="0" w:lastColumn="0" w:noHBand="0" w:noVBand="0"/>
      </w:tblPr>
      <w:tblGrid>
        <w:gridCol w:w="5649"/>
        <w:gridCol w:w="5648"/>
      </w:tblGrid>
      <w:tr w:rsidR="003A2FD1" w:rsidRPr="00C2021C" w14:paraId="0D23E203" w14:textId="77777777" w:rsidTr="00C3188C">
        <w:trPr>
          <w:trHeight w:val="234"/>
          <w:jc w:val="center"/>
        </w:trPr>
        <w:tc>
          <w:tcPr>
            <w:tcW w:w="11297" w:type="dxa"/>
            <w:gridSpan w:val="2"/>
            <w:tcBorders>
              <w:top w:val="double" w:sz="6" w:space="0" w:color="auto"/>
              <w:bottom w:val="double" w:sz="6" w:space="0" w:color="auto"/>
            </w:tcBorders>
            <w:shd w:val="clear" w:color="auto" w:fill="FFCC66"/>
          </w:tcPr>
          <w:p w14:paraId="33B04A6C" w14:textId="39D7C94A" w:rsidR="003A2FD1" w:rsidRPr="00C2021C" w:rsidRDefault="00913C40" w:rsidP="00984E5A">
            <w:pPr>
              <w:jc w:val="center"/>
              <w:rPr>
                <w:rFonts w:ascii="Cambria" w:hAnsi="Cambria" w:cs="Arial"/>
              </w:rPr>
            </w:pPr>
            <w:r w:rsidRPr="00C2021C">
              <w:rPr>
                <w:rFonts w:ascii="Cambria" w:hAnsi="Cambria" w:cs="Arial"/>
                <w:b/>
                <w:i/>
              </w:rPr>
              <w:t>PRESENTATION</w:t>
            </w:r>
            <w:r w:rsidR="00C3188C">
              <w:rPr>
                <w:rFonts w:ascii="Cambria" w:hAnsi="Cambria" w:cs="Arial"/>
                <w:b/>
                <w:i/>
              </w:rPr>
              <w:t>S /</w:t>
            </w:r>
            <w:r w:rsidR="00057D21" w:rsidRPr="00C2021C">
              <w:rPr>
                <w:rFonts w:ascii="Cambria" w:hAnsi="Cambria" w:cs="Arial"/>
                <w:b/>
                <w:i/>
              </w:rPr>
              <w:t xml:space="preserve"> PHOTOS</w:t>
            </w:r>
          </w:p>
        </w:tc>
      </w:tr>
      <w:tr w:rsidR="00550596" w:rsidRPr="00C2021C" w14:paraId="26A70624" w14:textId="77777777" w:rsidTr="00D56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12E6DF60" w14:textId="4BD8FD4F" w:rsidR="00550596" w:rsidRDefault="00760D8E" w:rsidP="00550596">
            <w:pPr>
              <w:jc w:val="center"/>
              <w:rPr>
                <w:noProof/>
              </w:rPr>
            </w:pPr>
          </w:p>
        </w:tc>
        <w:tc>
          <w:tcPr>
            <w:tcW w:w="5648" w:type="dxa"/>
            <w:vAlign w:val="center"/>
          </w:tcPr>
          <w:p w14:paraId="3E142A49" w14:textId="095FAE19" w:rsidR="00550596" w:rsidRDefault="00760D8E" w:rsidP="00550596">
            <w:pPr>
              <w:jc w:val="center"/>
              <w:rPr>
                <w:noProof/>
              </w:rPr>
            </w:pPr>
          </w:p>
        </w:tc>
      </w:tr>
      <w:tr w:rsidR="00550596" w:rsidRPr="00C2021C" w14:paraId="58B52ED6" w14:textId="77777777" w:rsidTr="00D56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22CB0B73" w14:textId="7674E841" w:rsidR="00550596" w:rsidRDefault="007D2033" w:rsidP="0055059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</w:t>
            </w:r>
            <w:r w:rsidR="00550596">
              <w:rPr>
                <w:rFonts w:ascii="Cambria" w:hAnsi="Cambria" w:cs="Arial"/>
                <w:b/>
                <w:color w:val="000099"/>
                <w:sz w:val="16"/>
                <w:szCs w:val="16"/>
              </w:rPr>
              <w:t xml:space="preserve"> Front Side View</w:t>
            </w:r>
          </w:p>
        </w:tc>
        <w:tc>
          <w:tcPr>
            <w:tcW w:w="5648" w:type="dxa"/>
            <w:vAlign w:val="center"/>
          </w:tcPr>
          <w:p w14:paraId="62830DCC" w14:textId="65A08D0B" w:rsidR="00550596" w:rsidRDefault="007D2033" w:rsidP="0055059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 xml:space="preserve">Open Product </w:t>
            </w:r>
            <w:r w:rsidR="00550596"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Back Side View</w:t>
            </w:r>
          </w:p>
        </w:tc>
      </w:tr>
      <w:tr w:rsidR="00E46E85" w:rsidRPr="00C2021C" w14:paraId="14AE21DB" w14:textId="77777777" w:rsidTr="00E46E8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556C5FFB" w14:textId="7907B009" w:rsidR="00E46E85" w:rsidRDefault="00760D8E" w:rsidP="0055059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3655CD34" w14:textId="35B7E6EE" w:rsidR="00E46E85" w:rsidRDefault="00760D8E" w:rsidP="0055059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C05AB3" w:rsidRPr="00C2021C" w14:paraId="665E74DD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21435501" w14:textId="258799BB" w:rsidR="00C05AB3" w:rsidRDefault="00C05AB3" w:rsidP="00C05AB3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Front Side View</w:t>
            </w:r>
          </w:p>
        </w:tc>
        <w:tc>
          <w:tcPr>
            <w:tcW w:w="5648" w:type="dxa"/>
            <w:vAlign w:val="center"/>
          </w:tcPr>
          <w:p w14:paraId="32E06A65" w14:textId="40A9EE38" w:rsidR="00C05AB3" w:rsidRDefault="00C05AB3" w:rsidP="00C05AB3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Back Side View</w:t>
            </w:r>
          </w:p>
        </w:tc>
      </w:tr>
      <w:tr w:rsidR="00091667" w:rsidRPr="00C2021C" w14:paraId="1CFB2226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334A8FEB" w14:textId="486338C3" w:rsidR="00091667" w:rsidRDefault="00760D8E" w:rsidP="00C05AB3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4E7FEEDB" w14:textId="3005A316" w:rsidR="00091667" w:rsidRDefault="00760D8E" w:rsidP="00C05AB3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91667" w:rsidRPr="00C2021C" w14:paraId="52611314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0233025F" w14:textId="43761DAA" w:rsidR="00091667" w:rsidRDefault="00091667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Front Side View</w:t>
            </w:r>
          </w:p>
        </w:tc>
        <w:tc>
          <w:tcPr>
            <w:tcW w:w="5648" w:type="dxa"/>
            <w:vAlign w:val="center"/>
          </w:tcPr>
          <w:p w14:paraId="79EE9F45" w14:textId="255CE66A" w:rsidR="00091667" w:rsidRDefault="00091667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Back Side View</w:t>
            </w:r>
          </w:p>
        </w:tc>
      </w:tr>
      <w:tr w:rsidR="00091667" w:rsidRPr="00C2021C" w14:paraId="1F0A754A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03D6199F" w14:textId="36541BD8" w:rsidR="00091667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47A1A381" w14:textId="33ADD44C" w:rsidR="00091667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91667" w:rsidRPr="00C2021C" w14:paraId="5B537540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21023FF3" w14:textId="7BA6C764" w:rsidR="00091667" w:rsidRDefault="00091667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Front Side View</w:t>
            </w:r>
          </w:p>
        </w:tc>
        <w:tc>
          <w:tcPr>
            <w:tcW w:w="5648" w:type="dxa"/>
            <w:vAlign w:val="center"/>
          </w:tcPr>
          <w:p w14:paraId="6E5C05B2" w14:textId="483C376C" w:rsidR="00091667" w:rsidRDefault="00091667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Back Side View</w:t>
            </w:r>
          </w:p>
        </w:tc>
      </w:tr>
      <w:tr w:rsidR="00091667" w:rsidRPr="00C2021C" w14:paraId="574651BC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27ED0D57" w14:textId="55F35D33" w:rsidR="00091667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4C258AB0" w14:textId="11A2792C" w:rsidR="00091667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91667" w:rsidRPr="00C2021C" w14:paraId="57A5CA83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41538351" w14:textId="5A688578" w:rsidR="00091667" w:rsidRDefault="00091667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Front Side View</w:t>
            </w:r>
          </w:p>
        </w:tc>
        <w:tc>
          <w:tcPr>
            <w:tcW w:w="5648" w:type="dxa"/>
            <w:vAlign w:val="center"/>
          </w:tcPr>
          <w:p w14:paraId="3BE191DE" w14:textId="76D54035" w:rsidR="00091667" w:rsidRDefault="00091667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Back Side View</w:t>
            </w:r>
          </w:p>
        </w:tc>
      </w:tr>
      <w:tr w:rsidR="008468F4" w:rsidRPr="00C2021C" w14:paraId="237CC071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0BB657B6" w14:textId="3CB31D64" w:rsidR="008468F4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6D4FA513" w14:textId="68C35065" w:rsidR="008468F4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8468F4" w:rsidRPr="00C2021C" w14:paraId="2762DBCF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10DBAFC1" w14:textId="61BF3554" w:rsidR="008468F4" w:rsidRDefault="008468F4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Front Side View</w:t>
            </w:r>
          </w:p>
        </w:tc>
        <w:tc>
          <w:tcPr>
            <w:tcW w:w="5648" w:type="dxa"/>
            <w:vAlign w:val="center"/>
          </w:tcPr>
          <w:p w14:paraId="56F2458B" w14:textId="6268D27C" w:rsidR="008468F4" w:rsidRDefault="008468F4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Back Side View</w:t>
            </w:r>
          </w:p>
        </w:tc>
      </w:tr>
      <w:tr w:rsidR="00091667" w:rsidRPr="00C2021C" w14:paraId="6A6B827B" w14:textId="77777777" w:rsidTr="00D56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6D2DC23B" w14:textId="56ABA6EC" w:rsidR="00091667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0F813218" w14:textId="25D566EF" w:rsidR="00091667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91667" w:rsidRPr="00C2021C" w14:paraId="7655B432" w14:textId="77777777" w:rsidTr="00D56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7FAC19CF" w14:textId="4725F52B" w:rsidR="00091667" w:rsidRDefault="00091667" w:rsidP="00091667">
            <w:pPr>
              <w:jc w:val="center"/>
              <w:rPr>
                <w:noProof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Care Label Front Side View</w:t>
            </w:r>
          </w:p>
        </w:tc>
        <w:tc>
          <w:tcPr>
            <w:tcW w:w="5648" w:type="dxa"/>
            <w:vAlign w:val="center"/>
          </w:tcPr>
          <w:p w14:paraId="086719CE" w14:textId="362B5AC9" w:rsidR="00091667" w:rsidRDefault="00091667" w:rsidP="00091667">
            <w:pPr>
              <w:jc w:val="center"/>
              <w:rPr>
                <w:noProof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Care Label Back Side View</w:t>
            </w:r>
          </w:p>
        </w:tc>
      </w:tr>
      <w:tr w:rsidR="00091667" w:rsidRPr="00C2021C" w14:paraId="491EFCEB" w14:textId="77777777" w:rsidTr="00D56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5984EF62" w14:textId="6BC795A5" w:rsidR="00091667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5BE05B64" w14:textId="2C552057" w:rsidR="00091667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91667" w:rsidRPr="00C2021C" w14:paraId="108AC592" w14:textId="77777777" w:rsidTr="00D56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4240B0FB" w14:textId="05755A77" w:rsidR="00091667" w:rsidRDefault="00091667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Care Label Front Side View</w:t>
            </w:r>
          </w:p>
        </w:tc>
        <w:tc>
          <w:tcPr>
            <w:tcW w:w="5648" w:type="dxa"/>
            <w:vAlign w:val="center"/>
          </w:tcPr>
          <w:p w14:paraId="46D26573" w14:textId="6289A2D0" w:rsidR="00091667" w:rsidRDefault="008468F4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Care Label Back Side View</w:t>
            </w:r>
          </w:p>
        </w:tc>
      </w:tr>
      <w:tr w:rsidR="00091667" w:rsidRPr="00C2021C" w14:paraId="02091194" w14:textId="77777777" w:rsidTr="00D56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0E7191C0" w14:textId="7ACC79EF" w:rsidR="00091667" w:rsidRDefault="00901BE6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35F13849" w14:textId="37B4508F" w:rsidR="00091667" w:rsidRDefault="00901BE6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91667" w:rsidRPr="00C2021C" w14:paraId="141F6B07" w14:textId="77777777" w:rsidTr="00D56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62C19DB7" w14:textId="0D7E4087" w:rsidR="00091667" w:rsidRDefault="00091667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Care Label Front Side View</w:t>
            </w:r>
          </w:p>
        </w:tc>
        <w:tc>
          <w:tcPr>
            <w:tcW w:w="5648" w:type="dxa"/>
            <w:vAlign w:val="center"/>
          </w:tcPr>
          <w:p w14:paraId="38CC63DA" w14:textId="5DB88A9C" w:rsidR="00091667" w:rsidRDefault="008468F4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Care Label Back Side View</w:t>
            </w:r>
          </w:p>
        </w:tc>
      </w:tr>
    </w:tbl>
    <w:p w14:paraId="41EEA7C6" w14:textId="77777777" w:rsidR="001F1566" w:rsidRDefault="001F1566" w:rsidP="00FD79F1">
      <w:pPr>
        <w:jc w:val="center"/>
        <w:rPr>
          <w:rFonts w:ascii="Cambria" w:hAnsi="Cambria"/>
          <w:b/>
          <w:color w:val="FF0000"/>
          <w:sz w:val="16"/>
          <w:szCs w:val="16"/>
        </w:rPr>
      </w:pPr>
    </w:p>
    <w:tbl>
      <w:tblPr>
        <w:tblW w:w="6288" w:type="pct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000" w:firstRow="0" w:lastRow="0" w:firstColumn="0" w:lastColumn="0" w:noHBand="0" w:noVBand="0"/>
      </w:tblPr>
      <w:tblGrid>
        <w:gridCol w:w="5648"/>
        <w:gridCol w:w="5649"/>
      </w:tblGrid>
      <w:tr w:rsidR="00FD79F1" w:rsidRPr="00C2021C" w14:paraId="380D8BAD" w14:textId="77777777" w:rsidTr="001552E6">
        <w:trPr>
          <w:trHeight w:val="288"/>
          <w:jc w:val="center"/>
        </w:trPr>
        <w:tc>
          <w:tcPr>
            <w:tcW w:w="11297" w:type="dxa"/>
            <w:gridSpan w:val="2"/>
            <w:tcBorders>
              <w:top w:val="double" w:sz="6" w:space="0" w:color="auto"/>
              <w:bottom w:val="double" w:sz="6" w:space="0" w:color="auto"/>
            </w:tcBorders>
            <w:shd w:val="clear" w:color="auto" w:fill="C45911" w:themeFill="accent2" w:themeFillShade="BF"/>
            <w:vAlign w:val="center"/>
          </w:tcPr>
          <w:p w14:paraId="3321F054" w14:textId="77777777" w:rsidR="00FD79F1" w:rsidRPr="00C2021C" w:rsidRDefault="00FD79F1" w:rsidP="001552E6">
            <w:pPr>
              <w:jc w:val="center"/>
              <w:rPr>
                <w:rFonts w:ascii="Cambria" w:hAnsi="Cambria" w:cs="Arial"/>
                <w:color w:val="FFFFFF" w:themeColor="background1"/>
              </w:rPr>
            </w:pPr>
            <w:r>
              <w:rPr>
                <w:rFonts w:ascii="Cambria" w:hAnsi="Cambria" w:cs="Arial"/>
                <w:b/>
                <w:i/>
                <w:color w:val="FFFFFF" w:themeColor="background1"/>
              </w:rPr>
              <w:t>Shrinkage Test (Before Wash &amp; After Wash Result)</w:t>
            </w:r>
          </w:p>
        </w:tc>
      </w:tr>
      <w:tr w:rsidR="00BA1D60" w:rsidRPr="00C2021C" w14:paraId="6EE5797F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58831666" w14:textId="6DE02DBA" w:rsidR="00BA1D60" w:rsidRDefault="00901BE6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9" w:type="dxa"/>
            <w:vAlign w:val="center"/>
          </w:tcPr>
          <w:p w14:paraId="7AB4386C" w14:textId="38CE6AAF" w:rsidR="00BA1D60" w:rsidRDefault="00901BE6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E86AAC" w:rsidRPr="00C2021C" w14:paraId="7A738417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46ED46E3" w14:textId="34975744" w:rsidR="00E86AAC" w:rsidRDefault="00E86AAC" w:rsidP="00E86AAC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  <w:tc>
          <w:tcPr>
            <w:tcW w:w="5649" w:type="dxa"/>
            <w:vAlign w:val="center"/>
          </w:tcPr>
          <w:p w14:paraId="7472FD7C" w14:textId="4CA5FBB2" w:rsidR="00E86AAC" w:rsidRDefault="00E86AAC" w:rsidP="00E86AAC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</w:tr>
      <w:tr w:rsidR="00901BE6" w:rsidRPr="00C2021C" w14:paraId="11F42555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11297" w:type="dxa"/>
            <w:gridSpan w:val="2"/>
            <w:vAlign w:val="center"/>
          </w:tcPr>
          <w:p w14:paraId="6AE94475" w14:textId="0C7B3AD4" w:rsidR="00901BE6" w:rsidRPr="005A74BE" w:rsidRDefault="00901BE6" w:rsidP="00E86AAC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</w:p>
        </w:tc>
      </w:tr>
      <w:tr w:rsidR="00901BE6" w:rsidRPr="00C2021C" w14:paraId="5B126121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11297" w:type="dxa"/>
            <w:gridSpan w:val="2"/>
            <w:vAlign w:val="center"/>
          </w:tcPr>
          <w:p w14:paraId="658C868B" w14:textId="34D22869" w:rsidR="00901BE6" w:rsidRPr="005A74BE" w:rsidRDefault="00901BE6" w:rsidP="00E86AAC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</w:tr>
      <w:tr w:rsidR="008468F4" w:rsidRPr="00C2021C" w14:paraId="41ACDEE5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28A47472" w14:textId="08F6CCB5" w:rsidR="008468F4" w:rsidRPr="005A74BE" w:rsidRDefault="00901BE6" w:rsidP="00E86AAC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</w:p>
        </w:tc>
        <w:tc>
          <w:tcPr>
            <w:tcW w:w="5649" w:type="dxa"/>
            <w:vAlign w:val="center"/>
          </w:tcPr>
          <w:p w14:paraId="4813FBBA" w14:textId="392A721B" w:rsidR="008468F4" w:rsidRPr="005A74BE" w:rsidRDefault="00901BE6" w:rsidP="00E86AAC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</w:p>
        </w:tc>
      </w:tr>
      <w:tr w:rsidR="008468F4" w:rsidRPr="00C2021C" w14:paraId="5ABF0918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0BCF03E7" w14:textId="45516F67" w:rsidR="008468F4" w:rsidRPr="005A74BE" w:rsidRDefault="008468F4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  <w:tc>
          <w:tcPr>
            <w:tcW w:w="5649" w:type="dxa"/>
            <w:vAlign w:val="center"/>
          </w:tcPr>
          <w:p w14:paraId="1FD5738F" w14:textId="7C5CB23E" w:rsidR="008468F4" w:rsidRPr="005A74BE" w:rsidRDefault="008468F4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</w:tr>
      <w:tr w:rsidR="00901BE6" w:rsidRPr="00C2021C" w14:paraId="28277877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11297" w:type="dxa"/>
            <w:gridSpan w:val="2"/>
            <w:vAlign w:val="center"/>
          </w:tcPr>
          <w:p w14:paraId="1C55F1BC" w14:textId="49EA8B53" w:rsidR="00901BE6" w:rsidRPr="005A74BE" w:rsidRDefault="00901BE6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</w:p>
        </w:tc>
      </w:tr>
      <w:tr w:rsidR="00901BE6" w:rsidRPr="00C2021C" w14:paraId="50A1D5B7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11297" w:type="dxa"/>
            <w:gridSpan w:val="2"/>
            <w:vAlign w:val="center"/>
          </w:tcPr>
          <w:p w14:paraId="5B0B03E9" w14:textId="46ADB23F" w:rsidR="00901BE6" w:rsidRPr="005A74BE" w:rsidRDefault="00901BE6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</w:tr>
      <w:tr w:rsidR="008468F4" w:rsidRPr="00C2021C" w14:paraId="12ECCE20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0197AD6D" w14:textId="471C9CC4" w:rsidR="008468F4" w:rsidRPr="005A74BE" w:rsidRDefault="00901BE6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</w:p>
        </w:tc>
        <w:tc>
          <w:tcPr>
            <w:tcW w:w="5649" w:type="dxa"/>
            <w:vAlign w:val="center"/>
          </w:tcPr>
          <w:p w14:paraId="32E4E9DF" w14:textId="751DAAF4" w:rsidR="008468F4" w:rsidRPr="005A74BE" w:rsidRDefault="00901BE6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</w:p>
        </w:tc>
      </w:tr>
      <w:tr w:rsidR="008468F4" w:rsidRPr="00C2021C" w14:paraId="279A788C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61C7BAC0" w14:textId="4B28CC05" w:rsidR="008468F4" w:rsidRPr="005A74BE" w:rsidRDefault="008468F4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  <w:tc>
          <w:tcPr>
            <w:tcW w:w="5649" w:type="dxa"/>
            <w:vAlign w:val="center"/>
          </w:tcPr>
          <w:p w14:paraId="465435A3" w14:textId="0F720873" w:rsidR="008468F4" w:rsidRPr="005A74BE" w:rsidRDefault="008468F4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</w:tr>
      <w:tr w:rsidR="00901BE6" w:rsidRPr="00C2021C" w14:paraId="52889EB6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11297" w:type="dxa"/>
            <w:gridSpan w:val="2"/>
            <w:vAlign w:val="center"/>
          </w:tcPr>
          <w:p w14:paraId="34AFACE5" w14:textId="26A363E9" w:rsidR="00901BE6" w:rsidRPr="005A74BE" w:rsidRDefault="00901BE6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</w:p>
        </w:tc>
      </w:tr>
      <w:tr w:rsidR="00901BE6" w:rsidRPr="00C2021C" w14:paraId="4BA454AB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11297" w:type="dxa"/>
            <w:gridSpan w:val="2"/>
            <w:vAlign w:val="center"/>
          </w:tcPr>
          <w:p w14:paraId="425B8258" w14:textId="5D83F62C" w:rsidR="00901BE6" w:rsidRPr="005A74BE" w:rsidRDefault="00901BE6" w:rsidP="00901BE6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</w:tr>
      <w:tr w:rsidR="00901BE6" w:rsidRPr="00C2021C" w14:paraId="7AB9CA5C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6A74A57E" w14:textId="55EE7D0F" w:rsidR="00901BE6" w:rsidRPr="005A74BE" w:rsidRDefault="00901BE6" w:rsidP="00901BE6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</w:p>
        </w:tc>
        <w:tc>
          <w:tcPr>
            <w:tcW w:w="5649" w:type="dxa"/>
            <w:vAlign w:val="center"/>
          </w:tcPr>
          <w:p w14:paraId="17FDB29C" w14:textId="74CEC10A" w:rsidR="00901BE6" w:rsidRPr="005A74BE" w:rsidRDefault="00901BE6" w:rsidP="00901BE6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</w:p>
        </w:tc>
      </w:tr>
      <w:tr w:rsidR="00901BE6" w:rsidRPr="00C2021C" w14:paraId="6331D036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73479343" w14:textId="17BEE587" w:rsidR="00901BE6" w:rsidRPr="005A74BE" w:rsidRDefault="00901BE6" w:rsidP="00901BE6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Before Wash &amp; After Wash Measurement View</w:t>
            </w:r>
          </w:p>
        </w:tc>
        <w:tc>
          <w:tcPr>
            <w:tcW w:w="5649" w:type="dxa"/>
            <w:vAlign w:val="center"/>
          </w:tcPr>
          <w:p w14:paraId="1BE960C3" w14:textId="11782E82" w:rsidR="00901BE6" w:rsidRPr="005A74BE" w:rsidRDefault="00901BE6" w:rsidP="00901BE6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Before Wash &amp; After Wash Measurement View</w:t>
            </w:r>
          </w:p>
        </w:tc>
      </w:tr>
      <w:tr w:rsidR="00901BE6" w:rsidRPr="00C2021C" w14:paraId="3DD69603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148CA847" w14:textId="0B2CB5E9" w:rsidR="00901BE6" w:rsidRDefault="00901BE6" w:rsidP="00901B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9" w:type="dxa"/>
            <w:vAlign w:val="center"/>
          </w:tcPr>
          <w:p w14:paraId="73206BDB" w14:textId="5AEBA4A6" w:rsidR="00901BE6" w:rsidRDefault="00901BE6" w:rsidP="00901B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901BE6" w:rsidRPr="00C2021C" w14:paraId="61AA0273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5D5102F3" w14:textId="7A4A0C58" w:rsidR="00901BE6" w:rsidRDefault="00901BE6" w:rsidP="00901B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Before Wash &amp; After Wash Measurement View</w:t>
            </w:r>
          </w:p>
        </w:tc>
        <w:tc>
          <w:tcPr>
            <w:tcW w:w="5649" w:type="dxa"/>
            <w:vAlign w:val="center"/>
          </w:tcPr>
          <w:p w14:paraId="07EB1C51" w14:textId="425E8EE0" w:rsidR="00901BE6" w:rsidRDefault="00901BE6" w:rsidP="00901B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Before Wash &amp; After Wash Measurement View</w:t>
            </w:r>
          </w:p>
        </w:tc>
      </w:tr>
      <w:tr w:rsidR="00901BE6" w:rsidRPr="00C2021C" w14:paraId="0C7E699D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6779F7FA" w14:textId="6F1F5CAF" w:rsidR="00901BE6" w:rsidRDefault="00901BE6" w:rsidP="00901B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9" w:type="dxa"/>
            <w:vAlign w:val="center"/>
          </w:tcPr>
          <w:p w14:paraId="4D2B2D87" w14:textId="5E207C62" w:rsidR="00901BE6" w:rsidRDefault="00901BE6" w:rsidP="00901B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901BE6" w:rsidRPr="00C2021C" w14:paraId="39F0C191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47C61575" w14:textId="16889794" w:rsidR="00901BE6" w:rsidRDefault="00901BE6" w:rsidP="00901B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Before Wash &amp; After Wash Measurement View</w:t>
            </w:r>
          </w:p>
        </w:tc>
        <w:tc>
          <w:tcPr>
            <w:tcW w:w="5649" w:type="dxa"/>
            <w:vAlign w:val="center"/>
          </w:tcPr>
          <w:p w14:paraId="1531FE2D" w14:textId="5ABC3481" w:rsidR="00901BE6" w:rsidRDefault="00901BE6" w:rsidP="00901B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Before Wash &amp; After Wash Measurement View</w:t>
            </w:r>
          </w:p>
        </w:tc>
      </w:tr>
    </w:tbl>
    <w:p w14:paraId="5C8FA4C9" w14:textId="77777777" w:rsidR="00F128AF" w:rsidRDefault="00F128AF" w:rsidP="00FD79F1">
      <w:pPr>
        <w:jc w:val="center"/>
        <w:rPr>
          <w:rFonts w:ascii="Cambria" w:hAnsi="Cambria"/>
          <w:b/>
          <w:color w:val="FF0000"/>
          <w:sz w:val="16"/>
          <w:szCs w:val="16"/>
        </w:rPr>
      </w:pPr>
    </w:p>
    <w:tbl>
      <w:tblPr>
        <w:tblW w:w="11325" w:type="dxa"/>
        <w:tblInd w:w="-1193" w:type="dxa"/>
        <w:tblLook w:val="04A0" w:firstRow="1" w:lastRow="0" w:firstColumn="1" w:lastColumn="0" w:noHBand="0" w:noVBand="1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780"/>
        <w:gridCol w:w="3780"/>
        <w:gridCol w:w="3765"/>
      </w:tblGrid>
      <w:tr w:rsidR="00C669D2" w:rsidRPr="00C669D2" w14:paraId="578A4A0A" w14:textId="77777777" w:rsidTr="00C669D2">
        <w:trPr>
          <w:trHeight w:val="278"/>
        </w:trPr>
        <w:tc>
          <w:tcPr>
            <w:tcW w:w="11325" w:type="dxa"/>
            <w:gridSpan w:val="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C45911"/>
            <w:vAlign w:val="center"/>
            <w:hideMark/>
          </w:tcPr>
          <w:p w14:paraId="5BC60A69" w14:textId="77777777" w:rsidR="00C669D2" w:rsidRPr="00C669D2" w:rsidRDefault="00C669D2" w:rsidP="00C669D2">
            <w:pPr>
              <w:jc w:val="center"/>
              <w:rPr>
                <w:rFonts w:ascii="Cambria" w:hAnsi="Cambria" w:cs="Calibri"/>
                <w:b/>
                <w:bCs/>
                <w:i/>
                <w:iCs/>
                <w:color w:val="FFFFFF"/>
              </w:rPr>
            </w:pPr>
            <w:r w:rsidRPr="00C669D2">
              <w:rPr>
                <w:rFonts w:ascii="Cambria" w:hAnsi="Cambria" w:cs="Calibri"/>
                <w:b/>
                <w:bCs/>
                <w:i/>
                <w:iCs/>
                <w:color w:val="FFFFFF"/>
              </w:rPr>
              <w:t>Shrinkage Chart</w:t>
            </w:r>
          </w:p>
        </w:tc>
      </w:tr>
      <w:tr w:rsidR="00C669D2" w:rsidRPr="00C669D2" w14:paraId="0FA2E71B" w14:textId="77777777" w:rsidTr="00C669D2">
        <w:trPr>
          <w:trHeight w:val="278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47510C" w14:textId="77777777" w:rsidR="00C669D2" w:rsidRPr="00C669D2" w:rsidRDefault="00C669D2" w:rsidP="00C669D2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C669D2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Before Wash (cm)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FD3D63" w14:textId="77777777" w:rsidR="00C669D2" w:rsidRPr="00C669D2" w:rsidRDefault="00C669D2" w:rsidP="00C669D2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C669D2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After Wash (cm)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28B48B" w14:textId="77777777" w:rsidR="00C669D2" w:rsidRPr="00C669D2" w:rsidRDefault="00C669D2" w:rsidP="00C669D2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C669D2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Shrinkage %</w:t>
            </w:r>
          </w:p>
        </w:tc>
      </w:tr>
    </w:tbl>
    <w:p w14:paraId="7737D4E8" w14:textId="0D51625A" w:rsidR="00D00161" w:rsidRPr="00C2021C" w:rsidRDefault="00D00161" w:rsidP="00EB5043">
      <w:pPr>
        <w:jc w:val="center"/>
        <w:rPr>
          <w:rFonts w:ascii="Cambria" w:hAnsi="Cambria"/>
          <w:b/>
          <w:color w:val="FF0000"/>
          <w:sz w:val="36"/>
          <w:szCs w:val="36"/>
        </w:rPr>
      </w:pPr>
      <w:r w:rsidRPr="00C2021C">
        <w:rPr>
          <w:rFonts w:ascii="Cambria" w:hAnsi="Cambria"/>
          <w:b/>
          <w:color w:val="FF0000"/>
          <w:sz w:val="36"/>
          <w:szCs w:val="36"/>
        </w:rPr>
        <w:t>*******THE END*******</w:t>
      </w:r>
    </w:p>
    <w:sectPr w:rsidR="00D00161" w:rsidRPr="00C2021C" w:rsidSect="000F5E18">
      <w:headerReference w:type="even" r:id="rId120"/>
      <w:headerReference w:type="default" r:id="rId121"/>
      <w:footerReference w:type="even" r:id="rId122"/>
      <w:footerReference w:type="default" r:id="rId123"/>
      <w:headerReference w:type="first" r:id="rId124"/>
      <w:footerReference w:type="first" r:id="rId125"/>
      <w:pgSz w:w="11909" w:h="16834"/>
      <w:pgMar w:top="720" w:right="1440" w:bottom="720" w:left="1440" w:header="0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3D2B66" w14:textId="77777777" w:rsidR="00F27956" w:rsidRDefault="00F27956">
      <w:r>
        <w:separator/>
      </w:r>
    </w:p>
  </w:endnote>
  <w:endnote w:type="continuationSeparator" w:id="0">
    <w:p w14:paraId="131EDE93" w14:textId="77777777" w:rsidR="00F27956" w:rsidRDefault="00F27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56E2AE" w14:textId="77777777" w:rsidR="005C713F" w:rsidRDefault="005C71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F0F536" w14:textId="77777777" w:rsidR="005C713F" w:rsidRDefault="005C71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734540" w14:textId="77777777" w:rsidR="005C713F" w:rsidRDefault="005C71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E04003" w14:textId="77777777" w:rsidR="00F27956" w:rsidRDefault="00F27956">
      <w:r>
        <w:separator/>
      </w:r>
    </w:p>
  </w:footnote>
  <w:footnote w:type="continuationSeparator" w:id="0">
    <w:p w14:paraId="4ACDAD15" w14:textId="77777777" w:rsidR="00F27956" w:rsidRDefault="00F279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C101F8" w14:textId="77777777" w:rsidR="005C713F" w:rsidRDefault="005C713F">
    <w:pPr>
      <w:pStyle w:val="Header"/>
      <w:framePr w:h="0" w:wrap="around" w:vAnchor="text" w:hAnchor="margin" w:xAlign="right" w:y="1"/>
      <w:rPr>
        <w:rStyle w:val="PageNumber"/>
      </w:rPr>
    </w:pPr>
    <w:r>
      <w:fldChar w:fldCharType="begin"/>
    </w:r>
    <w:r>
      <w:rPr>
        <w:rStyle w:val="PageNumber"/>
      </w:rPr>
      <w:instrText xml:space="preserve">PAGE  </w:instrText>
    </w:r>
    <w:r>
      <w:fldChar w:fldCharType="separate"/>
    </w:r>
    <w:r>
      <w:rPr>
        <w:rStyle w:val="PageNumber"/>
        <w:noProof/>
      </w:rPr>
      <w:t>4</w:t>
    </w:r>
    <w:r>
      <w:fldChar w:fldCharType="end"/>
    </w:r>
  </w:p>
  <w:p w14:paraId="78755EAF" w14:textId="77777777" w:rsidR="005C713F" w:rsidRDefault="005C713F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AF5DBF" w14:textId="6BEBD6C3" w:rsidR="005C713F" w:rsidRDefault="005C713F" w:rsidP="00F82AAF">
    <w:r>
      <w:drawing>
        <wp:inline xmlns:a="http://schemas.openxmlformats.org/drawingml/2006/main" xmlns:pic="http://schemas.openxmlformats.org/drawingml/2006/picture">
          <wp:extent cx="502920" cy="7767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02920" cy="776732"/>
                  </a:xfrm>
                  <a:prstGeom prst="rect"/>
                </pic:spPr>
              </pic:pic>
            </a:graphicData>
          </a:graphic>
        </wp:inline>
      </w:drawing>
    </w:r>
    <w:pPr>
      <w:ind w:right="-1008"/>
      <w:rPr>
        <w:b/>
        <w:bCs/>
        <w:color w:val="D9D9D9"/>
        <w:sz w:val="24"/>
        <w:szCs w:val="24"/>
      </w:rPr>
    </w:pPr>
    <w:r>
      <w:rPr>
        <w:rFonts w:ascii="Calibri" w:hAnsi="Calibri" w:cs="Arial"/>
        <w:b/>
        <w:color w:val="FF9933"/>
        <w:sz w:val="72"/>
        <w:szCs w:val="72"/>
      </w:rPr>
      <w:t xml:space="preserve">  </w:t>
    </w:r>
    <w:r w:rsidRPr="005118B9">
      <w:rPr>
        <w:rFonts w:ascii="Calibri" w:hAnsi="Calibri" w:cs="Arial"/>
        <w:b/>
        <w:sz w:val="60"/>
        <w:szCs w:val="60"/>
      </w:rPr>
      <w:t>COTTON HOUSE</w:t>
    </w:r>
    <w:r>
      <w:rPr>
        <w:rFonts w:ascii="Calibri" w:hAnsi="Calibri" w:cs="Arial"/>
        <w:b/>
        <w:color w:val="FF9933"/>
        <w:sz w:val="72"/>
        <w:szCs w:val="72"/>
      </w:rPr>
      <w:t xml:space="preserve">   </w:t>
    </w:r>
    <w:r w:rsidRPr="00CB6921">
      <w:rPr>
        <w:color w:val="D9D9D9"/>
      </w:rPr>
      <w:t xml:space="preserve">Page </w:t>
    </w:r>
    <w:r w:rsidRPr="00CB6921">
      <w:rPr>
        <w:b/>
        <w:bCs/>
        <w:color w:val="D9D9D9"/>
        <w:sz w:val="24"/>
        <w:szCs w:val="24"/>
      </w:rPr>
      <w:fldChar w:fldCharType="begin"/>
    </w:r>
    <w:r w:rsidRPr="00CB6921">
      <w:rPr>
        <w:b/>
        <w:bCs/>
        <w:color w:val="D9D9D9"/>
      </w:rPr>
      <w:instrText xml:space="preserve"> PAGE </w:instrText>
    </w:r>
    <w:r w:rsidRPr="00CB6921">
      <w:rPr>
        <w:b/>
        <w:bCs/>
        <w:color w:val="D9D9D9"/>
        <w:sz w:val="24"/>
        <w:szCs w:val="24"/>
      </w:rPr>
      <w:fldChar w:fldCharType="separate"/>
    </w:r>
    <w:r>
      <w:rPr>
        <w:b/>
        <w:bCs/>
        <w:noProof/>
        <w:color w:val="D9D9D9"/>
      </w:rPr>
      <w:t>16</w:t>
    </w:r>
    <w:r w:rsidRPr="00CB6921">
      <w:rPr>
        <w:b/>
        <w:bCs/>
        <w:color w:val="D9D9D9"/>
        <w:sz w:val="24"/>
        <w:szCs w:val="24"/>
      </w:rPr>
      <w:fldChar w:fldCharType="end"/>
    </w:r>
    <w:r w:rsidRPr="00CB6921">
      <w:rPr>
        <w:color w:val="D9D9D9"/>
      </w:rPr>
      <w:t xml:space="preserve"> of </w:t>
    </w:r>
    <w:r w:rsidRPr="00CB6921">
      <w:rPr>
        <w:b/>
        <w:bCs/>
        <w:color w:val="D9D9D9"/>
        <w:sz w:val="24"/>
        <w:szCs w:val="24"/>
      </w:rPr>
      <w:fldChar w:fldCharType="begin"/>
    </w:r>
    <w:r w:rsidRPr="00CB6921">
      <w:rPr>
        <w:b/>
        <w:bCs/>
        <w:color w:val="D9D9D9"/>
      </w:rPr>
      <w:instrText xml:space="preserve"> NUMPAGES  </w:instrText>
    </w:r>
    <w:r w:rsidRPr="00CB6921">
      <w:rPr>
        <w:b/>
        <w:bCs/>
        <w:color w:val="D9D9D9"/>
        <w:sz w:val="24"/>
        <w:szCs w:val="24"/>
      </w:rPr>
      <w:fldChar w:fldCharType="separate"/>
    </w:r>
    <w:r>
      <w:rPr>
        <w:b/>
        <w:bCs/>
        <w:noProof/>
        <w:color w:val="D9D9D9"/>
      </w:rPr>
      <w:t>16</w:t>
    </w:r>
    <w:r w:rsidRPr="00CB6921">
      <w:rPr>
        <w:b/>
        <w:bCs/>
        <w:color w:val="D9D9D9"/>
        <w:sz w:val="24"/>
        <w:szCs w:val="24"/>
      </w:rPr>
      <w:fldChar w:fldCharType="end"/>
    </w:r>
  </w:p>
  <w:p w14:paraId="5F55C6B2" w14:textId="77777777" w:rsidR="005C713F" w:rsidRDefault="005C713F" w:rsidP="00AB21EA">
    <w:pPr>
      <w:ind w:right="-1008"/>
      <w:rPr>
        <w:rFonts w:ascii="Calibri" w:hAnsi="Calibri" w:cs="Arial"/>
        <w:b/>
        <w:sz w:val="24"/>
        <w:szCs w:val="24"/>
      </w:rPr>
    </w:pPr>
    <w:r>
      <w:rPr>
        <w:rFonts w:ascii="Calibri" w:hAnsi="Calibri" w:cs="Arial"/>
        <w:b/>
        <w:sz w:val="24"/>
        <w:szCs w:val="24"/>
      </w:rPr>
      <w:t>Plaza 157 3</w:t>
    </w:r>
    <w:r w:rsidRPr="00475E0C">
      <w:rPr>
        <w:rFonts w:ascii="Calibri" w:hAnsi="Calibri" w:cs="Arial"/>
        <w:b/>
        <w:sz w:val="24"/>
        <w:szCs w:val="24"/>
        <w:vertAlign w:val="superscript"/>
      </w:rPr>
      <w:t>rd</w:t>
    </w:r>
    <w:r>
      <w:rPr>
        <w:rFonts w:ascii="Calibri" w:hAnsi="Calibri" w:cs="Arial"/>
        <w:b/>
        <w:sz w:val="24"/>
        <w:szCs w:val="24"/>
      </w:rPr>
      <w:t xml:space="preserve"> &amp; 4</w:t>
    </w:r>
    <w:r w:rsidRPr="00475E0C">
      <w:rPr>
        <w:rFonts w:ascii="Calibri" w:hAnsi="Calibri" w:cs="Arial"/>
        <w:b/>
        <w:sz w:val="24"/>
        <w:szCs w:val="24"/>
        <w:vertAlign w:val="superscript"/>
      </w:rPr>
      <w:t>th</w:t>
    </w:r>
    <w:r>
      <w:rPr>
        <w:rFonts w:ascii="Calibri" w:hAnsi="Calibri" w:cs="Arial"/>
        <w:b/>
        <w:sz w:val="24"/>
        <w:szCs w:val="24"/>
      </w:rPr>
      <w:t xml:space="preserve"> </w:t>
    </w:r>
    <w:r w:rsidRPr="00FE7AA4">
      <w:rPr>
        <w:rFonts w:ascii="Calibri" w:hAnsi="Calibri" w:cs="Arial"/>
        <w:b/>
        <w:sz w:val="24"/>
        <w:szCs w:val="24"/>
      </w:rPr>
      <w:t xml:space="preserve">Floor, </w:t>
    </w:r>
    <w:r>
      <w:rPr>
        <w:rFonts w:ascii="Calibri" w:hAnsi="Calibri" w:cs="Arial"/>
        <w:b/>
        <w:sz w:val="24"/>
        <w:szCs w:val="24"/>
      </w:rPr>
      <w:t>Block -CC1</w:t>
    </w:r>
    <w:r w:rsidRPr="00FE7AA4">
      <w:rPr>
        <w:rFonts w:ascii="Calibri" w:hAnsi="Calibri" w:cs="Arial"/>
        <w:b/>
        <w:sz w:val="24"/>
        <w:szCs w:val="24"/>
      </w:rPr>
      <w:t>,</w:t>
    </w:r>
    <w:r>
      <w:rPr>
        <w:rFonts w:ascii="Calibri" w:hAnsi="Calibri" w:cs="Arial"/>
        <w:b/>
        <w:sz w:val="24"/>
        <w:szCs w:val="24"/>
      </w:rPr>
      <w:t xml:space="preserve"> </w:t>
    </w:r>
    <w:r w:rsidRPr="00FE7AA4">
      <w:rPr>
        <w:rFonts w:ascii="Calibri" w:hAnsi="Calibri" w:cs="Arial"/>
        <w:b/>
        <w:sz w:val="24"/>
        <w:szCs w:val="24"/>
      </w:rPr>
      <w:t>Phase-</w:t>
    </w:r>
    <w:r>
      <w:rPr>
        <w:rFonts w:ascii="Calibri" w:hAnsi="Calibri" w:cs="Arial"/>
        <w:b/>
        <w:sz w:val="24"/>
        <w:szCs w:val="24"/>
      </w:rPr>
      <w:t>8C</w:t>
    </w:r>
    <w:r w:rsidRPr="00FE7AA4">
      <w:rPr>
        <w:rFonts w:ascii="Calibri" w:hAnsi="Calibri" w:cs="Arial"/>
        <w:b/>
        <w:sz w:val="24"/>
        <w:szCs w:val="24"/>
      </w:rPr>
      <w:t xml:space="preserve">, </w:t>
    </w:r>
    <w:r>
      <w:rPr>
        <w:rFonts w:ascii="Calibri" w:hAnsi="Calibri" w:cs="Arial"/>
        <w:b/>
        <w:sz w:val="24"/>
        <w:szCs w:val="24"/>
      </w:rPr>
      <w:t xml:space="preserve">Commercial </w:t>
    </w:r>
    <w:r w:rsidRPr="00FE7AA4">
      <w:rPr>
        <w:rFonts w:ascii="Calibri" w:hAnsi="Calibri" w:cs="Arial"/>
        <w:b/>
        <w:sz w:val="24"/>
        <w:szCs w:val="24"/>
      </w:rPr>
      <w:t>DHA,</w:t>
    </w:r>
    <w:r>
      <w:rPr>
        <w:rFonts w:ascii="Calibri" w:hAnsi="Calibri" w:cs="Arial"/>
        <w:b/>
        <w:sz w:val="24"/>
        <w:szCs w:val="24"/>
      </w:rPr>
      <w:t xml:space="preserve"> </w:t>
    </w:r>
    <w:r w:rsidRPr="007B5C1F">
      <w:rPr>
        <w:rFonts w:ascii="Calibri" w:hAnsi="Calibri" w:cs="Arial"/>
        <w:b/>
        <w:sz w:val="24"/>
        <w:szCs w:val="24"/>
      </w:rPr>
      <w:t>Lahore</w:t>
    </w:r>
    <w:r>
      <w:rPr>
        <w:rFonts w:ascii="Calibri" w:hAnsi="Calibri" w:cs="Arial"/>
        <w:b/>
        <w:sz w:val="24"/>
        <w:szCs w:val="24"/>
      </w:rPr>
      <w:t xml:space="preserve"> - </w:t>
    </w:r>
    <w:r w:rsidRPr="00FE7AA4">
      <w:rPr>
        <w:rFonts w:ascii="Calibri" w:hAnsi="Calibri" w:cs="Arial"/>
        <w:b/>
        <w:sz w:val="24"/>
        <w:szCs w:val="24"/>
      </w:rPr>
      <w:t>Pakistan.</w:t>
    </w:r>
  </w:p>
  <w:p w14:paraId="78B48CA0" w14:textId="77777777" w:rsidR="005C713F" w:rsidRPr="00FE7AA4" w:rsidRDefault="005C713F" w:rsidP="00AB21EA">
    <w:pPr>
      <w:ind w:right="-1008"/>
      <w:jc w:val="center"/>
      <w:rPr>
        <w:rFonts w:ascii="Calibri" w:hAnsi="Calibri" w:cs="Arial"/>
        <w:b/>
        <w:sz w:val="24"/>
        <w:szCs w:val="24"/>
      </w:rPr>
    </w:pPr>
    <w:r>
      <w:rPr>
        <w:rFonts w:ascii="Calibri" w:hAnsi="Calibri" w:cs="Arial"/>
        <w:b/>
        <w:sz w:val="24"/>
        <w:szCs w:val="24"/>
      </w:rPr>
      <w:t xml:space="preserve">Website: </w:t>
    </w:r>
    <w:hyperlink r:id="rId5" w:history="1">
      <w:r w:rsidRPr="00BD03AA">
        <w:rPr>
          <w:rStyle w:val="Hyperlink"/>
          <w:rFonts w:ascii="Calibri" w:hAnsi="Calibri" w:cs="Arial"/>
          <w:b/>
          <w:i/>
          <w:iCs/>
          <w:sz w:val="24"/>
          <w:szCs w:val="24"/>
        </w:rPr>
        <w:t>www.cot-house.com</w:t>
      </w:r>
    </w:hyperlink>
  </w:p>
  <w:p w14:paraId="2C15B650" w14:textId="77777777" w:rsidR="005C713F" w:rsidRPr="00EE0EE3" w:rsidRDefault="005C713F" w:rsidP="00766D34">
    <w:pPr>
      <w:ind w:right="-1008"/>
      <w:rPr>
        <w:rFonts w:ascii="Calibri" w:hAnsi="Calibri" w:cs="Arial"/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4B6DBC" w14:textId="77777777" w:rsidR="005C713F" w:rsidRDefault="005C71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07.4pt;height:57.6pt;visibility:visible;mso-wrap-style:square" o:bullet="t">
        <v:imagedata r:id="rId1" o:title=""/>
      </v:shape>
    </w:pict>
  </w:numPicBullet>
  <w:abstractNum w:abstractNumId="0" w15:restartNumberingAfterBreak="0">
    <w:nsid w:val="00000002"/>
    <w:multiLevelType w:val="multilevel"/>
    <w:tmpl w:val="CB3E91CA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3"/>
      <w:numFmt w:val="decimal"/>
      <w:isLgl/>
      <w:lvlText w:val="%1.%2"/>
      <w:lvlJc w:val="left"/>
      <w:pPr>
        <w:ind w:left="547" w:hanging="405"/>
      </w:pPr>
      <w:rPr>
        <w:rFonts w:hint="default"/>
        <w:b/>
      </w:rPr>
    </w:lvl>
    <w:lvl w:ilvl="2">
      <w:start w:val="3"/>
      <w:numFmt w:val="decimal"/>
      <w:isLgl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506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15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292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794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936" w:hanging="1800"/>
      </w:pPr>
      <w:rPr>
        <w:rFonts w:hint="default"/>
        <w:b/>
      </w:rPr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</w:abstractNum>
  <w:abstractNum w:abstractNumId="2" w15:restartNumberingAfterBreak="0">
    <w:nsid w:val="00000004"/>
    <w:multiLevelType w:val="singleLevel"/>
    <w:tmpl w:val="00000004"/>
    <w:name w:val="WW8Num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00000005"/>
    <w:multiLevelType w:val="multilevel"/>
    <w:tmpl w:val="00000005"/>
    <w:name w:val="WW8Num5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Roman"/>
      <w:lvlText w:val="%3)"/>
      <w:lvlJc w:val="left"/>
      <w:pPr>
        <w:tabs>
          <w:tab w:val="num" w:pos="2700"/>
        </w:tabs>
        <w:ind w:left="2700" w:hanging="720"/>
      </w:pPr>
    </w:lvl>
    <w:lvl w:ilvl="3">
      <w:start w:val="1"/>
      <w:numFmt w:val="lowerRoman"/>
      <w:lvlText w:val="%4)"/>
      <w:lvlJc w:val="left"/>
      <w:pPr>
        <w:tabs>
          <w:tab w:val="num" w:pos="3240"/>
        </w:tabs>
        <w:ind w:left="3240" w:hanging="72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</w:abstractNum>
  <w:abstractNum w:abstractNumId="5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</w:abstractNum>
  <w:abstractNum w:abstractNumId="6" w15:restartNumberingAfterBreak="0">
    <w:nsid w:val="291950AA"/>
    <w:multiLevelType w:val="hybridMultilevel"/>
    <w:tmpl w:val="541C3FC6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DF22C72"/>
    <w:multiLevelType w:val="multilevel"/>
    <w:tmpl w:val="6DDE69FA"/>
    <w:lvl w:ilvl="0">
      <w:start w:val="1"/>
      <w:numFmt w:val="decimal"/>
      <w:lvlText w:val="%1)"/>
      <w:lvlJc w:val="left"/>
      <w:pPr>
        <w:ind w:left="630" w:hanging="360"/>
      </w:pPr>
      <w:rPr>
        <w:b/>
        <w:bCs w:val="0"/>
        <w:color w:val="000099"/>
      </w:rPr>
    </w:lvl>
    <w:lvl w:ilvl="1">
      <w:start w:val="1"/>
      <w:numFmt w:val="lowerLetter"/>
      <w:lvlText w:val="%2)"/>
      <w:lvlJc w:val="left"/>
      <w:pPr>
        <w:ind w:left="990" w:hanging="360"/>
      </w:pPr>
    </w:lvl>
    <w:lvl w:ilvl="2">
      <w:start w:val="1"/>
      <w:numFmt w:val="lowerRoman"/>
      <w:lvlText w:val="%3)"/>
      <w:lvlJc w:val="left"/>
      <w:pPr>
        <w:ind w:left="1350" w:hanging="360"/>
      </w:pPr>
    </w:lvl>
    <w:lvl w:ilvl="3">
      <w:start w:val="1"/>
      <w:numFmt w:val="decimal"/>
      <w:lvlText w:val="(%4)"/>
      <w:lvlJc w:val="left"/>
      <w:pPr>
        <w:ind w:left="1710" w:hanging="360"/>
      </w:pPr>
    </w:lvl>
    <w:lvl w:ilvl="4">
      <w:start w:val="1"/>
      <w:numFmt w:val="lowerLetter"/>
      <w:lvlText w:val="(%5)"/>
      <w:lvlJc w:val="left"/>
      <w:pPr>
        <w:ind w:left="2070" w:hanging="360"/>
      </w:pPr>
    </w:lvl>
    <w:lvl w:ilvl="5">
      <w:start w:val="1"/>
      <w:numFmt w:val="lowerRoman"/>
      <w:lvlText w:val="(%6)"/>
      <w:lvlJc w:val="left"/>
      <w:pPr>
        <w:ind w:left="2430" w:hanging="360"/>
      </w:pPr>
    </w:lvl>
    <w:lvl w:ilvl="6">
      <w:start w:val="1"/>
      <w:numFmt w:val="decimal"/>
      <w:lvlText w:val="%7."/>
      <w:lvlJc w:val="left"/>
      <w:pPr>
        <w:ind w:left="2790" w:hanging="360"/>
      </w:pPr>
    </w:lvl>
    <w:lvl w:ilvl="7">
      <w:start w:val="1"/>
      <w:numFmt w:val="lowerLetter"/>
      <w:lvlText w:val="%8."/>
      <w:lvlJc w:val="left"/>
      <w:pPr>
        <w:ind w:left="3150" w:hanging="360"/>
      </w:pPr>
    </w:lvl>
    <w:lvl w:ilvl="8">
      <w:start w:val="1"/>
      <w:numFmt w:val="lowerRoman"/>
      <w:lvlText w:val="%9."/>
      <w:lvlJc w:val="left"/>
      <w:pPr>
        <w:ind w:left="3510" w:hanging="360"/>
      </w:pPr>
    </w:lvl>
  </w:abstractNum>
  <w:abstractNum w:abstractNumId="8" w15:restartNumberingAfterBreak="0">
    <w:nsid w:val="4A863494"/>
    <w:multiLevelType w:val="hybridMultilevel"/>
    <w:tmpl w:val="A67A3902"/>
    <w:lvl w:ilvl="0" w:tplc="9F32EF2A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0A5617"/>
    <w:multiLevelType w:val="hybridMultilevel"/>
    <w:tmpl w:val="614AB7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F84C78"/>
    <w:multiLevelType w:val="hybridMultilevel"/>
    <w:tmpl w:val="F470ECA8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55E42D3"/>
    <w:multiLevelType w:val="multilevel"/>
    <w:tmpl w:val="C120775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CC80758"/>
    <w:multiLevelType w:val="hybridMultilevel"/>
    <w:tmpl w:val="824C21B8"/>
    <w:lvl w:ilvl="0" w:tplc="D08866F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0763C68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485627F"/>
    <w:multiLevelType w:val="hybridMultilevel"/>
    <w:tmpl w:val="632ADC16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F01D76"/>
    <w:multiLevelType w:val="multilevel"/>
    <w:tmpl w:val="C120775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776946CC"/>
    <w:multiLevelType w:val="hybridMultilevel"/>
    <w:tmpl w:val="654CA974"/>
    <w:lvl w:ilvl="0" w:tplc="DAE63152">
      <w:start w:val="1"/>
      <w:numFmt w:val="decimal"/>
      <w:suff w:val="space"/>
      <w:lvlText w:val="%1."/>
      <w:lvlJc w:val="left"/>
      <w:pPr>
        <w:ind w:left="216" w:hanging="21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9"/>
  </w:num>
  <w:num w:numId="3">
    <w:abstractNumId w:val="16"/>
  </w:num>
  <w:num w:numId="4">
    <w:abstractNumId w:val="8"/>
  </w:num>
  <w:num w:numId="5">
    <w:abstractNumId w:val="12"/>
  </w:num>
  <w:num w:numId="6">
    <w:abstractNumId w:val="14"/>
  </w:num>
  <w:num w:numId="7">
    <w:abstractNumId w:val="6"/>
  </w:num>
  <w:num w:numId="8">
    <w:abstractNumId w:val="13"/>
  </w:num>
  <w:num w:numId="9">
    <w:abstractNumId w:val="11"/>
  </w:num>
  <w:num w:numId="10">
    <w:abstractNumId w:val="15"/>
  </w:num>
  <w:num w:numId="11">
    <w:abstractNumId w:val="7"/>
  </w:num>
  <w:num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doNotLeaveBackslashAlon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2C5"/>
    <w:rsid w:val="000006B7"/>
    <w:rsid w:val="00000B54"/>
    <w:rsid w:val="00000BE7"/>
    <w:rsid w:val="00000C12"/>
    <w:rsid w:val="00001450"/>
    <w:rsid w:val="000014A5"/>
    <w:rsid w:val="000016C0"/>
    <w:rsid w:val="00001761"/>
    <w:rsid w:val="00001D87"/>
    <w:rsid w:val="00002681"/>
    <w:rsid w:val="0000280A"/>
    <w:rsid w:val="0000282C"/>
    <w:rsid w:val="00002B6B"/>
    <w:rsid w:val="00002B99"/>
    <w:rsid w:val="00002FA2"/>
    <w:rsid w:val="0000356B"/>
    <w:rsid w:val="00003636"/>
    <w:rsid w:val="00003B69"/>
    <w:rsid w:val="00003DCB"/>
    <w:rsid w:val="0000476D"/>
    <w:rsid w:val="00004BD6"/>
    <w:rsid w:val="000050C0"/>
    <w:rsid w:val="00005F06"/>
    <w:rsid w:val="0000612F"/>
    <w:rsid w:val="000062F2"/>
    <w:rsid w:val="000064C8"/>
    <w:rsid w:val="000066F0"/>
    <w:rsid w:val="000068A0"/>
    <w:rsid w:val="00006983"/>
    <w:rsid w:val="00006D4C"/>
    <w:rsid w:val="00006F41"/>
    <w:rsid w:val="00007111"/>
    <w:rsid w:val="00007166"/>
    <w:rsid w:val="00007671"/>
    <w:rsid w:val="000078BD"/>
    <w:rsid w:val="000078D3"/>
    <w:rsid w:val="00007CEB"/>
    <w:rsid w:val="0001030E"/>
    <w:rsid w:val="0001039D"/>
    <w:rsid w:val="00010FB9"/>
    <w:rsid w:val="000111B0"/>
    <w:rsid w:val="0001132B"/>
    <w:rsid w:val="00011729"/>
    <w:rsid w:val="00011C17"/>
    <w:rsid w:val="00012375"/>
    <w:rsid w:val="000124B0"/>
    <w:rsid w:val="00012913"/>
    <w:rsid w:val="0001323D"/>
    <w:rsid w:val="000134B3"/>
    <w:rsid w:val="000137C2"/>
    <w:rsid w:val="00013865"/>
    <w:rsid w:val="00013A73"/>
    <w:rsid w:val="00013DB3"/>
    <w:rsid w:val="00014096"/>
    <w:rsid w:val="000140D6"/>
    <w:rsid w:val="00014AF0"/>
    <w:rsid w:val="00015458"/>
    <w:rsid w:val="00016295"/>
    <w:rsid w:val="000168DE"/>
    <w:rsid w:val="00016917"/>
    <w:rsid w:val="000169E1"/>
    <w:rsid w:val="0001768E"/>
    <w:rsid w:val="00017E0D"/>
    <w:rsid w:val="00020297"/>
    <w:rsid w:val="00021BA2"/>
    <w:rsid w:val="0002200C"/>
    <w:rsid w:val="00022119"/>
    <w:rsid w:val="00022598"/>
    <w:rsid w:val="000226BE"/>
    <w:rsid w:val="00022AB6"/>
    <w:rsid w:val="00022DE5"/>
    <w:rsid w:val="00022DE8"/>
    <w:rsid w:val="00022F30"/>
    <w:rsid w:val="00023A56"/>
    <w:rsid w:val="00023DE4"/>
    <w:rsid w:val="00023EEA"/>
    <w:rsid w:val="000240B4"/>
    <w:rsid w:val="000240BF"/>
    <w:rsid w:val="00024108"/>
    <w:rsid w:val="000241A7"/>
    <w:rsid w:val="00024E72"/>
    <w:rsid w:val="0002593B"/>
    <w:rsid w:val="00025AE6"/>
    <w:rsid w:val="00025EE8"/>
    <w:rsid w:val="000262E5"/>
    <w:rsid w:val="000263BE"/>
    <w:rsid w:val="00026EF9"/>
    <w:rsid w:val="00027E36"/>
    <w:rsid w:val="00030173"/>
    <w:rsid w:val="000307C3"/>
    <w:rsid w:val="000309D2"/>
    <w:rsid w:val="00030BBA"/>
    <w:rsid w:val="00031603"/>
    <w:rsid w:val="00031650"/>
    <w:rsid w:val="00031931"/>
    <w:rsid w:val="00031A81"/>
    <w:rsid w:val="00031E39"/>
    <w:rsid w:val="00031F5A"/>
    <w:rsid w:val="00032BBB"/>
    <w:rsid w:val="00033795"/>
    <w:rsid w:val="00034367"/>
    <w:rsid w:val="00034A4A"/>
    <w:rsid w:val="00034CAB"/>
    <w:rsid w:val="00034FE5"/>
    <w:rsid w:val="00035036"/>
    <w:rsid w:val="000352A5"/>
    <w:rsid w:val="00035490"/>
    <w:rsid w:val="00035B12"/>
    <w:rsid w:val="00036294"/>
    <w:rsid w:val="0003687F"/>
    <w:rsid w:val="000371C4"/>
    <w:rsid w:val="000375DB"/>
    <w:rsid w:val="00037E2E"/>
    <w:rsid w:val="00037FE3"/>
    <w:rsid w:val="000400A0"/>
    <w:rsid w:val="000400DE"/>
    <w:rsid w:val="00040AEF"/>
    <w:rsid w:val="00040C85"/>
    <w:rsid w:val="00040E0B"/>
    <w:rsid w:val="00040E29"/>
    <w:rsid w:val="000410E4"/>
    <w:rsid w:val="000412D8"/>
    <w:rsid w:val="00041945"/>
    <w:rsid w:val="00041B4C"/>
    <w:rsid w:val="00041BE3"/>
    <w:rsid w:val="00041D8D"/>
    <w:rsid w:val="00041FB8"/>
    <w:rsid w:val="00042203"/>
    <w:rsid w:val="000425D7"/>
    <w:rsid w:val="0004261C"/>
    <w:rsid w:val="0004296D"/>
    <w:rsid w:val="00042AEA"/>
    <w:rsid w:val="000431CC"/>
    <w:rsid w:val="000431F8"/>
    <w:rsid w:val="000432E3"/>
    <w:rsid w:val="000433E4"/>
    <w:rsid w:val="00043662"/>
    <w:rsid w:val="000436E0"/>
    <w:rsid w:val="000439AD"/>
    <w:rsid w:val="00043B7A"/>
    <w:rsid w:val="00043C1B"/>
    <w:rsid w:val="00043D12"/>
    <w:rsid w:val="000440BB"/>
    <w:rsid w:val="0004444C"/>
    <w:rsid w:val="00044BD2"/>
    <w:rsid w:val="00044FBC"/>
    <w:rsid w:val="0004587E"/>
    <w:rsid w:val="000458ED"/>
    <w:rsid w:val="00046398"/>
    <w:rsid w:val="000464BB"/>
    <w:rsid w:val="000464F9"/>
    <w:rsid w:val="00046552"/>
    <w:rsid w:val="0004692D"/>
    <w:rsid w:val="000469C1"/>
    <w:rsid w:val="000469DF"/>
    <w:rsid w:val="00047BB1"/>
    <w:rsid w:val="00047D08"/>
    <w:rsid w:val="00047ED5"/>
    <w:rsid w:val="00050388"/>
    <w:rsid w:val="00050799"/>
    <w:rsid w:val="00050805"/>
    <w:rsid w:val="00050A09"/>
    <w:rsid w:val="00050B27"/>
    <w:rsid w:val="00051631"/>
    <w:rsid w:val="0005165E"/>
    <w:rsid w:val="0005301B"/>
    <w:rsid w:val="00053D9D"/>
    <w:rsid w:val="00054175"/>
    <w:rsid w:val="00054474"/>
    <w:rsid w:val="000545A8"/>
    <w:rsid w:val="00055300"/>
    <w:rsid w:val="000554EE"/>
    <w:rsid w:val="000555C3"/>
    <w:rsid w:val="00055CB0"/>
    <w:rsid w:val="00055DCF"/>
    <w:rsid w:val="00056179"/>
    <w:rsid w:val="000563C0"/>
    <w:rsid w:val="000564DB"/>
    <w:rsid w:val="0005650C"/>
    <w:rsid w:val="00056517"/>
    <w:rsid w:val="000566F6"/>
    <w:rsid w:val="0005673A"/>
    <w:rsid w:val="00056F39"/>
    <w:rsid w:val="00057319"/>
    <w:rsid w:val="00057695"/>
    <w:rsid w:val="0005793D"/>
    <w:rsid w:val="00057CF9"/>
    <w:rsid w:val="00057D21"/>
    <w:rsid w:val="00060089"/>
    <w:rsid w:val="000604F5"/>
    <w:rsid w:val="00061753"/>
    <w:rsid w:val="000617B2"/>
    <w:rsid w:val="0006180A"/>
    <w:rsid w:val="00061950"/>
    <w:rsid w:val="0006196E"/>
    <w:rsid w:val="000621A6"/>
    <w:rsid w:val="00062321"/>
    <w:rsid w:val="000624A6"/>
    <w:rsid w:val="00062B1C"/>
    <w:rsid w:val="00062DA1"/>
    <w:rsid w:val="00062EE6"/>
    <w:rsid w:val="000633DB"/>
    <w:rsid w:val="000636C8"/>
    <w:rsid w:val="0006472F"/>
    <w:rsid w:val="00064D7B"/>
    <w:rsid w:val="00064FFA"/>
    <w:rsid w:val="0006565E"/>
    <w:rsid w:val="000659DA"/>
    <w:rsid w:val="00065AB2"/>
    <w:rsid w:val="0006643C"/>
    <w:rsid w:val="00066688"/>
    <w:rsid w:val="00066FBB"/>
    <w:rsid w:val="00067028"/>
    <w:rsid w:val="000671BC"/>
    <w:rsid w:val="0006749C"/>
    <w:rsid w:val="0006778C"/>
    <w:rsid w:val="0007097E"/>
    <w:rsid w:val="00070B2B"/>
    <w:rsid w:val="00071199"/>
    <w:rsid w:val="000712D1"/>
    <w:rsid w:val="0007135D"/>
    <w:rsid w:val="00071763"/>
    <w:rsid w:val="00071800"/>
    <w:rsid w:val="000723C3"/>
    <w:rsid w:val="0007355E"/>
    <w:rsid w:val="0007357D"/>
    <w:rsid w:val="000745B0"/>
    <w:rsid w:val="000747D1"/>
    <w:rsid w:val="00074F20"/>
    <w:rsid w:val="0007520B"/>
    <w:rsid w:val="000752A8"/>
    <w:rsid w:val="0007546F"/>
    <w:rsid w:val="00075760"/>
    <w:rsid w:val="000758D7"/>
    <w:rsid w:val="00075A01"/>
    <w:rsid w:val="00075EB7"/>
    <w:rsid w:val="000766D4"/>
    <w:rsid w:val="000766DF"/>
    <w:rsid w:val="000768FF"/>
    <w:rsid w:val="000769BA"/>
    <w:rsid w:val="00076BF6"/>
    <w:rsid w:val="00076F8A"/>
    <w:rsid w:val="0007702A"/>
    <w:rsid w:val="0007710D"/>
    <w:rsid w:val="0007714E"/>
    <w:rsid w:val="00077706"/>
    <w:rsid w:val="0008065A"/>
    <w:rsid w:val="0008094B"/>
    <w:rsid w:val="00080DDA"/>
    <w:rsid w:val="00081073"/>
    <w:rsid w:val="00081222"/>
    <w:rsid w:val="00081881"/>
    <w:rsid w:val="00081972"/>
    <w:rsid w:val="0008214E"/>
    <w:rsid w:val="000828E6"/>
    <w:rsid w:val="00082DF6"/>
    <w:rsid w:val="00083161"/>
    <w:rsid w:val="000839B4"/>
    <w:rsid w:val="00083A2A"/>
    <w:rsid w:val="00084CAD"/>
    <w:rsid w:val="00085586"/>
    <w:rsid w:val="000859A2"/>
    <w:rsid w:val="00085D0B"/>
    <w:rsid w:val="00085E35"/>
    <w:rsid w:val="000862D1"/>
    <w:rsid w:val="00086C36"/>
    <w:rsid w:val="00087180"/>
    <w:rsid w:val="00087ADA"/>
    <w:rsid w:val="00090255"/>
    <w:rsid w:val="00090709"/>
    <w:rsid w:val="0009092E"/>
    <w:rsid w:val="00090B21"/>
    <w:rsid w:val="00091122"/>
    <w:rsid w:val="00091345"/>
    <w:rsid w:val="00091667"/>
    <w:rsid w:val="0009252F"/>
    <w:rsid w:val="00092A49"/>
    <w:rsid w:val="00092E26"/>
    <w:rsid w:val="00093071"/>
    <w:rsid w:val="00093199"/>
    <w:rsid w:val="000936F6"/>
    <w:rsid w:val="00093D23"/>
    <w:rsid w:val="00094705"/>
    <w:rsid w:val="000948EB"/>
    <w:rsid w:val="0009496A"/>
    <w:rsid w:val="00095557"/>
    <w:rsid w:val="00095594"/>
    <w:rsid w:val="00095620"/>
    <w:rsid w:val="00095860"/>
    <w:rsid w:val="00095A17"/>
    <w:rsid w:val="00095CE6"/>
    <w:rsid w:val="00095D2E"/>
    <w:rsid w:val="00096214"/>
    <w:rsid w:val="0009654B"/>
    <w:rsid w:val="00096A4E"/>
    <w:rsid w:val="000971EE"/>
    <w:rsid w:val="00097684"/>
    <w:rsid w:val="00097782"/>
    <w:rsid w:val="00097AD8"/>
    <w:rsid w:val="00097DA6"/>
    <w:rsid w:val="000A0C2D"/>
    <w:rsid w:val="000A1597"/>
    <w:rsid w:val="000A1824"/>
    <w:rsid w:val="000A19C9"/>
    <w:rsid w:val="000A1DE7"/>
    <w:rsid w:val="000A28EE"/>
    <w:rsid w:val="000A2E69"/>
    <w:rsid w:val="000A2FCC"/>
    <w:rsid w:val="000A352A"/>
    <w:rsid w:val="000A3602"/>
    <w:rsid w:val="000A3F38"/>
    <w:rsid w:val="000A4464"/>
    <w:rsid w:val="000A4B15"/>
    <w:rsid w:val="000A51E1"/>
    <w:rsid w:val="000A53EF"/>
    <w:rsid w:val="000A55DE"/>
    <w:rsid w:val="000A59C2"/>
    <w:rsid w:val="000A5B3F"/>
    <w:rsid w:val="000A62B2"/>
    <w:rsid w:val="000A7B90"/>
    <w:rsid w:val="000A7E4E"/>
    <w:rsid w:val="000B0285"/>
    <w:rsid w:val="000B02AE"/>
    <w:rsid w:val="000B074A"/>
    <w:rsid w:val="000B096B"/>
    <w:rsid w:val="000B0D8D"/>
    <w:rsid w:val="000B0E44"/>
    <w:rsid w:val="000B1191"/>
    <w:rsid w:val="000B154B"/>
    <w:rsid w:val="000B1F61"/>
    <w:rsid w:val="000B2C04"/>
    <w:rsid w:val="000B2D0A"/>
    <w:rsid w:val="000B42E8"/>
    <w:rsid w:val="000B432F"/>
    <w:rsid w:val="000B470B"/>
    <w:rsid w:val="000B49AB"/>
    <w:rsid w:val="000B4B1D"/>
    <w:rsid w:val="000B4FB5"/>
    <w:rsid w:val="000B52C9"/>
    <w:rsid w:val="000B55EF"/>
    <w:rsid w:val="000B66C0"/>
    <w:rsid w:val="000B67F8"/>
    <w:rsid w:val="000B6BEB"/>
    <w:rsid w:val="000B76CE"/>
    <w:rsid w:val="000B770A"/>
    <w:rsid w:val="000B771F"/>
    <w:rsid w:val="000B7968"/>
    <w:rsid w:val="000B7DB9"/>
    <w:rsid w:val="000C03BB"/>
    <w:rsid w:val="000C0689"/>
    <w:rsid w:val="000C0D2A"/>
    <w:rsid w:val="000C0F3B"/>
    <w:rsid w:val="000C1032"/>
    <w:rsid w:val="000C1564"/>
    <w:rsid w:val="000C1D52"/>
    <w:rsid w:val="000C23EC"/>
    <w:rsid w:val="000C27B8"/>
    <w:rsid w:val="000C282F"/>
    <w:rsid w:val="000C2932"/>
    <w:rsid w:val="000C293C"/>
    <w:rsid w:val="000C29CC"/>
    <w:rsid w:val="000C334B"/>
    <w:rsid w:val="000C3536"/>
    <w:rsid w:val="000C3AD9"/>
    <w:rsid w:val="000C3D08"/>
    <w:rsid w:val="000C4389"/>
    <w:rsid w:val="000C4711"/>
    <w:rsid w:val="000C4A5A"/>
    <w:rsid w:val="000C4B3C"/>
    <w:rsid w:val="000C4B7E"/>
    <w:rsid w:val="000C4C2C"/>
    <w:rsid w:val="000C53B1"/>
    <w:rsid w:val="000C5793"/>
    <w:rsid w:val="000C5C98"/>
    <w:rsid w:val="000C5E09"/>
    <w:rsid w:val="000C6088"/>
    <w:rsid w:val="000C629E"/>
    <w:rsid w:val="000C6380"/>
    <w:rsid w:val="000C64F5"/>
    <w:rsid w:val="000C6504"/>
    <w:rsid w:val="000C68C5"/>
    <w:rsid w:val="000C6B2A"/>
    <w:rsid w:val="000C6D8F"/>
    <w:rsid w:val="000C7A7C"/>
    <w:rsid w:val="000C7BAB"/>
    <w:rsid w:val="000D00CF"/>
    <w:rsid w:val="000D0352"/>
    <w:rsid w:val="000D0602"/>
    <w:rsid w:val="000D0C4A"/>
    <w:rsid w:val="000D0DCE"/>
    <w:rsid w:val="000D0F09"/>
    <w:rsid w:val="000D0F6B"/>
    <w:rsid w:val="000D1032"/>
    <w:rsid w:val="000D1197"/>
    <w:rsid w:val="000D11FE"/>
    <w:rsid w:val="000D166D"/>
    <w:rsid w:val="000D1DD7"/>
    <w:rsid w:val="000D1FF4"/>
    <w:rsid w:val="000D2707"/>
    <w:rsid w:val="000D29C9"/>
    <w:rsid w:val="000D2AE3"/>
    <w:rsid w:val="000D3063"/>
    <w:rsid w:val="000D347C"/>
    <w:rsid w:val="000D355C"/>
    <w:rsid w:val="000D3800"/>
    <w:rsid w:val="000D3B1B"/>
    <w:rsid w:val="000D3E47"/>
    <w:rsid w:val="000D3EFF"/>
    <w:rsid w:val="000D47E7"/>
    <w:rsid w:val="000D48BA"/>
    <w:rsid w:val="000D4CF2"/>
    <w:rsid w:val="000D4E96"/>
    <w:rsid w:val="000D4F03"/>
    <w:rsid w:val="000D50C3"/>
    <w:rsid w:val="000D5105"/>
    <w:rsid w:val="000D59BE"/>
    <w:rsid w:val="000D5DA9"/>
    <w:rsid w:val="000D6236"/>
    <w:rsid w:val="000D67D3"/>
    <w:rsid w:val="000D76AE"/>
    <w:rsid w:val="000D7E96"/>
    <w:rsid w:val="000E0542"/>
    <w:rsid w:val="000E0C0C"/>
    <w:rsid w:val="000E111E"/>
    <w:rsid w:val="000E182B"/>
    <w:rsid w:val="000E1B8B"/>
    <w:rsid w:val="000E1DFA"/>
    <w:rsid w:val="000E2127"/>
    <w:rsid w:val="000E217A"/>
    <w:rsid w:val="000E250B"/>
    <w:rsid w:val="000E2A90"/>
    <w:rsid w:val="000E2CD5"/>
    <w:rsid w:val="000E342E"/>
    <w:rsid w:val="000E345C"/>
    <w:rsid w:val="000E4673"/>
    <w:rsid w:val="000E4C56"/>
    <w:rsid w:val="000E5092"/>
    <w:rsid w:val="000E5344"/>
    <w:rsid w:val="000E5457"/>
    <w:rsid w:val="000E5878"/>
    <w:rsid w:val="000E5B65"/>
    <w:rsid w:val="000E5E93"/>
    <w:rsid w:val="000E64E6"/>
    <w:rsid w:val="000E6674"/>
    <w:rsid w:val="000E672F"/>
    <w:rsid w:val="000E6F3A"/>
    <w:rsid w:val="000E7EC2"/>
    <w:rsid w:val="000F087A"/>
    <w:rsid w:val="000F08E4"/>
    <w:rsid w:val="000F0B33"/>
    <w:rsid w:val="000F0FAE"/>
    <w:rsid w:val="000F110F"/>
    <w:rsid w:val="000F1587"/>
    <w:rsid w:val="000F16A9"/>
    <w:rsid w:val="000F1C24"/>
    <w:rsid w:val="000F1D77"/>
    <w:rsid w:val="000F25A9"/>
    <w:rsid w:val="000F2716"/>
    <w:rsid w:val="000F386B"/>
    <w:rsid w:val="000F3E62"/>
    <w:rsid w:val="000F41A3"/>
    <w:rsid w:val="000F4D7C"/>
    <w:rsid w:val="000F50C4"/>
    <w:rsid w:val="000F50DB"/>
    <w:rsid w:val="000F543F"/>
    <w:rsid w:val="000F5B27"/>
    <w:rsid w:val="000F5DBE"/>
    <w:rsid w:val="000F5E18"/>
    <w:rsid w:val="000F6621"/>
    <w:rsid w:val="000F6ACF"/>
    <w:rsid w:val="000F743A"/>
    <w:rsid w:val="000F75A4"/>
    <w:rsid w:val="000F7798"/>
    <w:rsid w:val="000F7A9D"/>
    <w:rsid w:val="00100F76"/>
    <w:rsid w:val="0010142A"/>
    <w:rsid w:val="00101443"/>
    <w:rsid w:val="0010182F"/>
    <w:rsid w:val="00101A67"/>
    <w:rsid w:val="00101DD3"/>
    <w:rsid w:val="00102D85"/>
    <w:rsid w:val="00103369"/>
    <w:rsid w:val="0010346F"/>
    <w:rsid w:val="00103D8E"/>
    <w:rsid w:val="00103E11"/>
    <w:rsid w:val="001045B5"/>
    <w:rsid w:val="00104978"/>
    <w:rsid w:val="00104FA4"/>
    <w:rsid w:val="0010550C"/>
    <w:rsid w:val="00105AE2"/>
    <w:rsid w:val="00105C38"/>
    <w:rsid w:val="00106556"/>
    <w:rsid w:val="001065A5"/>
    <w:rsid w:val="00106922"/>
    <w:rsid w:val="00106E4B"/>
    <w:rsid w:val="00106F30"/>
    <w:rsid w:val="001072C6"/>
    <w:rsid w:val="0010743E"/>
    <w:rsid w:val="001075FA"/>
    <w:rsid w:val="00110197"/>
    <w:rsid w:val="001106E6"/>
    <w:rsid w:val="00110D08"/>
    <w:rsid w:val="00110DB7"/>
    <w:rsid w:val="001112FC"/>
    <w:rsid w:val="00111459"/>
    <w:rsid w:val="0011157C"/>
    <w:rsid w:val="001118A0"/>
    <w:rsid w:val="00111B8D"/>
    <w:rsid w:val="0011233F"/>
    <w:rsid w:val="001125CA"/>
    <w:rsid w:val="00112C24"/>
    <w:rsid w:val="001139DD"/>
    <w:rsid w:val="00113F9C"/>
    <w:rsid w:val="0011458C"/>
    <w:rsid w:val="00114803"/>
    <w:rsid w:val="00115D38"/>
    <w:rsid w:val="00116082"/>
    <w:rsid w:val="0011670C"/>
    <w:rsid w:val="001168ED"/>
    <w:rsid w:val="0011694B"/>
    <w:rsid w:val="00116BAA"/>
    <w:rsid w:val="00116CF3"/>
    <w:rsid w:val="00116EE8"/>
    <w:rsid w:val="00117507"/>
    <w:rsid w:val="00120168"/>
    <w:rsid w:val="0012054A"/>
    <w:rsid w:val="001205EE"/>
    <w:rsid w:val="001207FD"/>
    <w:rsid w:val="00120D21"/>
    <w:rsid w:val="0012192C"/>
    <w:rsid w:val="00121F0C"/>
    <w:rsid w:val="0012205D"/>
    <w:rsid w:val="0012231B"/>
    <w:rsid w:val="00122411"/>
    <w:rsid w:val="001229BF"/>
    <w:rsid w:val="00123786"/>
    <w:rsid w:val="001237DC"/>
    <w:rsid w:val="001240D5"/>
    <w:rsid w:val="00124B5D"/>
    <w:rsid w:val="00124D61"/>
    <w:rsid w:val="00124FD2"/>
    <w:rsid w:val="00125B80"/>
    <w:rsid w:val="00125C8A"/>
    <w:rsid w:val="00125DBB"/>
    <w:rsid w:val="00125F12"/>
    <w:rsid w:val="00126016"/>
    <w:rsid w:val="001260F3"/>
    <w:rsid w:val="00126C7C"/>
    <w:rsid w:val="001276BA"/>
    <w:rsid w:val="0012781C"/>
    <w:rsid w:val="00127D4D"/>
    <w:rsid w:val="0013056C"/>
    <w:rsid w:val="001307DF"/>
    <w:rsid w:val="00131134"/>
    <w:rsid w:val="00131148"/>
    <w:rsid w:val="00131537"/>
    <w:rsid w:val="00131BF2"/>
    <w:rsid w:val="00131E7B"/>
    <w:rsid w:val="00132067"/>
    <w:rsid w:val="00132C70"/>
    <w:rsid w:val="00132E2F"/>
    <w:rsid w:val="00132F1C"/>
    <w:rsid w:val="0013313D"/>
    <w:rsid w:val="001338D8"/>
    <w:rsid w:val="00133B75"/>
    <w:rsid w:val="00133C39"/>
    <w:rsid w:val="00133CAD"/>
    <w:rsid w:val="001343C7"/>
    <w:rsid w:val="00134714"/>
    <w:rsid w:val="00134A5E"/>
    <w:rsid w:val="00134C32"/>
    <w:rsid w:val="00134E94"/>
    <w:rsid w:val="00135298"/>
    <w:rsid w:val="001356E7"/>
    <w:rsid w:val="0013597B"/>
    <w:rsid w:val="00135B30"/>
    <w:rsid w:val="0013776B"/>
    <w:rsid w:val="0013784D"/>
    <w:rsid w:val="0013788A"/>
    <w:rsid w:val="00137B1A"/>
    <w:rsid w:val="00137E95"/>
    <w:rsid w:val="00137EE1"/>
    <w:rsid w:val="00140422"/>
    <w:rsid w:val="001411E4"/>
    <w:rsid w:val="001413D8"/>
    <w:rsid w:val="001416CD"/>
    <w:rsid w:val="00141E11"/>
    <w:rsid w:val="001427C0"/>
    <w:rsid w:val="00142830"/>
    <w:rsid w:val="00142B66"/>
    <w:rsid w:val="00142C73"/>
    <w:rsid w:val="00142FAD"/>
    <w:rsid w:val="00142FD4"/>
    <w:rsid w:val="00143947"/>
    <w:rsid w:val="00143B2F"/>
    <w:rsid w:val="00143D51"/>
    <w:rsid w:val="00144805"/>
    <w:rsid w:val="00144BCD"/>
    <w:rsid w:val="00145188"/>
    <w:rsid w:val="00145644"/>
    <w:rsid w:val="001459DE"/>
    <w:rsid w:val="0014624B"/>
    <w:rsid w:val="001462FB"/>
    <w:rsid w:val="0014630A"/>
    <w:rsid w:val="001464F9"/>
    <w:rsid w:val="0014673F"/>
    <w:rsid w:val="00147219"/>
    <w:rsid w:val="001475D9"/>
    <w:rsid w:val="001476E7"/>
    <w:rsid w:val="001479A8"/>
    <w:rsid w:val="00147D14"/>
    <w:rsid w:val="00147DFE"/>
    <w:rsid w:val="00147EA5"/>
    <w:rsid w:val="00150050"/>
    <w:rsid w:val="001512DB"/>
    <w:rsid w:val="001515C2"/>
    <w:rsid w:val="00151E87"/>
    <w:rsid w:val="001522C3"/>
    <w:rsid w:val="001528F1"/>
    <w:rsid w:val="00152E76"/>
    <w:rsid w:val="0015304C"/>
    <w:rsid w:val="0015457E"/>
    <w:rsid w:val="001550F3"/>
    <w:rsid w:val="001551E7"/>
    <w:rsid w:val="001552E6"/>
    <w:rsid w:val="00155350"/>
    <w:rsid w:val="0015563A"/>
    <w:rsid w:val="00156385"/>
    <w:rsid w:val="0015733E"/>
    <w:rsid w:val="00157DAC"/>
    <w:rsid w:val="0016045D"/>
    <w:rsid w:val="0016056F"/>
    <w:rsid w:val="00160CB3"/>
    <w:rsid w:val="001613F4"/>
    <w:rsid w:val="00161523"/>
    <w:rsid w:val="001616EA"/>
    <w:rsid w:val="00161AC8"/>
    <w:rsid w:val="001624E4"/>
    <w:rsid w:val="00162737"/>
    <w:rsid w:val="0016356C"/>
    <w:rsid w:val="00163948"/>
    <w:rsid w:val="00163AE8"/>
    <w:rsid w:val="00163BFC"/>
    <w:rsid w:val="001642F7"/>
    <w:rsid w:val="00164A00"/>
    <w:rsid w:val="00164E49"/>
    <w:rsid w:val="001653D9"/>
    <w:rsid w:val="00166088"/>
    <w:rsid w:val="001660A8"/>
    <w:rsid w:val="001663AE"/>
    <w:rsid w:val="00166448"/>
    <w:rsid w:val="0016694E"/>
    <w:rsid w:val="001673B3"/>
    <w:rsid w:val="00167828"/>
    <w:rsid w:val="00167A14"/>
    <w:rsid w:val="00170D2E"/>
    <w:rsid w:val="00171725"/>
    <w:rsid w:val="001717E1"/>
    <w:rsid w:val="00171973"/>
    <w:rsid w:val="00171EDA"/>
    <w:rsid w:val="00171F8F"/>
    <w:rsid w:val="00172160"/>
    <w:rsid w:val="0017219F"/>
    <w:rsid w:val="00172A27"/>
    <w:rsid w:val="00172BD2"/>
    <w:rsid w:val="00172C5B"/>
    <w:rsid w:val="00172D1D"/>
    <w:rsid w:val="00173437"/>
    <w:rsid w:val="001737E4"/>
    <w:rsid w:val="00173B6F"/>
    <w:rsid w:val="00174036"/>
    <w:rsid w:val="00174093"/>
    <w:rsid w:val="00174C8B"/>
    <w:rsid w:val="00174CF8"/>
    <w:rsid w:val="00174D7E"/>
    <w:rsid w:val="001753F0"/>
    <w:rsid w:val="00175AF7"/>
    <w:rsid w:val="00176276"/>
    <w:rsid w:val="00176295"/>
    <w:rsid w:val="00176442"/>
    <w:rsid w:val="0017675E"/>
    <w:rsid w:val="00176F25"/>
    <w:rsid w:val="0017706D"/>
    <w:rsid w:val="001770BD"/>
    <w:rsid w:val="00177B98"/>
    <w:rsid w:val="00177FEA"/>
    <w:rsid w:val="00180377"/>
    <w:rsid w:val="00180A29"/>
    <w:rsid w:val="00180DE0"/>
    <w:rsid w:val="001810A9"/>
    <w:rsid w:val="001815B3"/>
    <w:rsid w:val="00182494"/>
    <w:rsid w:val="00182B22"/>
    <w:rsid w:val="00182CF0"/>
    <w:rsid w:val="00182F51"/>
    <w:rsid w:val="00183114"/>
    <w:rsid w:val="00183365"/>
    <w:rsid w:val="00183A78"/>
    <w:rsid w:val="00183B52"/>
    <w:rsid w:val="00183E02"/>
    <w:rsid w:val="00183E9A"/>
    <w:rsid w:val="00183EF6"/>
    <w:rsid w:val="0018408A"/>
    <w:rsid w:val="00184202"/>
    <w:rsid w:val="00184843"/>
    <w:rsid w:val="00184C4B"/>
    <w:rsid w:val="001851BB"/>
    <w:rsid w:val="00185373"/>
    <w:rsid w:val="001853C9"/>
    <w:rsid w:val="00185417"/>
    <w:rsid w:val="00185B1A"/>
    <w:rsid w:val="00185D66"/>
    <w:rsid w:val="00186307"/>
    <w:rsid w:val="00186753"/>
    <w:rsid w:val="00186EF2"/>
    <w:rsid w:val="0018720E"/>
    <w:rsid w:val="001874F6"/>
    <w:rsid w:val="00187C89"/>
    <w:rsid w:val="00190367"/>
    <w:rsid w:val="00190722"/>
    <w:rsid w:val="0019076D"/>
    <w:rsid w:val="0019090D"/>
    <w:rsid w:val="00190B1B"/>
    <w:rsid w:val="001915A9"/>
    <w:rsid w:val="00192533"/>
    <w:rsid w:val="001926E6"/>
    <w:rsid w:val="00193488"/>
    <w:rsid w:val="001937CF"/>
    <w:rsid w:val="00193C53"/>
    <w:rsid w:val="00193CC1"/>
    <w:rsid w:val="00193CFA"/>
    <w:rsid w:val="00193DA6"/>
    <w:rsid w:val="0019472F"/>
    <w:rsid w:val="00194763"/>
    <w:rsid w:val="00194D3D"/>
    <w:rsid w:val="001954C1"/>
    <w:rsid w:val="0019585C"/>
    <w:rsid w:val="0019597F"/>
    <w:rsid w:val="00195E5E"/>
    <w:rsid w:val="00196198"/>
    <w:rsid w:val="001963DB"/>
    <w:rsid w:val="00196A05"/>
    <w:rsid w:val="00196C54"/>
    <w:rsid w:val="00196E43"/>
    <w:rsid w:val="00197338"/>
    <w:rsid w:val="0019791B"/>
    <w:rsid w:val="001A0154"/>
    <w:rsid w:val="001A0346"/>
    <w:rsid w:val="001A055B"/>
    <w:rsid w:val="001A06F2"/>
    <w:rsid w:val="001A12FC"/>
    <w:rsid w:val="001A1ABA"/>
    <w:rsid w:val="001A2026"/>
    <w:rsid w:val="001A28F1"/>
    <w:rsid w:val="001A2BEF"/>
    <w:rsid w:val="001A2D9F"/>
    <w:rsid w:val="001A2DE7"/>
    <w:rsid w:val="001A3722"/>
    <w:rsid w:val="001A44CA"/>
    <w:rsid w:val="001A49BB"/>
    <w:rsid w:val="001A4A24"/>
    <w:rsid w:val="001A5350"/>
    <w:rsid w:val="001A58C1"/>
    <w:rsid w:val="001A5CC5"/>
    <w:rsid w:val="001A657B"/>
    <w:rsid w:val="001A6A54"/>
    <w:rsid w:val="001A6CD1"/>
    <w:rsid w:val="001A6CEF"/>
    <w:rsid w:val="001A6F77"/>
    <w:rsid w:val="001A73C0"/>
    <w:rsid w:val="001A7734"/>
    <w:rsid w:val="001B0389"/>
    <w:rsid w:val="001B03C7"/>
    <w:rsid w:val="001B098E"/>
    <w:rsid w:val="001B0EDA"/>
    <w:rsid w:val="001B12E6"/>
    <w:rsid w:val="001B167B"/>
    <w:rsid w:val="001B1A11"/>
    <w:rsid w:val="001B2492"/>
    <w:rsid w:val="001B256A"/>
    <w:rsid w:val="001B2962"/>
    <w:rsid w:val="001B2CB9"/>
    <w:rsid w:val="001B3173"/>
    <w:rsid w:val="001B3185"/>
    <w:rsid w:val="001B347D"/>
    <w:rsid w:val="001B3CD4"/>
    <w:rsid w:val="001B3FE3"/>
    <w:rsid w:val="001B40DC"/>
    <w:rsid w:val="001B42E8"/>
    <w:rsid w:val="001B4325"/>
    <w:rsid w:val="001B4565"/>
    <w:rsid w:val="001B45AF"/>
    <w:rsid w:val="001B48FB"/>
    <w:rsid w:val="001B4CEA"/>
    <w:rsid w:val="001B57E1"/>
    <w:rsid w:val="001B5B3A"/>
    <w:rsid w:val="001B5BCD"/>
    <w:rsid w:val="001B5E4A"/>
    <w:rsid w:val="001B5FFA"/>
    <w:rsid w:val="001B62E4"/>
    <w:rsid w:val="001B633C"/>
    <w:rsid w:val="001B65DB"/>
    <w:rsid w:val="001B70DB"/>
    <w:rsid w:val="001C086C"/>
    <w:rsid w:val="001C0A57"/>
    <w:rsid w:val="001C10C1"/>
    <w:rsid w:val="001C1584"/>
    <w:rsid w:val="001C19A1"/>
    <w:rsid w:val="001C1DCB"/>
    <w:rsid w:val="001C2844"/>
    <w:rsid w:val="001C2CE3"/>
    <w:rsid w:val="001C4372"/>
    <w:rsid w:val="001C4607"/>
    <w:rsid w:val="001C4828"/>
    <w:rsid w:val="001C48B4"/>
    <w:rsid w:val="001C48E7"/>
    <w:rsid w:val="001C4B85"/>
    <w:rsid w:val="001C5C63"/>
    <w:rsid w:val="001C67DE"/>
    <w:rsid w:val="001C6C1E"/>
    <w:rsid w:val="001C726E"/>
    <w:rsid w:val="001C7D55"/>
    <w:rsid w:val="001D017C"/>
    <w:rsid w:val="001D01C2"/>
    <w:rsid w:val="001D0244"/>
    <w:rsid w:val="001D036E"/>
    <w:rsid w:val="001D040A"/>
    <w:rsid w:val="001D074D"/>
    <w:rsid w:val="001D097C"/>
    <w:rsid w:val="001D0C39"/>
    <w:rsid w:val="001D103C"/>
    <w:rsid w:val="001D1374"/>
    <w:rsid w:val="001D1BB8"/>
    <w:rsid w:val="001D212B"/>
    <w:rsid w:val="001D26D4"/>
    <w:rsid w:val="001D27E4"/>
    <w:rsid w:val="001D285C"/>
    <w:rsid w:val="001D2A97"/>
    <w:rsid w:val="001D387E"/>
    <w:rsid w:val="001D3AED"/>
    <w:rsid w:val="001D3C9B"/>
    <w:rsid w:val="001D3E1F"/>
    <w:rsid w:val="001D402F"/>
    <w:rsid w:val="001D4C31"/>
    <w:rsid w:val="001D5059"/>
    <w:rsid w:val="001D58DC"/>
    <w:rsid w:val="001D5F90"/>
    <w:rsid w:val="001D6240"/>
    <w:rsid w:val="001D64D4"/>
    <w:rsid w:val="001D6EC8"/>
    <w:rsid w:val="001D76D6"/>
    <w:rsid w:val="001D7841"/>
    <w:rsid w:val="001D7FA5"/>
    <w:rsid w:val="001E01ED"/>
    <w:rsid w:val="001E0205"/>
    <w:rsid w:val="001E06F7"/>
    <w:rsid w:val="001E0D1D"/>
    <w:rsid w:val="001E122D"/>
    <w:rsid w:val="001E1A60"/>
    <w:rsid w:val="001E1FA1"/>
    <w:rsid w:val="001E202D"/>
    <w:rsid w:val="001E21B6"/>
    <w:rsid w:val="001E2F71"/>
    <w:rsid w:val="001E320D"/>
    <w:rsid w:val="001E323D"/>
    <w:rsid w:val="001E3332"/>
    <w:rsid w:val="001E3761"/>
    <w:rsid w:val="001E38C1"/>
    <w:rsid w:val="001E3B2E"/>
    <w:rsid w:val="001E3F7B"/>
    <w:rsid w:val="001E48EA"/>
    <w:rsid w:val="001E4E37"/>
    <w:rsid w:val="001E4F77"/>
    <w:rsid w:val="001E51B5"/>
    <w:rsid w:val="001E52AA"/>
    <w:rsid w:val="001E58AC"/>
    <w:rsid w:val="001E5ADD"/>
    <w:rsid w:val="001E6B81"/>
    <w:rsid w:val="001E6FE3"/>
    <w:rsid w:val="001E7AE2"/>
    <w:rsid w:val="001E7D1E"/>
    <w:rsid w:val="001E7E4A"/>
    <w:rsid w:val="001F08EC"/>
    <w:rsid w:val="001F08FA"/>
    <w:rsid w:val="001F1362"/>
    <w:rsid w:val="001F1566"/>
    <w:rsid w:val="001F1612"/>
    <w:rsid w:val="001F1A16"/>
    <w:rsid w:val="001F1F7C"/>
    <w:rsid w:val="001F23F9"/>
    <w:rsid w:val="001F2860"/>
    <w:rsid w:val="001F2C93"/>
    <w:rsid w:val="001F2D3E"/>
    <w:rsid w:val="001F2F2C"/>
    <w:rsid w:val="001F33E2"/>
    <w:rsid w:val="001F349C"/>
    <w:rsid w:val="001F394B"/>
    <w:rsid w:val="001F3CAB"/>
    <w:rsid w:val="001F4062"/>
    <w:rsid w:val="001F41C1"/>
    <w:rsid w:val="001F4980"/>
    <w:rsid w:val="001F502A"/>
    <w:rsid w:val="001F50E2"/>
    <w:rsid w:val="001F5301"/>
    <w:rsid w:val="001F5439"/>
    <w:rsid w:val="001F557E"/>
    <w:rsid w:val="001F55C9"/>
    <w:rsid w:val="001F5906"/>
    <w:rsid w:val="001F5DFF"/>
    <w:rsid w:val="001F5E34"/>
    <w:rsid w:val="001F5E99"/>
    <w:rsid w:val="001F62C5"/>
    <w:rsid w:val="001F7D49"/>
    <w:rsid w:val="0020034A"/>
    <w:rsid w:val="00200A89"/>
    <w:rsid w:val="00200A8A"/>
    <w:rsid w:val="00202550"/>
    <w:rsid w:val="0020255B"/>
    <w:rsid w:val="00202667"/>
    <w:rsid w:val="00202DBC"/>
    <w:rsid w:val="00202FBF"/>
    <w:rsid w:val="0020384A"/>
    <w:rsid w:val="00203ACA"/>
    <w:rsid w:val="00203E44"/>
    <w:rsid w:val="00203ED8"/>
    <w:rsid w:val="00204082"/>
    <w:rsid w:val="0020440C"/>
    <w:rsid w:val="00204A3F"/>
    <w:rsid w:val="002050D5"/>
    <w:rsid w:val="0020553E"/>
    <w:rsid w:val="00205B49"/>
    <w:rsid w:val="00205C84"/>
    <w:rsid w:val="00205FA4"/>
    <w:rsid w:val="00206BBD"/>
    <w:rsid w:val="00206D7A"/>
    <w:rsid w:val="00206F81"/>
    <w:rsid w:val="002072B4"/>
    <w:rsid w:val="00207D78"/>
    <w:rsid w:val="00207DAF"/>
    <w:rsid w:val="0021029E"/>
    <w:rsid w:val="002102B4"/>
    <w:rsid w:val="002103B0"/>
    <w:rsid w:val="0021066B"/>
    <w:rsid w:val="002106FC"/>
    <w:rsid w:val="0021089E"/>
    <w:rsid w:val="00210BD8"/>
    <w:rsid w:val="00210D05"/>
    <w:rsid w:val="0021184C"/>
    <w:rsid w:val="002118FA"/>
    <w:rsid w:val="00211A8C"/>
    <w:rsid w:val="00211CD7"/>
    <w:rsid w:val="00211F9F"/>
    <w:rsid w:val="002125B9"/>
    <w:rsid w:val="002132B7"/>
    <w:rsid w:val="00213696"/>
    <w:rsid w:val="002137F8"/>
    <w:rsid w:val="00213C2F"/>
    <w:rsid w:val="0021437A"/>
    <w:rsid w:val="00214CD1"/>
    <w:rsid w:val="00215027"/>
    <w:rsid w:val="002160C8"/>
    <w:rsid w:val="002170FD"/>
    <w:rsid w:val="002171E9"/>
    <w:rsid w:val="0021779D"/>
    <w:rsid w:val="0021786C"/>
    <w:rsid w:val="00217CAB"/>
    <w:rsid w:val="00220353"/>
    <w:rsid w:val="00220710"/>
    <w:rsid w:val="002221E8"/>
    <w:rsid w:val="002222DF"/>
    <w:rsid w:val="002226C4"/>
    <w:rsid w:val="00222AA1"/>
    <w:rsid w:val="00222B7F"/>
    <w:rsid w:val="00223507"/>
    <w:rsid w:val="00223AF1"/>
    <w:rsid w:val="00223B33"/>
    <w:rsid w:val="00223BE5"/>
    <w:rsid w:val="0022431D"/>
    <w:rsid w:val="00224568"/>
    <w:rsid w:val="0022492F"/>
    <w:rsid w:val="00225134"/>
    <w:rsid w:val="002263A2"/>
    <w:rsid w:val="002264C6"/>
    <w:rsid w:val="0022691A"/>
    <w:rsid w:val="0022739E"/>
    <w:rsid w:val="00227760"/>
    <w:rsid w:val="0022788E"/>
    <w:rsid w:val="002279E2"/>
    <w:rsid w:val="00227DC3"/>
    <w:rsid w:val="00230178"/>
    <w:rsid w:val="002303F1"/>
    <w:rsid w:val="00230705"/>
    <w:rsid w:val="00230D7C"/>
    <w:rsid w:val="00231229"/>
    <w:rsid w:val="00231280"/>
    <w:rsid w:val="00231402"/>
    <w:rsid w:val="002316C2"/>
    <w:rsid w:val="00231C3D"/>
    <w:rsid w:val="00232091"/>
    <w:rsid w:val="002328B6"/>
    <w:rsid w:val="00233151"/>
    <w:rsid w:val="00233819"/>
    <w:rsid w:val="00233CB8"/>
    <w:rsid w:val="00233FF3"/>
    <w:rsid w:val="00234096"/>
    <w:rsid w:val="002344B0"/>
    <w:rsid w:val="002357BC"/>
    <w:rsid w:val="00235D1B"/>
    <w:rsid w:val="00235D5F"/>
    <w:rsid w:val="00236231"/>
    <w:rsid w:val="002362A6"/>
    <w:rsid w:val="00236466"/>
    <w:rsid w:val="00237177"/>
    <w:rsid w:val="0023750B"/>
    <w:rsid w:val="0023758D"/>
    <w:rsid w:val="002375CF"/>
    <w:rsid w:val="002376DE"/>
    <w:rsid w:val="00237F08"/>
    <w:rsid w:val="0024009D"/>
    <w:rsid w:val="00240CB6"/>
    <w:rsid w:val="00240EC9"/>
    <w:rsid w:val="00241137"/>
    <w:rsid w:val="00242185"/>
    <w:rsid w:val="002421E3"/>
    <w:rsid w:val="002426BE"/>
    <w:rsid w:val="00242B63"/>
    <w:rsid w:val="00243145"/>
    <w:rsid w:val="0024339D"/>
    <w:rsid w:val="002437E0"/>
    <w:rsid w:val="0024385C"/>
    <w:rsid w:val="00243D23"/>
    <w:rsid w:val="00244467"/>
    <w:rsid w:val="00245CE0"/>
    <w:rsid w:val="00245D56"/>
    <w:rsid w:val="00245D9D"/>
    <w:rsid w:val="00246133"/>
    <w:rsid w:val="002463AF"/>
    <w:rsid w:val="00246E8C"/>
    <w:rsid w:val="0024732E"/>
    <w:rsid w:val="00247EBA"/>
    <w:rsid w:val="002501AF"/>
    <w:rsid w:val="00250677"/>
    <w:rsid w:val="00250F52"/>
    <w:rsid w:val="002511AF"/>
    <w:rsid w:val="0025160C"/>
    <w:rsid w:val="0025167F"/>
    <w:rsid w:val="00251DC0"/>
    <w:rsid w:val="002520D7"/>
    <w:rsid w:val="0025276B"/>
    <w:rsid w:val="00252B70"/>
    <w:rsid w:val="00252E23"/>
    <w:rsid w:val="00253154"/>
    <w:rsid w:val="00253DF0"/>
    <w:rsid w:val="00254041"/>
    <w:rsid w:val="00254112"/>
    <w:rsid w:val="0025438A"/>
    <w:rsid w:val="00254434"/>
    <w:rsid w:val="00254F87"/>
    <w:rsid w:val="00255329"/>
    <w:rsid w:val="002556D4"/>
    <w:rsid w:val="00255F94"/>
    <w:rsid w:val="0025621E"/>
    <w:rsid w:val="00256DB2"/>
    <w:rsid w:val="00257006"/>
    <w:rsid w:val="00257046"/>
    <w:rsid w:val="002577EF"/>
    <w:rsid w:val="00257882"/>
    <w:rsid w:val="00257F2E"/>
    <w:rsid w:val="00260270"/>
    <w:rsid w:val="00260394"/>
    <w:rsid w:val="00260B7D"/>
    <w:rsid w:val="00260D4B"/>
    <w:rsid w:val="00261C5F"/>
    <w:rsid w:val="00261CBA"/>
    <w:rsid w:val="00262A03"/>
    <w:rsid w:val="00262B5C"/>
    <w:rsid w:val="00262F78"/>
    <w:rsid w:val="00263527"/>
    <w:rsid w:val="002639B1"/>
    <w:rsid w:val="00263CB9"/>
    <w:rsid w:val="00264252"/>
    <w:rsid w:val="002642C2"/>
    <w:rsid w:val="00264923"/>
    <w:rsid w:val="00264A79"/>
    <w:rsid w:val="00264FA3"/>
    <w:rsid w:val="002653FC"/>
    <w:rsid w:val="00265E29"/>
    <w:rsid w:val="00266E9B"/>
    <w:rsid w:val="002671E2"/>
    <w:rsid w:val="002678EB"/>
    <w:rsid w:val="002700E7"/>
    <w:rsid w:val="00270BDB"/>
    <w:rsid w:val="00270DAA"/>
    <w:rsid w:val="00271CA4"/>
    <w:rsid w:val="00271E87"/>
    <w:rsid w:val="0027251E"/>
    <w:rsid w:val="00272697"/>
    <w:rsid w:val="00272AA4"/>
    <w:rsid w:val="00272B11"/>
    <w:rsid w:val="00272C24"/>
    <w:rsid w:val="00272C44"/>
    <w:rsid w:val="00272F48"/>
    <w:rsid w:val="00273E1C"/>
    <w:rsid w:val="0027421C"/>
    <w:rsid w:val="00274606"/>
    <w:rsid w:val="002747AE"/>
    <w:rsid w:val="00274CE9"/>
    <w:rsid w:val="00274D62"/>
    <w:rsid w:val="00274ECC"/>
    <w:rsid w:val="00275597"/>
    <w:rsid w:val="00275A14"/>
    <w:rsid w:val="00275DA3"/>
    <w:rsid w:val="002765DA"/>
    <w:rsid w:val="00276DF3"/>
    <w:rsid w:val="002772EB"/>
    <w:rsid w:val="00277635"/>
    <w:rsid w:val="002778B7"/>
    <w:rsid w:val="00277B74"/>
    <w:rsid w:val="00277F42"/>
    <w:rsid w:val="00280132"/>
    <w:rsid w:val="0028066A"/>
    <w:rsid w:val="00280DB6"/>
    <w:rsid w:val="00280FB3"/>
    <w:rsid w:val="00281430"/>
    <w:rsid w:val="00281C7B"/>
    <w:rsid w:val="00281EA2"/>
    <w:rsid w:val="002822D6"/>
    <w:rsid w:val="00282A8D"/>
    <w:rsid w:val="00282C19"/>
    <w:rsid w:val="00282D30"/>
    <w:rsid w:val="00282D38"/>
    <w:rsid w:val="00282DE9"/>
    <w:rsid w:val="00283E10"/>
    <w:rsid w:val="00283EE6"/>
    <w:rsid w:val="00283EF5"/>
    <w:rsid w:val="00283F09"/>
    <w:rsid w:val="0028417E"/>
    <w:rsid w:val="00284472"/>
    <w:rsid w:val="002847EE"/>
    <w:rsid w:val="00284F56"/>
    <w:rsid w:val="0028501D"/>
    <w:rsid w:val="002851EF"/>
    <w:rsid w:val="002853EA"/>
    <w:rsid w:val="00285A86"/>
    <w:rsid w:val="00285B6B"/>
    <w:rsid w:val="00285E6D"/>
    <w:rsid w:val="0028610B"/>
    <w:rsid w:val="00286725"/>
    <w:rsid w:val="002867B3"/>
    <w:rsid w:val="002867B7"/>
    <w:rsid w:val="00286C89"/>
    <w:rsid w:val="002874D2"/>
    <w:rsid w:val="00287580"/>
    <w:rsid w:val="00287D99"/>
    <w:rsid w:val="00287DC0"/>
    <w:rsid w:val="002900A5"/>
    <w:rsid w:val="002905C6"/>
    <w:rsid w:val="00290D4E"/>
    <w:rsid w:val="00291534"/>
    <w:rsid w:val="002917A7"/>
    <w:rsid w:val="00291DB9"/>
    <w:rsid w:val="0029229A"/>
    <w:rsid w:val="002923D7"/>
    <w:rsid w:val="002924E7"/>
    <w:rsid w:val="00292812"/>
    <w:rsid w:val="002932D2"/>
    <w:rsid w:val="0029330A"/>
    <w:rsid w:val="00293787"/>
    <w:rsid w:val="00293BB0"/>
    <w:rsid w:val="00293E40"/>
    <w:rsid w:val="00294384"/>
    <w:rsid w:val="002945A4"/>
    <w:rsid w:val="00294D1B"/>
    <w:rsid w:val="00294D76"/>
    <w:rsid w:val="00294E94"/>
    <w:rsid w:val="002954E6"/>
    <w:rsid w:val="00295691"/>
    <w:rsid w:val="00296651"/>
    <w:rsid w:val="002968DA"/>
    <w:rsid w:val="00296C2A"/>
    <w:rsid w:val="00296E62"/>
    <w:rsid w:val="00297B10"/>
    <w:rsid w:val="00297B63"/>
    <w:rsid w:val="00297FA1"/>
    <w:rsid w:val="002A17D9"/>
    <w:rsid w:val="002A1D63"/>
    <w:rsid w:val="002A1EB0"/>
    <w:rsid w:val="002A28D2"/>
    <w:rsid w:val="002A2A93"/>
    <w:rsid w:val="002A307F"/>
    <w:rsid w:val="002A3244"/>
    <w:rsid w:val="002A3260"/>
    <w:rsid w:val="002A3A72"/>
    <w:rsid w:val="002A3B01"/>
    <w:rsid w:val="002A44B8"/>
    <w:rsid w:val="002A4708"/>
    <w:rsid w:val="002A4716"/>
    <w:rsid w:val="002A476D"/>
    <w:rsid w:val="002A49D3"/>
    <w:rsid w:val="002A4A54"/>
    <w:rsid w:val="002A4ABD"/>
    <w:rsid w:val="002A4DDF"/>
    <w:rsid w:val="002A51F3"/>
    <w:rsid w:val="002A5829"/>
    <w:rsid w:val="002A660A"/>
    <w:rsid w:val="002A7082"/>
    <w:rsid w:val="002A72CE"/>
    <w:rsid w:val="002A7432"/>
    <w:rsid w:val="002B0243"/>
    <w:rsid w:val="002B03EA"/>
    <w:rsid w:val="002B04AC"/>
    <w:rsid w:val="002B08CF"/>
    <w:rsid w:val="002B0954"/>
    <w:rsid w:val="002B0C54"/>
    <w:rsid w:val="002B0CCB"/>
    <w:rsid w:val="002B0D86"/>
    <w:rsid w:val="002B1270"/>
    <w:rsid w:val="002B1499"/>
    <w:rsid w:val="002B15FD"/>
    <w:rsid w:val="002B1C09"/>
    <w:rsid w:val="002B2264"/>
    <w:rsid w:val="002B23C7"/>
    <w:rsid w:val="002B268E"/>
    <w:rsid w:val="002B2731"/>
    <w:rsid w:val="002B2987"/>
    <w:rsid w:val="002B2B95"/>
    <w:rsid w:val="002B303A"/>
    <w:rsid w:val="002B3214"/>
    <w:rsid w:val="002B3234"/>
    <w:rsid w:val="002B3395"/>
    <w:rsid w:val="002B3577"/>
    <w:rsid w:val="002B3646"/>
    <w:rsid w:val="002B3A57"/>
    <w:rsid w:val="002B3AA1"/>
    <w:rsid w:val="002B4068"/>
    <w:rsid w:val="002B40A4"/>
    <w:rsid w:val="002B46DA"/>
    <w:rsid w:val="002B4A73"/>
    <w:rsid w:val="002B4CC9"/>
    <w:rsid w:val="002B592D"/>
    <w:rsid w:val="002B5D16"/>
    <w:rsid w:val="002B6C6C"/>
    <w:rsid w:val="002B7A91"/>
    <w:rsid w:val="002B7B4F"/>
    <w:rsid w:val="002B7C69"/>
    <w:rsid w:val="002C04E9"/>
    <w:rsid w:val="002C05FE"/>
    <w:rsid w:val="002C1282"/>
    <w:rsid w:val="002C1978"/>
    <w:rsid w:val="002C233C"/>
    <w:rsid w:val="002C2D85"/>
    <w:rsid w:val="002C355A"/>
    <w:rsid w:val="002C3A06"/>
    <w:rsid w:val="002C3D05"/>
    <w:rsid w:val="002C3E50"/>
    <w:rsid w:val="002C4135"/>
    <w:rsid w:val="002C4547"/>
    <w:rsid w:val="002C4768"/>
    <w:rsid w:val="002C4AF9"/>
    <w:rsid w:val="002C536E"/>
    <w:rsid w:val="002C5497"/>
    <w:rsid w:val="002C5598"/>
    <w:rsid w:val="002C559D"/>
    <w:rsid w:val="002C568F"/>
    <w:rsid w:val="002C5B60"/>
    <w:rsid w:val="002C5FB7"/>
    <w:rsid w:val="002C61AB"/>
    <w:rsid w:val="002C6AFD"/>
    <w:rsid w:val="002C6D2C"/>
    <w:rsid w:val="002C74DC"/>
    <w:rsid w:val="002C7597"/>
    <w:rsid w:val="002C7DB7"/>
    <w:rsid w:val="002D0445"/>
    <w:rsid w:val="002D0A9C"/>
    <w:rsid w:val="002D0CA1"/>
    <w:rsid w:val="002D119A"/>
    <w:rsid w:val="002D195E"/>
    <w:rsid w:val="002D1E2C"/>
    <w:rsid w:val="002D20F4"/>
    <w:rsid w:val="002D25F5"/>
    <w:rsid w:val="002D27D8"/>
    <w:rsid w:val="002D27F1"/>
    <w:rsid w:val="002D2CCC"/>
    <w:rsid w:val="002D30B1"/>
    <w:rsid w:val="002D34AA"/>
    <w:rsid w:val="002D3584"/>
    <w:rsid w:val="002D4D5D"/>
    <w:rsid w:val="002D5068"/>
    <w:rsid w:val="002D5300"/>
    <w:rsid w:val="002D54EA"/>
    <w:rsid w:val="002D5745"/>
    <w:rsid w:val="002D6127"/>
    <w:rsid w:val="002D698F"/>
    <w:rsid w:val="002D6C0B"/>
    <w:rsid w:val="002D6CB8"/>
    <w:rsid w:val="002D71D7"/>
    <w:rsid w:val="002D79B9"/>
    <w:rsid w:val="002E026E"/>
    <w:rsid w:val="002E069C"/>
    <w:rsid w:val="002E095D"/>
    <w:rsid w:val="002E0D78"/>
    <w:rsid w:val="002E0EDB"/>
    <w:rsid w:val="002E1077"/>
    <w:rsid w:val="002E13DE"/>
    <w:rsid w:val="002E1804"/>
    <w:rsid w:val="002E1980"/>
    <w:rsid w:val="002E1AB0"/>
    <w:rsid w:val="002E1DED"/>
    <w:rsid w:val="002E20FE"/>
    <w:rsid w:val="002E210C"/>
    <w:rsid w:val="002E2340"/>
    <w:rsid w:val="002E240E"/>
    <w:rsid w:val="002E26D1"/>
    <w:rsid w:val="002E2F9E"/>
    <w:rsid w:val="002E3196"/>
    <w:rsid w:val="002E31B2"/>
    <w:rsid w:val="002E31E6"/>
    <w:rsid w:val="002E35F5"/>
    <w:rsid w:val="002E3A34"/>
    <w:rsid w:val="002E3CB0"/>
    <w:rsid w:val="002E3D10"/>
    <w:rsid w:val="002E46EB"/>
    <w:rsid w:val="002E4C2E"/>
    <w:rsid w:val="002E4D1A"/>
    <w:rsid w:val="002E4FF6"/>
    <w:rsid w:val="002E5F0B"/>
    <w:rsid w:val="002E6083"/>
    <w:rsid w:val="002E6334"/>
    <w:rsid w:val="002E6ADB"/>
    <w:rsid w:val="002E6B90"/>
    <w:rsid w:val="002E6CBD"/>
    <w:rsid w:val="002E6D82"/>
    <w:rsid w:val="002E6FEF"/>
    <w:rsid w:val="002E7169"/>
    <w:rsid w:val="002E76E5"/>
    <w:rsid w:val="002E78D0"/>
    <w:rsid w:val="002E7AE2"/>
    <w:rsid w:val="002E7EFE"/>
    <w:rsid w:val="002F05A5"/>
    <w:rsid w:val="002F096F"/>
    <w:rsid w:val="002F2534"/>
    <w:rsid w:val="002F2842"/>
    <w:rsid w:val="002F3584"/>
    <w:rsid w:val="002F36C3"/>
    <w:rsid w:val="002F37BC"/>
    <w:rsid w:val="002F38AE"/>
    <w:rsid w:val="002F3A3B"/>
    <w:rsid w:val="002F51E7"/>
    <w:rsid w:val="002F585A"/>
    <w:rsid w:val="002F5ABA"/>
    <w:rsid w:val="002F681E"/>
    <w:rsid w:val="002F6979"/>
    <w:rsid w:val="002F6AFB"/>
    <w:rsid w:val="002F6C02"/>
    <w:rsid w:val="002F71D5"/>
    <w:rsid w:val="002F7498"/>
    <w:rsid w:val="002F7631"/>
    <w:rsid w:val="002F76E0"/>
    <w:rsid w:val="002F7711"/>
    <w:rsid w:val="00300021"/>
    <w:rsid w:val="00300872"/>
    <w:rsid w:val="00300A5E"/>
    <w:rsid w:val="003011CE"/>
    <w:rsid w:val="00301334"/>
    <w:rsid w:val="0030210E"/>
    <w:rsid w:val="00302EB5"/>
    <w:rsid w:val="00302FCB"/>
    <w:rsid w:val="0030369D"/>
    <w:rsid w:val="00303B71"/>
    <w:rsid w:val="00304255"/>
    <w:rsid w:val="00304F1D"/>
    <w:rsid w:val="00304FA5"/>
    <w:rsid w:val="00305981"/>
    <w:rsid w:val="00305A96"/>
    <w:rsid w:val="00306AA9"/>
    <w:rsid w:val="00306B46"/>
    <w:rsid w:val="00306C49"/>
    <w:rsid w:val="00306E4E"/>
    <w:rsid w:val="00306E52"/>
    <w:rsid w:val="00307404"/>
    <w:rsid w:val="00307683"/>
    <w:rsid w:val="003076F1"/>
    <w:rsid w:val="003076FC"/>
    <w:rsid w:val="00307838"/>
    <w:rsid w:val="00307E01"/>
    <w:rsid w:val="003103C6"/>
    <w:rsid w:val="00310481"/>
    <w:rsid w:val="00310576"/>
    <w:rsid w:val="00311145"/>
    <w:rsid w:val="0031128C"/>
    <w:rsid w:val="0031150A"/>
    <w:rsid w:val="003118B8"/>
    <w:rsid w:val="00311955"/>
    <w:rsid w:val="003119B4"/>
    <w:rsid w:val="003121DC"/>
    <w:rsid w:val="00312416"/>
    <w:rsid w:val="00312E49"/>
    <w:rsid w:val="00313128"/>
    <w:rsid w:val="003134CD"/>
    <w:rsid w:val="00314845"/>
    <w:rsid w:val="0031496F"/>
    <w:rsid w:val="00314D23"/>
    <w:rsid w:val="00314DD8"/>
    <w:rsid w:val="00315A8A"/>
    <w:rsid w:val="0031691A"/>
    <w:rsid w:val="00316AC3"/>
    <w:rsid w:val="003172DE"/>
    <w:rsid w:val="00317388"/>
    <w:rsid w:val="003173EA"/>
    <w:rsid w:val="0031754B"/>
    <w:rsid w:val="00317D4A"/>
    <w:rsid w:val="00317DAD"/>
    <w:rsid w:val="00320192"/>
    <w:rsid w:val="00320C13"/>
    <w:rsid w:val="00320FF7"/>
    <w:rsid w:val="00321295"/>
    <w:rsid w:val="0032173B"/>
    <w:rsid w:val="00321A18"/>
    <w:rsid w:val="0032269F"/>
    <w:rsid w:val="0032358B"/>
    <w:rsid w:val="003235CC"/>
    <w:rsid w:val="003243F5"/>
    <w:rsid w:val="003245C5"/>
    <w:rsid w:val="00324821"/>
    <w:rsid w:val="00324A36"/>
    <w:rsid w:val="00324B87"/>
    <w:rsid w:val="00324F1D"/>
    <w:rsid w:val="00324F52"/>
    <w:rsid w:val="003250C8"/>
    <w:rsid w:val="00325471"/>
    <w:rsid w:val="00325809"/>
    <w:rsid w:val="003263E4"/>
    <w:rsid w:val="00327136"/>
    <w:rsid w:val="003272B1"/>
    <w:rsid w:val="003274D5"/>
    <w:rsid w:val="00327728"/>
    <w:rsid w:val="00327FEC"/>
    <w:rsid w:val="003301CB"/>
    <w:rsid w:val="003305B5"/>
    <w:rsid w:val="003306B8"/>
    <w:rsid w:val="00330789"/>
    <w:rsid w:val="00330F1B"/>
    <w:rsid w:val="00331423"/>
    <w:rsid w:val="003315E7"/>
    <w:rsid w:val="003319F7"/>
    <w:rsid w:val="00331CD4"/>
    <w:rsid w:val="00332E99"/>
    <w:rsid w:val="00333088"/>
    <w:rsid w:val="00333C48"/>
    <w:rsid w:val="00334B2A"/>
    <w:rsid w:val="00334CDE"/>
    <w:rsid w:val="00334DA0"/>
    <w:rsid w:val="003354C3"/>
    <w:rsid w:val="0033591E"/>
    <w:rsid w:val="00335F3D"/>
    <w:rsid w:val="003360AF"/>
    <w:rsid w:val="00336754"/>
    <w:rsid w:val="00336FB5"/>
    <w:rsid w:val="0033703A"/>
    <w:rsid w:val="0033734E"/>
    <w:rsid w:val="0033769E"/>
    <w:rsid w:val="00337A67"/>
    <w:rsid w:val="0034009B"/>
    <w:rsid w:val="00340187"/>
    <w:rsid w:val="003407CE"/>
    <w:rsid w:val="003408FC"/>
    <w:rsid w:val="00340AC1"/>
    <w:rsid w:val="00340BA5"/>
    <w:rsid w:val="00340C97"/>
    <w:rsid w:val="00340E53"/>
    <w:rsid w:val="00340EB6"/>
    <w:rsid w:val="003417D8"/>
    <w:rsid w:val="00341989"/>
    <w:rsid w:val="00341DE9"/>
    <w:rsid w:val="00341DF4"/>
    <w:rsid w:val="003425BC"/>
    <w:rsid w:val="00342920"/>
    <w:rsid w:val="00342CED"/>
    <w:rsid w:val="00342CFF"/>
    <w:rsid w:val="00342D3C"/>
    <w:rsid w:val="00343153"/>
    <w:rsid w:val="003438E4"/>
    <w:rsid w:val="00343999"/>
    <w:rsid w:val="00343C89"/>
    <w:rsid w:val="00344317"/>
    <w:rsid w:val="003444AA"/>
    <w:rsid w:val="00344570"/>
    <w:rsid w:val="00344671"/>
    <w:rsid w:val="003448E4"/>
    <w:rsid w:val="003449BF"/>
    <w:rsid w:val="00344D64"/>
    <w:rsid w:val="00344EA0"/>
    <w:rsid w:val="00345806"/>
    <w:rsid w:val="00345823"/>
    <w:rsid w:val="00345B31"/>
    <w:rsid w:val="00345D63"/>
    <w:rsid w:val="00345D93"/>
    <w:rsid w:val="00346789"/>
    <w:rsid w:val="00346897"/>
    <w:rsid w:val="00346BC6"/>
    <w:rsid w:val="00347845"/>
    <w:rsid w:val="00347935"/>
    <w:rsid w:val="00347A5A"/>
    <w:rsid w:val="00347CEB"/>
    <w:rsid w:val="00347EE4"/>
    <w:rsid w:val="00351971"/>
    <w:rsid w:val="00351B68"/>
    <w:rsid w:val="003521E2"/>
    <w:rsid w:val="0035238F"/>
    <w:rsid w:val="0035262C"/>
    <w:rsid w:val="00352861"/>
    <w:rsid w:val="00352E28"/>
    <w:rsid w:val="00352FA7"/>
    <w:rsid w:val="003532C0"/>
    <w:rsid w:val="00353C24"/>
    <w:rsid w:val="003543F1"/>
    <w:rsid w:val="003547BB"/>
    <w:rsid w:val="00354FC7"/>
    <w:rsid w:val="00356AB1"/>
    <w:rsid w:val="00357052"/>
    <w:rsid w:val="00357362"/>
    <w:rsid w:val="00357BBB"/>
    <w:rsid w:val="00357D66"/>
    <w:rsid w:val="00357F00"/>
    <w:rsid w:val="003602D2"/>
    <w:rsid w:val="00360330"/>
    <w:rsid w:val="00360A99"/>
    <w:rsid w:val="00360E26"/>
    <w:rsid w:val="003614AF"/>
    <w:rsid w:val="003615A5"/>
    <w:rsid w:val="00361AE1"/>
    <w:rsid w:val="00361DC0"/>
    <w:rsid w:val="003625AB"/>
    <w:rsid w:val="003626E7"/>
    <w:rsid w:val="0036293E"/>
    <w:rsid w:val="003630C3"/>
    <w:rsid w:val="00363303"/>
    <w:rsid w:val="00363340"/>
    <w:rsid w:val="0036345B"/>
    <w:rsid w:val="00363546"/>
    <w:rsid w:val="0036470C"/>
    <w:rsid w:val="00364A9D"/>
    <w:rsid w:val="00364C6D"/>
    <w:rsid w:val="00364CE3"/>
    <w:rsid w:val="00365015"/>
    <w:rsid w:val="0036521F"/>
    <w:rsid w:val="003658BD"/>
    <w:rsid w:val="003658D7"/>
    <w:rsid w:val="003659EF"/>
    <w:rsid w:val="00366021"/>
    <w:rsid w:val="003668B2"/>
    <w:rsid w:val="00366AE3"/>
    <w:rsid w:val="00366FAC"/>
    <w:rsid w:val="0036749D"/>
    <w:rsid w:val="00367F3E"/>
    <w:rsid w:val="00370552"/>
    <w:rsid w:val="00371402"/>
    <w:rsid w:val="00371C9A"/>
    <w:rsid w:val="003723DD"/>
    <w:rsid w:val="003724F0"/>
    <w:rsid w:val="00372CF2"/>
    <w:rsid w:val="00372CF5"/>
    <w:rsid w:val="00372EF5"/>
    <w:rsid w:val="0037317B"/>
    <w:rsid w:val="00373551"/>
    <w:rsid w:val="0037372D"/>
    <w:rsid w:val="0037393A"/>
    <w:rsid w:val="00373E3C"/>
    <w:rsid w:val="003742D3"/>
    <w:rsid w:val="003745A8"/>
    <w:rsid w:val="00374B27"/>
    <w:rsid w:val="00375446"/>
    <w:rsid w:val="00375D59"/>
    <w:rsid w:val="003766E8"/>
    <w:rsid w:val="00376A68"/>
    <w:rsid w:val="00376B8B"/>
    <w:rsid w:val="003774D0"/>
    <w:rsid w:val="0037790D"/>
    <w:rsid w:val="00377C4E"/>
    <w:rsid w:val="00377D1E"/>
    <w:rsid w:val="00377F0B"/>
    <w:rsid w:val="0038011D"/>
    <w:rsid w:val="003802CE"/>
    <w:rsid w:val="0038106A"/>
    <w:rsid w:val="00381101"/>
    <w:rsid w:val="00381A03"/>
    <w:rsid w:val="00381B99"/>
    <w:rsid w:val="00381EE6"/>
    <w:rsid w:val="0038287B"/>
    <w:rsid w:val="003828B7"/>
    <w:rsid w:val="00382C79"/>
    <w:rsid w:val="00382CC5"/>
    <w:rsid w:val="00382D13"/>
    <w:rsid w:val="00383BC9"/>
    <w:rsid w:val="00384196"/>
    <w:rsid w:val="003849BC"/>
    <w:rsid w:val="003854F4"/>
    <w:rsid w:val="00385910"/>
    <w:rsid w:val="00385BF3"/>
    <w:rsid w:val="00385D28"/>
    <w:rsid w:val="00385D45"/>
    <w:rsid w:val="00386D1B"/>
    <w:rsid w:val="003872DA"/>
    <w:rsid w:val="00387844"/>
    <w:rsid w:val="00387887"/>
    <w:rsid w:val="003879F2"/>
    <w:rsid w:val="00387B71"/>
    <w:rsid w:val="003900AA"/>
    <w:rsid w:val="00390E65"/>
    <w:rsid w:val="00390FCB"/>
    <w:rsid w:val="003919E5"/>
    <w:rsid w:val="00391F23"/>
    <w:rsid w:val="00392C4A"/>
    <w:rsid w:val="003939B7"/>
    <w:rsid w:val="003939EA"/>
    <w:rsid w:val="00394F8F"/>
    <w:rsid w:val="00395507"/>
    <w:rsid w:val="00395694"/>
    <w:rsid w:val="00395CF6"/>
    <w:rsid w:val="00396868"/>
    <w:rsid w:val="00396FF3"/>
    <w:rsid w:val="00397154"/>
    <w:rsid w:val="003974CE"/>
    <w:rsid w:val="003975A2"/>
    <w:rsid w:val="00397662"/>
    <w:rsid w:val="003979D8"/>
    <w:rsid w:val="003A007D"/>
    <w:rsid w:val="003A0096"/>
    <w:rsid w:val="003A00AF"/>
    <w:rsid w:val="003A0429"/>
    <w:rsid w:val="003A04C6"/>
    <w:rsid w:val="003A0D01"/>
    <w:rsid w:val="003A1CAA"/>
    <w:rsid w:val="003A225D"/>
    <w:rsid w:val="003A2635"/>
    <w:rsid w:val="003A2B30"/>
    <w:rsid w:val="003A2FD1"/>
    <w:rsid w:val="003A3CB3"/>
    <w:rsid w:val="003A3F3C"/>
    <w:rsid w:val="003A4220"/>
    <w:rsid w:val="003A4BD3"/>
    <w:rsid w:val="003A4BDE"/>
    <w:rsid w:val="003A5589"/>
    <w:rsid w:val="003A5E57"/>
    <w:rsid w:val="003A5F90"/>
    <w:rsid w:val="003A602B"/>
    <w:rsid w:val="003A6243"/>
    <w:rsid w:val="003A63E5"/>
    <w:rsid w:val="003A67BD"/>
    <w:rsid w:val="003A685D"/>
    <w:rsid w:val="003A69BC"/>
    <w:rsid w:val="003A720B"/>
    <w:rsid w:val="003B018A"/>
    <w:rsid w:val="003B0420"/>
    <w:rsid w:val="003B06E4"/>
    <w:rsid w:val="003B075C"/>
    <w:rsid w:val="003B08DE"/>
    <w:rsid w:val="003B13B8"/>
    <w:rsid w:val="003B16CF"/>
    <w:rsid w:val="003B1993"/>
    <w:rsid w:val="003B1B88"/>
    <w:rsid w:val="003B1B9B"/>
    <w:rsid w:val="003B1D72"/>
    <w:rsid w:val="003B1EFD"/>
    <w:rsid w:val="003B25E9"/>
    <w:rsid w:val="003B2784"/>
    <w:rsid w:val="003B2983"/>
    <w:rsid w:val="003B2A29"/>
    <w:rsid w:val="003B2B09"/>
    <w:rsid w:val="003B30C6"/>
    <w:rsid w:val="003B357D"/>
    <w:rsid w:val="003B3CD9"/>
    <w:rsid w:val="003B3D19"/>
    <w:rsid w:val="003B4072"/>
    <w:rsid w:val="003B4089"/>
    <w:rsid w:val="003B40BB"/>
    <w:rsid w:val="003B42C8"/>
    <w:rsid w:val="003B4564"/>
    <w:rsid w:val="003B46B9"/>
    <w:rsid w:val="003B495E"/>
    <w:rsid w:val="003B4BD3"/>
    <w:rsid w:val="003B578A"/>
    <w:rsid w:val="003B5C94"/>
    <w:rsid w:val="003B5D1A"/>
    <w:rsid w:val="003B6545"/>
    <w:rsid w:val="003B708A"/>
    <w:rsid w:val="003B7711"/>
    <w:rsid w:val="003B7E86"/>
    <w:rsid w:val="003C02CC"/>
    <w:rsid w:val="003C0AE3"/>
    <w:rsid w:val="003C122F"/>
    <w:rsid w:val="003C1273"/>
    <w:rsid w:val="003C162D"/>
    <w:rsid w:val="003C203F"/>
    <w:rsid w:val="003C24C6"/>
    <w:rsid w:val="003C25C1"/>
    <w:rsid w:val="003C260B"/>
    <w:rsid w:val="003C2704"/>
    <w:rsid w:val="003C27BA"/>
    <w:rsid w:val="003C2A23"/>
    <w:rsid w:val="003C2A66"/>
    <w:rsid w:val="003C2CA2"/>
    <w:rsid w:val="003C3668"/>
    <w:rsid w:val="003C380A"/>
    <w:rsid w:val="003C39AD"/>
    <w:rsid w:val="003C3BDF"/>
    <w:rsid w:val="003C3D81"/>
    <w:rsid w:val="003C3FD3"/>
    <w:rsid w:val="003C4143"/>
    <w:rsid w:val="003C4354"/>
    <w:rsid w:val="003C5502"/>
    <w:rsid w:val="003C5605"/>
    <w:rsid w:val="003C5699"/>
    <w:rsid w:val="003C569E"/>
    <w:rsid w:val="003C5FAE"/>
    <w:rsid w:val="003C6756"/>
    <w:rsid w:val="003C69C1"/>
    <w:rsid w:val="003C7413"/>
    <w:rsid w:val="003C7B8A"/>
    <w:rsid w:val="003D0548"/>
    <w:rsid w:val="003D07D6"/>
    <w:rsid w:val="003D0B46"/>
    <w:rsid w:val="003D0C5E"/>
    <w:rsid w:val="003D0EF1"/>
    <w:rsid w:val="003D197A"/>
    <w:rsid w:val="003D1ADF"/>
    <w:rsid w:val="003D2556"/>
    <w:rsid w:val="003D27CB"/>
    <w:rsid w:val="003D33BA"/>
    <w:rsid w:val="003D33C3"/>
    <w:rsid w:val="003D36D4"/>
    <w:rsid w:val="003D3A63"/>
    <w:rsid w:val="003D3DDA"/>
    <w:rsid w:val="003D4423"/>
    <w:rsid w:val="003D4B00"/>
    <w:rsid w:val="003D4BB4"/>
    <w:rsid w:val="003D4F1E"/>
    <w:rsid w:val="003D5058"/>
    <w:rsid w:val="003D5B63"/>
    <w:rsid w:val="003D5F28"/>
    <w:rsid w:val="003D6019"/>
    <w:rsid w:val="003D6713"/>
    <w:rsid w:val="003D67F2"/>
    <w:rsid w:val="003D6BE7"/>
    <w:rsid w:val="003D6C59"/>
    <w:rsid w:val="003D6D64"/>
    <w:rsid w:val="003D7196"/>
    <w:rsid w:val="003D7467"/>
    <w:rsid w:val="003E01DA"/>
    <w:rsid w:val="003E0EB9"/>
    <w:rsid w:val="003E19EB"/>
    <w:rsid w:val="003E1B50"/>
    <w:rsid w:val="003E1D18"/>
    <w:rsid w:val="003E1E54"/>
    <w:rsid w:val="003E228C"/>
    <w:rsid w:val="003E229A"/>
    <w:rsid w:val="003E2301"/>
    <w:rsid w:val="003E25CA"/>
    <w:rsid w:val="003E2884"/>
    <w:rsid w:val="003E2B78"/>
    <w:rsid w:val="003E2E86"/>
    <w:rsid w:val="003E3119"/>
    <w:rsid w:val="003E32C6"/>
    <w:rsid w:val="003E3B78"/>
    <w:rsid w:val="003E3DA5"/>
    <w:rsid w:val="003E40F5"/>
    <w:rsid w:val="003E46EE"/>
    <w:rsid w:val="003E4A91"/>
    <w:rsid w:val="003E527F"/>
    <w:rsid w:val="003E5ADE"/>
    <w:rsid w:val="003E698B"/>
    <w:rsid w:val="003E6A54"/>
    <w:rsid w:val="003E6B2D"/>
    <w:rsid w:val="003E74FC"/>
    <w:rsid w:val="003F0FAB"/>
    <w:rsid w:val="003F1430"/>
    <w:rsid w:val="003F1A96"/>
    <w:rsid w:val="003F1C38"/>
    <w:rsid w:val="003F25E0"/>
    <w:rsid w:val="003F2ACF"/>
    <w:rsid w:val="003F3649"/>
    <w:rsid w:val="003F3D95"/>
    <w:rsid w:val="003F3EAF"/>
    <w:rsid w:val="003F44B0"/>
    <w:rsid w:val="003F4A60"/>
    <w:rsid w:val="003F4C82"/>
    <w:rsid w:val="003F4D74"/>
    <w:rsid w:val="003F5869"/>
    <w:rsid w:val="003F5D75"/>
    <w:rsid w:val="003F694F"/>
    <w:rsid w:val="003F7477"/>
    <w:rsid w:val="003F780F"/>
    <w:rsid w:val="004000AE"/>
    <w:rsid w:val="00400198"/>
    <w:rsid w:val="00400A0D"/>
    <w:rsid w:val="00400C5A"/>
    <w:rsid w:val="0040127D"/>
    <w:rsid w:val="0040187A"/>
    <w:rsid w:val="00401886"/>
    <w:rsid w:val="00401B3A"/>
    <w:rsid w:val="00401CAC"/>
    <w:rsid w:val="00401FF1"/>
    <w:rsid w:val="00402A5A"/>
    <w:rsid w:val="00402A7A"/>
    <w:rsid w:val="00402E43"/>
    <w:rsid w:val="00403301"/>
    <w:rsid w:val="00403763"/>
    <w:rsid w:val="00403ABE"/>
    <w:rsid w:val="00403D45"/>
    <w:rsid w:val="004047FA"/>
    <w:rsid w:val="0040487D"/>
    <w:rsid w:val="00404A5A"/>
    <w:rsid w:val="00405385"/>
    <w:rsid w:val="00405AB4"/>
    <w:rsid w:val="00405AF1"/>
    <w:rsid w:val="00405D94"/>
    <w:rsid w:val="00406172"/>
    <w:rsid w:val="004064A7"/>
    <w:rsid w:val="0040663E"/>
    <w:rsid w:val="0040684D"/>
    <w:rsid w:val="00406D0D"/>
    <w:rsid w:val="00407023"/>
    <w:rsid w:val="00407242"/>
    <w:rsid w:val="004073F4"/>
    <w:rsid w:val="00410495"/>
    <w:rsid w:val="004105AC"/>
    <w:rsid w:val="00411C3E"/>
    <w:rsid w:val="00412067"/>
    <w:rsid w:val="0041229D"/>
    <w:rsid w:val="0041276E"/>
    <w:rsid w:val="004128B5"/>
    <w:rsid w:val="00412B80"/>
    <w:rsid w:val="00412BBD"/>
    <w:rsid w:val="00413103"/>
    <w:rsid w:val="0041339C"/>
    <w:rsid w:val="00413454"/>
    <w:rsid w:val="0041364C"/>
    <w:rsid w:val="00413904"/>
    <w:rsid w:val="00413ABE"/>
    <w:rsid w:val="00413CEF"/>
    <w:rsid w:val="0041413E"/>
    <w:rsid w:val="00414491"/>
    <w:rsid w:val="004144CC"/>
    <w:rsid w:val="0041451E"/>
    <w:rsid w:val="00414729"/>
    <w:rsid w:val="00414890"/>
    <w:rsid w:val="004148A3"/>
    <w:rsid w:val="00414A71"/>
    <w:rsid w:val="00414C0D"/>
    <w:rsid w:val="00414E19"/>
    <w:rsid w:val="00414F18"/>
    <w:rsid w:val="0041510C"/>
    <w:rsid w:val="004158CA"/>
    <w:rsid w:val="00415BF0"/>
    <w:rsid w:val="0041729C"/>
    <w:rsid w:val="00417418"/>
    <w:rsid w:val="00417B5C"/>
    <w:rsid w:val="00417BC8"/>
    <w:rsid w:val="004200A4"/>
    <w:rsid w:val="0042019C"/>
    <w:rsid w:val="004202AB"/>
    <w:rsid w:val="00420A8F"/>
    <w:rsid w:val="0042117B"/>
    <w:rsid w:val="00421693"/>
    <w:rsid w:val="00421937"/>
    <w:rsid w:val="00421CE6"/>
    <w:rsid w:val="00421EE8"/>
    <w:rsid w:val="0042201D"/>
    <w:rsid w:val="0042336F"/>
    <w:rsid w:val="004234D0"/>
    <w:rsid w:val="0042357F"/>
    <w:rsid w:val="0042374A"/>
    <w:rsid w:val="004239A8"/>
    <w:rsid w:val="00424A6D"/>
    <w:rsid w:val="004258E8"/>
    <w:rsid w:val="004260BF"/>
    <w:rsid w:val="00426473"/>
    <w:rsid w:val="00426903"/>
    <w:rsid w:val="00426E7C"/>
    <w:rsid w:val="00426F32"/>
    <w:rsid w:val="00426FCA"/>
    <w:rsid w:val="0042706B"/>
    <w:rsid w:val="004271E7"/>
    <w:rsid w:val="004273AF"/>
    <w:rsid w:val="0042783B"/>
    <w:rsid w:val="00427872"/>
    <w:rsid w:val="004279EE"/>
    <w:rsid w:val="00427A8C"/>
    <w:rsid w:val="0043092E"/>
    <w:rsid w:val="004310D5"/>
    <w:rsid w:val="00431C41"/>
    <w:rsid w:val="00431DFA"/>
    <w:rsid w:val="0043235A"/>
    <w:rsid w:val="00432948"/>
    <w:rsid w:val="00432CC7"/>
    <w:rsid w:val="00432D0E"/>
    <w:rsid w:val="00432F48"/>
    <w:rsid w:val="004330A6"/>
    <w:rsid w:val="00433EB4"/>
    <w:rsid w:val="00434087"/>
    <w:rsid w:val="004345FE"/>
    <w:rsid w:val="004352D1"/>
    <w:rsid w:val="004356F5"/>
    <w:rsid w:val="004358D0"/>
    <w:rsid w:val="00435A85"/>
    <w:rsid w:val="00435F19"/>
    <w:rsid w:val="00436580"/>
    <w:rsid w:val="004365A4"/>
    <w:rsid w:val="0043667A"/>
    <w:rsid w:val="00436AF2"/>
    <w:rsid w:val="00436D85"/>
    <w:rsid w:val="00436F9C"/>
    <w:rsid w:val="004374C5"/>
    <w:rsid w:val="004375A6"/>
    <w:rsid w:val="00437602"/>
    <w:rsid w:val="00437ADD"/>
    <w:rsid w:val="004403D3"/>
    <w:rsid w:val="0044077D"/>
    <w:rsid w:val="004408E9"/>
    <w:rsid w:val="004408F3"/>
    <w:rsid w:val="004409A4"/>
    <w:rsid w:val="00441612"/>
    <w:rsid w:val="00441B25"/>
    <w:rsid w:val="00442940"/>
    <w:rsid w:val="004430D5"/>
    <w:rsid w:val="004433FE"/>
    <w:rsid w:val="00444D5A"/>
    <w:rsid w:val="0044538E"/>
    <w:rsid w:val="004453E2"/>
    <w:rsid w:val="00445525"/>
    <w:rsid w:val="0044559C"/>
    <w:rsid w:val="00445D9E"/>
    <w:rsid w:val="004464C2"/>
    <w:rsid w:val="0044675D"/>
    <w:rsid w:val="004468C7"/>
    <w:rsid w:val="00446CFB"/>
    <w:rsid w:val="00450334"/>
    <w:rsid w:val="00450579"/>
    <w:rsid w:val="004505CC"/>
    <w:rsid w:val="00450C1F"/>
    <w:rsid w:val="00450C26"/>
    <w:rsid w:val="00450F09"/>
    <w:rsid w:val="004511BA"/>
    <w:rsid w:val="004512DF"/>
    <w:rsid w:val="00451725"/>
    <w:rsid w:val="00451B23"/>
    <w:rsid w:val="00451F8D"/>
    <w:rsid w:val="0045209D"/>
    <w:rsid w:val="004521D7"/>
    <w:rsid w:val="004522B3"/>
    <w:rsid w:val="00452BD6"/>
    <w:rsid w:val="0045317C"/>
    <w:rsid w:val="004533A4"/>
    <w:rsid w:val="0045384C"/>
    <w:rsid w:val="00453944"/>
    <w:rsid w:val="00453B5D"/>
    <w:rsid w:val="00453C15"/>
    <w:rsid w:val="00453E2C"/>
    <w:rsid w:val="0045471B"/>
    <w:rsid w:val="00454F86"/>
    <w:rsid w:val="004557A6"/>
    <w:rsid w:val="00455E0C"/>
    <w:rsid w:val="00456056"/>
    <w:rsid w:val="0045685C"/>
    <w:rsid w:val="00456C5C"/>
    <w:rsid w:val="00456C65"/>
    <w:rsid w:val="00456CAC"/>
    <w:rsid w:val="004572F8"/>
    <w:rsid w:val="004574E4"/>
    <w:rsid w:val="0045799E"/>
    <w:rsid w:val="00457D92"/>
    <w:rsid w:val="004603CE"/>
    <w:rsid w:val="00460A2E"/>
    <w:rsid w:val="00460D4F"/>
    <w:rsid w:val="0046105A"/>
    <w:rsid w:val="00461653"/>
    <w:rsid w:val="004618AA"/>
    <w:rsid w:val="00461A26"/>
    <w:rsid w:val="00461A2F"/>
    <w:rsid w:val="00461A93"/>
    <w:rsid w:val="00461BEC"/>
    <w:rsid w:val="00461FCD"/>
    <w:rsid w:val="00462333"/>
    <w:rsid w:val="00462535"/>
    <w:rsid w:val="00462DAD"/>
    <w:rsid w:val="00462F27"/>
    <w:rsid w:val="0046312E"/>
    <w:rsid w:val="004631FB"/>
    <w:rsid w:val="0046323F"/>
    <w:rsid w:val="00463385"/>
    <w:rsid w:val="00463CD7"/>
    <w:rsid w:val="00463D24"/>
    <w:rsid w:val="00463FEC"/>
    <w:rsid w:val="004640EC"/>
    <w:rsid w:val="0046439D"/>
    <w:rsid w:val="004648EE"/>
    <w:rsid w:val="00464BBA"/>
    <w:rsid w:val="00464C69"/>
    <w:rsid w:val="00464DD3"/>
    <w:rsid w:val="00466AF8"/>
    <w:rsid w:val="00466CDC"/>
    <w:rsid w:val="00466F6A"/>
    <w:rsid w:val="004670EE"/>
    <w:rsid w:val="00467330"/>
    <w:rsid w:val="004673EC"/>
    <w:rsid w:val="004673FC"/>
    <w:rsid w:val="00467505"/>
    <w:rsid w:val="004676C4"/>
    <w:rsid w:val="0047030E"/>
    <w:rsid w:val="00470341"/>
    <w:rsid w:val="00470822"/>
    <w:rsid w:val="00470EFE"/>
    <w:rsid w:val="004710AE"/>
    <w:rsid w:val="004713DD"/>
    <w:rsid w:val="00471585"/>
    <w:rsid w:val="00472092"/>
    <w:rsid w:val="004722EA"/>
    <w:rsid w:val="00472838"/>
    <w:rsid w:val="00472BF0"/>
    <w:rsid w:val="00472D94"/>
    <w:rsid w:val="0047320C"/>
    <w:rsid w:val="00473A7C"/>
    <w:rsid w:val="00473D6E"/>
    <w:rsid w:val="00474743"/>
    <w:rsid w:val="0047517F"/>
    <w:rsid w:val="00475839"/>
    <w:rsid w:val="00475BED"/>
    <w:rsid w:val="00475C7A"/>
    <w:rsid w:val="00475D85"/>
    <w:rsid w:val="00475E14"/>
    <w:rsid w:val="00475F24"/>
    <w:rsid w:val="004761B9"/>
    <w:rsid w:val="00476AEE"/>
    <w:rsid w:val="00476C61"/>
    <w:rsid w:val="0047783D"/>
    <w:rsid w:val="00477DA7"/>
    <w:rsid w:val="004803AF"/>
    <w:rsid w:val="00480A00"/>
    <w:rsid w:val="0048103F"/>
    <w:rsid w:val="0048126B"/>
    <w:rsid w:val="004814BA"/>
    <w:rsid w:val="0048256E"/>
    <w:rsid w:val="00482A71"/>
    <w:rsid w:val="00482B70"/>
    <w:rsid w:val="0048358C"/>
    <w:rsid w:val="00483670"/>
    <w:rsid w:val="00484502"/>
    <w:rsid w:val="00484599"/>
    <w:rsid w:val="004845D7"/>
    <w:rsid w:val="00484B0B"/>
    <w:rsid w:val="00484C62"/>
    <w:rsid w:val="00485077"/>
    <w:rsid w:val="004855B5"/>
    <w:rsid w:val="004855F8"/>
    <w:rsid w:val="00485739"/>
    <w:rsid w:val="00485C92"/>
    <w:rsid w:val="00485D11"/>
    <w:rsid w:val="00486284"/>
    <w:rsid w:val="004871D4"/>
    <w:rsid w:val="00487485"/>
    <w:rsid w:val="004874B8"/>
    <w:rsid w:val="00487D9F"/>
    <w:rsid w:val="00490142"/>
    <w:rsid w:val="00490310"/>
    <w:rsid w:val="00490965"/>
    <w:rsid w:val="004909E5"/>
    <w:rsid w:val="00490A75"/>
    <w:rsid w:val="00490BCD"/>
    <w:rsid w:val="00490DBB"/>
    <w:rsid w:val="0049132F"/>
    <w:rsid w:val="004916F1"/>
    <w:rsid w:val="00491D0A"/>
    <w:rsid w:val="0049227D"/>
    <w:rsid w:val="00492534"/>
    <w:rsid w:val="00492EFD"/>
    <w:rsid w:val="004931C6"/>
    <w:rsid w:val="00493861"/>
    <w:rsid w:val="004939E0"/>
    <w:rsid w:val="00494330"/>
    <w:rsid w:val="00494807"/>
    <w:rsid w:val="0049550C"/>
    <w:rsid w:val="004957B1"/>
    <w:rsid w:val="00495A4E"/>
    <w:rsid w:val="00495AB0"/>
    <w:rsid w:val="00495F0C"/>
    <w:rsid w:val="0049624F"/>
    <w:rsid w:val="00497591"/>
    <w:rsid w:val="00497A07"/>
    <w:rsid w:val="004A01E8"/>
    <w:rsid w:val="004A021A"/>
    <w:rsid w:val="004A0C96"/>
    <w:rsid w:val="004A152A"/>
    <w:rsid w:val="004A1629"/>
    <w:rsid w:val="004A1CC5"/>
    <w:rsid w:val="004A204E"/>
    <w:rsid w:val="004A32FD"/>
    <w:rsid w:val="004A40A6"/>
    <w:rsid w:val="004A457B"/>
    <w:rsid w:val="004A476E"/>
    <w:rsid w:val="004A48DA"/>
    <w:rsid w:val="004A537D"/>
    <w:rsid w:val="004A53AD"/>
    <w:rsid w:val="004A55FC"/>
    <w:rsid w:val="004A69DB"/>
    <w:rsid w:val="004A7352"/>
    <w:rsid w:val="004A74D1"/>
    <w:rsid w:val="004B024E"/>
    <w:rsid w:val="004B0630"/>
    <w:rsid w:val="004B0713"/>
    <w:rsid w:val="004B0855"/>
    <w:rsid w:val="004B0E59"/>
    <w:rsid w:val="004B156E"/>
    <w:rsid w:val="004B1C7F"/>
    <w:rsid w:val="004B1E32"/>
    <w:rsid w:val="004B2241"/>
    <w:rsid w:val="004B232D"/>
    <w:rsid w:val="004B25C7"/>
    <w:rsid w:val="004B2632"/>
    <w:rsid w:val="004B2D7D"/>
    <w:rsid w:val="004B2D93"/>
    <w:rsid w:val="004B2E46"/>
    <w:rsid w:val="004B2F06"/>
    <w:rsid w:val="004B2F42"/>
    <w:rsid w:val="004B31E8"/>
    <w:rsid w:val="004B372D"/>
    <w:rsid w:val="004B415A"/>
    <w:rsid w:val="004B4359"/>
    <w:rsid w:val="004B48D5"/>
    <w:rsid w:val="004B4906"/>
    <w:rsid w:val="004B49FB"/>
    <w:rsid w:val="004B4C27"/>
    <w:rsid w:val="004B4D90"/>
    <w:rsid w:val="004B4ED3"/>
    <w:rsid w:val="004B56F7"/>
    <w:rsid w:val="004B580C"/>
    <w:rsid w:val="004B5D53"/>
    <w:rsid w:val="004B5F01"/>
    <w:rsid w:val="004B64F7"/>
    <w:rsid w:val="004B68DE"/>
    <w:rsid w:val="004B6CAC"/>
    <w:rsid w:val="004B6D45"/>
    <w:rsid w:val="004B6D65"/>
    <w:rsid w:val="004B6F4F"/>
    <w:rsid w:val="004B6F8B"/>
    <w:rsid w:val="004B7AFD"/>
    <w:rsid w:val="004B7C21"/>
    <w:rsid w:val="004B7C22"/>
    <w:rsid w:val="004C00C1"/>
    <w:rsid w:val="004C0282"/>
    <w:rsid w:val="004C0BF1"/>
    <w:rsid w:val="004C132B"/>
    <w:rsid w:val="004C1543"/>
    <w:rsid w:val="004C184F"/>
    <w:rsid w:val="004C19A4"/>
    <w:rsid w:val="004C1A83"/>
    <w:rsid w:val="004C1B78"/>
    <w:rsid w:val="004C1C99"/>
    <w:rsid w:val="004C2473"/>
    <w:rsid w:val="004C2B09"/>
    <w:rsid w:val="004C3022"/>
    <w:rsid w:val="004C31D4"/>
    <w:rsid w:val="004C37C8"/>
    <w:rsid w:val="004C387A"/>
    <w:rsid w:val="004C42D8"/>
    <w:rsid w:val="004C4901"/>
    <w:rsid w:val="004C54C8"/>
    <w:rsid w:val="004C5B4B"/>
    <w:rsid w:val="004C5D07"/>
    <w:rsid w:val="004C5F28"/>
    <w:rsid w:val="004C668F"/>
    <w:rsid w:val="004C672A"/>
    <w:rsid w:val="004C69D7"/>
    <w:rsid w:val="004C6C94"/>
    <w:rsid w:val="004C6DF2"/>
    <w:rsid w:val="004C6E8E"/>
    <w:rsid w:val="004C6F9B"/>
    <w:rsid w:val="004C7DFC"/>
    <w:rsid w:val="004C7E20"/>
    <w:rsid w:val="004C7F63"/>
    <w:rsid w:val="004D1266"/>
    <w:rsid w:val="004D1DE1"/>
    <w:rsid w:val="004D22B8"/>
    <w:rsid w:val="004D260A"/>
    <w:rsid w:val="004D2AAC"/>
    <w:rsid w:val="004D3686"/>
    <w:rsid w:val="004D36D6"/>
    <w:rsid w:val="004D3845"/>
    <w:rsid w:val="004D42D1"/>
    <w:rsid w:val="004D4442"/>
    <w:rsid w:val="004D44B3"/>
    <w:rsid w:val="004D4FE1"/>
    <w:rsid w:val="004D5A9B"/>
    <w:rsid w:val="004D5C7D"/>
    <w:rsid w:val="004D6282"/>
    <w:rsid w:val="004D634E"/>
    <w:rsid w:val="004D6D02"/>
    <w:rsid w:val="004D7461"/>
    <w:rsid w:val="004D7F43"/>
    <w:rsid w:val="004E0C25"/>
    <w:rsid w:val="004E0DEC"/>
    <w:rsid w:val="004E19D7"/>
    <w:rsid w:val="004E1EB9"/>
    <w:rsid w:val="004E2434"/>
    <w:rsid w:val="004E257C"/>
    <w:rsid w:val="004E2F90"/>
    <w:rsid w:val="004E357A"/>
    <w:rsid w:val="004E3B76"/>
    <w:rsid w:val="004E3C7D"/>
    <w:rsid w:val="004E3D3A"/>
    <w:rsid w:val="004E3F19"/>
    <w:rsid w:val="004E41DD"/>
    <w:rsid w:val="004E4372"/>
    <w:rsid w:val="004E4691"/>
    <w:rsid w:val="004E65C6"/>
    <w:rsid w:val="004E68FD"/>
    <w:rsid w:val="004E6A35"/>
    <w:rsid w:val="004E74D4"/>
    <w:rsid w:val="004E790E"/>
    <w:rsid w:val="004F01BC"/>
    <w:rsid w:val="004F0A11"/>
    <w:rsid w:val="004F0C5C"/>
    <w:rsid w:val="004F1477"/>
    <w:rsid w:val="004F1723"/>
    <w:rsid w:val="004F1C69"/>
    <w:rsid w:val="004F2BA7"/>
    <w:rsid w:val="004F3130"/>
    <w:rsid w:val="004F3479"/>
    <w:rsid w:val="004F3689"/>
    <w:rsid w:val="004F3693"/>
    <w:rsid w:val="004F3BF3"/>
    <w:rsid w:val="004F4D05"/>
    <w:rsid w:val="004F4E25"/>
    <w:rsid w:val="004F4F66"/>
    <w:rsid w:val="004F51BD"/>
    <w:rsid w:val="004F6ED1"/>
    <w:rsid w:val="004F71EB"/>
    <w:rsid w:val="004F71F1"/>
    <w:rsid w:val="004F74BB"/>
    <w:rsid w:val="004F76EA"/>
    <w:rsid w:val="004F774B"/>
    <w:rsid w:val="004F7C27"/>
    <w:rsid w:val="005001D2"/>
    <w:rsid w:val="00500501"/>
    <w:rsid w:val="00500A81"/>
    <w:rsid w:val="00500BFA"/>
    <w:rsid w:val="00500D97"/>
    <w:rsid w:val="005011DE"/>
    <w:rsid w:val="0050206A"/>
    <w:rsid w:val="005020AA"/>
    <w:rsid w:val="005020DB"/>
    <w:rsid w:val="00502462"/>
    <w:rsid w:val="005024BB"/>
    <w:rsid w:val="00502ABA"/>
    <w:rsid w:val="00502DD9"/>
    <w:rsid w:val="00502EFB"/>
    <w:rsid w:val="005030CC"/>
    <w:rsid w:val="0050366C"/>
    <w:rsid w:val="00504381"/>
    <w:rsid w:val="00504B4A"/>
    <w:rsid w:val="00504D56"/>
    <w:rsid w:val="00506201"/>
    <w:rsid w:val="0050632D"/>
    <w:rsid w:val="0050671F"/>
    <w:rsid w:val="00506DD5"/>
    <w:rsid w:val="00506E8D"/>
    <w:rsid w:val="00507139"/>
    <w:rsid w:val="00507184"/>
    <w:rsid w:val="00507208"/>
    <w:rsid w:val="0050752A"/>
    <w:rsid w:val="00507957"/>
    <w:rsid w:val="005104AF"/>
    <w:rsid w:val="005104DB"/>
    <w:rsid w:val="0051071B"/>
    <w:rsid w:val="005107DF"/>
    <w:rsid w:val="00510F7A"/>
    <w:rsid w:val="0051126B"/>
    <w:rsid w:val="005118B9"/>
    <w:rsid w:val="005118E2"/>
    <w:rsid w:val="0051220D"/>
    <w:rsid w:val="00512679"/>
    <w:rsid w:val="0051298B"/>
    <w:rsid w:val="00512CF9"/>
    <w:rsid w:val="005131F3"/>
    <w:rsid w:val="00513509"/>
    <w:rsid w:val="0051350B"/>
    <w:rsid w:val="005136C1"/>
    <w:rsid w:val="005142C1"/>
    <w:rsid w:val="0051432C"/>
    <w:rsid w:val="005148A6"/>
    <w:rsid w:val="00514DE4"/>
    <w:rsid w:val="00514FDE"/>
    <w:rsid w:val="005151EE"/>
    <w:rsid w:val="005154B0"/>
    <w:rsid w:val="005159F2"/>
    <w:rsid w:val="00515CBD"/>
    <w:rsid w:val="00515D36"/>
    <w:rsid w:val="005160F9"/>
    <w:rsid w:val="0051618E"/>
    <w:rsid w:val="0051722E"/>
    <w:rsid w:val="005172C1"/>
    <w:rsid w:val="0051737B"/>
    <w:rsid w:val="00517573"/>
    <w:rsid w:val="005175AB"/>
    <w:rsid w:val="00517A13"/>
    <w:rsid w:val="00517A70"/>
    <w:rsid w:val="00517B20"/>
    <w:rsid w:val="00520AA4"/>
    <w:rsid w:val="005210FF"/>
    <w:rsid w:val="00521709"/>
    <w:rsid w:val="005222FF"/>
    <w:rsid w:val="0052295F"/>
    <w:rsid w:val="0052297E"/>
    <w:rsid w:val="00522BCE"/>
    <w:rsid w:val="00522CD3"/>
    <w:rsid w:val="00522D83"/>
    <w:rsid w:val="00522F23"/>
    <w:rsid w:val="00523D4F"/>
    <w:rsid w:val="00523DFC"/>
    <w:rsid w:val="00524CD4"/>
    <w:rsid w:val="0052556D"/>
    <w:rsid w:val="00525BBE"/>
    <w:rsid w:val="00525DAA"/>
    <w:rsid w:val="005267B8"/>
    <w:rsid w:val="005277F9"/>
    <w:rsid w:val="00527A34"/>
    <w:rsid w:val="00527C95"/>
    <w:rsid w:val="00530046"/>
    <w:rsid w:val="005305AC"/>
    <w:rsid w:val="005309EF"/>
    <w:rsid w:val="00530DF6"/>
    <w:rsid w:val="00531003"/>
    <w:rsid w:val="00531214"/>
    <w:rsid w:val="00531A88"/>
    <w:rsid w:val="00532772"/>
    <w:rsid w:val="00532BD3"/>
    <w:rsid w:val="00532D30"/>
    <w:rsid w:val="00533EF3"/>
    <w:rsid w:val="00533FBA"/>
    <w:rsid w:val="0053555E"/>
    <w:rsid w:val="0053565E"/>
    <w:rsid w:val="005356CE"/>
    <w:rsid w:val="00537B5C"/>
    <w:rsid w:val="00537B95"/>
    <w:rsid w:val="00537F6C"/>
    <w:rsid w:val="00540181"/>
    <w:rsid w:val="00540485"/>
    <w:rsid w:val="00540EE3"/>
    <w:rsid w:val="00540F2D"/>
    <w:rsid w:val="00541013"/>
    <w:rsid w:val="0054114E"/>
    <w:rsid w:val="00541679"/>
    <w:rsid w:val="005421D0"/>
    <w:rsid w:val="005424DA"/>
    <w:rsid w:val="00542551"/>
    <w:rsid w:val="00542794"/>
    <w:rsid w:val="00542BAD"/>
    <w:rsid w:val="00542C4F"/>
    <w:rsid w:val="00543FCE"/>
    <w:rsid w:val="00544395"/>
    <w:rsid w:val="005443BD"/>
    <w:rsid w:val="00544D32"/>
    <w:rsid w:val="00544E24"/>
    <w:rsid w:val="00544FA9"/>
    <w:rsid w:val="00545071"/>
    <w:rsid w:val="00545266"/>
    <w:rsid w:val="0054527F"/>
    <w:rsid w:val="005452E9"/>
    <w:rsid w:val="00545360"/>
    <w:rsid w:val="0054555C"/>
    <w:rsid w:val="00545B20"/>
    <w:rsid w:val="00545B5D"/>
    <w:rsid w:val="005460C1"/>
    <w:rsid w:val="005467F2"/>
    <w:rsid w:val="00546C57"/>
    <w:rsid w:val="00546EEC"/>
    <w:rsid w:val="00547021"/>
    <w:rsid w:val="005476A6"/>
    <w:rsid w:val="00547C2D"/>
    <w:rsid w:val="00550202"/>
    <w:rsid w:val="00550459"/>
    <w:rsid w:val="00550596"/>
    <w:rsid w:val="00550D8C"/>
    <w:rsid w:val="00551496"/>
    <w:rsid w:val="0055189C"/>
    <w:rsid w:val="00551B0D"/>
    <w:rsid w:val="00551BEE"/>
    <w:rsid w:val="00551D22"/>
    <w:rsid w:val="00551DF1"/>
    <w:rsid w:val="00552102"/>
    <w:rsid w:val="00552386"/>
    <w:rsid w:val="00552CB6"/>
    <w:rsid w:val="00552ED2"/>
    <w:rsid w:val="00552FDB"/>
    <w:rsid w:val="005534E3"/>
    <w:rsid w:val="0055396F"/>
    <w:rsid w:val="00553DD8"/>
    <w:rsid w:val="00553E90"/>
    <w:rsid w:val="00553F96"/>
    <w:rsid w:val="005540F7"/>
    <w:rsid w:val="00554150"/>
    <w:rsid w:val="0055416D"/>
    <w:rsid w:val="0055433E"/>
    <w:rsid w:val="00554385"/>
    <w:rsid w:val="0055477D"/>
    <w:rsid w:val="00554834"/>
    <w:rsid w:val="005551FE"/>
    <w:rsid w:val="0055526E"/>
    <w:rsid w:val="005552EC"/>
    <w:rsid w:val="0055536C"/>
    <w:rsid w:val="005555EF"/>
    <w:rsid w:val="00555850"/>
    <w:rsid w:val="00555DC6"/>
    <w:rsid w:val="005561B7"/>
    <w:rsid w:val="00556A6B"/>
    <w:rsid w:val="005572DD"/>
    <w:rsid w:val="0055753E"/>
    <w:rsid w:val="00557AED"/>
    <w:rsid w:val="00557E26"/>
    <w:rsid w:val="00560083"/>
    <w:rsid w:val="00560403"/>
    <w:rsid w:val="00560707"/>
    <w:rsid w:val="00560F29"/>
    <w:rsid w:val="00561ACB"/>
    <w:rsid w:val="00561C56"/>
    <w:rsid w:val="00562131"/>
    <w:rsid w:val="005622A1"/>
    <w:rsid w:val="0056237A"/>
    <w:rsid w:val="00562401"/>
    <w:rsid w:val="005626E8"/>
    <w:rsid w:val="0056275D"/>
    <w:rsid w:val="00562976"/>
    <w:rsid w:val="00562F21"/>
    <w:rsid w:val="00563045"/>
    <w:rsid w:val="00563810"/>
    <w:rsid w:val="005638D1"/>
    <w:rsid w:val="00563931"/>
    <w:rsid w:val="00563F7D"/>
    <w:rsid w:val="00564516"/>
    <w:rsid w:val="005647BB"/>
    <w:rsid w:val="00564B88"/>
    <w:rsid w:val="00564CC5"/>
    <w:rsid w:val="00564FE7"/>
    <w:rsid w:val="005659DB"/>
    <w:rsid w:val="005660D4"/>
    <w:rsid w:val="00566F49"/>
    <w:rsid w:val="005673FB"/>
    <w:rsid w:val="00567457"/>
    <w:rsid w:val="00567D63"/>
    <w:rsid w:val="00570298"/>
    <w:rsid w:val="00570C2B"/>
    <w:rsid w:val="005713F5"/>
    <w:rsid w:val="005714A3"/>
    <w:rsid w:val="00571BD6"/>
    <w:rsid w:val="00572057"/>
    <w:rsid w:val="00572610"/>
    <w:rsid w:val="0057274B"/>
    <w:rsid w:val="00573335"/>
    <w:rsid w:val="005734E0"/>
    <w:rsid w:val="00573B37"/>
    <w:rsid w:val="00573CE9"/>
    <w:rsid w:val="00573E57"/>
    <w:rsid w:val="00573F05"/>
    <w:rsid w:val="00575122"/>
    <w:rsid w:val="005751BC"/>
    <w:rsid w:val="00575274"/>
    <w:rsid w:val="00575B88"/>
    <w:rsid w:val="00575FB1"/>
    <w:rsid w:val="0057672C"/>
    <w:rsid w:val="0057673B"/>
    <w:rsid w:val="00576F8D"/>
    <w:rsid w:val="00577104"/>
    <w:rsid w:val="00577150"/>
    <w:rsid w:val="0057793C"/>
    <w:rsid w:val="00577C9E"/>
    <w:rsid w:val="00577E8F"/>
    <w:rsid w:val="00577EF7"/>
    <w:rsid w:val="00580FDB"/>
    <w:rsid w:val="00581A12"/>
    <w:rsid w:val="00581B7B"/>
    <w:rsid w:val="00581DDF"/>
    <w:rsid w:val="00582206"/>
    <w:rsid w:val="005824A2"/>
    <w:rsid w:val="00582B6E"/>
    <w:rsid w:val="00582BA7"/>
    <w:rsid w:val="00582C83"/>
    <w:rsid w:val="00582F6E"/>
    <w:rsid w:val="0058328B"/>
    <w:rsid w:val="005836F6"/>
    <w:rsid w:val="00583DD4"/>
    <w:rsid w:val="00584224"/>
    <w:rsid w:val="0058456A"/>
    <w:rsid w:val="00585318"/>
    <w:rsid w:val="005853E5"/>
    <w:rsid w:val="00585A62"/>
    <w:rsid w:val="005869D6"/>
    <w:rsid w:val="00586D63"/>
    <w:rsid w:val="00586F13"/>
    <w:rsid w:val="00587073"/>
    <w:rsid w:val="00587AC6"/>
    <w:rsid w:val="00590980"/>
    <w:rsid w:val="00590E93"/>
    <w:rsid w:val="00591297"/>
    <w:rsid w:val="005914F2"/>
    <w:rsid w:val="00591614"/>
    <w:rsid w:val="00591851"/>
    <w:rsid w:val="005920C5"/>
    <w:rsid w:val="005922A9"/>
    <w:rsid w:val="0059255E"/>
    <w:rsid w:val="005925C6"/>
    <w:rsid w:val="00592E1E"/>
    <w:rsid w:val="00593A74"/>
    <w:rsid w:val="00593CF1"/>
    <w:rsid w:val="00594B67"/>
    <w:rsid w:val="00594C6C"/>
    <w:rsid w:val="00594DC6"/>
    <w:rsid w:val="0059505E"/>
    <w:rsid w:val="005950D4"/>
    <w:rsid w:val="00595D7E"/>
    <w:rsid w:val="00595F85"/>
    <w:rsid w:val="0059676C"/>
    <w:rsid w:val="00596869"/>
    <w:rsid w:val="0059695F"/>
    <w:rsid w:val="00597071"/>
    <w:rsid w:val="00597666"/>
    <w:rsid w:val="00597ABD"/>
    <w:rsid w:val="00597DB7"/>
    <w:rsid w:val="005A0269"/>
    <w:rsid w:val="005A02CA"/>
    <w:rsid w:val="005A04D4"/>
    <w:rsid w:val="005A0597"/>
    <w:rsid w:val="005A0B3F"/>
    <w:rsid w:val="005A0EC9"/>
    <w:rsid w:val="005A1797"/>
    <w:rsid w:val="005A18BB"/>
    <w:rsid w:val="005A2619"/>
    <w:rsid w:val="005A29C9"/>
    <w:rsid w:val="005A29E8"/>
    <w:rsid w:val="005A315A"/>
    <w:rsid w:val="005A3349"/>
    <w:rsid w:val="005A4432"/>
    <w:rsid w:val="005A472E"/>
    <w:rsid w:val="005A53E5"/>
    <w:rsid w:val="005A5886"/>
    <w:rsid w:val="005A5C9B"/>
    <w:rsid w:val="005A61AC"/>
    <w:rsid w:val="005A62C6"/>
    <w:rsid w:val="005A653D"/>
    <w:rsid w:val="005A69E4"/>
    <w:rsid w:val="005A6CAE"/>
    <w:rsid w:val="005A74BA"/>
    <w:rsid w:val="005A74BE"/>
    <w:rsid w:val="005A7A75"/>
    <w:rsid w:val="005B0487"/>
    <w:rsid w:val="005B0746"/>
    <w:rsid w:val="005B07C8"/>
    <w:rsid w:val="005B131F"/>
    <w:rsid w:val="005B28D6"/>
    <w:rsid w:val="005B28F1"/>
    <w:rsid w:val="005B2E76"/>
    <w:rsid w:val="005B30E6"/>
    <w:rsid w:val="005B35D2"/>
    <w:rsid w:val="005B386F"/>
    <w:rsid w:val="005B3B75"/>
    <w:rsid w:val="005B4154"/>
    <w:rsid w:val="005B4C55"/>
    <w:rsid w:val="005B4E98"/>
    <w:rsid w:val="005B5070"/>
    <w:rsid w:val="005B51F3"/>
    <w:rsid w:val="005B5321"/>
    <w:rsid w:val="005B544D"/>
    <w:rsid w:val="005B560D"/>
    <w:rsid w:val="005B5B4D"/>
    <w:rsid w:val="005B6583"/>
    <w:rsid w:val="005B6C03"/>
    <w:rsid w:val="005B71D1"/>
    <w:rsid w:val="005B79BB"/>
    <w:rsid w:val="005B7B49"/>
    <w:rsid w:val="005C03C7"/>
    <w:rsid w:val="005C0458"/>
    <w:rsid w:val="005C04AE"/>
    <w:rsid w:val="005C07FD"/>
    <w:rsid w:val="005C0C39"/>
    <w:rsid w:val="005C1402"/>
    <w:rsid w:val="005C152B"/>
    <w:rsid w:val="005C168F"/>
    <w:rsid w:val="005C16F9"/>
    <w:rsid w:val="005C2190"/>
    <w:rsid w:val="005C27D2"/>
    <w:rsid w:val="005C2EE6"/>
    <w:rsid w:val="005C347D"/>
    <w:rsid w:val="005C352E"/>
    <w:rsid w:val="005C3765"/>
    <w:rsid w:val="005C39B3"/>
    <w:rsid w:val="005C39D9"/>
    <w:rsid w:val="005C40C5"/>
    <w:rsid w:val="005C4144"/>
    <w:rsid w:val="005C4169"/>
    <w:rsid w:val="005C4193"/>
    <w:rsid w:val="005C439E"/>
    <w:rsid w:val="005C4835"/>
    <w:rsid w:val="005C49A5"/>
    <w:rsid w:val="005C53AF"/>
    <w:rsid w:val="005C5617"/>
    <w:rsid w:val="005C5713"/>
    <w:rsid w:val="005C63F2"/>
    <w:rsid w:val="005C65C4"/>
    <w:rsid w:val="005C6664"/>
    <w:rsid w:val="005C6684"/>
    <w:rsid w:val="005C6DC3"/>
    <w:rsid w:val="005C713F"/>
    <w:rsid w:val="005C729C"/>
    <w:rsid w:val="005C739C"/>
    <w:rsid w:val="005C743F"/>
    <w:rsid w:val="005C77FC"/>
    <w:rsid w:val="005C7C5D"/>
    <w:rsid w:val="005C7D8E"/>
    <w:rsid w:val="005C7FED"/>
    <w:rsid w:val="005D02EC"/>
    <w:rsid w:val="005D1445"/>
    <w:rsid w:val="005D1F8A"/>
    <w:rsid w:val="005D266F"/>
    <w:rsid w:val="005D2E07"/>
    <w:rsid w:val="005D38DA"/>
    <w:rsid w:val="005D42AF"/>
    <w:rsid w:val="005D468D"/>
    <w:rsid w:val="005D47F9"/>
    <w:rsid w:val="005D50DB"/>
    <w:rsid w:val="005D5410"/>
    <w:rsid w:val="005D5807"/>
    <w:rsid w:val="005D58C0"/>
    <w:rsid w:val="005D5AD2"/>
    <w:rsid w:val="005D6310"/>
    <w:rsid w:val="005D65C1"/>
    <w:rsid w:val="005D6627"/>
    <w:rsid w:val="005D665D"/>
    <w:rsid w:val="005D68D3"/>
    <w:rsid w:val="005D6B64"/>
    <w:rsid w:val="005D6C4E"/>
    <w:rsid w:val="005D6DED"/>
    <w:rsid w:val="005D724A"/>
    <w:rsid w:val="005D7407"/>
    <w:rsid w:val="005D74B6"/>
    <w:rsid w:val="005D77B6"/>
    <w:rsid w:val="005D7A05"/>
    <w:rsid w:val="005E06E3"/>
    <w:rsid w:val="005E078D"/>
    <w:rsid w:val="005E10FB"/>
    <w:rsid w:val="005E1887"/>
    <w:rsid w:val="005E2230"/>
    <w:rsid w:val="005E23DB"/>
    <w:rsid w:val="005E2617"/>
    <w:rsid w:val="005E3B2B"/>
    <w:rsid w:val="005E442C"/>
    <w:rsid w:val="005E446C"/>
    <w:rsid w:val="005E4A24"/>
    <w:rsid w:val="005E4A42"/>
    <w:rsid w:val="005E4B05"/>
    <w:rsid w:val="005E54EB"/>
    <w:rsid w:val="005E6633"/>
    <w:rsid w:val="005E71B3"/>
    <w:rsid w:val="005E724A"/>
    <w:rsid w:val="005E73FE"/>
    <w:rsid w:val="005E7563"/>
    <w:rsid w:val="005E7A9B"/>
    <w:rsid w:val="005E7B10"/>
    <w:rsid w:val="005F0879"/>
    <w:rsid w:val="005F0B5E"/>
    <w:rsid w:val="005F0BE6"/>
    <w:rsid w:val="005F0F65"/>
    <w:rsid w:val="005F1F49"/>
    <w:rsid w:val="005F22A8"/>
    <w:rsid w:val="005F22FC"/>
    <w:rsid w:val="005F233C"/>
    <w:rsid w:val="005F30E1"/>
    <w:rsid w:val="005F3C8E"/>
    <w:rsid w:val="005F3CF9"/>
    <w:rsid w:val="005F3DD2"/>
    <w:rsid w:val="005F3E89"/>
    <w:rsid w:val="005F448E"/>
    <w:rsid w:val="005F4490"/>
    <w:rsid w:val="005F48E4"/>
    <w:rsid w:val="005F496C"/>
    <w:rsid w:val="005F4B26"/>
    <w:rsid w:val="005F4DE1"/>
    <w:rsid w:val="005F4F8C"/>
    <w:rsid w:val="005F5065"/>
    <w:rsid w:val="005F5496"/>
    <w:rsid w:val="005F594A"/>
    <w:rsid w:val="005F5A1B"/>
    <w:rsid w:val="005F5DC0"/>
    <w:rsid w:val="005F620D"/>
    <w:rsid w:val="005F6707"/>
    <w:rsid w:val="005F672B"/>
    <w:rsid w:val="005F68F8"/>
    <w:rsid w:val="005F6E18"/>
    <w:rsid w:val="005F6FD9"/>
    <w:rsid w:val="005F7F93"/>
    <w:rsid w:val="0060059E"/>
    <w:rsid w:val="00601999"/>
    <w:rsid w:val="00601E97"/>
    <w:rsid w:val="00601FBD"/>
    <w:rsid w:val="00602C97"/>
    <w:rsid w:val="00602E5F"/>
    <w:rsid w:val="00602F77"/>
    <w:rsid w:val="0060306D"/>
    <w:rsid w:val="00604348"/>
    <w:rsid w:val="006051A7"/>
    <w:rsid w:val="00605D72"/>
    <w:rsid w:val="00606001"/>
    <w:rsid w:val="006065FC"/>
    <w:rsid w:val="00606705"/>
    <w:rsid w:val="006069C4"/>
    <w:rsid w:val="00606A1A"/>
    <w:rsid w:val="00606EE6"/>
    <w:rsid w:val="0060753A"/>
    <w:rsid w:val="00607796"/>
    <w:rsid w:val="006102C6"/>
    <w:rsid w:val="006108F6"/>
    <w:rsid w:val="0061152D"/>
    <w:rsid w:val="00611668"/>
    <w:rsid w:val="00611BFD"/>
    <w:rsid w:val="006121E3"/>
    <w:rsid w:val="00612525"/>
    <w:rsid w:val="00612B93"/>
    <w:rsid w:val="00612EA9"/>
    <w:rsid w:val="00612F40"/>
    <w:rsid w:val="006136BF"/>
    <w:rsid w:val="00614197"/>
    <w:rsid w:val="0061438B"/>
    <w:rsid w:val="006145E3"/>
    <w:rsid w:val="00614FDA"/>
    <w:rsid w:val="006156D8"/>
    <w:rsid w:val="00615729"/>
    <w:rsid w:val="0061597E"/>
    <w:rsid w:val="00615A88"/>
    <w:rsid w:val="0061606E"/>
    <w:rsid w:val="00616B82"/>
    <w:rsid w:val="00616E2C"/>
    <w:rsid w:val="00616ED9"/>
    <w:rsid w:val="00617182"/>
    <w:rsid w:val="006173E9"/>
    <w:rsid w:val="00617606"/>
    <w:rsid w:val="00617CC3"/>
    <w:rsid w:val="00617D3A"/>
    <w:rsid w:val="006200BE"/>
    <w:rsid w:val="0062041F"/>
    <w:rsid w:val="00620B5B"/>
    <w:rsid w:val="00620FEA"/>
    <w:rsid w:val="006212B0"/>
    <w:rsid w:val="00621596"/>
    <w:rsid w:val="00621B9C"/>
    <w:rsid w:val="00622C3C"/>
    <w:rsid w:val="00622D40"/>
    <w:rsid w:val="00623018"/>
    <w:rsid w:val="0062332B"/>
    <w:rsid w:val="006239BB"/>
    <w:rsid w:val="00623AAC"/>
    <w:rsid w:val="00624078"/>
    <w:rsid w:val="006245E2"/>
    <w:rsid w:val="00624A2E"/>
    <w:rsid w:val="00624D20"/>
    <w:rsid w:val="00624D99"/>
    <w:rsid w:val="006252C2"/>
    <w:rsid w:val="00625316"/>
    <w:rsid w:val="006254BF"/>
    <w:rsid w:val="0062557F"/>
    <w:rsid w:val="0062566C"/>
    <w:rsid w:val="0062593C"/>
    <w:rsid w:val="00625945"/>
    <w:rsid w:val="00625AF8"/>
    <w:rsid w:val="00625B3B"/>
    <w:rsid w:val="00625B5D"/>
    <w:rsid w:val="00625FB7"/>
    <w:rsid w:val="006268F7"/>
    <w:rsid w:val="0062715E"/>
    <w:rsid w:val="006274F1"/>
    <w:rsid w:val="00627558"/>
    <w:rsid w:val="00627D4B"/>
    <w:rsid w:val="00627F9F"/>
    <w:rsid w:val="0063015B"/>
    <w:rsid w:val="006308A5"/>
    <w:rsid w:val="00630D35"/>
    <w:rsid w:val="00630EAA"/>
    <w:rsid w:val="00630F38"/>
    <w:rsid w:val="006312F4"/>
    <w:rsid w:val="00631554"/>
    <w:rsid w:val="00631F53"/>
    <w:rsid w:val="00631FFF"/>
    <w:rsid w:val="006324B4"/>
    <w:rsid w:val="00632665"/>
    <w:rsid w:val="00632A75"/>
    <w:rsid w:val="00632B3A"/>
    <w:rsid w:val="00632E63"/>
    <w:rsid w:val="00632F14"/>
    <w:rsid w:val="0063336D"/>
    <w:rsid w:val="0063392A"/>
    <w:rsid w:val="00634012"/>
    <w:rsid w:val="006343CD"/>
    <w:rsid w:val="00634F0F"/>
    <w:rsid w:val="00634F91"/>
    <w:rsid w:val="00635771"/>
    <w:rsid w:val="006359DB"/>
    <w:rsid w:val="00635B6C"/>
    <w:rsid w:val="0063638D"/>
    <w:rsid w:val="00636CA6"/>
    <w:rsid w:val="00637226"/>
    <w:rsid w:val="00637E51"/>
    <w:rsid w:val="00640103"/>
    <w:rsid w:val="0064060A"/>
    <w:rsid w:val="0064062B"/>
    <w:rsid w:val="00640DF3"/>
    <w:rsid w:val="00640E1E"/>
    <w:rsid w:val="0064188E"/>
    <w:rsid w:val="00641940"/>
    <w:rsid w:val="00641A2D"/>
    <w:rsid w:val="00641B42"/>
    <w:rsid w:val="00641F39"/>
    <w:rsid w:val="0064233A"/>
    <w:rsid w:val="006423FB"/>
    <w:rsid w:val="00642622"/>
    <w:rsid w:val="00642BF3"/>
    <w:rsid w:val="00642E1C"/>
    <w:rsid w:val="00642E66"/>
    <w:rsid w:val="00642EDB"/>
    <w:rsid w:val="006433A3"/>
    <w:rsid w:val="00643E13"/>
    <w:rsid w:val="00643E8C"/>
    <w:rsid w:val="006444DB"/>
    <w:rsid w:val="00644527"/>
    <w:rsid w:val="00644DBA"/>
    <w:rsid w:val="00645967"/>
    <w:rsid w:val="00646524"/>
    <w:rsid w:val="00646CC4"/>
    <w:rsid w:val="00646DFF"/>
    <w:rsid w:val="0064729B"/>
    <w:rsid w:val="00647F3E"/>
    <w:rsid w:val="0065000E"/>
    <w:rsid w:val="00650376"/>
    <w:rsid w:val="00651964"/>
    <w:rsid w:val="006519FD"/>
    <w:rsid w:val="00652229"/>
    <w:rsid w:val="00652314"/>
    <w:rsid w:val="006524D7"/>
    <w:rsid w:val="006527FD"/>
    <w:rsid w:val="0065294E"/>
    <w:rsid w:val="00652B37"/>
    <w:rsid w:val="00653106"/>
    <w:rsid w:val="00653305"/>
    <w:rsid w:val="00653484"/>
    <w:rsid w:val="00653922"/>
    <w:rsid w:val="00653B74"/>
    <w:rsid w:val="00654458"/>
    <w:rsid w:val="006547E9"/>
    <w:rsid w:val="006547F0"/>
    <w:rsid w:val="00655543"/>
    <w:rsid w:val="00655B76"/>
    <w:rsid w:val="00656E9B"/>
    <w:rsid w:val="006578C4"/>
    <w:rsid w:val="0065791F"/>
    <w:rsid w:val="00657BAC"/>
    <w:rsid w:val="0066014D"/>
    <w:rsid w:val="0066077F"/>
    <w:rsid w:val="00661055"/>
    <w:rsid w:val="0066251A"/>
    <w:rsid w:val="00662F4C"/>
    <w:rsid w:val="00663350"/>
    <w:rsid w:val="006634E7"/>
    <w:rsid w:val="006637E7"/>
    <w:rsid w:val="0066385B"/>
    <w:rsid w:val="00663AC3"/>
    <w:rsid w:val="00663BAF"/>
    <w:rsid w:val="00663BC3"/>
    <w:rsid w:val="00663D85"/>
    <w:rsid w:val="00663EBF"/>
    <w:rsid w:val="00664D54"/>
    <w:rsid w:val="0066525C"/>
    <w:rsid w:val="006653B8"/>
    <w:rsid w:val="006657F4"/>
    <w:rsid w:val="00665988"/>
    <w:rsid w:val="00665D60"/>
    <w:rsid w:val="006661DB"/>
    <w:rsid w:val="006661EF"/>
    <w:rsid w:val="00666390"/>
    <w:rsid w:val="00666504"/>
    <w:rsid w:val="00666992"/>
    <w:rsid w:val="00666CE0"/>
    <w:rsid w:val="00666EAF"/>
    <w:rsid w:val="00666F76"/>
    <w:rsid w:val="00667D6E"/>
    <w:rsid w:val="006709AF"/>
    <w:rsid w:val="006709CD"/>
    <w:rsid w:val="0067169B"/>
    <w:rsid w:val="00671BE3"/>
    <w:rsid w:val="00671BF0"/>
    <w:rsid w:val="00671C88"/>
    <w:rsid w:val="00671EE8"/>
    <w:rsid w:val="00672245"/>
    <w:rsid w:val="006725A9"/>
    <w:rsid w:val="0067264B"/>
    <w:rsid w:val="006727DC"/>
    <w:rsid w:val="00673448"/>
    <w:rsid w:val="00673642"/>
    <w:rsid w:val="00673AD4"/>
    <w:rsid w:val="00673C47"/>
    <w:rsid w:val="00673D61"/>
    <w:rsid w:val="00675039"/>
    <w:rsid w:val="00675286"/>
    <w:rsid w:val="00675BAE"/>
    <w:rsid w:val="00676D7A"/>
    <w:rsid w:val="00676DFD"/>
    <w:rsid w:val="00676F20"/>
    <w:rsid w:val="00676F66"/>
    <w:rsid w:val="00677692"/>
    <w:rsid w:val="0067795D"/>
    <w:rsid w:val="00677D38"/>
    <w:rsid w:val="00680099"/>
    <w:rsid w:val="00680701"/>
    <w:rsid w:val="00680C20"/>
    <w:rsid w:val="00680C36"/>
    <w:rsid w:val="00681257"/>
    <w:rsid w:val="00681471"/>
    <w:rsid w:val="006815A0"/>
    <w:rsid w:val="0068170A"/>
    <w:rsid w:val="0068193B"/>
    <w:rsid w:val="00681BE5"/>
    <w:rsid w:val="00681D93"/>
    <w:rsid w:val="006826A1"/>
    <w:rsid w:val="00682901"/>
    <w:rsid w:val="00682D69"/>
    <w:rsid w:val="00682F4A"/>
    <w:rsid w:val="00683943"/>
    <w:rsid w:val="00683C89"/>
    <w:rsid w:val="00685BA5"/>
    <w:rsid w:val="00685D84"/>
    <w:rsid w:val="006860BA"/>
    <w:rsid w:val="0068621A"/>
    <w:rsid w:val="00686E53"/>
    <w:rsid w:val="00687242"/>
    <w:rsid w:val="00687B1D"/>
    <w:rsid w:val="00687B4A"/>
    <w:rsid w:val="00687EAD"/>
    <w:rsid w:val="00690AA2"/>
    <w:rsid w:val="00690F93"/>
    <w:rsid w:val="00691252"/>
    <w:rsid w:val="0069156F"/>
    <w:rsid w:val="00691787"/>
    <w:rsid w:val="00691AE8"/>
    <w:rsid w:val="00691CAC"/>
    <w:rsid w:val="00691FF3"/>
    <w:rsid w:val="006922C0"/>
    <w:rsid w:val="00692328"/>
    <w:rsid w:val="006924F2"/>
    <w:rsid w:val="00692728"/>
    <w:rsid w:val="006929C7"/>
    <w:rsid w:val="00692C97"/>
    <w:rsid w:val="006933EE"/>
    <w:rsid w:val="0069430B"/>
    <w:rsid w:val="0069430C"/>
    <w:rsid w:val="006945B7"/>
    <w:rsid w:val="00694E33"/>
    <w:rsid w:val="0069546F"/>
    <w:rsid w:val="0069582C"/>
    <w:rsid w:val="00695AF1"/>
    <w:rsid w:val="00695D25"/>
    <w:rsid w:val="00695F20"/>
    <w:rsid w:val="006964EB"/>
    <w:rsid w:val="00696764"/>
    <w:rsid w:val="00696A2F"/>
    <w:rsid w:val="00696C9A"/>
    <w:rsid w:val="00697046"/>
    <w:rsid w:val="00697069"/>
    <w:rsid w:val="00697491"/>
    <w:rsid w:val="00697CC9"/>
    <w:rsid w:val="00697F43"/>
    <w:rsid w:val="006A0002"/>
    <w:rsid w:val="006A004C"/>
    <w:rsid w:val="006A032D"/>
    <w:rsid w:val="006A03C5"/>
    <w:rsid w:val="006A0B6B"/>
    <w:rsid w:val="006A0FB3"/>
    <w:rsid w:val="006A1167"/>
    <w:rsid w:val="006A1638"/>
    <w:rsid w:val="006A1A0B"/>
    <w:rsid w:val="006A1EEC"/>
    <w:rsid w:val="006A3033"/>
    <w:rsid w:val="006A38D0"/>
    <w:rsid w:val="006A3D09"/>
    <w:rsid w:val="006A3D69"/>
    <w:rsid w:val="006A3DC9"/>
    <w:rsid w:val="006A4091"/>
    <w:rsid w:val="006A4EE2"/>
    <w:rsid w:val="006A571C"/>
    <w:rsid w:val="006A593C"/>
    <w:rsid w:val="006A5FE5"/>
    <w:rsid w:val="006A6134"/>
    <w:rsid w:val="006A6562"/>
    <w:rsid w:val="006A6839"/>
    <w:rsid w:val="006A698C"/>
    <w:rsid w:val="006A6DE1"/>
    <w:rsid w:val="006A6DE3"/>
    <w:rsid w:val="006A6F68"/>
    <w:rsid w:val="006A6F6D"/>
    <w:rsid w:val="006A77E7"/>
    <w:rsid w:val="006B0772"/>
    <w:rsid w:val="006B0774"/>
    <w:rsid w:val="006B0EA5"/>
    <w:rsid w:val="006B0FAB"/>
    <w:rsid w:val="006B15C6"/>
    <w:rsid w:val="006B1653"/>
    <w:rsid w:val="006B243D"/>
    <w:rsid w:val="006B3013"/>
    <w:rsid w:val="006B3421"/>
    <w:rsid w:val="006B363D"/>
    <w:rsid w:val="006B39A8"/>
    <w:rsid w:val="006B3F2F"/>
    <w:rsid w:val="006B4343"/>
    <w:rsid w:val="006B488D"/>
    <w:rsid w:val="006B4C61"/>
    <w:rsid w:val="006B4EE9"/>
    <w:rsid w:val="006B5D3D"/>
    <w:rsid w:val="006B5DBF"/>
    <w:rsid w:val="006B610E"/>
    <w:rsid w:val="006B6CE5"/>
    <w:rsid w:val="006B7371"/>
    <w:rsid w:val="006B7BB0"/>
    <w:rsid w:val="006C1252"/>
    <w:rsid w:val="006C1384"/>
    <w:rsid w:val="006C1482"/>
    <w:rsid w:val="006C1A23"/>
    <w:rsid w:val="006C1AB2"/>
    <w:rsid w:val="006C221B"/>
    <w:rsid w:val="006C2535"/>
    <w:rsid w:val="006C2655"/>
    <w:rsid w:val="006C29FE"/>
    <w:rsid w:val="006C39FE"/>
    <w:rsid w:val="006C3B05"/>
    <w:rsid w:val="006C41A0"/>
    <w:rsid w:val="006C4390"/>
    <w:rsid w:val="006C43D3"/>
    <w:rsid w:val="006C44F5"/>
    <w:rsid w:val="006C4721"/>
    <w:rsid w:val="006C52FF"/>
    <w:rsid w:val="006C5814"/>
    <w:rsid w:val="006C5898"/>
    <w:rsid w:val="006C630C"/>
    <w:rsid w:val="006C6344"/>
    <w:rsid w:val="006C7374"/>
    <w:rsid w:val="006C7BC3"/>
    <w:rsid w:val="006C7E76"/>
    <w:rsid w:val="006C7EDF"/>
    <w:rsid w:val="006D0153"/>
    <w:rsid w:val="006D0298"/>
    <w:rsid w:val="006D0C13"/>
    <w:rsid w:val="006D120A"/>
    <w:rsid w:val="006D123C"/>
    <w:rsid w:val="006D149C"/>
    <w:rsid w:val="006D155B"/>
    <w:rsid w:val="006D170D"/>
    <w:rsid w:val="006D1B2E"/>
    <w:rsid w:val="006D1C77"/>
    <w:rsid w:val="006D1FB3"/>
    <w:rsid w:val="006D23C7"/>
    <w:rsid w:val="006D2498"/>
    <w:rsid w:val="006D24BA"/>
    <w:rsid w:val="006D2753"/>
    <w:rsid w:val="006D2D04"/>
    <w:rsid w:val="006D2DC7"/>
    <w:rsid w:val="006D3699"/>
    <w:rsid w:val="006D3BDF"/>
    <w:rsid w:val="006D4592"/>
    <w:rsid w:val="006D49EA"/>
    <w:rsid w:val="006D4E76"/>
    <w:rsid w:val="006D555E"/>
    <w:rsid w:val="006D5882"/>
    <w:rsid w:val="006D5AB4"/>
    <w:rsid w:val="006D68D2"/>
    <w:rsid w:val="006D7523"/>
    <w:rsid w:val="006D7ADC"/>
    <w:rsid w:val="006E011F"/>
    <w:rsid w:val="006E016B"/>
    <w:rsid w:val="006E06E3"/>
    <w:rsid w:val="006E0E83"/>
    <w:rsid w:val="006E1116"/>
    <w:rsid w:val="006E1205"/>
    <w:rsid w:val="006E140C"/>
    <w:rsid w:val="006E1708"/>
    <w:rsid w:val="006E1CE1"/>
    <w:rsid w:val="006E2094"/>
    <w:rsid w:val="006E20B2"/>
    <w:rsid w:val="006E234F"/>
    <w:rsid w:val="006E23B6"/>
    <w:rsid w:val="006E28AC"/>
    <w:rsid w:val="006E2DB0"/>
    <w:rsid w:val="006E2DBB"/>
    <w:rsid w:val="006E3021"/>
    <w:rsid w:val="006E316C"/>
    <w:rsid w:val="006E36CE"/>
    <w:rsid w:val="006E37B9"/>
    <w:rsid w:val="006E3C32"/>
    <w:rsid w:val="006E3D4C"/>
    <w:rsid w:val="006E3EF0"/>
    <w:rsid w:val="006E4035"/>
    <w:rsid w:val="006E448C"/>
    <w:rsid w:val="006E4522"/>
    <w:rsid w:val="006E46A1"/>
    <w:rsid w:val="006E4C9C"/>
    <w:rsid w:val="006E5DC3"/>
    <w:rsid w:val="006E64F4"/>
    <w:rsid w:val="006E656C"/>
    <w:rsid w:val="006E65C5"/>
    <w:rsid w:val="006E6622"/>
    <w:rsid w:val="006E6811"/>
    <w:rsid w:val="006E68FF"/>
    <w:rsid w:val="006E6A51"/>
    <w:rsid w:val="006E70B5"/>
    <w:rsid w:val="006E7251"/>
    <w:rsid w:val="006E729F"/>
    <w:rsid w:val="006E753B"/>
    <w:rsid w:val="006E769B"/>
    <w:rsid w:val="006E78CB"/>
    <w:rsid w:val="006E7E63"/>
    <w:rsid w:val="006F05B5"/>
    <w:rsid w:val="006F15F7"/>
    <w:rsid w:val="006F1620"/>
    <w:rsid w:val="006F1EEF"/>
    <w:rsid w:val="006F2652"/>
    <w:rsid w:val="006F2AA9"/>
    <w:rsid w:val="006F2ACF"/>
    <w:rsid w:val="006F2E5E"/>
    <w:rsid w:val="006F3231"/>
    <w:rsid w:val="006F3404"/>
    <w:rsid w:val="006F35AC"/>
    <w:rsid w:val="006F3D1A"/>
    <w:rsid w:val="006F423D"/>
    <w:rsid w:val="006F4553"/>
    <w:rsid w:val="006F46BC"/>
    <w:rsid w:val="006F4C06"/>
    <w:rsid w:val="006F4F7F"/>
    <w:rsid w:val="006F4FB9"/>
    <w:rsid w:val="006F5517"/>
    <w:rsid w:val="006F5879"/>
    <w:rsid w:val="006F65A5"/>
    <w:rsid w:val="006F6B58"/>
    <w:rsid w:val="006F6CAF"/>
    <w:rsid w:val="006F719E"/>
    <w:rsid w:val="006F71A5"/>
    <w:rsid w:val="006F77FA"/>
    <w:rsid w:val="006F7C72"/>
    <w:rsid w:val="006F7F32"/>
    <w:rsid w:val="00700075"/>
    <w:rsid w:val="00700121"/>
    <w:rsid w:val="00700423"/>
    <w:rsid w:val="00700656"/>
    <w:rsid w:val="0070074E"/>
    <w:rsid w:val="007009BC"/>
    <w:rsid w:val="00700C8C"/>
    <w:rsid w:val="00700FBA"/>
    <w:rsid w:val="00701121"/>
    <w:rsid w:val="0070117C"/>
    <w:rsid w:val="007014C7"/>
    <w:rsid w:val="007017D3"/>
    <w:rsid w:val="00701FCA"/>
    <w:rsid w:val="00702589"/>
    <w:rsid w:val="0070264F"/>
    <w:rsid w:val="0070307D"/>
    <w:rsid w:val="0070316E"/>
    <w:rsid w:val="007032AD"/>
    <w:rsid w:val="00703914"/>
    <w:rsid w:val="00703BF8"/>
    <w:rsid w:val="00703D13"/>
    <w:rsid w:val="007040EA"/>
    <w:rsid w:val="007044D3"/>
    <w:rsid w:val="00704583"/>
    <w:rsid w:val="007049FA"/>
    <w:rsid w:val="00704CD6"/>
    <w:rsid w:val="00705109"/>
    <w:rsid w:val="0070576A"/>
    <w:rsid w:val="00705A02"/>
    <w:rsid w:val="00705B6C"/>
    <w:rsid w:val="00705D36"/>
    <w:rsid w:val="00705E08"/>
    <w:rsid w:val="007060A1"/>
    <w:rsid w:val="0070611A"/>
    <w:rsid w:val="00706243"/>
    <w:rsid w:val="007063FC"/>
    <w:rsid w:val="00706606"/>
    <w:rsid w:val="00706F6E"/>
    <w:rsid w:val="007072B5"/>
    <w:rsid w:val="0070732A"/>
    <w:rsid w:val="007073B7"/>
    <w:rsid w:val="007075F4"/>
    <w:rsid w:val="00707CE0"/>
    <w:rsid w:val="007103E9"/>
    <w:rsid w:val="00710403"/>
    <w:rsid w:val="007107C6"/>
    <w:rsid w:val="00710A61"/>
    <w:rsid w:val="00711335"/>
    <w:rsid w:val="0071237A"/>
    <w:rsid w:val="00712686"/>
    <w:rsid w:val="00712E4E"/>
    <w:rsid w:val="0071392B"/>
    <w:rsid w:val="00713BA1"/>
    <w:rsid w:val="00713BE2"/>
    <w:rsid w:val="00713BEE"/>
    <w:rsid w:val="00713C76"/>
    <w:rsid w:val="007145E0"/>
    <w:rsid w:val="007148A7"/>
    <w:rsid w:val="007148C2"/>
    <w:rsid w:val="00714A91"/>
    <w:rsid w:val="00714AD1"/>
    <w:rsid w:val="007153C3"/>
    <w:rsid w:val="00715FD4"/>
    <w:rsid w:val="0071618D"/>
    <w:rsid w:val="007166E4"/>
    <w:rsid w:val="0071687F"/>
    <w:rsid w:val="00716EC8"/>
    <w:rsid w:val="0071714F"/>
    <w:rsid w:val="00717735"/>
    <w:rsid w:val="00717B9D"/>
    <w:rsid w:val="00717DF5"/>
    <w:rsid w:val="0072018A"/>
    <w:rsid w:val="00720243"/>
    <w:rsid w:val="007204B1"/>
    <w:rsid w:val="0072069E"/>
    <w:rsid w:val="00720B9C"/>
    <w:rsid w:val="00720BD6"/>
    <w:rsid w:val="0072103C"/>
    <w:rsid w:val="0072165E"/>
    <w:rsid w:val="00721694"/>
    <w:rsid w:val="00721857"/>
    <w:rsid w:val="00721F84"/>
    <w:rsid w:val="0072298C"/>
    <w:rsid w:val="00722DF2"/>
    <w:rsid w:val="00722EB3"/>
    <w:rsid w:val="007235EA"/>
    <w:rsid w:val="00723A0C"/>
    <w:rsid w:val="00723CB3"/>
    <w:rsid w:val="007242CB"/>
    <w:rsid w:val="00724325"/>
    <w:rsid w:val="00724496"/>
    <w:rsid w:val="007249E2"/>
    <w:rsid w:val="00724A29"/>
    <w:rsid w:val="00724C91"/>
    <w:rsid w:val="00725096"/>
    <w:rsid w:val="007251E6"/>
    <w:rsid w:val="00725277"/>
    <w:rsid w:val="00725665"/>
    <w:rsid w:val="00725EB0"/>
    <w:rsid w:val="0072603B"/>
    <w:rsid w:val="007261C5"/>
    <w:rsid w:val="00726227"/>
    <w:rsid w:val="00726BE4"/>
    <w:rsid w:val="007273A3"/>
    <w:rsid w:val="00727545"/>
    <w:rsid w:val="00727734"/>
    <w:rsid w:val="00727924"/>
    <w:rsid w:val="00727DEF"/>
    <w:rsid w:val="00730148"/>
    <w:rsid w:val="00730210"/>
    <w:rsid w:val="007302B9"/>
    <w:rsid w:val="00730CFE"/>
    <w:rsid w:val="00730F2A"/>
    <w:rsid w:val="00731D1A"/>
    <w:rsid w:val="00733080"/>
    <w:rsid w:val="007333E1"/>
    <w:rsid w:val="007333E8"/>
    <w:rsid w:val="00733442"/>
    <w:rsid w:val="00733AE9"/>
    <w:rsid w:val="00734BA1"/>
    <w:rsid w:val="0073504B"/>
    <w:rsid w:val="00735113"/>
    <w:rsid w:val="0073518F"/>
    <w:rsid w:val="00735A6C"/>
    <w:rsid w:val="00735AA7"/>
    <w:rsid w:val="00735E1D"/>
    <w:rsid w:val="007365B6"/>
    <w:rsid w:val="00736AEC"/>
    <w:rsid w:val="00736BDD"/>
    <w:rsid w:val="007372B7"/>
    <w:rsid w:val="00737418"/>
    <w:rsid w:val="00737595"/>
    <w:rsid w:val="00737FE3"/>
    <w:rsid w:val="00740852"/>
    <w:rsid w:val="0074088B"/>
    <w:rsid w:val="00740C65"/>
    <w:rsid w:val="00741673"/>
    <w:rsid w:val="00741864"/>
    <w:rsid w:val="0074206C"/>
    <w:rsid w:val="0074231E"/>
    <w:rsid w:val="007429B2"/>
    <w:rsid w:val="00743088"/>
    <w:rsid w:val="007432C5"/>
    <w:rsid w:val="0074354D"/>
    <w:rsid w:val="0074376F"/>
    <w:rsid w:val="00743D24"/>
    <w:rsid w:val="00744689"/>
    <w:rsid w:val="00745053"/>
    <w:rsid w:val="00745211"/>
    <w:rsid w:val="00745536"/>
    <w:rsid w:val="00746047"/>
    <w:rsid w:val="0074643C"/>
    <w:rsid w:val="007464B6"/>
    <w:rsid w:val="0074655E"/>
    <w:rsid w:val="007467D0"/>
    <w:rsid w:val="0074685B"/>
    <w:rsid w:val="0074749B"/>
    <w:rsid w:val="00747CD5"/>
    <w:rsid w:val="0075044A"/>
    <w:rsid w:val="00750A97"/>
    <w:rsid w:val="00750B2C"/>
    <w:rsid w:val="00750D66"/>
    <w:rsid w:val="00750E12"/>
    <w:rsid w:val="007510CC"/>
    <w:rsid w:val="007513C9"/>
    <w:rsid w:val="00751498"/>
    <w:rsid w:val="00751782"/>
    <w:rsid w:val="00751AC2"/>
    <w:rsid w:val="00751B6A"/>
    <w:rsid w:val="00751FD6"/>
    <w:rsid w:val="00752DF3"/>
    <w:rsid w:val="00752E32"/>
    <w:rsid w:val="00752F59"/>
    <w:rsid w:val="0075386B"/>
    <w:rsid w:val="00753DBD"/>
    <w:rsid w:val="0075447D"/>
    <w:rsid w:val="00754904"/>
    <w:rsid w:val="00754EA7"/>
    <w:rsid w:val="00755777"/>
    <w:rsid w:val="00755C29"/>
    <w:rsid w:val="00755C8C"/>
    <w:rsid w:val="00756095"/>
    <w:rsid w:val="00756170"/>
    <w:rsid w:val="007561ED"/>
    <w:rsid w:val="00756284"/>
    <w:rsid w:val="00757122"/>
    <w:rsid w:val="007573BA"/>
    <w:rsid w:val="007607B6"/>
    <w:rsid w:val="00760D8E"/>
    <w:rsid w:val="00762767"/>
    <w:rsid w:val="00762843"/>
    <w:rsid w:val="0076324D"/>
    <w:rsid w:val="00763446"/>
    <w:rsid w:val="00763C1C"/>
    <w:rsid w:val="00763C7D"/>
    <w:rsid w:val="00763CB9"/>
    <w:rsid w:val="007640CB"/>
    <w:rsid w:val="00764925"/>
    <w:rsid w:val="00764DAA"/>
    <w:rsid w:val="00765D04"/>
    <w:rsid w:val="00766399"/>
    <w:rsid w:val="0076664D"/>
    <w:rsid w:val="007666D0"/>
    <w:rsid w:val="00766D1D"/>
    <w:rsid w:val="00766D34"/>
    <w:rsid w:val="00766DEB"/>
    <w:rsid w:val="00766EDA"/>
    <w:rsid w:val="00767029"/>
    <w:rsid w:val="00767155"/>
    <w:rsid w:val="007672A4"/>
    <w:rsid w:val="007678B5"/>
    <w:rsid w:val="00767C97"/>
    <w:rsid w:val="0077064C"/>
    <w:rsid w:val="0077081E"/>
    <w:rsid w:val="00771072"/>
    <w:rsid w:val="00771451"/>
    <w:rsid w:val="00771594"/>
    <w:rsid w:val="007717CF"/>
    <w:rsid w:val="00772842"/>
    <w:rsid w:val="007731E3"/>
    <w:rsid w:val="00773352"/>
    <w:rsid w:val="00773F67"/>
    <w:rsid w:val="00774282"/>
    <w:rsid w:val="00774C5E"/>
    <w:rsid w:val="007750F9"/>
    <w:rsid w:val="0077511F"/>
    <w:rsid w:val="00775B09"/>
    <w:rsid w:val="00775CE0"/>
    <w:rsid w:val="00775E77"/>
    <w:rsid w:val="007763DA"/>
    <w:rsid w:val="007771EC"/>
    <w:rsid w:val="0077730B"/>
    <w:rsid w:val="0077736D"/>
    <w:rsid w:val="00777C35"/>
    <w:rsid w:val="00780335"/>
    <w:rsid w:val="0078034C"/>
    <w:rsid w:val="0078066C"/>
    <w:rsid w:val="00780D77"/>
    <w:rsid w:val="00780E12"/>
    <w:rsid w:val="007811F1"/>
    <w:rsid w:val="0078134C"/>
    <w:rsid w:val="00781F0A"/>
    <w:rsid w:val="00781FBD"/>
    <w:rsid w:val="00782241"/>
    <w:rsid w:val="00782256"/>
    <w:rsid w:val="007825DD"/>
    <w:rsid w:val="007826D4"/>
    <w:rsid w:val="00782749"/>
    <w:rsid w:val="00782940"/>
    <w:rsid w:val="00782F73"/>
    <w:rsid w:val="007836AB"/>
    <w:rsid w:val="00783FD2"/>
    <w:rsid w:val="00784030"/>
    <w:rsid w:val="0078432E"/>
    <w:rsid w:val="00784476"/>
    <w:rsid w:val="00784CDA"/>
    <w:rsid w:val="00785B37"/>
    <w:rsid w:val="00785DE9"/>
    <w:rsid w:val="00785E40"/>
    <w:rsid w:val="007860C8"/>
    <w:rsid w:val="0078647C"/>
    <w:rsid w:val="00786FE3"/>
    <w:rsid w:val="00787139"/>
    <w:rsid w:val="007873FD"/>
    <w:rsid w:val="00787665"/>
    <w:rsid w:val="00787941"/>
    <w:rsid w:val="00787954"/>
    <w:rsid w:val="00787C67"/>
    <w:rsid w:val="00787EF0"/>
    <w:rsid w:val="007901A7"/>
    <w:rsid w:val="00790DED"/>
    <w:rsid w:val="0079106B"/>
    <w:rsid w:val="007913B0"/>
    <w:rsid w:val="007914BC"/>
    <w:rsid w:val="00791579"/>
    <w:rsid w:val="007916D8"/>
    <w:rsid w:val="00791771"/>
    <w:rsid w:val="00791CF8"/>
    <w:rsid w:val="007920EC"/>
    <w:rsid w:val="007924AB"/>
    <w:rsid w:val="007925EC"/>
    <w:rsid w:val="007928BE"/>
    <w:rsid w:val="00792AD4"/>
    <w:rsid w:val="00792B90"/>
    <w:rsid w:val="00792CDC"/>
    <w:rsid w:val="0079312C"/>
    <w:rsid w:val="007940BC"/>
    <w:rsid w:val="007942A3"/>
    <w:rsid w:val="00794BA7"/>
    <w:rsid w:val="00794E70"/>
    <w:rsid w:val="00795173"/>
    <w:rsid w:val="00795679"/>
    <w:rsid w:val="00795A55"/>
    <w:rsid w:val="00795C0D"/>
    <w:rsid w:val="00796281"/>
    <w:rsid w:val="00796494"/>
    <w:rsid w:val="00796FF7"/>
    <w:rsid w:val="00797134"/>
    <w:rsid w:val="007973F7"/>
    <w:rsid w:val="007A1501"/>
    <w:rsid w:val="007A15FE"/>
    <w:rsid w:val="007A16CE"/>
    <w:rsid w:val="007A17F4"/>
    <w:rsid w:val="007A18D0"/>
    <w:rsid w:val="007A19C5"/>
    <w:rsid w:val="007A2DD6"/>
    <w:rsid w:val="007A3338"/>
    <w:rsid w:val="007A337C"/>
    <w:rsid w:val="007A33AA"/>
    <w:rsid w:val="007A3F91"/>
    <w:rsid w:val="007A50C9"/>
    <w:rsid w:val="007A532E"/>
    <w:rsid w:val="007A5483"/>
    <w:rsid w:val="007A6643"/>
    <w:rsid w:val="007A6687"/>
    <w:rsid w:val="007A6A63"/>
    <w:rsid w:val="007A7404"/>
    <w:rsid w:val="007A7AE6"/>
    <w:rsid w:val="007A7EDE"/>
    <w:rsid w:val="007B0943"/>
    <w:rsid w:val="007B09FC"/>
    <w:rsid w:val="007B0A95"/>
    <w:rsid w:val="007B1309"/>
    <w:rsid w:val="007B1B22"/>
    <w:rsid w:val="007B1F01"/>
    <w:rsid w:val="007B20B7"/>
    <w:rsid w:val="007B2957"/>
    <w:rsid w:val="007B320B"/>
    <w:rsid w:val="007B3527"/>
    <w:rsid w:val="007B4515"/>
    <w:rsid w:val="007B4C03"/>
    <w:rsid w:val="007B5555"/>
    <w:rsid w:val="007B555A"/>
    <w:rsid w:val="007B5800"/>
    <w:rsid w:val="007B5C1F"/>
    <w:rsid w:val="007B5DC6"/>
    <w:rsid w:val="007B5E32"/>
    <w:rsid w:val="007B6933"/>
    <w:rsid w:val="007B6A2F"/>
    <w:rsid w:val="007B6BFC"/>
    <w:rsid w:val="007B6D0A"/>
    <w:rsid w:val="007B6E19"/>
    <w:rsid w:val="007B7802"/>
    <w:rsid w:val="007B79A7"/>
    <w:rsid w:val="007C00D9"/>
    <w:rsid w:val="007C052B"/>
    <w:rsid w:val="007C07FF"/>
    <w:rsid w:val="007C08C6"/>
    <w:rsid w:val="007C0924"/>
    <w:rsid w:val="007C09D9"/>
    <w:rsid w:val="007C118D"/>
    <w:rsid w:val="007C138D"/>
    <w:rsid w:val="007C1A2A"/>
    <w:rsid w:val="007C1A9A"/>
    <w:rsid w:val="007C1C25"/>
    <w:rsid w:val="007C1C6D"/>
    <w:rsid w:val="007C1E46"/>
    <w:rsid w:val="007C20F7"/>
    <w:rsid w:val="007C233D"/>
    <w:rsid w:val="007C25EF"/>
    <w:rsid w:val="007C2B9F"/>
    <w:rsid w:val="007C38EB"/>
    <w:rsid w:val="007C3A98"/>
    <w:rsid w:val="007C3DB0"/>
    <w:rsid w:val="007C3F3C"/>
    <w:rsid w:val="007C47F9"/>
    <w:rsid w:val="007C483B"/>
    <w:rsid w:val="007C4C97"/>
    <w:rsid w:val="007C54C8"/>
    <w:rsid w:val="007C5596"/>
    <w:rsid w:val="007C5825"/>
    <w:rsid w:val="007C5BC6"/>
    <w:rsid w:val="007C5FA2"/>
    <w:rsid w:val="007C5FC0"/>
    <w:rsid w:val="007C6387"/>
    <w:rsid w:val="007C6775"/>
    <w:rsid w:val="007C6E5F"/>
    <w:rsid w:val="007C7113"/>
    <w:rsid w:val="007C7123"/>
    <w:rsid w:val="007C74F6"/>
    <w:rsid w:val="007C793C"/>
    <w:rsid w:val="007C7DB1"/>
    <w:rsid w:val="007C7DF5"/>
    <w:rsid w:val="007D05EB"/>
    <w:rsid w:val="007D0B37"/>
    <w:rsid w:val="007D0DE8"/>
    <w:rsid w:val="007D12FB"/>
    <w:rsid w:val="007D1463"/>
    <w:rsid w:val="007D1509"/>
    <w:rsid w:val="007D16F2"/>
    <w:rsid w:val="007D1736"/>
    <w:rsid w:val="007D17C2"/>
    <w:rsid w:val="007D2033"/>
    <w:rsid w:val="007D229F"/>
    <w:rsid w:val="007D257B"/>
    <w:rsid w:val="007D2CDC"/>
    <w:rsid w:val="007D33F4"/>
    <w:rsid w:val="007D40E7"/>
    <w:rsid w:val="007D473E"/>
    <w:rsid w:val="007D4820"/>
    <w:rsid w:val="007D4A6A"/>
    <w:rsid w:val="007D4DDA"/>
    <w:rsid w:val="007D4F3A"/>
    <w:rsid w:val="007D4F7F"/>
    <w:rsid w:val="007D572C"/>
    <w:rsid w:val="007D5835"/>
    <w:rsid w:val="007D5C26"/>
    <w:rsid w:val="007D6241"/>
    <w:rsid w:val="007D69D7"/>
    <w:rsid w:val="007D6EE4"/>
    <w:rsid w:val="007E075A"/>
    <w:rsid w:val="007E07E7"/>
    <w:rsid w:val="007E10C1"/>
    <w:rsid w:val="007E1539"/>
    <w:rsid w:val="007E18C9"/>
    <w:rsid w:val="007E2362"/>
    <w:rsid w:val="007E23F5"/>
    <w:rsid w:val="007E2410"/>
    <w:rsid w:val="007E2BE1"/>
    <w:rsid w:val="007E2DEA"/>
    <w:rsid w:val="007E3577"/>
    <w:rsid w:val="007E378D"/>
    <w:rsid w:val="007E3B23"/>
    <w:rsid w:val="007E40AA"/>
    <w:rsid w:val="007E4383"/>
    <w:rsid w:val="007E439B"/>
    <w:rsid w:val="007E4586"/>
    <w:rsid w:val="007E45CA"/>
    <w:rsid w:val="007E4A69"/>
    <w:rsid w:val="007E4B25"/>
    <w:rsid w:val="007E4E2D"/>
    <w:rsid w:val="007E52B1"/>
    <w:rsid w:val="007E537B"/>
    <w:rsid w:val="007E5537"/>
    <w:rsid w:val="007E5C14"/>
    <w:rsid w:val="007E6EB8"/>
    <w:rsid w:val="007E7AD4"/>
    <w:rsid w:val="007E7F21"/>
    <w:rsid w:val="007F0352"/>
    <w:rsid w:val="007F04A9"/>
    <w:rsid w:val="007F0781"/>
    <w:rsid w:val="007F0EE7"/>
    <w:rsid w:val="007F1154"/>
    <w:rsid w:val="007F1626"/>
    <w:rsid w:val="007F197C"/>
    <w:rsid w:val="007F1DDD"/>
    <w:rsid w:val="007F2831"/>
    <w:rsid w:val="007F2AAA"/>
    <w:rsid w:val="007F2FC4"/>
    <w:rsid w:val="007F323A"/>
    <w:rsid w:val="007F3A36"/>
    <w:rsid w:val="007F3B03"/>
    <w:rsid w:val="007F3ECE"/>
    <w:rsid w:val="007F3FF2"/>
    <w:rsid w:val="007F4612"/>
    <w:rsid w:val="007F464A"/>
    <w:rsid w:val="007F4800"/>
    <w:rsid w:val="007F4EF9"/>
    <w:rsid w:val="007F5AF8"/>
    <w:rsid w:val="007F5DEF"/>
    <w:rsid w:val="007F5F1D"/>
    <w:rsid w:val="007F6288"/>
    <w:rsid w:val="007F69CF"/>
    <w:rsid w:val="007F6C52"/>
    <w:rsid w:val="007F6F33"/>
    <w:rsid w:val="007F7061"/>
    <w:rsid w:val="007F758A"/>
    <w:rsid w:val="007F7B4A"/>
    <w:rsid w:val="007F7C4A"/>
    <w:rsid w:val="007F7FE6"/>
    <w:rsid w:val="00800139"/>
    <w:rsid w:val="00800AD6"/>
    <w:rsid w:val="00800BD2"/>
    <w:rsid w:val="00800C06"/>
    <w:rsid w:val="00801029"/>
    <w:rsid w:val="008014F8"/>
    <w:rsid w:val="008026A3"/>
    <w:rsid w:val="00802982"/>
    <w:rsid w:val="00802BF9"/>
    <w:rsid w:val="008033FF"/>
    <w:rsid w:val="00803603"/>
    <w:rsid w:val="008036C4"/>
    <w:rsid w:val="008039D5"/>
    <w:rsid w:val="00803DF1"/>
    <w:rsid w:val="00804275"/>
    <w:rsid w:val="008045FC"/>
    <w:rsid w:val="008046AB"/>
    <w:rsid w:val="008048E6"/>
    <w:rsid w:val="00804A96"/>
    <w:rsid w:val="00804D68"/>
    <w:rsid w:val="0080510B"/>
    <w:rsid w:val="00805539"/>
    <w:rsid w:val="0080599E"/>
    <w:rsid w:val="008059D8"/>
    <w:rsid w:val="00805F03"/>
    <w:rsid w:val="008061F3"/>
    <w:rsid w:val="00806426"/>
    <w:rsid w:val="00806764"/>
    <w:rsid w:val="00806A0F"/>
    <w:rsid w:val="00806B4A"/>
    <w:rsid w:val="00806B86"/>
    <w:rsid w:val="00806E3F"/>
    <w:rsid w:val="00806E7E"/>
    <w:rsid w:val="00806EA8"/>
    <w:rsid w:val="0080753B"/>
    <w:rsid w:val="00807594"/>
    <w:rsid w:val="00807D30"/>
    <w:rsid w:val="00807EF5"/>
    <w:rsid w:val="0081058A"/>
    <w:rsid w:val="008105CD"/>
    <w:rsid w:val="0081091B"/>
    <w:rsid w:val="00810B37"/>
    <w:rsid w:val="00811A30"/>
    <w:rsid w:val="0081265F"/>
    <w:rsid w:val="00812717"/>
    <w:rsid w:val="00812741"/>
    <w:rsid w:val="00812C51"/>
    <w:rsid w:val="00812F53"/>
    <w:rsid w:val="00813688"/>
    <w:rsid w:val="00813BE7"/>
    <w:rsid w:val="00813BF7"/>
    <w:rsid w:val="00813D6C"/>
    <w:rsid w:val="00813DB3"/>
    <w:rsid w:val="00814169"/>
    <w:rsid w:val="00814332"/>
    <w:rsid w:val="008143F2"/>
    <w:rsid w:val="008151E4"/>
    <w:rsid w:val="008156FC"/>
    <w:rsid w:val="00817045"/>
    <w:rsid w:val="00817285"/>
    <w:rsid w:val="008175CA"/>
    <w:rsid w:val="00817601"/>
    <w:rsid w:val="0081780E"/>
    <w:rsid w:val="00817810"/>
    <w:rsid w:val="008178BC"/>
    <w:rsid w:val="008178D7"/>
    <w:rsid w:val="00817F99"/>
    <w:rsid w:val="00820174"/>
    <w:rsid w:val="00820B5F"/>
    <w:rsid w:val="00820C4B"/>
    <w:rsid w:val="008212D6"/>
    <w:rsid w:val="00821680"/>
    <w:rsid w:val="00821CD8"/>
    <w:rsid w:val="008229CC"/>
    <w:rsid w:val="00822F89"/>
    <w:rsid w:val="00823360"/>
    <w:rsid w:val="00823451"/>
    <w:rsid w:val="008236DE"/>
    <w:rsid w:val="00823A02"/>
    <w:rsid w:val="00823F25"/>
    <w:rsid w:val="00823F47"/>
    <w:rsid w:val="00824086"/>
    <w:rsid w:val="008244B7"/>
    <w:rsid w:val="0082567F"/>
    <w:rsid w:val="0082741C"/>
    <w:rsid w:val="008276E6"/>
    <w:rsid w:val="00827A20"/>
    <w:rsid w:val="0083005A"/>
    <w:rsid w:val="008301B8"/>
    <w:rsid w:val="00830278"/>
    <w:rsid w:val="008303C4"/>
    <w:rsid w:val="008305D3"/>
    <w:rsid w:val="008305F1"/>
    <w:rsid w:val="00830BBE"/>
    <w:rsid w:val="00830C92"/>
    <w:rsid w:val="00830E45"/>
    <w:rsid w:val="00831132"/>
    <w:rsid w:val="008315EC"/>
    <w:rsid w:val="0083183D"/>
    <w:rsid w:val="00831876"/>
    <w:rsid w:val="0083225C"/>
    <w:rsid w:val="00832F77"/>
    <w:rsid w:val="008330B3"/>
    <w:rsid w:val="0083359C"/>
    <w:rsid w:val="00834039"/>
    <w:rsid w:val="00834192"/>
    <w:rsid w:val="0083430B"/>
    <w:rsid w:val="0083470D"/>
    <w:rsid w:val="00834715"/>
    <w:rsid w:val="00834D95"/>
    <w:rsid w:val="008350A6"/>
    <w:rsid w:val="00835614"/>
    <w:rsid w:val="00835877"/>
    <w:rsid w:val="008358C9"/>
    <w:rsid w:val="00835BE1"/>
    <w:rsid w:val="0083686C"/>
    <w:rsid w:val="00836E69"/>
    <w:rsid w:val="008373EA"/>
    <w:rsid w:val="00837A87"/>
    <w:rsid w:val="00837B77"/>
    <w:rsid w:val="00840384"/>
    <w:rsid w:val="0084082E"/>
    <w:rsid w:val="008408CF"/>
    <w:rsid w:val="008409E4"/>
    <w:rsid w:val="00840BA1"/>
    <w:rsid w:val="00840C6C"/>
    <w:rsid w:val="00840CBE"/>
    <w:rsid w:val="0084134C"/>
    <w:rsid w:val="00841633"/>
    <w:rsid w:val="00841B48"/>
    <w:rsid w:val="00841FE5"/>
    <w:rsid w:val="00842071"/>
    <w:rsid w:val="00842676"/>
    <w:rsid w:val="00842778"/>
    <w:rsid w:val="00842A1E"/>
    <w:rsid w:val="00842A59"/>
    <w:rsid w:val="0084391B"/>
    <w:rsid w:val="00843953"/>
    <w:rsid w:val="00843CB4"/>
    <w:rsid w:val="00844138"/>
    <w:rsid w:val="0084420E"/>
    <w:rsid w:val="008444A1"/>
    <w:rsid w:val="00844B6D"/>
    <w:rsid w:val="008454C9"/>
    <w:rsid w:val="00845D91"/>
    <w:rsid w:val="0084659B"/>
    <w:rsid w:val="008466F6"/>
    <w:rsid w:val="00846891"/>
    <w:rsid w:val="008468F4"/>
    <w:rsid w:val="00846A76"/>
    <w:rsid w:val="00847539"/>
    <w:rsid w:val="00847674"/>
    <w:rsid w:val="00847CE1"/>
    <w:rsid w:val="008500E0"/>
    <w:rsid w:val="008505BE"/>
    <w:rsid w:val="00850E51"/>
    <w:rsid w:val="008514B4"/>
    <w:rsid w:val="00851D74"/>
    <w:rsid w:val="0085217A"/>
    <w:rsid w:val="00852450"/>
    <w:rsid w:val="00852ABD"/>
    <w:rsid w:val="0085305C"/>
    <w:rsid w:val="00853E1C"/>
    <w:rsid w:val="00853E2A"/>
    <w:rsid w:val="00854050"/>
    <w:rsid w:val="0085455E"/>
    <w:rsid w:val="0085482C"/>
    <w:rsid w:val="00854EC2"/>
    <w:rsid w:val="0085551D"/>
    <w:rsid w:val="0085617F"/>
    <w:rsid w:val="0085650E"/>
    <w:rsid w:val="00856513"/>
    <w:rsid w:val="00856929"/>
    <w:rsid w:val="0085692D"/>
    <w:rsid w:val="00856BB1"/>
    <w:rsid w:val="00856F2A"/>
    <w:rsid w:val="00857443"/>
    <w:rsid w:val="008574DD"/>
    <w:rsid w:val="00857585"/>
    <w:rsid w:val="00857751"/>
    <w:rsid w:val="00857CDA"/>
    <w:rsid w:val="008617E0"/>
    <w:rsid w:val="0086185F"/>
    <w:rsid w:val="00861890"/>
    <w:rsid w:val="00861D74"/>
    <w:rsid w:val="008621F0"/>
    <w:rsid w:val="00862876"/>
    <w:rsid w:val="00862B52"/>
    <w:rsid w:val="00863867"/>
    <w:rsid w:val="00863AF7"/>
    <w:rsid w:val="00864B22"/>
    <w:rsid w:val="008651DD"/>
    <w:rsid w:val="008654B2"/>
    <w:rsid w:val="0086583B"/>
    <w:rsid w:val="00865A25"/>
    <w:rsid w:val="00865A46"/>
    <w:rsid w:val="00865A8E"/>
    <w:rsid w:val="00865EC5"/>
    <w:rsid w:val="0086640C"/>
    <w:rsid w:val="00866949"/>
    <w:rsid w:val="008669F3"/>
    <w:rsid w:val="00866B35"/>
    <w:rsid w:val="00866CDD"/>
    <w:rsid w:val="00867696"/>
    <w:rsid w:val="00867D69"/>
    <w:rsid w:val="00867FC0"/>
    <w:rsid w:val="00870865"/>
    <w:rsid w:val="00871BD3"/>
    <w:rsid w:val="0087253C"/>
    <w:rsid w:val="00872832"/>
    <w:rsid w:val="00872D9A"/>
    <w:rsid w:val="00872E12"/>
    <w:rsid w:val="00873603"/>
    <w:rsid w:val="00873B09"/>
    <w:rsid w:val="00873ED4"/>
    <w:rsid w:val="008742F8"/>
    <w:rsid w:val="008743E8"/>
    <w:rsid w:val="00874A26"/>
    <w:rsid w:val="0087617B"/>
    <w:rsid w:val="0087693C"/>
    <w:rsid w:val="00876A49"/>
    <w:rsid w:val="00877096"/>
    <w:rsid w:val="00877294"/>
    <w:rsid w:val="00877A04"/>
    <w:rsid w:val="00877C14"/>
    <w:rsid w:val="008807DB"/>
    <w:rsid w:val="00880A0F"/>
    <w:rsid w:val="00880C79"/>
    <w:rsid w:val="008817A9"/>
    <w:rsid w:val="008827F4"/>
    <w:rsid w:val="00882AE5"/>
    <w:rsid w:val="008830C1"/>
    <w:rsid w:val="00883BA3"/>
    <w:rsid w:val="00883D28"/>
    <w:rsid w:val="00884336"/>
    <w:rsid w:val="008849ED"/>
    <w:rsid w:val="00884AF6"/>
    <w:rsid w:val="00884C47"/>
    <w:rsid w:val="00886F34"/>
    <w:rsid w:val="00886FE0"/>
    <w:rsid w:val="008874B9"/>
    <w:rsid w:val="008878FB"/>
    <w:rsid w:val="00887948"/>
    <w:rsid w:val="008903A3"/>
    <w:rsid w:val="00890B76"/>
    <w:rsid w:val="00891C59"/>
    <w:rsid w:val="0089202A"/>
    <w:rsid w:val="00893321"/>
    <w:rsid w:val="00893A3A"/>
    <w:rsid w:val="00893D99"/>
    <w:rsid w:val="0089469A"/>
    <w:rsid w:val="00894842"/>
    <w:rsid w:val="0089484F"/>
    <w:rsid w:val="00894CF9"/>
    <w:rsid w:val="00894F49"/>
    <w:rsid w:val="008952C9"/>
    <w:rsid w:val="00895DE4"/>
    <w:rsid w:val="00895F15"/>
    <w:rsid w:val="00896053"/>
    <w:rsid w:val="00896A58"/>
    <w:rsid w:val="00897007"/>
    <w:rsid w:val="008977D5"/>
    <w:rsid w:val="008A08D7"/>
    <w:rsid w:val="008A0C74"/>
    <w:rsid w:val="008A1102"/>
    <w:rsid w:val="008A13C7"/>
    <w:rsid w:val="008A1707"/>
    <w:rsid w:val="008A1C1B"/>
    <w:rsid w:val="008A1CDE"/>
    <w:rsid w:val="008A2349"/>
    <w:rsid w:val="008A27A7"/>
    <w:rsid w:val="008A28ED"/>
    <w:rsid w:val="008A3536"/>
    <w:rsid w:val="008A36DE"/>
    <w:rsid w:val="008A3C40"/>
    <w:rsid w:val="008A3DAA"/>
    <w:rsid w:val="008A3E29"/>
    <w:rsid w:val="008A42A4"/>
    <w:rsid w:val="008A442D"/>
    <w:rsid w:val="008A4EB2"/>
    <w:rsid w:val="008A512C"/>
    <w:rsid w:val="008A71B9"/>
    <w:rsid w:val="008A7362"/>
    <w:rsid w:val="008A75BE"/>
    <w:rsid w:val="008A7A7E"/>
    <w:rsid w:val="008B08A1"/>
    <w:rsid w:val="008B0F6F"/>
    <w:rsid w:val="008B1CED"/>
    <w:rsid w:val="008B2124"/>
    <w:rsid w:val="008B2D2B"/>
    <w:rsid w:val="008B34B7"/>
    <w:rsid w:val="008B3733"/>
    <w:rsid w:val="008B3AA4"/>
    <w:rsid w:val="008B4295"/>
    <w:rsid w:val="008B4727"/>
    <w:rsid w:val="008B4B1E"/>
    <w:rsid w:val="008B4DAC"/>
    <w:rsid w:val="008B4E21"/>
    <w:rsid w:val="008B5866"/>
    <w:rsid w:val="008B6362"/>
    <w:rsid w:val="008C0130"/>
    <w:rsid w:val="008C0292"/>
    <w:rsid w:val="008C05F0"/>
    <w:rsid w:val="008C09B1"/>
    <w:rsid w:val="008C0A55"/>
    <w:rsid w:val="008C0BBE"/>
    <w:rsid w:val="008C0C44"/>
    <w:rsid w:val="008C0DE3"/>
    <w:rsid w:val="008C0F62"/>
    <w:rsid w:val="008C1473"/>
    <w:rsid w:val="008C1CFB"/>
    <w:rsid w:val="008C1F3A"/>
    <w:rsid w:val="008C253F"/>
    <w:rsid w:val="008C26F3"/>
    <w:rsid w:val="008C2CA3"/>
    <w:rsid w:val="008C2F42"/>
    <w:rsid w:val="008C2FCE"/>
    <w:rsid w:val="008C3AA1"/>
    <w:rsid w:val="008C3CCD"/>
    <w:rsid w:val="008C3F49"/>
    <w:rsid w:val="008C45E1"/>
    <w:rsid w:val="008C4B3A"/>
    <w:rsid w:val="008C4E82"/>
    <w:rsid w:val="008C55C1"/>
    <w:rsid w:val="008C64D0"/>
    <w:rsid w:val="008C7609"/>
    <w:rsid w:val="008C7664"/>
    <w:rsid w:val="008C767A"/>
    <w:rsid w:val="008C7B5E"/>
    <w:rsid w:val="008D01EF"/>
    <w:rsid w:val="008D01F3"/>
    <w:rsid w:val="008D0536"/>
    <w:rsid w:val="008D055F"/>
    <w:rsid w:val="008D05F7"/>
    <w:rsid w:val="008D078F"/>
    <w:rsid w:val="008D099A"/>
    <w:rsid w:val="008D1056"/>
    <w:rsid w:val="008D1295"/>
    <w:rsid w:val="008D1951"/>
    <w:rsid w:val="008D206D"/>
    <w:rsid w:val="008D2883"/>
    <w:rsid w:val="008D28B6"/>
    <w:rsid w:val="008D28C3"/>
    <w:rsid w:val="008D296D"/>
    <w:rsid w:val="008D2A0A"/>
    <w:rsid w:val="008D2F82"/>
    <w:rsid w:val="008D3037"/>
    <w:rsid w:val="008D3430"/>
    <w:rsid w:val="008D359B"/>
    <w:rsid w:val="008D3B2E"/>
    <w:rsid w:val="008D4008"/>
    <w:rsid w:val="008D484D"/>
    <w:rsid w:val="008D4A00"/>
    <w:rsid w:val="008D4BA9"/>
    <w:rsid w:val="008D4F84"/>
    <w:rsid w:val="008D5269"/>
    <w:rsid w:val="008D55EA"/>
    <w:rsid w:val="008D61B7"/>
    <w:rsid w:val="008D627D"/>
    <w:rsid w:val="008D6664"/>
    <w:rsid w:val="008D713C"/>
    <w:rsid w:val="008D73BF"/>
    <w:rsid w:val="008D7D26"/>
    <w:rsid w:val="008D7D51"/>
    <w:rsid w:val="008E0496"/>
    <w:rsid w:val="008E0612"/>
    <w:rsid w:val="008E0EB7"/>
    <w:rsid w:val="008E1060"/>
    <w:rsid w:val="008E1174"/>
    <w:rsid w:val="008E120D"/>
    <w:rsid w:val="008E1B14"/>
    <w:rsid w:val="008E249E"/>
    <w:rsid w:val="008E282A"/>
    <w:rsid w:val="008E2B71"/>
    <w:rsid w:val="008E2EE1"/>
    <w:rsid w:val="008E304D"/>
    <w:rsid w:val="008E3468"/>
    <w:rsid w:val="008E362A"/>
    <w:rsid w:val="008E3F25"/>
    <w:rsid w:val="008E4442"/>
    <w:rsid w:val="008E4C6D"/>
    <w:rsid w:val="008E4C91"/>
    <w:rsid w:val="008E5236"/>
    <w:rsid w:val="008E61F2"/>
    <w:rsid w:val="008E70E0"/>
    <w:rsid w:val="008E7315"/>
    <w:rsid w:val="008E784A"/>
    <w:rsid w:val="008E7B4A"/>
    <w:rsid w:val="008E7DF5"/>
    <w:rsid w:val="008E7FDC"/>
    <w:rsid w:val="008F048B"/>
    <w:rsid w:val="008F0AD9"/>
    <w:rsid w:val="008F0EFF"/>
    <w:rsid w:val="008F1317"/>
    <w:rsid w:val="008F1558"/>
    <w:rsid w:val="008F1A56"/>
    <w:rsid w:val="008F1B6B"/>
    <w:rsid w:val="008F1DB9"/>
    <w:rsid w:val="008F1E66"/>
    <w:rsid w:val="008F2101"/>
    <w:rsid w:val="008F2155"/>
    <w:rsid w:val="008F27A5"/>
    <w:rsid w:val="008F2BB4"/>
    <w:rsid w:val="008F2D15"/>
    <w:rsid w:val="008F3848"/>
    <w:rsid w:val="008F3EB6"/>
    <w:rsid w:val="008F3FBD"/>
    <w:rsid w:val="008F4D14"/>
    <w:rsid w:val="008F4EC9"/>
    <w:rsid w:val="008F5381"/>
    <w:rsid w:val="008F62E3"/>
    <w:rsid w:val="008F63BE"/>
    <w:rsid w:val="008F66A3"/>
    <w:rsid w:val="008F6A16"/>
    <w:rsid w:val="008F7104"/>
    <w:rsid w:val="008F74A2"/>
    <w:rsid w:val="008F7C1D"/>
    <w:rsid w:val="0090023A"/>
    <w:rsid w:val="00900334"/>
    <w:rsid w:val="0090077F"/>
    <w:rsid w:val="00900A11"/>
    <w:rsid w:val="00900B7C"/>
    <w:rsid w:val="00900E1F"/>
    <w:rsid w:val="00901B67"/>
    <w:rsid w:val="00901BE6"/>
    <w:rsid w:val="009020DB"/>
    <w:rsid w:val="009023EE"/>
    <w:rsid w:val="009026CF"/>
    <w:rsid w:val="009027CE"/>
    <w:rsid w:val="00902A89"/>
    <w:rsid w:val="00902FA2"/>
    <w:rsid w:val="00903504"/>
    <w:rsid w:val="009038A6"/>
    <w:rsid w:val="0090395A"/>
    <w:rsid w:val="00903A90"/>
    <w:rsid w:val="00903D49"/>
    <w:rsid w:val="00904168"/>
    <w:rsid w:val="00904B46"/>
    <w:rsid w:val="00904C0B"/>
    <w:rsid w:val="00904CE4"/>
    <w:rsid w:val="00904E2D"/>
    <w:rsid w:val="00905617"/>
    <w:rsid w:val="00905A14"/>
    <w:rsid w:val="00905AB7"/>
    <w:rsid w:val="00905E51"/>
    <w:rsid w:val="0090636B"/>
    <w:rsid w:val="0090658D"/>
    <w:rsid w:val="009069B0"/>
    <w:rsid w:val="00907E19"/>
    <w:rsid w:val="00910472"/>
    <w:rsid w:val="00910FD7"/>
    <w:rsid w:val="009116EB"/>
    <w:rsid w:val="009117D1"/>
    <w:rsid w:val="009117F1"/>
    <w:rsid w:val="00911ABB"/>
    <w:rsid w:val="00911C70"/>
    <w:rsid w:val="00911CF8"/>
    <w:rsid w:val="00912134"/>
    <w:rsid w:val="00912505"/>
    <w:rsid w:val="00912A18"/>
    <w:rsid w:val="00912F64"/>
    <w:rsid w:val="00913114"/>
    <w:rsid w:val="009135FC"/>
    <w:rsid w:val="009137B7"/>
    <w:rsid w:val="00913C40"/>
    <w:rsid w:val="00914671"/>
    <w:rsid w:val="00914A14"/>
    <w:rsid w:val="0091567A"/>
    <w:rsid w:val="0091584D"/>
    <w:rsid w:val="00915871"/>
    <w:rsid w:val="00915D55"/>
    <w:rsid w:val="00915E86"/>
    <w:rsid w:val="00916CE5"/>
    <w:rsid w:val="00916E66"/>
    <w:rsid w:val="009178CE"/>
    <w:rsid w:val="0091798D"/>
    <w:rsid w:val="009179E4"/>
    <w:rsid w:val="00917EDC"/>
    <w:rsid w:val="00920699"/>
    <w:rsid w:val="00920C5B"/>
    <w:rsid w:val="0092106F"/>
    <w:rsid w:val="00921366"/>
    <w:rsid w:val="0092148C"/>
    <w:rsid w:val="00921923"/>
    <w:rsid w:val="00921BCC"/>
    <w:rsid w:val="00922558"/>
    <w:rsid w:val="0092258F"/>
    <w:rsid w:val="00922BDA"/>
    <w:rsid w:val="00922C7D"/>
    <w:rsid w:val="0092343B"/>
    <w:rsid w:val="00923FF2"/>
    <w:rsid w:val="00924158"/>
    <w:rsid w:val="009242F2"/>
    <w:rsid w:val="00924794"/>
    <w:rsid w:val="00924C1C"/>
    <w:rsid w:val="00924E9C"/>
    <w:rsid w:val="00925038"/>
    <w:rsid w:val="0092508A"/>
    <w:rsid w:val="009252CE"/>
    <w:rsid w:val="00925313"/>
    <w:rsid w:val="00925469"/>
    <w:rsid w:val="00925EB2"/>
    <w:rsid w:val="009264DF"/>
    <w:rsid w:val="009269F4"/>
    <w:rsid w:val="00926EAD"/>
    <w:rsid w:val="00927324"/>
    <w:rsid w:val="00927AA3"/>
    <w:rsid w:val="00927D02"/>
    <w:rsid w:val="00927EE2"/>
    <w:rsid w:val="00927F29"/>
    <w:rsid w:val="0093026C"/>
    <w:rsid w:val="00930489"/>
    <w:rsid w:val="00930C7E"/>
    <w:rsid w:val="00931C03"/>
    <w:rsid w:val="00931C58"/>
    <w:rsid w:val="00931CEA"/>
    <w:rsid w:val="00932F62"/>
    <w:rsid w:val="009331DC"/>
    <w:rsid w:val="009335C9"/>
    <w:rsid w:val="00935351"/>
    <w:rsid w:val="00935729"/>
    <w:rsid w:val="00935919"/>
    <w:rsid w:val="00935938"/>
    <w:rsid w:val="00935AC0"/>
    <w:rsid w:val="00935C2D"/>
    <w:rsid w:val="00935DC1"/>
    <w:rsid w:val="00936399"/>
    <w:rsid w:val="00936466"/>
    <w:rsid w:val="00936C0C"/>
    <w:rsid w:val="009370E9"/>
    <w:rsid w:val="0093718F"/>
    <w:rsid w:val="00937261"/>
    <w:rsid w:val="00940381"/>
    <w:rsid w:val="009404C3"/>
    <w:rsid w:val="00940874"/>
    <w:rsid w:val="00940C16"/>
    <w:rsid w:val="00940E6C"/>
    <w:rsid w:val="00941CCE"/>
    <w:rsid w:val="009422D6"/>
    <w:rsid w:val="009425AA"/>
    <w:rsid w:val="00942772"/>
    <w:rsid w:val="00942AD6"/>
    <w:rsid w:val="009431D7"/>
    <w:rsid w:val="00943909"/>
    <w:rsid w:val="009439A9"/>
    <w:rsid w:val="00943BEB"/>
    <w:rsid w:val="00943E36"/>
    <w:rsid w:val="00944635"/>
    <w:rsid w:val="009448A2"/>
    <w:rsid w:val="00944AE6"/>
    <w:rsid w:val="00945068"/>
    <w:rsid w:val="00945458"/>
    <w:rsid w:val="009455F5"/>
    <w:rsid w:val="0094571F"/>
    <w:rsid w:val="00945721"/>
    <w:rsid w:val="00945821"/>
    <w:rsid w:val="00945C5E"/>
    <w:rsid w:val="00946124"/>
    <w:rsid w:val="009468FC"/>
    <w:rsid w:val="00946A52"/>
    <w:rsid w:val="00946A7C"/>
    <w:rsid w:val="009471FE"/>
    <w:rsid w:val="00947711"/>
    <w:rsid w:val="00947932"/>
    <w:rsid w:val="00947C71"/>
    <w:rsid w:val="00947E75"/>
    <w:rsid w:val="0095000F"/>
    <w:rsid w:val="0095023F"/>
    <w:rsid w:val="009512A0"/>
    <w:rsid w:val="00951DFF"/>
    <w:rsid w:val="009525D2"/>
    <w:rsid w:val="00952604"/>
    <w:rsid w:val="009527F0"/>
    <w:rsid w:val="00952933"/>
    <w:rsid w:val="00952AC9"/>
    <w:rsid w:val="00952ACE"/>
    <w:rsid w:val="00952E9A"/>
    <w:rsid w:val="00953057"/>
    <w:rsid w:val="00953143"/>
    <w:rsid w:val="009531D7"/>
    <w:rsid w:val="00953209"/>
    <w:rsid w:val="009532DF"/>
    <w:rsid w:val="00953F59"/>
    <w:rsid w:val="009549D5"/>
    <w:rsid w:val="00954A80"/>
    <w:rsid w:val="009551B7"/>
    <w:rsid w:val="00955873"/>
    <w:rsid w:val="00955C6A"/>
    <w:rsid w:val="00956418"/>
    <w:rsid w:val="009569AD"/>
    <w:rsid w:val="00956C73"/>
    <w:rsid w:val="00956CCC"/>
    <w:rsid w:val="00957AD7"/>
    <w:rsid w:val="00957C4B"/>
    <w:rsid w:val="00957DBD"/>
    <w:rsid w:val="009601D1"/>
    <w:rsid w:val="009601DF"/>
    <w:rsid w:val="00960243"/>
    <w:rsid w:val="00960254"/>
    <w:rsid w:val="0096083B"/>
    <w:rsid w:val="00960C95"/>
    <w:rsid w:val="00960CA8"/>
    <w:rsid w:val="009616C8"/>
    <w:rsid w:val="00961762"/>
    <w:rsid w:val="00961859"/>
    <w:rsid w:val="00961986"/>
    <w:rsid w:val="00961998"/>
    <w:rsid w:val="00961E13"/>
    <w:rsid w:val="0096234C"/>
    <w:rsid w:val="0096242C"/>
    <w:rsid w:val="009626E7"/>
    <w:rsid w:val="00963047"/>
    <w:rsid w:val="0096314A"/>
    <w:rsid w:val="00963240"/>
    <w:rsid w:val="00963660"/>
    <w:rsid w:val="00963AA9"/>
    <w:rsid w:val="00963B16"/>
    <w:rsid w:val="00963EB2"/>
    <w:rsid w:val="009644EE"/>
    <w:rsid w:val="0096463D"/>
    <w:rsid w:val="009647AA"/>
    <w:rsid w:val="00964963"/>
    <w:rsid w:val="009649E7"/>
    <w:rsid w:val="00964BBD"/>
    <w:rsid w:val="00964DF8"/>
    <w:rsid w:val="00964E23"/>
    <w:rsid w:val="00964EFF"/>
    <w:rsid w:val="009651F7"/>
    <w:rsid w:val="009653CC"/>
    <w:rsid w:val="009658C4"/>
    <w:rsid w:val="00965DE1"/>
    <w:rsid w:val="00966284"/>
    <w:rsid w:val="00966592"/>
    <w:rsid w:val="009666C1"/>
    <w:rsid w:val="00966D83"/>
    <w:rsid w:val="00967D9A"/>
    <w:rsid w:val="0097037F"/>
    <w:rsid w:val="0097043F"/>
    <w:rsid w:val="009704E2"/>
    <w:rsid w:val="00970998"/>
    <w:rsid w:val="00970D48"/>
    <w:rsid w:val="00971008"/>
    <w:rsid w:val="0097198D"/>
    <w:rsid w:val="00971C29"/>
    <w:rsid w:val="00971E73"/>
    <w:rsid w:val="00971ECD"/>
    <w:rsid w:val="00972621"/>
    <w:rsid w:val="009726A1"/>
    <w:rsid w:val="009729D9"/>
    <w:rsid w:val="00972C13"/>
    <w:rsid w:val="00972C15"/>
    <w:rsid w:val="00972EB2"/>
    <w:rsid w:val="009733DF"/>
    <w:rsid w:val="009735E5"/>
    <w:rsid w:val="0097360E"/>
    <w:rsid w:val="00973665"/>
    <w:rsid w:val="00973745"/>
    <w:rsid w:val="00973ECD"/>
    <w:rsid w:val="0097446E"/>
    <w:rsid w:val="009748E9"/>
    <w:rsid w:val="00975213"/>
    <w:rsid w:val="0097588C"/>
    <w:rsid w:val="00976012"/>
    <w:rsid w:val="00976465"/>
    <w:rsid w:val="009771E0"/>
    <w:rsid w:val="009774E3"/>
    <w:rsid w:val="009778CD"/>
    <w:rsid w:val="009779A9"/>
    <w:rsid w:val="00977DC5"/>
    <w:rsid w:val="00977FA4"/>
    <w:rsid w:val="009801D8"/>
    <w:rsid w:val="009803F1"/>
    <w:rsid w:val="009804DB"/>
    <w:rsid w:val="0098070D"/>
    <w:rsid w:val="0098095A"/>
    <w:rsid w:val="00980A63"/>
    <w:rsid w:val="0098109B"/>
    <w:rsid w:val="009817BE"/>
    <w:rsid w:val="00981F31"/>
    <w:rsid w:val="00981F85"/>
    <w:rsid w:val="00981FC7"/>
    <w:rsid w:val="00981FD5"/>
    <w:rsid w:val="009820CC"/>
    <w:rsid w:val="009821F5"/>
    <w:rsid w:val="00982217"/>
    <w:rsid w:val="009822C9"/>
    <w:rsid w:val="0098304A"/>
    <w:rsid w:val="009830F0"/>
    <w:rsid w:val="009835FB"/>
    <w:rsid w:val="00983778"/>
    <w:rsid w:val="00984221"/>
    <w:rsid w:val="00984A3E"/>
    <w:rsid w:val="00984E5A"/>
    <w:rsid w:val="0098527A"/>
    <w:rsid w:val="009852F6"/>
    <w:rsid w:val="009855FF"/>
    <w:rsid w:val="0098613A"/>
    <w:rsid w:val="009868B7"/>
    <w:rsid w:val="00986CE0"/>
    <w:rsid w:val="0098731A"/>
    <w:rsid w:val="00990859"/>
    <w:rsid w:val="0099086D"/>
    <w:rsid w:val="00990EE3"/>
    <w:rsid w:val="00991197"/>
    <w:rsid w:val="00991F4E"/>
    <w:rsid w:val="009925C4"/>
    <w:rsid w:val="009926F5"/>
    <w:rsid w:val="00992E5E"/>
    <w:rsid w:val="00994251"/>
    <w:rsid w:val="009943D5"/>
    <w:rsid w:val="00994448"/>
    <w:rsid w:val="00994EB9"/>
    <w:rsid w:val="00994F9F"/>
    <w:rsid w:val="00995265"/>
    <w:rsid w:val="009958FB"/>
    <w:rsid w:val="00995D1D"/>
    <w:rsid w:val="009961E5"/>
    <w:rsid w:val="0099704C"/>
    <w:rsid w:val="0099799F"/>
    <w:rsid w:val="00997B3B"/>
    <w:rsid w:val="009A0107"/>
    <w:rsid w:val="009A10A1"/>
    <w:rsid w:val="009A1326"/>
    <w:rsid w:val="009A1748"/>
    <w:rsid w:val="009A1B18"/>
    <w:rsid w:val="009A21CE"/>
    <w:rsid w:val="009A238B"/>
    <w:rsid w:val="009A2833"/>
    <w:rsid w:val="009A29E2"/>
    <w:rsid w:val="009A2AF7"/>
    <w:rsid w:val="009A2FDD"/>
    <w:rsid w:val="009A3025"/>
    <w:rsid w:val="009A33CE"/>
    <w:rsid w:val="009A34E5"/>
    <w:rsid w:val="009A3519"/>
    <w:rsid w:val="009A3B27"/>
    <w:rsid w:val="009A4469"/>
    <w:rsid w:val="009A449B"/>
    <w:rsid w:val="009A533A"/>
    <w:rsid w:val="009A5530"/>
    <w:rsid w:val="009A60B2"/>
    <w:rsid w:val="009A61B1"/>
    <w:rsid w:val="009A66D1"/>
    <w:rsid w:val="009A6963"/>
    <w:rsid w:val="009A6E12"/>
    <w:rsid w:val="009A771A"/>
    <w:rsid w:val="009A7E78"/>
    <w:rsid w:val="009A7F32"/>
    <w:rsid w:val="009B003F"/>
    <w:rsid w:val="009B0282"/>
    <w:rsid w:val="009B0DA8"/>
    <w:rsid w:val="009B0EA0"/>
    <w:rsid w:val="009B14C0"/>
    <w:rsid w:val="009B1AEA"/>
    <w:rsid w:val="009B1CF7"/>
    <w:rsid w:val="009B21D0"/>
    <w:rsid w:val="009B2FD2"/>
    <w:rsid w:val="009B30CA"/>
    <w:rsid w:val="009B41CF"/>
    <w:rsid w:val="009B450A"/>
    <w:rsid w:val="009B4843"/>
    <w:rsid w:val="009B4A03"/>
    <w:rsid w:val="009B4A36"/>
    <w:rsid w:val="009B4BB7"/>
    <w:rsid w:val="009B4FB0"/>
    <w:rsid w:val="009B51E6"/>
    <w:rsid w:val="009B5DAB"/>
    <w:rsid w:val="009B6AF9"/>
    <w:rsid w:val="009B7205"/>
    <w:rsid w:val="009C0249"/>
    <w:rsid w:val="009C0575"/>
    <w:rsid w:val="009C06B5"/>
    <w:rsid w:val="009C0758"/>
    <w:rsid w:val="009C07A6"/>
    <w:rsid w:val="009C0DC6"/>
    <w:rsid w:val="009C1050"/>
    <w:rsid w:val="009C186C"/>
    <w:rsid w:val="009C1E15"/>
    <w:rsid w:val="009C1FAF"/>
    <w:rsid w:val="009C2581"/>
    <w:rsid w:val="009C3053"/>
    <w:rsid w:val="009C3D42"/>
    <w:rsid w:val="009C3EFD"/>
    <w:rsid w:val="009C4396"/>
    <w:rsid w:val="009C45A6"/>
    <w:rsid w:val="009C4677"/>
    <w:rsid w:val="009C47A7"/>
    <w:rsid w:val="009C4982"/>
    <w:rsid w:val="009C49C4"/>
    <w:rsid w:val="009C4C4D"/>
    <w:rsid w:val="009C4FDD"/>
    <w:rsid w:val="009C55D3"/>
    <w:rsid w:val="009C56AE"/>
    <w:rsid w:val="009C5A78"/>
    <w:rsid w:val="009C5BE4"/>
    <w:rsid w:val="009C5C10"/>
    <w:rsid w:val="009C5E99"/>
    <w:rsid w:val="009C5FF7"/>
    <w:rsid w:val="009C6A76"/>
    <w:rsid w:val="009C6B5C"/>
    <w:rsid w:val="009C6B6A"/>
    <w:rsid w:val="009C6DBA"/>
    <w:rsid w:val="009C731F"/>
    <w:rsid w:val="009C7676"/>
    <w:rsid w:val="009C7956"/>
    <w:rsid w:val="009C7B9B"/>
    <w:rsid w:val="009C7ED9"/>
    <w:rsid w:val="009D0B75"/>
    <w:rsid w:val="009D0C4E"/>
    <w:rsid w:val="009D0F97"/>
    <w:rsid w:val="009D0FDB"/>
    <w:rsid w:val="009D0FE3"/>
    <w:rsid w:val="009D2120"/>
    <w:rsid w:val="009D214D"/>
    <w:rsid w:val="009D2267"/>
    <w:rsid w:val="009D22E6"/>
    <w:rsid w:val="009D25A4"/>
    <w:rsid w:val="009D2B71"/>
    <w:rsid w:val="009D2FD7"/>
    <w:rsid w:val="009D309B"/>
    <w:rsid w:val="009D3882"/>
    <w:rsid w:val="009D3AED"/>
    <w:rsid w:val="009D46D4"/>
    <w:rsid w:val="009D4721"/>
    <w:rsid w:val="009D476E"/>
    <w:rsid w:val="009D5094"/>
    <w:rsid w:val="009D51E3"/>
    <w:rsid w:val="009D5A16"/>
    <w:rsid w:val="009D5F0C"/>
    <w:rsid w:val="009D5FEF"/>
    <w:rsid w:val="009D6059"/>
    <w:rsid w:val="009D61E1"/>
    <w:rsid w:val="009D6703"/>
    <w:rsid w:val="009D6BF4"/>
    <w:rsid w:val="009D71D8"/>
    <w:rsid w:val="009D72D4"/>
    <w:rsid w:val="009D7521"/>
    <w:rsid w:val="009D7648"/>
    <w:rsid w:val="009D7F10"/>
    <w:rsid w:val="009D7FB7"/>
    <w:rsid w:val="009D7FE5"/>
    <w:rsid w:val="009E0298"/>
    <w:rsid w:val="009E0566"/>
    <w:rsid w:val="009E0790"/>
    <w:rsid w:val="009E0A4B"/>
    <w:rsid w:val="009E0EAE"/>
    <w:rsid w:val="009E1166"/>
    <w:rsid w:val="009E1260"/>
    <w:rsid w:val="009E1D18"/>
    <w:rsid w:val="009E25C4"/>
    <w:rsid w:val="009E290A"/>
    <w:rsid w:val="009E2AA7"/>
    <w:rsid w:val="009E3402"/>
    <w:rsid w:val="009E3AC9"/>
    <w:rsid w:val="009E3C84"/>
    <w:rsid w:val="009E3D1B"/>
    <w:rsid w:val="009E510A"/>
    <w:rsid w:val="009E515E"/>
    <w:rsid w:val="009E5606"/>
    <w:rsid w:val="009E56A6"/>
    <w:rsid w:val="009E5A30"/>
    <w:rsid w:val="009E5FEE"/>
    <w:rsid w:val="009E6192"/>
    <w:rsid w:val="009E6219"/>
    <w:rsid w:val="009E62BC"/>
    <w:rsid w:val="009E6363"/>
    <w:rsid w:val="009E64C2"/>
    <w:rsid w:val="009E7487"/>
    <w:rsid w:val="009E7B99"/>
    <w:rsid w:val="009F0C4A"/>
    <w:rsid w:val="009F0DF6"/>
    <w:rsid w:val="009F1C46"/>
    <w:rsid w:val="009F2075"/>
    <w:rsid w:val="009F20A3"/>
    <w:rsid w:val="009F2DDB"/>
    <w:rsid w:val="009F2E07"/>
    <w:rsid w:val="009F3171"/>
    <w:rsid w:val="009F3985"/>
    <w:rsid w:val="009F3E35"/>
    <w:rsid w:val="009F45B1"/>
    <w:rsid w:val="009F460E"/>
    <w:rsid w:val="009F4A9E"/>
    <w:rsid w:val="009F4DE7"/>
    <w:rsid w:val="009F51F7"/>
    <w:rsid w:val="009F5248"/>
    <w:rsid w:val="009F596D"/>
    <w:rsid w:val="009F59A3"/>
    <w:rsid w:val="009F5AE8"/>
    <w:rsid w:val="009F5E11"/>
    <w:rsid w:val="009F5EFA"/>
    <w:rsid w:val="009F6523"/>
    <w:rsid w:val="009F6688"/>
    <w:rsid w:val="009F66AF"/>
    <w:rsid w:val="009F6ED0"/>
    <w:rsid w:val="009F6F96"/>
    <w:rsid w:val="00A0018A"/>
    <w:rsid w:val="00A003AC"/>
    <w:rsid w:val="00A00529"/>
    <w:rsid w:val="00A00A66"/>
    <w:rsid w:val="00A00B88"/>
    <w:rsid w:val="00A00D6B"/>
    <w:rsid w:val="00A01B03"/>
    <w:rsid w:val="00A01C7A"/>
    <w:rsid w:val="00A01D63"/>
    <w:rsid w:val="00A022F1"/>
    <w:rsid w:val="00A02552"/>
    <w:rsid w:val="00A02C48"/>
    <w:rsid w:val="00A02EEE"/>
    <w:rsid w:val="00A030EF"/>
    <w:rsid w:val="00A03290"/>
    <w:rsid w:val="00A03893"/>
    <w:rsid w:val="00A0402B"/>
    <w:rsid w:val="00A04152"/>
    <w:rsid w:val="00A0459B"/>
    <w:rsid w:val="00A04610"/>
    <w:rsid w:val="00A05252"/>
    <w:rsid w:val="00A05B1F"/>
    <w:rsid w:val="00A05E78"/>
    <w:rsid w:val="00A06254"/>
    <w:rsid w:val="00A06F8A"/>
    <w:rsid w:val="00A105C7"/>
    <w:rsid w:val="00A10E67"/>
    <w:rsid w:val="00A1182A"/>
    <w:rsid w:val="00A11C8C"/>
    <w:rsid w:val="00A11F08"/>
    <w:rsid w:val="00A12703"/>
    <w:rsid w:val="00A12804"/>
    <w:rsid w:val="00A12B99"/>
    <w:rsid w:val="00A14134"/>
    <w:rsid w:val="00A14BFC"/>
    <w:rsid w:val="00A1514A"/>
    <w:rsid w:val="00A1526F"/>
    <w:rsid w:val="00A153F6"/>
    <w:rsid w:val="00A15458"/>
    <w:rsid w:val="00A1563C"/>
    <w:rsid w:val="00A156FF"/>
    <w:rsid w:val="00A1570B"/>
    <w:rsid w:val="00A15C19"/>
    <w:rsid w:val="00A15C66"/>
    <w:rsid w:val="00A16230"/>
    <w:rsid w:val="00A1634E"/>
    <w:rsid w:val="00A163B8"/>
    <w:rsid w:val="00A164E6"/>
    <w:rsid w:val="00A16691"/>
    <w:rsid w:val="00A17E21"/>
    <w:rsid w:val="00A17EAF"/>
    <w:rsid w:val="00A20CDD"/>
    <w:rsid w:val="00A212C9"/>
    <w:rsid w:val="00A21943"/>
    <w:rsid w:val="00A2224B"/>
    <w:rsid w:val="00A22A2A"/>
    <w:rsid w:val="00A23ACC"/>
    <w:rsid w:val="00A23B7E"/>
    <w:rsid w:val="00A23E20"/>
    <w:rsid w:val="00A24322"/>
    <w:rsid w:val="00A25249"/>
    <w:rsid w:val="00A2529B"/>
    <w:rsid w:val="00A2539B"/>
    <w:rsid w:val="00A25ADD"/>
    <w:rsid w:val="00A261CA"/>
    <w:rsid w:val="00A26301"/>
    <w:rsid w:val="00A265B4"/>
    <w:rsid w:val="00A26618"/>
    <w:rsid w:val="00A2689F"/>
    <w:rsid w:val="00A2724D"/>
    <w:rsid w:val="00A27A3F"/>
    <w:rsid w:val="00A30321"/>
    <w:rsid w:val="00A306D3"/>
    <w:rsid w:val="00A3072A"/>
    <w:rsid w:val="00A30920"/>
    <w:rsid w:val="00A30C90"/>
    <w:rsid w:val="00A30DAE"/>
    <w:rsid w:val="00A30DBD"/>
    <w:rsid w:val="00A30E2D"/>
    <w:rsid w:val="00A30F96"/>
    <w:rsid w:val="00A31141"/>
    <w:rsid w:val="00A31C1A"/>
    <w:rsid w:val="00A31C63"/>
    <w:rsid w:val="00A31F6D"/>
    <w:rsid w:val="00A321DC"/>
    <w:rsid w:val="00A32EC0"/>
    <w:rsid w:val="00A32F45"/>
    <w:rsid w:val="00A3301C"/>
    <w:rsid w:val="00A3303C"/>
    <w:rsid w:val="00A33FEB"/>
    <w:rsid w:val="00A34413"/>
    <w:rsid w:val="00A34471"/>
    <w:rsid w:val="00A3465A"/>
    <w:rsid w:val="00A34979"/>
    <w:rsid w:val="00A34F94"/>
    <w:rsid w:val="00A352C2"/>
    <w:rsid w:val="00A35637"/>
    <w:rsid w:val="00A35655"/>
    <w:rsid w:val="00A35DE6"/>
    <w:rsid w:val="00A35E11"/>
    <w:rsid w:val="00A35F06"/>
    <w:rsid w:val="00A3600A"/>
    <w:rsid w:val="00A3610F"/>
    <w:rsid w:val="00A365CE"/>
    <w:rsid w:val="00A3669A"/>
    <w:rsid w:val="00A36711"/>
    <w:rsid w:val="00A36BDE"/>
    <w:rsid w:val="00A36D16"/>
    <w:rsid w:val="00A3702B"/>
    <w:rsid w:val="00A3706A"/>
    <w:rsid w:val="00A37A8A"/>
    <w:rsid w:val="00A37B67"/>
    <w:rsid w:val="00A4006D"/>
    <w:rsid w:val="00A40F27"/>
    <w:rsid w:val="00A41521"/>
    <w:rsid w:val="00A41B47"/>
    <w:rsid w:val="00A41C7B"/>
    <w:rsid w:val="00A41C8F"/>
    <w:rsid w:val="00A428E3"/>
    <w:rsid w:val="00A42CAA"/>
    <w:rsid w:val="00A42E42"/>
    <w:rsid w:val="00A42F78"/>
    <w:rsid w:val="00A434C3"/>
    <w:rsid w:val="00A43546"/>
    <w:rsid w:val="00A43FE1"/>
    <w:rsid w:val="00A442E9"/>
    <w:rsid w:val="00A444F4"/>
    <w:rsid w:val="00A449DC"/>
    <w:rsid w:val="00A45304"/>
    <w:rsid w:val="00A4552C"/>
    <w:rsid w:val="00A45D92"/>
    <w:rsid w:val="00A45EB6"/>
    <w:rsid w:val="00A462D8"/>
    <w:rsid w:val="00A4675D"/>
    <w:rsid w:val="00A474B8"/>
    <w:rsid w:val="00A47522"/>
    <w:rsid w:val="00A4786C"/>
    <w:rsid w:val="00A47BDC"/>
    <w:rsid w:val="00A47F1A"/>
    <w:rsid w:val="00A5006E"/>
    <w:rsid w:val="00A50743"/>
    <w:rsid w:val="00A50E39"/>
    <w:rsid w:val="00A51394"/>
    <w:rsid w:val="00A514F0"/>
    <w:rsid w:val="00A51D7D"/>
    <w:rsid w:val="00A51E22"/>
    <w:rsid w:val="00A51EDF"/>
    <w:rsid w:val="00A5202F"/>
    <w:rsid w:val="00A5253F"/>
    <w:rsid w:val="00A525ED"/>
    <w:rsid w:val="00A5278C"/>
    <w:rsid w:val="00A52DF2"/>
    <w:rsid w:val="00A53266"/>
    <w:rsid w:val="00A53474"/>
    <w:rsid w:val="00A53C0A"/>
    <w:rsid w:val="00A54231"/>
    <w:rsid w:val="00A5436A"/>
    <w:rsid w:val="00A543E6"/>
    <w:rsid w:val="00A547A1"/>
    <w:rsid w:val="00A54D04"/>
    <w:rsid w:val="00A551E7"/>
    <w:rsid w:val="00A559E1"/>
    <w:rsid w:val="00A56608"/>
    <w:rsid w:val="00A56643"/>
    <w:rsid w:val="00A56C0A"/>
    <w:rsid w:val="00A56E74"/>
    <w:rsid w:val="00A5743D"/>
    <w:rsid w:val="00A5782F"/>
    <w:rsid w:val="00A57913"/>
    <w:rsid w:val="00A60050"/>
    <w:rsid w:val="00A60D36"/>
    <w:rsid w:val="00A61416"/>
    <w:rsid w:val="00A61961"/>
    <w:rsid w:val="00A61F7B"/>
    <w:rsid w:val="00A63336"/>
    <w:rsid w:val="00A638FE"/>
    <w:rsid w:val="00A63C5B"/>
    <w:rsid w:val="00A63ECC"/>
    <w:rsid w:val="00A64263"/>
    <w:rsid w:val="00A64683"/>
    <w:rsid w:val="00A64AAC"/>
    <w:rsid w:val="00A64B0E"/>
    <w:rsid w:val="00A65645"/>
    <w:rsid w:val="00A657B7"/>
    <w:rsid w:val="00A65855"/>
    <w:rsid w:val="00A65EC8"/>
    <w:rsid w:val="00A66073"/>
    <w:rsid w:val="00A66108"/>
    <w:rsid w:val="00A6683A"/>
    <w:rsid w:val="00A669D8"/>
    <w:rsid w:val="00A66F64"/>
    <w:rsid w:val="00A67955"/>
    <w:rsid w:val="00A67DCA"/>
    <w:rsid w:val="00A67E46"/>
    <w:rsid w:val="00A67F85"/>
    <w:rsid w:val="00A7075E"/>
    <w:rsid w:val="00A70EB8"/>
    <w:rsid w:val="00A70ED9"/>
    <w:rsid w:val="00A717CF"/>
    <w:rsid w:val="00A719C8"/>
    <w:rsid w:val="00A72082"/>
    <w:rsid w:val="00A72346"/>
    <w:rsid w:val="00A72EB1"/>
    <w:rsid w:val="00A739D6"/>
    <w:rsid w:val="00A73A81"/>
    <w:rsid w:val="00A73AAB"/>
    <w:rsid w:val="00A742BF"/>
    <w:rsid w:val="00A74839"/>
    <w:rsid w:val="00A754E1"/>
    <w:rsid w:val="00A757A7"/>
    <w:rsid w:val="00A75BE5"/>
    <w:rsid w:val="00A75C26"/>
    <w:rsid w:val="00A76025"/>
    <w:rsid w:val="00A769B0"/>
    <w:rsid w:val="00A76E94"/>
    <w:rsid w:val="00A76EE1"/>
    <w:rsid w:val="00A770CD"/>
    <w:rsid w:val="00A773DC"/>
    <w:rsid w:val="00A777D4"/>
    <w:rsid w:val="00A77A21"/>
    <w:rsid w:val="00A77C25"/>
    <w:rsid w:val="00A8101D"/>
    <w:rsid w:val="00A818FD"/>
    <w:rsid w:val="00A81F9A"/>
    <w:rsid w:val="00A826AA"/>
    <w:rsid w:val="00A82739"/>
    <w:rsid w:val="00A8276D"/>
    <w:rsid w:val="00A83551"/>
    <w:rsid w:val="00A83B19"/>
    <w:rsid w:val="00A83B9B"/>
    <w:rsid w:val="00A84E67"/>
    <w:rsid w:val="00A84FC6"/>
    <w:rsid w:val="00A859F6"/>
    <w:rsid w:val="00A86187"/>
    <w:rsid w:val="00A86366"/>
    <w:rsid w:val="00A863A6"/>
    <w:rsid w:val="00A86D92"/>
    <w:rsid w:val="00A8733C"/>
    <w:rsid w:val="00A908C8"/>
    <w:rsid w:val="00A90945"/>
    <w:rsid w:val="00A90959"/>
    <w:rsid w:val="00A90AF2"/>
    <w:rsid w:val="00A90FCC"/>
    <w:rsid w:val="00A90FEC"/>
    <w:rsid w:val="00A91A0C"/>
    <w:rsid w:val="00A91BFE"/>
    <w:rsid w:val="00A9259F"/>
    <w:rsid w:val="00A92674"/>
    <w:rsid w:val="00A92A5A"/>
    <w:rsid w:val="00A92D19"/>
    <w:rsid w:val="00A9330F"/>
    <w:rsid w:val="00A9371C"/>
    <w:rsid w:val="00A93F19"/>
    <w:rsid w:val="00A93FFD"/>
    <w:rsid w:val="00A942D5"/>
    <w:rsid w:val="00A94322"/>
    <w:rsid w:val="00A9557C"/>
    <w:rsid w:val="00A9563F"/>
    <w:rsid w:val="00A95A22"/>
    <w:rsid w:val="00A95FF3"/>
    <w:rsid w:val="00A96A14"/>
    <w:rsid w:val="00A96EEE"/>
    <w:rsid w:val="00A971EE"/>
    <w:rsid w:val="00A974AE"/>
    <w:rsid w:val="00A97963"/>
    <w:rsid w:val="00A979DA"/>
    <w:rsid w:val="00AA0352"/>
    <w:rsid w:val="00AA0360"/>
    <w:rsid w:val="00AA0DA4"/>
    <w:rsid w:val="00AA0E04"/>
    <w:rsid w:val="00AA11F8"/>
    <w:rsid w:val="00AA17B8"/>
    <w:rsid w:val="00AA17E6"/>
    <w:rsid w:val="00AA2312"/>
    <w:rsid w:val="00AA246A"/>
    <w:rsid w:val="00AA24D3"/>
    <w:rsid w:val="00AA2690"/>
    <w:rsid w:val="00AA2944"/>
    <w:rsid w:val="00AA2AEF"/>
    <w:rsid w:val="00AA2E31"/>
    <w:rsid w:val="00AA32F1"/>
    <w:rsid w:val="00AA338D"/>
    <w:rsid w:val="00AA34D2"/>
    <w:rsid w:val="00AA3D67"/>
    <w:rsid w:val="00AA3F53"/>
    <w:rsid w:val="00AA4996"/>
    <w:rsid w:val="00AA4CF2"/>
    <w:rsid w:val="00AA5308"/>
    <w:rsid w:val="00AA53C1"/>
    <w:rsid w:val="00AA570F"/>
    <w:rsid w:val="00AA5BF9"/>
    <w:rsid w:val="00AA5F52"/>
    <w:rsid w:val="00AA652A"/>
    <w:rsid w:val="00AA7DE2"/>
    <w:rsid w:val="00AB03E2"/>
    <w:rsid w:val="00AB06B8"/>
    <w:rsid w:val="00AB085A"/>
    <w:rsid w:val="00AB14D7"/>
    <w:rsid w:val="00AB1709"/>
    <w:rsid w:val="00AB179F"/>
    <w:rsid w:val="00AB1A4D"/>
    <w:rsid w:val="00AB1CF0"/>
    <w:rsid w:val="00AB1EA4"/>
    <w:rsid w:val="00AB21EA"/>
    <w:rsid w:val="00AB222C"/>
    <w:rsid w:val="00AB260A"/>
    <w:rsid w:val="00AB2812"/>
    <w:rsid w:val="00AB2907"/>
    <w:rsid w:val="00AB2B99"/>
    <w:rsid w:val="00AB2D39"/>
    <w:rsid w:val="00AB34A5"/>
    <w:rsid w:val="00AB3806"/>
    <w:rsid w:val="00AB3891"/>
    <w:rsid w:val="00AB40AB"/>
    <w:rsid w:val="00AB475E"/>
    <w:rsid w:val="00AB47B9"/>
    <w:rsid w:val="00AB49D4"/>
    <w:rsid w:val="00AB5115"/>
    <w:rsid w:val="00AB54EB"/>
    <w:rsid w:val="00AB592C"/>
    <w:rsid w:val="00AB5F6F"/>
    <w:rsid w:val="00AB6218"/>
    <w:rsid w:val="00AB624E"/>
    <w:rsid w:val="00AB6421"/>
    <w:rsid w:val="00AB6607"/>
    <w:rsid w:val="00AB6693"/>
    <w:rsid w:val="00AB6B53"/>
    <w:rsid w:val="00AB6E5C"/>
    <w:rsid w:val="00AB781E"/>
    <w:rsid w:val="00AB7ACF"/>
    <w:rsid w:val="00AC0281"/>
    <w:rsid w:val="00AC0C9E"/>
    <w:rsid w:val="00AC10FD"/>
    <w:rsid w:val="00AC14C4"/>
    <w:rsid w:val="00AC26D0"/>
    <w:rsid w:val="00AC26D2"/>
    <w:rsid w:val="00AC2729"/>
    <w:rsid w:val="00AC2EA2"/>
    <w:rsid w:val="00AC32BD"/>
    <w:rsid w:val="00AC368B"/>
    <w:rsid w:val="00AC3DE1"/>
    <w:rsid w:val="00AC3ED2"/>
    <w:rsid w:val="00AC4049"/>
    <w:rsid w:val="00AC40CA"/>
    <w:rsid w:val="00AC48F8"/>
    <w:rsid w:val="00AC4BA9"/>
    <w:rsid w:val="00AC4D27"/>
    <w:rsid w:val="00AC4E89"/>
    <w:rsid w:val="00AC5801"/>
    <w:rsid w:val="00AC58B0"/>
    <w:rsid w:val="00AC60C4"/>
    <w:rsid w:val="00AC6180"/>
    <w:rsid w:val="00AC62ED"/>
    <w:rsid w:val="00AC6385"/>
    <w:rsid w:val="00AC659E"/>
    <w:rsid w:val="00AC7018"/>
    <w:rsid w:val="00AC7497"/>
    <w:rsid w:val="00AC7526"/>
    <w:rsid w:val="00AD0723"/>
    <w:rsid w:val="00AD0D29"/>
    <w:rsid w:val="00AD0DE3"/>
    <w:rsid w:val="00AD1195"/>
    <w:rsid w:val="00AD1A96"/>
    <w:rsid w:val="00AD1FBC"/>
    <w:rsid w:val="00AD23D2"/>
    <w:rsid w:val="00AD25BD"/>
    <w:rsid w:val="00AD2A40"/>
    <w:rsid w:val="00AD2F00"/>
    <w:rsid w:val="00AD44A9"/>
    <w:rsid w:val="00AD45DD"/>
    <w:rsid w:val="00AD4E9D"/>
    <w:rsid w:val="00AD5076"/>
    <w:rsid w:val="00AD50A2"/>
    <w:rsid w:val="00AD52F6"/>
    <w:rsid w:val="00AD57E4"/>
    <w:rsid w:val="00AD5CBC"/>
    <w:rsid w:val="00AD5E43"/>
    <w:rsid w:val="00AD6675"/>
    <w:rsid w:val="00AD686C"/>
    <w:rsid w:val="00AD6CBE"/>
    <w:rsid w:val="00AD6DE4"/>
    <w:rsid w:val="00AD720C"/>
    <w:rsid w:val="00AD7B33"/>
    <w:rsid w:val="00AD7F1A"/>
    <w:rsid w:val="00AE0711"/>
    <w:rsid w:val="00AE0A44"/>
    <w:rsid w:val="00AE0B69"/>
    <w:rsid w:val="00AE1015"/>
    <w:rsid w:val="00AE11D8"/>
    <w:rsid w:val="00AE1A2F"/>
    <w:rsid w:val="00AE1C72"/>
    <w:rsid w:val="00AE2021"/>
    <w:rsid w:val="00AE2334"/>
    <w:rsid w:val="00AE239A"/>
    <w:rsid w:val="00AE2E04"/>
    <w:rsid w:val="00AE30BE"/>
    <w:rsid w:val="00AE31F2"/>
    <w:rsid w:val="00AE3467"/>
    <w:rsid w:val="00AE36A4"/>
    <w:rsid w:val="00AE3892"/>
    <w:rsid w:val="00AE40E8"/>
    <w:rsid w:val="00AE52CC"/>
    <w:rsid w:val="00AE5486"/>
    <w:rsid w:val="00AE567E"/>
    <w:rsid w:val="00AE5D02"/>
    <w:rsid w:val="00AE5D98"/>
    <w:rsid w:val="00AE6418"/>
    <w:rsid w:val="00AE715F"/>
    <w:rsid w:val="00AE7645"/>
    <w:rsid w:val="00AF059D"/>
    <w:rsid w:val="00AF0665"/>
    <w:rsid w:val="00AF0A2B"/>
    <w:rsid w:val="00AF1328"/>
    <w:rsid w:val="00AF1571"/>
    <w:rsid w:val="00AF27EC"/>
    <w:rsid w:val="00AF2D9E"/>
    <w:rsid w:val="00AF2E93"/>
    <w:rsid w:val="00AF3B79"/>
    <w:rsid w:val="00AF3C14"/>
    <w:rsid w:val="00AF40A4"/>
    <w:rsid w:val="00AF49E7"/>
    <w:rsid w:val="00AF4C9F"/>
    <w:rsid w:val="00AF510B"/>
    <w:rsid w:val="00AF51D3"/>
    <w:rsid w:val="00AF5255"/>
    <w:rsid w:val="00AF528F"/>
    <w:rsid w:val="00AF55BA"/>
    <w:rsid w:val="00AF5764"/>
    <w:rsid w:val="00AF579D"/>
    <w:rsid w:val="00AF5D4E"/>
    <w:rsid w:val="00AF5DB5"/>
    <w:rsid w:val="00AF65CA"/>
    <w:rsid w:val="00AF6CEC"/>
    <w:rsid w:val="00AF70F8"/>
    <w:rsid w:val="00AF7634"/>
    <w:rsid w:val="00AF768E"/>
    <w:rsid w:val="00AF778C"/>
    <w:rsid w:val="00AF7902"/>
    <w:rsid w:val="00AF790F"/>
    <w:rsid w:val="00AF7AC0"/>
    <w:rsid w:val="00B00514"/>
    <w:rsid w:val="00B00575"/>
    <w:rsid w:val="00B00752"/>
    <w:rsid w:val="00B00755"/>
    <w:rsid w:val="00B01163"/>
    <w:rsid w:val="00B01689"/>
    <w:rsid w:val="00B01D8A"/>
    <w:rsid w:val="00B01E5D"/>
    <w:rsid w:val="00B01EE2"/>
    <w:rsid w:val="00B02A5E"/>
    <w:rsid w:val="00B02B66"/>
    <w:rsid w:val="00B02D67"/>
    <w:rsid w:val="00B02E1A"/>
    <w:rsid w:val="00B03329"/>
    <w:rsid w:val="00B0342D"/>
    <w:rsid w:val="00B03654"/>
    <w:rsid w:val="00B03B5F"/>
    <w:rsid w:val="00B0406C"/>
    <w:rsid w:val="00B04935"/>
    <w:rsid w:val="00B04EFB"/>
    <w:rsid w:val="00B04F44"/>
    <w:rsid w:val="00B05013"/>
    <w:rsid w:val="00B0568E"/>
    <w:rsid w:val="00B05946"/>
    <w:rsid w:val="00B0613B"/>
    <w:rsid w:val="00B07475"/>
    <w:rsid w:val="00B077A2"/>
    <w:rsid w:val="00B07967"/>
    <w:rsid w:val="00B07D4F"/>
    <w:rsid w:val="00B07DA8"/>
    <w:rsid w:val="00B07E62"/>
    <w:rsid w:val="00B10BAE"/>
    <w:rsid w:val="00B11330"/>
    <w:rsid w:val="00B113FF"/>
    <w:rsid w:val="00B115B0"/>
    <w:rsid w:val="00B1182F"/>
    <w:rsid w:val="00B1194A"/>
    <w:rsid w:val="00B11BA8"/>
    <w:rsid w:val="00B11C43"/>
    <w:rsid w:val="00B11F0C"/>
    <w:rsid w:val="00B12937"/>
    <w:rsid w:val="00B129B3"/>
    <w:rsid w:val="00B132B9"/>
    <w:rsid w:val="00B13BE8"/>
    <w:rsid w:val="00B13C51"/>
    <w:rsid w:val="00B13E55"/>
    <w:rsid w:val="00B13F46"/>
    <w:rsid w:val="00B14668"/>
    <w:rsid w:val="00B14820"/>
    <w:rsid w:val="00B1526D"/>
    <w:rsid w:val="00B15AD5"/>
    <w:rsid w:val="00B15BB9"/>
    <w:rsid w:val="00B160BD"/>
    <w:rsid w:val="00B160F0"/>
    <w:rsid w:val="00B1768E"/>
    <w:rsid w:val="00B176C6"/>
    <w:rsid w:val="00B17764"/>
    <w:rsid w:val="00B20A65"/>
    <w:rsid w:val="00B20E15"/>
    <w:rsid w:val="00B21022"/>
    <w:rsid w:val="00B2161C"/>
    <w:rsid w:val="00B2184A"/>
    <w:rsid w:val="00B22836"/>
    <w:rsid w:val="00B22B2F"/>
    <w:rsid w:val="00B2301F"/>
    <w:rsid w:val="00B23062"/>
    <w:rsid w:val="00B230F8"/>
    <w:rsid w:val="00B23199"/>
    <w:rsid w:val="00B231C0"/>
    <w:rsid w:val="00B23945"/>
    <w:rsid w:val="00B2457F"/>
    <w:rsid w:val="00B24780"/>
    <w:rsid w:val="00B24CEA"/>
    <w:rsid w:val="00B24DD7"/>
    <w:rsid w:val="00B24EA9"/>
    <w:rsid w:val="00B24F30"/>
    <w:rsid w:val="00B257CC"/>
    <w:rsid w:val="00B25CCC"/>
    <w:rsid w:val="00B25E9C"/>
    <w:rsid w:val="00B26214"/>
    <w:rsid w:val="00B264AF"/>
    <w:rsid w:val="00B276F2"/>
    <w:rsid w:val="00B27F4B"/>
    <w:rsid w:val="00B27FCF"/>
    <w:rsid w:val="00B3051E"/>
    <w:rsid w:val="00B306D6"/>
    <w:rsid w:val="00B30C63"/>
    <w:rsid w:val="00B3161B"/>
    <w:rsid w:val="00B319AB"/>
    <w:rsid w:val="00B31B4E"/>
    <w:rsid w:val="00B324A1"/>
    <w:rsid w:val="00B325C0"/>
    <w:rsid w:val="00B32701"/>
    <w:rsid w:val="00B32753"/>
    <w:rsid w:val="00B32A9F"/>
    <w:rsid w:val="00B33319"/>
    <w:rsid w:val="00B3337E"/>
    <w:rsid w:val="00B3404A"/>
    <w:rsid w:val="00B3414F"/>
    <w:rsid w:val="00B346AC"/>
    <w:rsid w:val="00B34827"/>
    <w:rsid w:val="00B34860"/>
    <w:rsid w:val="00B34C77"/>
    <w:rsid w:val="00B35075"/>
    <w:rsid w:val="00B3563F"/>
    <w:rsid w:val="00B35703"/>
    <w:rsid w:val="00B359CD"/>
    <w:rsid w:val="00B35E3A"/>
    <w:rsid w:val="00B35EF3"/>
    <w:rsid w:val="00B363F9"/>
    <w:rsid w:val="00B36E39"/>
    <w:rsid w:val="00B372B9"/>
    <w:rsid w:val="00B37471"/>
    <w:rsid w:val="00B374E8"/>
    <w:rsid w:val="00B3786D"/>
    <w:rsid w:val="00B379A2"/>
    <w:rsid w:val="00B37AA5"/>
    <w:rsid w:val="00B37D26"/>
    <w:rsid w:val="00B40534"/>
    <w:rsid w:val="00B40F90"/>
    <w:rsid w:val="00B41173"/>
    <w:rsid w:val="00B41186"/>
    <w:rsid w:val="00B415FD"/>
    <w:rsid w:val="00B4169B"/>
    <w:rsid w:val="00B4189E"/>
    <w:rsid w:val="00B418DB"/>
    <w:rsid w:val="00B42DBE"/>
    <w:rsid w:val="00B42F7C"/>
    <w:rsid w:val="00B430D0"/>
    <w:rsid w:val="00B4373E"/>
    <w:rsid w:val="00B43AF0"/>
    <w:rsid w:val="00B4447B"/>
    <w:rsid w:val="00B452EA"/>
    <w:rsid w:val="00B456BF"/>
    <w:rsid w:val="00B45723"/>
    <w:rsid w:val="00B4574F"/>
    <w:rsid w:val="00B468D4"/>
    <w:rsid w:val="00B46975"/>
    <w:rsid w:val="00B46DD8"/>
    <w:rsid w:val="00B46DE6"/>
    <w:rsid w:val="00B46E15"/>
    <w:rsid w:val="00B46EAE"/>
    <w:rsid w:val="00B47AEA"/>
    <w:rsid w:val="00B47EB3"/>
    <w:rsid w:val="00B503CC"/>
    <w:rsid w:val="00B5082B"/>
    <w:rsid w:val="00B50C39"/>
    <w:rsid w:val="00B50F99"/>
    <w:rsid w:val="00B51B8D"/>
    <w:rsid w:val="00B51B92"/>
    <w:rsid w:val="00B521FB"/>
    <w:rsid w:val="00B52340"/>
    <w:rsid w:val="00B52C75"/>
    <w:rsid w:val="00B52EB9"/>
    <w:rsid w:val="00B53CCA"/>
    <w:rsid w:val="00B53D74"/>
    <w:rsid w:val="00B5425C"/>
    <w:rsid w:val="00B546A3"/>
    <w:rsid w:val="00B54820"/>
    <w:rsid w:val="00B54831"/>
    <w:rsid w:val="00B549EC"/>
    <w:rsid w:val="00B54D8F"/>
    <w:rsid w:val="00B55F0A"/>
    <w:rsid w:val="00B563C9"/>
    <w:rsid w:val="00B56B6A"/>
    <w:rsid w:val="00B572B4"/>
    <w:rsid w:val="00B575CC"/>
    <w:rsid w:val="00B57671"/>
    <w:rsid w:val="00B576F6"/>
    <w:rsid w:val="00B57773"/>
    <w:rsid w:val="00B57BAD"/>
    <w:rsid w:val="00B6016B"/>
    <w:rsid w:val="00B606E2"/>
    <w:rsid w:val="00B6181E"/>
    <w:rsid w:val="00B6188B"/>
    <w:rsid w:val="00B61D0A"/>
    <w:rsid w:val="00B61DCD"/>
    <w:rsid w:val="00B624DD"/>
    <w:rsid w:val="00B625A1"/>
    <w:rsid w:val="00B627C0"/>
    <w:rsid w:val="00B62AF9"/>
    <w:rsid w:val="00B62D33"/>
    <w:rsid w:val="00B63411"/>
    <w:rsid w:val="00B63ACC"/>
    <w:rsid w:val="00B63B7F"/>
    <w:rsid w:val="00B640CF"/>
    <w:rsid w:val="00B64314"/>
    <w:rsid w:val="00B6505B"/>
    <w:rsid w:val="00B65136"/>
    <w:rsid w:val="00B6513C"/>
    <w:rsid w:val="00B6591E"/>
    <w:rsid w:val="00B65CC7"/>
    <w:rsid w:val="00B65D1D"/>
    <w:rsid w:val="00B6604F"/>
    <w:rsid w:val="00B6643B"/>
    <w:rsid w:val="00B66C81"/>
    <w:rsid w:val="00B66CB5"/>
    <w:rsid w:val="00B66D58"/>
    <w:rsid w:val="00B66FDE"/>
    <w:rsid w:val="00B67022"/>
    <w:rsid w:val="00B67103"/>
    <w:rsid w:val="00B6726D"/>
    <w:rsid w:val="00B6736C"/>
    <w:rsid w:val="00B67824"/>
    <w:rsid w:val="00B67AF2"/>
    <w:rsid w:val="00B70360"/>
    <w:rsid w:val="00B711EE"/>
    <w:rsid w:val="00B7133D"/>
    <w:rsid w:val="00B713AB"/>
    <w:rsid w:val="00B71461"/>
    <w:rsid w:val="00B7158C"/>
    <w:rsid w:val="00B729B2"/>
    <w:rsid w:val="00B72A1C"/>
    <w:rsid w:val="00B734E0"/>
    <w:rsid w:val="00B73A3A"/>
    <w:rsid w:val="00B73A8C"/>
    <w:rsid w:val="00B73B02"/>
    <w:rsid w:val="00B73C37"/>
    <w:rsid w:val="00B7496B"/>
    <w:rsid w:val="00B74FED"/>
    <w:rsid w:val="00B75B10"/>
    <w:rsid w:val="00B75D92"/>
    <w:rsid w:val="00B75EE9"/>
    <w:rsid w:val="00B7610C"/>
    <w:rsid w:val="00B76D48"/>
    <w:rsid w:val="00B76D94"/>
    <w:rsid w:val="00B76F63"/>
    <w:rsid w:val="00B7734B"/>
    <w:rsid w:val="00B7752F"/>
    <w:rsid w:val="00B77F03"/>
    <w:rsid w:val="00B80021"/>
    <w:rsid w:val="00B809C5"/>
    <w:rsid w:val="00B80A5F"/>
    <w:rsid w:val="00B80B70"/>
    <w:rsid w:val="00B80C22"/>
    <w:rsid w:val="00B80E85"/>
    <w:rsid w:val="00B813F7"/>
    <w:rsid w:val="00B81756"/>
    <w:rsid w:val="00B81776"/>
    <w:rsid w:val="00B82069"/>
    <w:rsid w:val="00B8206E"/>
    <w:rsid w:val="00B8212F"/>
    <w:rsid w:val="00B82B5F"/>
    <w:rsid w:val="00B82E35"/>
    <w:rsid w:val="00B82F8C"/>
    <w:rsid w:val="00B83899"/>
    <w:rsid w:val="00B83AF3"/>
    <w:rsid w:val="00B83DEE"/>
    <w:rsid w:val="00B84870"/>
    <w:rsid w:val="00B84C73"/>
    <w:rsid w:val="00B84D6D"/>
    <w:rsid w:val="00B84F5E"/>
    <w:rsid w:val="00B85008"/>
    <w:rsid w:val="00B85503"/>
    <w:rsid w:val="00B85E7A"/>
    <w:rsid w:val="00B86042"/>
    <w:rsid w:val="00B865B6"/>
    <w:rsid w:val="00B868A7"/>
    <w:rsid w:val="00B8692D"/>
    <w:rsid w:val="00B86A7A"/>
    <w:rsid w:val="00B8720D"/>
    <w:rsid w:val="00B87392"/>
    <w:rsid w:val="00B8784C"/>
    <w:rsid w:val="00B87B0B"/>
    <w:rsid w:val="00B90640"/>
    <w:rsid w:val="00B90691"/>
    <w:rsid w:val="00B907E2"/>
    <w:rsid w:val="00B90960"/>
    <w:rsid w:val="00B90A63"/>
    <w:rsid w:val="00B90B12"/>
    <w:rsid w:val="00B90DE4"/>
    <w:rsid w:val="00B912DD"/>
    <w:rsid w:val="00B914B6"/>
    <w:rsid w:val="00B91BB2"/>
    <w:rsid w:val="00B91EEF"/>
    <w:rsid w:val="00B923D5"/>
    <w:rsid w:val="00B924B3"/>
    <w:rsid w:val="00B92728"/>
    <w:rsid w:val="00B929C0"/>
    <w:rsid w:val="00B92AB1"/>
    <w:rsid w:val="00B92F31"/>
    <w:rsid w:val="00B92F85"/>
    <w:rsid w:val="00B93485"/>
    <w:rsid w:val="00B93591"/>
    <w:rsid w:val="00B93B8C"/>
    <w:rsid w:val="00B94573"/>
    <w:rsid w:val="00B94C0E"/>
    <w:rsid w:val="00B94F9B"/>
    <w:rsid w:val="00B95968"/>
    <w:rsid w:val="00B95C4F"/>
    <w:rsid w:val="00B95F0B"/>
    <w:rsid w:val="00B966E8"/>
    <w:rsid w:val="00B96737"/>
    <w:rsid w:val="00B96967"/>
    <w:rsid w:val="00B970F0"/>
    <w:rsid w:val="00B97319"/>
    <w:rsid w:val="00B978DE"/>
    <w:rsid w:val="00BA0271"/>
    <w:rsid w:val="00BA0599"/>
    <w:rsid w:val="00BA0DE2"/>
    <w:rsid w:val="00BA0E21"/>
    <w:rsid w:val="00BA0F08"/>
    <w:rsid w:val="00BA1CD2"/>
    <w:rsid w:val="00BA1D60"/>
    <w:rsid w:val="00BA1E99"/>
    <w:rsid w:val="00BA2039"/>
    <w:rsid w:val="00BA258E"/>
    <w:rsid w:val="00BA2D93"/>
    <w:rsid w:val="00BA3898"/>
    <w:rsid w:val="00BA4A8D"/>
    <w:rsid w:val="00BA4AAE"/>
    <w:rsid w:val="00BA527B"/>
    <w:rsid w:val="00BA5545"/>
    <w:rsid w:val="00BA5697"/>
    <w:rsid w:val="00BA5740"/>
    <w:rsid w:val="00BA59C3"/>
    <w:rsid w:val="00BA5AAD"/>
    <w:rsid w:val="00BA607E"/>
    <w:rsid w:val="00BA6461"/>
    <w:rsid w:val="00BA6D6D"/>
    <w:rsid w:val="00BA6E01"/>
    <w:rsid w:val="00BA72C3"/>
    <w:rsid w:val="00BA7B81"/>
    <w:rsid w:val="00BA7DF7"/>
    <w:rsid w:val="00BA7E12"/>
    <w:rsid w:val="00BB0117"/>
    <w:rsid w:val="00BB03D3"/>
    <w:rsid w:val="00BB058C"/>
    <w:rsid w:val="00BB0C0D"/>
    <w:rsid w:val="00BB146F"/>
    <w:rsid w:val="00BB1927"/>
    <w:rsid w:val="00BB1B4A"/>
    <w:rsid w:val="00BB1D0C"/>
    <w:rsid w:val="00BB2447"/>
    <w:rsid w:val="00BB2C52"/>
    <w:rsid w:val="00BB2D51"/>
    <w:rsid w:val="00BB31FC"/>
    <w:rsid w:val="00BB3A9B"/>
    <w:rsid w:val="00BB3B98"/>
    <w:rsid w:val="00BB3E75"/>
    <w:rsid w:val="00BB401E"/>
    <w:rsid w:val="00BB49B5"/>
    <w:rsid w:val="00BB54CD"/>
    <w:rsid w:val="00BB5B82"/>
    <w:rsid w:val="00BB5BD2"/>
    <w:rsid w:val="00BB60A3"/>
    <w:rsid w:val="00BB6230"/>
    <w:rsid w:val="00BB658C"/>
    <w:rsid w:val="00BB6A0C"/>
    <w:rsid w:val="00BB7605"/>
    <w:rsid w:val="00BB7BAB"/>
    <w:rsid w:val="00BB7C65"/>
    <w:rsid w:val="00BB7DBC"/>
    <w:rsid w:val="00BB7E80"/>
    <w:rsid w:val="00BC0007"/>
    <w:rsid w:val="00BC0248"/>
    <w:rsid w:val="00BC04C0"/>
    <w:rsid w:val="00BC04E1"/>
    <w:rsid w:val="00BC0F95"/>
    <w:rsid w:val="00BC1F3F"/>
    <w:rsid w:val="00BC24C4"/>
    <w:rsid w:val="00BC260D"/>
    <w:rsid w:val="00BC28BD"/>
    <w:rsid w:val="00BC297A"/>
    <w:rsid w:val="00BC3C0C"/>
    <w:rsid w:val="00BC4211"/>
    <w:rsid w:val="00BC4477"/>
    <w:rsid w:val="00BC44DE"/>
    <w:rsid w:val="00BC45C1"/>
    <w:rsid w:val="00BC5212"/>
    <w:rsid w:val="00BC537E"/>
    <w:rsid w:val="00BC564E"/>
    <w:rsid w:val="00BC584C"/>
    <w:rsid w:val="00BC5DC9"/>
    <w:rsid w:val="00BC612A"/>
    <w:rsid w:val="00BC62C7"/>
    <w:rsid w:val="00BC6CBA"/>
    <w:rsid w:val="00BC739B"/>
    <w:rsid w:val="00BC750C"/>
    <w:rsid w:val="00BC7A97"/>
    <w:rsid w:val="00BC7F6B"/>
    <w:rsid w:val="00BD0391"/>
    <w:rsid w:val="00BD03AA"/>
    <w:rsid w:val="00BD0571"/>
    <w:rsid w:val="00BD0696"/>
    <w:rsid w:val="00BD0897"/>
    <w:rsid w:val="00BD0B85"/>
    <w:rsid w:val="00BD12E6"/>
    <w:rsid w:val="00BD15BB"/>
    <w:rsid w:val="00BD183D"/>
    <w:rsid w:val="00BD2131"/>
    <w:rsid w:val="00BD2347"/>
    <w:rsid w:val="00BD24F9"/>
    <w:rsid w:val="00BD2C57"/>
    <w:rsid w:val="00BD2E77"/>
    <w:rsid w:val="00BD3A4E"/>
    <w:rsid w:val="00BD4151"/>
    <w:rsid w:val="00BD417B"/>
    <w:rsid w:val="00BD425D"/>
    <w:rsid w:val="00BD4728"/>
    <w:rsid w:val="00BD4B24"/>
    <w:rsid w:val="00BD4E7A"/>
    <w:rsid w:val="00BD570D"/>
    <w:rsid w:val="00BD62EE"/>
    <w:rsid w:val="00BD6908"/>
    <w:rsid w:val="00BD6AF2"/>
    <w:rsid w:val="00BD7536"/>
    <w:rsid w:val="00BD7BAD"/>
    <w:rsid w:val="00BD7D90"/>
    <w:rsid w:val="00BE05ED"/>
    <w:rsid w:val="00BE0797"/>
    <w:rsid w:val="00BE0A14"/>
    <w:rsid w:val="00BE0E3C"/>
    <w:rsid w:val="00BE175E"/>
    <w:rsid w:val="00BE19E6"/>
    <w:rsid w:val="00BE29E6"/>
    <w:rsid w:val="00BE2BFF"/>
    <w:rsid w:val="00BE38BC"/>
    <w:rsid w:val="00BE39E1"/>
    <w:rsid w:val="00BE3A66"/>
    <w:rsid w:val="00BE3F0B"/>
    <w:rsid w:val="00BE455C"/>
    <w:rsid w:val="00BE4706"/>
    <w:rsid w:val="00BE55C8"/>
    <w:rsid w:val="00BE599E"/>
    <w:rsid w:val="00BE5F83"/>
    <w:rsid w:val="00BE6006"/>
    <w:rsid w:val="00BE6070"/>
    <w:rsid w:val="00BE62CB"/>
    <w:rsid w:val="00BE6CD0"/>
    <w:rsid w:val="00BE7454"/>
    <w:rsid w:val="00BE753C"/>
    <w:rsid w:val="00BE7FD0"/>
    <w:rsid w:val="00BF06F8"/>
    <w:rsid w:val="00BF0837"/>
    <w:rsid w:val="00BF08D7"/>
    <w:rsid w:val="00BF08F5"/>
    <w:rsid w:val="00BF0F9C"/>
    <w:rsid w:val="00BF0FBC"/>
    <w:rsid w:val="00BF1317"/>
    <w:rsid w:val="00BF17E3"/>
    <w:rsid w:val="00BF1979"/>
    <w:rsid w:val="00BF1A40"/>
    <w:rsid w:val="00BF1A5F"/>
    <w:rsid w:val="00BF1DF4"/>
    <w:rsid w:val="00BF1EFF"/>
    <w:rsid w:val="00BF2299"/>
    <w:rsid w:val="00BF2A81"/>
    <w:rsid w:val="00BF31F3"/>
    <w:rsid w:val="00BF381F"/>
    <w:rsid w:val="00BF5B5D"/>
    <w:rsid w:val="00BF5E10"/>
    <w:rsid w:val="00BF6290"/>
    <w:rsid w:val="00BF641D"/>
    <w:rsid w:val="00BF6974"/>
    <w:rsid w:val="00BF6B66"/>
    <w:rsid w:val="00BF6D7D"/>
    <w:rsid w:val="00BF725F"/>
    <w:rsid w:val="00C0054C"/>
    <w:rsid w:val="00C005F2"/>
    <w:rsid w:val="00C008C5"/>
    <w:rsid w:val="00C00B83"/>
    <w:rsid w:val="00C01D78"/>
    <w:rsid w:val="00C02168"/>
    <w:rsid w:val="00C02A65"/>
    <w:rsid w:val="00C02F26"/>
    <w:rsid w:val="00C03114"/>
    <w:rsid w:val="00C032DC"/>
    <w:rsid w:val="00C034D0"/>
    <w:rsid w:val="00C037C2"/>
    <w:rsid w:val="00C0474A"/>
    <w:rsid w:val="00C04A41"/>
    <w:rsid w:val="00C04C0C"/>
    <w:rsid w:val="00C053BF"/>
    <w:rsid w:val="00C058D2"/>
    <w:rsid w:val="00C05AB3"/>
    <w:rsid w:val="00C05C50"/>
    <w:rsid w:val="00C06AC1"/>
    <w:rsid w:val="00C06BC1"/>
    <w:rsid w:val="00C07225"/>
    <w:rsid w:val="00C074EC"/>
    <w:rsid w:val="00C078F6"/>
    <w:rsid w:val="00C079AD"/>
    <w:rsid w:val="00C07B61"/>
    <w:rsid w:val="00C07B82"/>
    <w:rsid w:val="00C100FE"/>
    <w:rsid w:val="00C10281"/>
    <w:rsid w:val="00C10AD4"/>
    <w:rsid w:val="00C10C28"/>
    <w:rsid w:val="00C1129E"/>
    <w:rsid w:val="00C116C6"/>
    <w:rsid w:val="00C11ABA"/>
    <w:rsid w:val="00C11B1F"/>
    <w:rsid w:val="00C11E78"/>
    <w:rsid w:val="00C11EB4"/>
    <w:rsid w:val="00C124F4"/>
    <w:rsid w:val="00C12BF0"/>
    <w:rsid w:val="00C12D8D"/>
    <w:rsid w:val="00C13426"/>
    <w:rsid w:val="00C14294"/>
    <w:rsid w:val="00C14517"/>
    <w:rsid w:val="00C148A7"/>
    <w:rsid w:val="00C14BF8"/>
    <w:rsid w:val="00C14E14"/>
    <w:rsid w:val="00C14E2C"/>
    <w:rsid w:val="00C15C0A"/>
    <w:rsid w:val="00C15C30"/>
    <w:rsid w:val="00C15FA6"/>
    <w:rsid w:val="00C16380"/>
    <w:rsid w:val="00C16760"/>
    <w:rsid w:val="00C1783E"/>
    <w:rsid w:val="00C17C27"/>
    <w:rsid w:val="00C2021C"/>
    <w:rsid w:val="00C203A8"/>
    <w:rsid w:val="00C20831"/>
    <w:rsid w:val="00C20844"/>
    <w:rsid w:val="00C20B7C"/>
    <w:rsid w:val="00C20C44"/>
    <w:rsid w:val="00C20EF1"/>
    <w:rsid w:val="00C211B9"/>
    <w:rsid w:val="00C2159B"/>
    <w:rsid w:val="00C218A7"/>
    <w:rsid w:val="00C21C80"/>
    <w:rsid w:val="00C21CFF"/>
    <w:rsid w:val="00C21EA2"/>
    <w:rsid w:val="00C21FAD"/>
    <w:rsid w:val="00C21FB4"/>
    <w:rsid w:val="00C225C4"/>
    <w:rsid w:val="00C22870"/>
    <w:rsid w:val="00C2287B"/>
    <w:rsid w:val="00C23027"/>
    <w:rsid w:val="00C23195"/>
    <w:rsid w:val="00C23199"/>
    <w:rsid w:val="00C235CD"/>
    <w:rsid w:val="00C2367F"/>
    <w:rsid w:val="00C23DD6"/>
    <w:rsid w:val="00C242A9"/>
    <w:rsid w:val="00C243E6"/>
    <w:rsid w:val="00C248DD"/>
    <w:rsid w:val="00C2498A"/>
    <w:rsid w:val="00C25276"/>
    <w:rsid w:val="00C2574D"/>
    <w:rsid w:val="00C25B52"/>
    <w:rsid w:val="00C26191"/>
    <w:rsid w:val="00C261EE"/>
    <w:rsid w:val="00C268CF"/>
    <w:rsid w:val="00C2693D"/>
    <w:rsid w:val="00C26B14"/>
    <w:rsid w:val="00C26C1B"/>
    <w:rsid w:val="00C3004F"/>
    <w:rsid w:val="00C30AFA"/>
    <w:rsid w:val="00C30E43"/>
    <w:rsid w:val="00C31484"/>
    <w:rsid w:val="00C31583"/>
    <w:rsid w:val="00C3188C"/>
    <w:rsid w:val="00C31E6C"/>
    <w:rsid w:val="00C32540"/>
    <w:rsid w:val="00C32C38"/>
    <w:rsid w:val="00C33289"/>
    <w:rsid w:val="00C337AB"/>
    <w:rsid w:val="00C33B2A"/>
    <w:rsid w:val="00C33C1E"/>
    <w:rsid w:val="00C34828"/>
    <w:rsid w:val="00C350C5"/>
    <w:rsid w:val="00C352E6"/>
    <w:rsid w:val="00C353FA"/>
    <w:rsid w:val="00C3550E"/>
    <w:rsid w:val="00C35DA3"/>
    <w:rsid w:val="00C36661"/>
    <w:rsid w:val="00C369A6"/>
    <w:rsid w:val="00C370FC"/>
    <w:rsid w:val="00C374B9"/>
    <w:rsid w:val="00C37505"/>
    <w:rsid w:val="00C404A4"/>
    <w:rsid w:val="00C4092C"/>
    <w:rsid w:val="00C4184D"/>
    <w:rsid w:val="00C4258F"/>
    <w:rsid w:val="00C42EE5"/>
    <w:rsid w:val="00C431D0"/>
    <w:rsid w:val="00C4441E"/>
    <w:rsid w:val="00C44B3E"/>
    <w:rsid w:val="00C44E65"/>
    <w:rsid w:val="00C45183"/>
    <w:rsid w:val="00C45962"/>
    <w:rsid w:val="00C459C6"/>
    <w:rsid w:val="00C460C7"/>
    <w:rsid w:val="00C4611D"/>
    <w:rsid w:val="00C46496"/>
    <w:rsid w:val="00C4673E"/>
    <w:rsid w:val="00C468F5"/>
    <w:rsid w:val="00C46A7B"/>
    <w:rsid w:val="00C46E04"/>
    <w:rsid w:val="00C4723D"/>
    <w:rsid w:val="00C473DE"/>
    <w:rsid w:val="00C476E1"/>
    <w:rsid w:val="00C5022A"/>
    <w:rsid w:val="00C50C22"/>
    <w:rsid w:val="00C50CA7"/>
    <w:rsid w:val="00C50D23"/>
    <w:rsid w:val="00C50ED6"/>
    <w:rsid w:val="00C51CBC"/>
    <w:rsid w:val="00C51FBE"/>
    <w:rsid w:val="00C521BF"/>
    <w:rsid w:val="00C52490"/>
    <w:rsid w:val="00C5295E"/>
    <w:rsid w:val="00C52A48"/>
    <w:rsid w:val="00C538F9"/>
    <w:rsid w:val="00C53AF2"/>
    <w:rsid w:val="00C53EBF"/>
    <w:rsid w:val="00C54704"/>
    <w:rsid w:val="00C549E1"/>
    <w:rsid w:val="00C54A0E"/>
    <w:rsid w:val="00C54B6C"/>
    <w:rsid w:val="00C54EE0"/>
    <w:rsid w:val="00C55A50"/>
    <w:rsid w:val="00C55F02"/>
    <w:rsid w:val="00C562F3"/>
    <w:rsid w:val="00C56857"/>
    <w:rsid w:val="00C57A78"/>
    <w:rsid w:val="00C57AD5"/>
    <w:rsid w:val="00C57F5A"/>
    <w:rsid w:val="00C600F1"/>
    <w:rsid w:val="00C6043C"/>
    <w:rsid w:val="00C60505"/>
    <w:rsid w:val="00C60618"/>
    <w:rsid w:val="00C60A17"/>
    <w:rsid w:val="00C60CEE"/>
    <w:rsid w:val="00C60D5A"/>
    <w:rsid w:val="00C61156"/>
    <w:rsid w:val="00C618F8"/>
    <w:rsid w:val="00C619E9"/>
    <w:rsid w:val="00C61F5A"/>
    <w:rsid w:val="00C628D9"/>
    <w:rsid w:val="00C62B0C"/>
    <w:rsid w:val="00C62B2F"/>
    <w:rsid w:val="00C631FD"/>
    <w:rsid w:val="00C63235"/>
    <w:rsid w:val="00C636E9"/>
    <w:rsid w:val="00C63B8C"/>
    <w:rsid w:val="00C63BDF"/>
    <w:rsid w:val="00C64291"/>
    <w:rsid w:val="00C645FD"/>
    <w:rsid w:val="00C64BC3"/>
    <w:rsid w:val="00C64F2C"/>
    <w:rsid w:val="00C651C7"/>
    <w:rsid w:val="00C65413"/>
    <w:rsid w:val="00C65586"/>
    <w:rsid w:val="00C65899"/>
    <w:rsid w:val="00C669D2"/>
    <w:rsid w:val="00C66CB2"/>
    <w:rsid w:val="00C66D8D"/>
    <w:rsid w:val="00C6713A"/>
    <w:rsid w:val="00C67400"/>
    <w:rsid w:val="00C67935"/>
    <w:rsid w:val="00C67C5C"/>
    <w:rsid w:val="00C70053"/>
    <w:rsid w:val="00C7066E"/>
    <w:rsid w:val="00C707AC"/>
    <w:rsid w:val="00C707CF"/>
    <w:rsid w:val="00C709F6"/>
    <w:rsid w:val="00C70CAE"/>
    <w:rsid w:val="00C70F79"/>
    <w:rsid w:val="00C710FA"/>
    <w:rsid w:val="00C71253"/>
    <w:rsid w:val="00C712CF"/>
    <w:rsid w:val="00C71A54"/>
    <w:rsid w:val="00C71E10"/>
    <w:rsid w:val="00C7211E"/>
    <w:rsid w:val="00C7218D"/>
    <w:rsid w:val="00C72576"/>
    <w:rsid w:val="00C727E8"/>
    <w:rsid w:val="00C728F6"/>
    <w:rsid w:val="00C72CC0"/>
    <w:rsid w:val="00C72F9E"/>
    <w:rsid w:val="00C730D4"/>
    <w:rsid w:val="00C73267"/>
    <w:rsid w:val="00C73C34"/>
    <w:rsid w:val="00C745A2"/>
    <w:rsid w:val="00C74D86"/>
    <w:rsid w:val="00C75163"/>
    <w:rsid w:val="00C7520A"/>
    <w:rsid w:val="00C75260"/>
    <w:rsid w:val="00C766CF"/>
    <w:rsid w:val="00C76F92"/>
    <w:rsid w:val="00C7733A"/>
    <w:rsid w:val="00C77822"/>
    <w:rsid w:val="00C77870"/>
    <w:rsid w:val="00C8026B"/>
    <w:rsid w:val="00C803AB"/>
    <w:rsid w:val="00C8062B"/>
    <w:rsid w:val="00C811C3"/>
    <w:rsid w:val="00C81263"/>
    <w:rsid w:val="00C81A9D"/>
    <w:rsid w:val="00C81E89"/>
    <w:rsid w:val="00C822D1"/>
    <w:rsid w:val="00C8253A"/>
    <w:rsid w:val="00C832E9"/>
    <w:rsid w:val="00C83429"/>
    <w:rsid w:val="00C83873"/>
    <w:rsid w:val="00C8396F"/>
    <w:rsid w:val="00C83A0F"/>
    <w:rsid w:val="00C84506"/>
    <w:rsid w:val="00C84A8B"/>
    <w:rsid w:val="00C85959"/>
    <w:rsid w:val="00C859F1"/>
    <w:rsid w:val="00C86A1F"/>
    <w:rsid w:val="00C8729D"/>
    <w:rsid w:val="00C87738"/>
    <w:rsid w:val="00C87DB3"/>
    <w:rsid w:val="00C905D6"/>
    <w:rsid w:val="00C9060F"/>
    <w:rsid w:val="00C90F0D"/>
    <w:rsid w:val="00C917FA"/>
    <w:rsid w:val="00C91ABB"/>
    <w:rsid w:val="00C92155"/>
    <w:rsid w:val="00C92879"/>
    <w:rsid w:val="00C92A9B"/>
    <w:rsid w:val="00C92B66"/>
    <w:rsid w:val="00C92C1E"/>
    <w:rsid w:val="00C93550"/>
    <w:rsid w:val="00C938D2"/>
    <w:rsid w:val="00C9405B"/>
    <w:rsid w:val="00C94277"/>
    <w:rsid w:val="00C94A30"/>
    <w:rsid w:val="00C95BBC"/>
    <w:rsid w:val="00C95C64"/>
    <w:rsid w:val="00C96160"/>
    <w:rsid w:val="00C96292"/>
    <w:rsid w:val="00C963DE"/>
    <w:rsid w:val="00C96623"/>
    <w:rsid w:val="00C96FE1"/>
    <w:rsid w:val="00C97436"/>
    <w:rsid w:val="00C97683"/>
    <w:rsid w:val="00C97B4E"/>
    <w:rsid w:val="00C97DA0"/>
    <w:rsid w:val="00CA0371"/>
    <w:rsid w:val="00CA0EDA"/>
    <w:rsid w:val="00CA118C"/>
    <w:rsid w:val="00CA15F2"/>
    <w:rsid w:val="00CA1E89"/>
    <w:rsid w:val="00CA2233"/>
    <w:rsid w:val="00CA23D2"/>
    <w:rsid w:val="00CA2608"/>
    <w:rsid w:val="00CA2B46"/>
    <w:rsid w:val="00CA3B73"/>
    <w:rsid w:val="00CA40D8"/>
    <w:rsid w:val="00CA4A77"/>
    <w:rsid w:val="00CA51E3"/>
    <w:rsid w:val="00CA5230"/>
    <w:rsid w:val="00CA5465"/>
    <w:rsid w:val="00CA56AA"/>
    <w:rsid w:val="00CA5D47"/>
    <w:rsid w:val="00CA61B0"/>
    <w:rsid w:val="00CA624F"/>
    <w:rsid w:val="00CA634C"/>
    <w:rsid w:val="00CA6735"/>
    <w:rsid w:val="00CA6E35"/>
    <w:rsid w:val="00CA7C78"/>
    <w:rsid w:val="00CA7DED"/>
    <w:rsid w:val="00CA7E12"/>
    <w:rsid w:val="00CB0AFF"/>
    <w:rsid w:val="00CB0C49"/>
    <w:rsid w:val="00CB0C92"/>
    <w:rsid w:val="00CB1406"/>
    <w:rsid w:val="00CB424D"/>
    <w:rsid w:val="00CB4B32"/>
    <w:rsid w:val="00CB54DF"/>
    <w:rsid w:val="00CB55A8"/>
    <w:rsid w:val="00CB5674"/>
    <w:rsid w:val="00CB5B1D"/>
    <w:rsid w:val="00CB5E87"/>
    <w:rsid w:val="00CB6525"/>
    <w:rsid w:val="00CB6921"/>
    <w:rsid w:val="00CB6977"/>
    <w:rsid w:val="00CB6BDF"/>
    <w:rsid w:val="00CB6C5C"/>
    <w:rsid w:val="00CB7409"/>
    <w:rsid w:val="00CB749A"/>
    <w:rsid w:val="00CB74E0"/>
    <w:rsid w:val="00CB74F2"/>
    <w:rsid w:val="00CB77FC"/>
    <w:rsid w:val="00CB787A"/>
    <w:rsid w:val="00CB7880"/>
    <w:rsid w:val="00CB78C7"/>
    <w:rsid w:val="00CB7B57"/>
    <w:rsid w:val="00CC0BEA"/>
    <w:rsid w:val="00CC0E90"/>
    <w:rsid w:val="00CC1097"/>
    <w:rsid w:val="00CC1776"/>
    <w:rsid w:val="00CC1EC7"/>
    <w:rsid w:val="00CC1F34"/>
    <w:rsid w:val="00CC1FBF"/>
    <w:rsid w:val="00CC23A9"/>
    <w:rsid w:val="00CC25D7"/>
    <w:rsid w:val="00CC2C92"/>
    <w:rsid w:val="00CC2F0B"/>
    <w:rsid w:val="00CC3394"/>
    <w:rsid w:val="00CC3AD7"/>
    <w:rsid w:val="00CC42A5"/>
    <w:rsid w:val="00CC4738"/>
    <w:rsid w:val="00CC4926"/>
    <w:rsid w:val="00CC4B6B"/>
    <w:rsid w:val="00CC4ED5"/>
    <w:rsid w:val="00CC516D"/>
    <w:rsid w:val="00CC52A6"/>
    <w:rsid w:val="00CC56D9"/>
    <w:rsid w:val="00CC5E69"/>
    <w:rsid w:val="00CC5F39"/>
    <w:rsid w:val="00CC68A7"/>
    <w:rsid w:val="00CC6A69"/>
    <w:rsid w:val="00CC740D"/>
    <w:rsid w:val="00CC7B6B"/>
    <w:rsid w:val="00CD0E47"/>
    <w:rsid w:val="00CD2051"/>
    <w:rsid w:val="00CD2791"/>
    <w:rsid w:val="00CD2EE8"/>
    <w:rsid w:val="00CD2FEE"/>
    <w:rsid w:val="00CD3087"/>
    <w:rsid w:val="00CD331F"/>
    <w:rsid w:val="00CD3AEA"/>
    <w:rsid w:val="00CD3EE4"/>
    <w:rsid w:val="00CD42CF"/>
    <w:rsid w:val="00CD454E"/>
    <w:rsid w:val="00CD48E0"/>
    <w:rsid w:val="00CD4A20"/>
    <w:rsid w:val="00CD4D62"/>
    <w:rsid w:val="00CD503C"/>
    <w:rsid w:val="00CD5BEA"/>
    <w:rsid w:val="00CD5D55"/>
    <w:rsid w:val="00CD61E4"/>
    <w:rsid w:val="00CD6612"/>
    <w:rsid w:val="00CD6694"/>
    <w:rsid w:val="00CD6D76"/>
    <w:rsid w:val="00CD6EDD"/>
    <w:rsid w:val="00CD7305"/>
    <w:rsid w:val="00CD744F"/>
    <w:rsid w:val="00CE07F0"/>
    <w:rsid w:val="00CE0A6B"/>
    <w:rsid w:val="00CE0B71"/>
    <w:rsid w:val="00CE0C2C"/>
    <w:rsid w:val="00CE1A96"/>
    <w:rsid w:val="00CE1AEF"/>
    <w:rsid w:val="00CE1B5E"/>
    <w:rsid w:val="00CE1E55"/>
    <w:rsid w:val="00CE2349"/>
    <w:rsid w:val="00CE24AB"/>
    <w:rsid w:val="00CE291D"/>
    <w:rsid w:val="00CE2E04"/>
    <w:rsid w:val="00CE301C"/>
    <w:rsid w:val="00CE309C"/>
    <w:rsid w:val="00CE31AE"/>
    <w:rsid w:val="00CE3984"/>
    <w:rsid w:val="00CE3D3C"/>
    <w:rsid w:val="00CE3F36"/>
    <w:rsid w:val="00CE416E"/>
    <w:rsid w:val="00CE41E8"/>
    <w:rsid w:val="00CE45E4"/>
    <w:rsid w:val="00CE45E9"/>
    <w:rsid w:val="00CE5262"/>
    <w:rsid w:val="00CE5366"/>
    <w:rsid w:val="00CE5469"/>
    <w:rsid w:val="00CE5E00"/>
    <w:rsid w:val="00CE5E84"/>
    <w:rsid w:val="00CE5E9C"/>
    <w:rsid w:val="00CE5F1A"/>
    <w:rsid w:val="00CE68DA"/>
    <w:rsid w:val="00CE6CF5"/>
    <w:rsid w:val="00CE763A"/>
    <w:rsid w:val="00CE7C8A"/>
    <w:rsid w:val="00CF02D4"/>
    <w:rsid w:val="00CF0EAF"/>
    <w:rsid w:val="00CF0EE5"/>
    <w:rsid w:val="00CF1287"/>
    <w:rsid w:val="00CF1628"/>
    <w:rsid w:val="00CF1B53"/>
    <w:rsid w:val="00CF2077"/>
    <w:rsid w:val="00CF273F"/>
    <w:rsid w:val="00CF29E3"/>
    <w:rsid w:val="00CF2B42"/>
    <w:rsid w:val="00CF2F68"/>
    <w:rsid w:val="00CF385F"/>
    <w:rsid w:val="00CF3BD2"/>
    <w:rsid w:val="00CF3CB3"/>
    <w:rsid w:val="00CF3F77"/>
    <w:rsid w:val="00CF4750"/>
    <w:rsid w:val="00CF49B5"/>
    <w:rsid w:val="00CF4A23"/>
    <w:rsid w:val="00CF506D"/>
    <w:rsid w:val="00CF526B"/>
    <w:rsid w:val="00CF6423"/>
    <w:rsid w:val="00CF68D8"/>
    <w:rsid w:val="00CF712A"/>
    <w:rsid w:val="00CF7136"/>
    <w:rsid w:val="00CF740D"/>
    <w:rsid w:val="00CF74B7"/>
    <w:rsid w:val="00D00161"/>
    <w:rsid w:val="00D001F4"/>
    <w:rsid w:val="00D00311"/>
    <w:rsid w:val="00D00DB7"/>
    <w:rsid w:val="00D0164F"/>
    <w:rsid w:val="00D01806"/>
    <w:rsid w:val="00D01ACA"/>
    <w:rsid w:val="00D021AB"/>
    <w:rsid w:val="00D026B9"/>
    <w:rsid w:val="00D0276F"/>
    <w:rsid w:val="00D028A5"/>
    <w:rsid w:val="00D02E69"/>
    <w:rsid w:val="00D03321"/>
    <w:rsid w:val="00D03C98"/>
    <w:rsid w:val="00D03D69"/>
    <w:rsid w:val="00D04760"/>
    <w:rsid w:val="00D04DA1"/>
    <w:rsid w:val="00D05198"/>
    <w:rsid w:val="00D05A78"/>
    <w:rsid w:val="00D05E56"/>
    <w:rsid w:val="00D06391"/>
    <w:rsid w:val="00D064B9"/>
    <w:rsid w:val="00D06773"/>
    <w:rsid w:val="00D06C71"/>
    <w:rsid w:val="00D07103"/>
    <w:rsid w:val="00D076B7"/>
    <w:rsid w:val="00D07803"/>
    <w:rsid w:val="00D07832"/>
    <w:rsid w:val="00D07836"/>
    <w:rsid w:val="00D07AE0"/>
    <w:rsid w:val="00D07CEB"/>
    <w:rsid w:val="00D10377"/>
    <w:rsid w:val="00D10932"/>
    <w:rsid w:val="00D109C3"/>
    <w:rsid w:val="00D10A42"/>
    <w:rsid w:val="00D10C41"/>
    <w:rsid w:val="00D10F39"/>
    <w:rsid w:val="00D10FE9"/>
    <w:rsid w:val="00D11C4B"/>
    <w:rsid w:val="00D11DF6"/>
    <w:rsid w:val="00D128F3"/>
    <w:rsid w:val="00D12B21"/>
    <w:rsid w:val="00D12D59"/>
    <w:rsid w:val="00D133A3"/>
    <w:rsid w:val="00D136AA"/>
    <w:rsid w:val="00D137D3"/>
    <w:rsid w:val="00D13E83"/>
    <w:rsid w:val="00D1423E"/>
    <w:rsid w:val="00D14361"/>
    <w:rsid w:val="00D145E5"/>
    <w:rsid w:val="00D145F4"/>
    <w:rsid w:val="00D14814"/>
    <w:rsid w:val="00D14CBE"/>
    <w:rsid w:val="00D14ED0"/>
    <w:rsid w:val="00D14F3A"/>
    <w:rsid w:val="00D15B69"/>
    <w:rsid w:val="00D15C53"/>
    <w:rsid w:val="00D15FF8"/>
    <w:rsid w:val="00D16F98"/>
    <w:rsid w:val="00D17361"/>
    <w:rsid w:val="00D17618"/>
    <w:rsid w:val="00D17DC3"/>
    <w:rsid w:val="00D203B4"/>
    <w:rsid w:val="00D2089F"/>
    <w:rsid w:val="00D20EA6"/>
    <w:rsid w:val="00D21320"/>
    <w:rsid w:val="00D213C1"/>
    <w:rsid w:val="00D214C5"/>
    <w:rsid w:val="00D21A5C"/>
    <w:rsid w:val="00D21F2C"/>
    <w:rsid w:val="00D22549"/>
    <w:rsid w:val="00D2275F"/>
    <w:rsid w:val="00D22DC0"/>
    <w:rsid w:val="00D22EE9"/>
    <w:rsid w:val="00D231F6"/>
    <w:rsid w:val="00D23C67"/>
    <w:rsid w:val="00D24392"/>
    <w:rsid w:val="00D246ED"/>
    <w:rsid w:val="00D249D6"/>
    <w:rsid w:val="00D253D0"/>
    <w:rsid w:val="00D25A91"/>
    <w:rsid w:val="00D25F98"/>
    <w:rsid w:val="00D26021"/>
    <w:rsid w:val="00D2608B"/>
    <w:rsid w:val="00D26C76"/>
    <w:rsid w:val="00D26CEB"/>
    <w:rsid w:val="00D26D69"/>
    <w:rsid w:val="00D27072"/>
    <w:rsid w:val="00D270CB"/>
    <w:rsid w:val="00D30398"/>
    <w:rsid w:val="00D30A45"/>
    <w:rsid w:val="00D320AC"/>
    <w:rsid w:val="00D32A3D"/>
    <w:rsid w:val="00D33285"/>
    <w:rsid w:val="00D339F6"/>
    <w:rsid w:val="00D3421E"/>
    <w:rsid w:val="00D344FA"/>
    <w:rsid w:val="00D347CA"/>
    <w:rsid w:val="00D34FEE"/>
    <w:rsid w:val="00D35C5A"/>
    <w:rsid w:val="00D35DBB"/>
    <w:rsid w:val="00D3639A"/>
    <w:rsid w:val="00D3741B"/>
    <w:rsid w:val="00D37B99"/>
    <w:rsid w:val="00D37D07"/>
    <w:rsid w:val="00D400D8"/>
    <w:rsid w:val="00D40863"/>
    <w:rsid w:val="00D40CAC"/>
    <w:rsid w:val="00D41354"/>
    <w:rsid w:val="00D41404"/>
    <w:rsid w:val="00D418E6"/>
    <w:rsid w:val="00D41AB1"/>
    <w:rsid w:val="00D41C72"/>
    <w:rsid w:val="00D42040"/>
    <w:rsid w:val="00D4297A"/>
    <w:rsid w:val="00D42D19"/>
    <w:rsid w:val="00D43419"/>
    <w:rsid w:val="00D43EA3"/>
    <w:rsid w:val="00D43F2B"/>
    <w:rsid w:val="00D452F0"/>
    <w:rsid w:val="00D453B1"/>
    <w:rsid w:val="00D45432"/>
    <w:rsid w:val="00D455F7"/>
    <w:rsid w:val="00D456C7"/>
    <w:rsid w:val="00D45FC2"/>
    <w:rsid w:val="00D4600A"/>
    <w:rsid w:val="00D46065"/>
    <w:rsid w:val="00D461B1"/>
    <w:rsid w:val="00D464C3"/>
    <w:rsid w:val="00D46FAE"/>
    <w:rsid w:val="00D470BC"/>
    <w:rsid w:val="00D473FC"/>
    <w:rsid w:val="00D475C1"/>
    <w:rsid w:val="00D47732"/>
    <w:rsid w:val="00D479F6"/>
    <w:rsid w:val="00D50188"/>
    <w:rsid w:val="00D50719"/>
    <w:rsid w:val="00D507B4"/>
    <w:rsid w:val="00D50CB0"/>
    <w:rsid w:val="00D51412"/>
    <w:rsid w:val="00D5163E"/>
    <w:rsid w:val="00D51994"/>
    <w:rsid w:val="00D51AF8"/>
    <w:rsid w:val="00D5205D"/>
    <w:rsid w:val="00D52574"/>
    <w:rsid w:val="00D52635"/>
    <w:rsid w:val="00D528B3"/>
    <w:rsid w:val="00D52A39"/>
    <w:rsid w:val="00D5354A"/>
    <w:rsid w:val="00D53E35"/>
    <w:rsid w:val="00D53EB0"/>
    <w:rsid w:val="00D542A2"/>
    <w:rsid w:val="00D54AA3"/>
    <w:rsid w:val="00D55434"/>
    <w:rsid w:val="00D55CF6"/>
    <w:rsid w:val="00D568BF"/>
    <w:rsid w:val="00D56906"/>
    <w:rsid w:val="00D56C00"/>
    <w:rsid w:val="00D56D7A"/>
    <w:rsid w:val="00D57897"/>
    <w:rsid w:val="00D612EF"/>
    <w:rsid w:val="00D61AF6"/>
    <w:rsid w:val="00D61D3D"/>
    <w:rsid w:val="00D623D9"/>
    <w:rsid w:val="00D62499"/>
    <w:rsid w:val="00D62BC5"/>
    <w:rsid w:val="00D62DAB"/>
    <w:rsid w:val="00D62FD1"/>
    <w:rsid w:val="00D6374E"/>
    <w:rsid w:val="00D6396F"/>
    <w:rsid w:val="00D63A5C"/>
    <w:rsid w:val="00D6543C"/>
    <w:rsid w:val="00D65549"/>
    <w:rsid w:val="00D65830"/>
    <w:rsid w:val="00D65B7F"/>
    <w:rsid w:val="00D65BE8"/>
    <w:rsid w:val="00D65D28"/>
    <w:rsid w:val="00D661C6"/>
    <w:rsid w:val="00D66373"/>
    <w:rsid w:val="00D67239"/>
    <w:rsid w:val="00D67394"/>
    <w:rsid w:val="00D7064A"/>
    <w:rsid w:val="00D70751"/>
    <w:rsid w:val="00D7109A"/>
    <w:rsid w:val="00D712D4"/>
    <w:rsid w:val="00D714A9"/>
    <w:rsid w:val="00D716DC"/>
    <w:rsid w:val="00D71B43"/>
    <w:rsid w:val="00D71C87"/>
    <w:rsid w:val="00D71E11"/>
    <w:rsid w:val="00D721D3"/>
    <w:rsid w:val="00D72650"/>
    <w:rsid w:val="00D727E4"/>
    <w:rsid w:val="00D72A0C"/>
    <w:rsid w:val="00D72FF1"/>
    <w:rsid w:val="00D731C2"/>
    <w:rsid w:val="00D73AE3"/>
    <w:rsid w:val="00D74096"/>
    <w:rsid w:val="00D74F84"/>
    <w:rsid w:val="00D751E5"/>
    <w:rsid w:val="00D759AB"/>
    <w:rsid w:val="00D75A27"/>
    <w:rsid w:val="00D75E3C"/>
    <w:rsid w:val="00D7610B"/>
    <w:rsid w:val="00D7625D"/>
    <w:rsid w:val="00D76815"/>
    <w:rsid w:val="00D76DF1"/>
    <w:rsid w:val="00D77286"/>
    <w:rsid w:val="00D77665"/>
    <w:rsid w:val="00D77815"/>
    <w:rsid w:val="00D77B4B"/>
    <w:rsid w:val="00D77DC6"/>
    <w:rsid w:val="00D77FF7"/>
    <w:rsid w:val="00D80C35"/>
    <w:rsid w:val="00D8191B"/>
    <w:rsid w:val="00D81A01"/>
    <w:rsid w:val="00D82068"/>
    <w:rsid w:val="00D821D0"/>
    <w:rsid w:val="00D82264"/>
    <w:rsid w:val="00D823BC"/>
    <w:rsid w:val="00D8319A"/>
    <w:rsid w:val="00D835B3"/>
    <w:rsid w:val="00D83A50"/>
    <w:rsid w:val="00D83A68"/>
    <w:rsid w:val="00D83D27"/>
    <w:rsid w:val="00D83FA2"/>
    <w:rsid w:val="00D84455"/>
    <w:rsid w:val="00D8456A"/>
    <w:rsid w:val="00D84B3C"/>
    <w:rsid w:val="00D84C76"/>
    <w:rsid w:val="00D854D7"/>
    <w:rsid w:val="00D85A25"/>
    <w:rsid w:val="00D85B0C"/>
    <w:rsid w:val="00D85E1E"/>
    <w:rsid w:val="00D860DD"/>
    <w:rsid w:val="00D8653C"/>
    <w:rsid w:val="00D86939"/>
    <w:rsid w:val="00D87316"/>
    <w:rsid w:val="00D87A1B"/>
    <w:rsid w:val="00D90107"/>
    <w:rsid w:val="00D9076C"/>
    <w:rsid w:val="00D90812"/>
    <w:rsid w:val="00D9093F"/>
    <w:rsid w:val="00D915D3"/>
    <w:rsid w:val="00D9248F"/>
    <w:rsid w:val="00D9273B"/>
    <w:rsid w:val="00D93290"/>
    <w:rsid w:val="00D9338E"/>
    <w:rsid w:val="00D93B79"/>
    <w:rsid w:val="00D93EEE"/>
    <w:rsid w:val="00D95580"/>
    <w:rsid w:val="00D95A81"/>
    <w:rsid w:val="00D95B63"/>
    <w:rsid w:val="00D95DC3"/>
    <w:rsid w:val="00D96023"/>
    <w:rsid w:val="00D96A15"/>
    <w:rsid w:val="00D96A46"/>
    <w:rsid w:val="00D96B44"/>
    <w:rsid w:val="00D97325"/>
    <w:rsid w:val="00D97358"/>
    <w:rsid w:val="00D979AC"/>
    <w:rsid w:val="00D97FDE"/>
    <w:rsid w:val="00DA0BE0"/>
    <w:rsid w:val="00DA0CFA"/>
    <w:rsid w:val="00DA1C37"/>
    <w:rsid w:val="00DA1E2C"/>
    <w:rsid w:val="00DA20F7"/>
    <w:rsid w:val="00DA25FD"/>
    <w:rsid w:val="00DA268B"/>
    <w:rsid w:val="00DA2F5A"/>
    <w:rsid w:val="00DA32E7"/>
    <w:rsid w:val="00DA387F"/>
    <w:rsid w:val="00DA3C6F"/>
    <w:rsid w:val="00DA3CA1"/>
    <w:rsid w:val="00DA4499"/>
    <w:rsid w:val="00DA45BF"/>
    <w:rsid w:val="00DA4882"/>
    <w:rsid w:val="00DA4C2A"/>
    <w:rsid w:val="00DA4E25"/>
    <w:rsid w:val="00DA4F9E"/>
    <w:rsid w:val="00DA5351"/>
    <w:rsid w:val="00DA5AD6"/>
    <w:rsid w:val="00DA5E24"/>
    <w:rsid w:val="00DA6066"/>
    <w:rsid w:val="00DA64A8"/>
    <w:rsid w:val="00DA698A"/>
    <w:rsid w:val="00DA6F51"/>
    <w:rsid w:val="00DA7119"/>
    <w:rsid w:val="00DA71F0"/>
    <w:rsid w:val="00DA7641"/>
    <w:rsid w:val="00DA7793"/>
    <w:rsid w:val="00DA7D89"/>
    <w:rsid w:val="00DB03FC"/>
    <w:rsid w:val="00DB04B9"/>
    <w:rsid w:val="00DB0BC8"/>
    <w:rsid w:val="00DB1143"/>
    <w:rsid w:val="00DB17E1"/>
    <w:rsid w:val="00DB1966"/>
    <w:rsid w:val="00DB1A19"/>
    <w:rsid w:val="00DB221B"/>
    <w:rsid w:val="00DB237B"/>
    <w:rsid w:val="00DB2527"/>
    <w:rsid w:val="00DB2851"/>
    <w:rsid w:val="00DB28B8"/>
    <w:rsid w:val="00DB2ACF"/>
    <w:rsid w:val="00DB35F1"/>
    <w:rsid w:val="00DB3DB9"/>
    <w:rsid w:val="00DB42DA"/>
    <w:rsid w:val="00DB4445"/>
    <w:rsid w:val="00DB47D4"/>
    <w:rsid w:val="00DB5267"/>
    <w:rsid w:val="00DB5534"/>
    <w:rsid w:val="00DB587A"/>
    <w:rsid w:val="00DB60D4"/>
    <w:rsid w:val="00DB61AD"/>
    <w:rsid w:val="00DB6777"/>
    <w:rsid w:val="00DB778A"/>
    <w:rsid w:val="00DC025F"/>
    <w:rsid w:val="00DC08C8"/>
    <w:rsid w:val="00DC0EE3"/>
    <w:rsid w:val="00DC11EF"/>
    <w:rsid w:val="00DC1390"/>
    <w:rsid w:val="00DC15EF"/>
    <w:rsid w:val="00DC1A1E"/>
    <w:rsid w:val="00DC3235"/>
    <w:rsid w:val="00DC410D"/>
    <w:rsid w:val="00DC4599"/>
    <w:rsid w:val="00DC4BD6"/>
    <w:rsid w:val="00DC4E4B"/>
    <w:rsid w:val="00DC5295"/>
    <w:rsid w:val="00DC5975"/>
    <w:rsid w:val="00DC5AC5"/>
    <w:rsid w:val="00DC5B7E"/>
    <w:rsid w:val="00DC5BC5"/>
    <w:rsid w:val="00DC5C81"/>
    <w:rsid w:val="00DC64B2"/>
    <w:rsid w:val="00DC6D8F"/>
    <w:rsid w:val="00DC6FE7"/>
    <w:rsid w:val="00DC71BE"/>
    <w:rsid w:val="00DC7C7B"/>
    <w:rsid w:val="00DC7DBB"/>
    <w:rsid w:val="00DC7F01"/>
    <w:rsid w:val="00DD04BB"/>
    <w:rsid w:val="00DD10D1"/>
    <w:rsid w:val="00DD1540"/>
    <w:rsid w:val="00DD1966"/>
    <w:rsid w:val="00DD1C2B"/>
    <w:rsid w:val="00DD1D92"/>
    <w:rsid w:val="00DD215A"/>
    <w:rsid w:val="00DD2A74"/>
    <w:rsid w:val="00DD2B21"/>
    <w:rsid w:val="00DD309C"/>
    <w:rsid w:val="00DD36B6"/>
    <w:rsid w:val="00DD3A6D"/>
    <w:rsid w:val="00DD4257"/>
    <w:rsid w:val="00DD42F1"/>
    <w:rsid w:val="00DD4A4A"/>
    <w:rsid w:val="00DD4C70"/>
    <w:rsid w:val="00DD5008"/>
    <w:rsid w:val="00DD564A"/>
    <w:rsid w:val="00DD5671"/>
    <w:rsid w:val="00DD582E"/>
    <w:rsid w:val="00DD5A38"/>
    <w:rsid w:val="00DD63C7"/>
    <w:rsid w:val="00DD6508"/>
    <w:rsid w:val="00DD69CB"/>
    <w:rsid w:val="00DD7EE4"/>
    <w:rsid w:val="00DE049D"/>
    <w:rsid w:val="00DE07FF"/>
    <w:rsid w:val="00DE09E8"/>
    <w:rsid w:val="00DE1AFD"/>
    <w:rsid w:val="00DE2247"/>
    <w:rsid w:val="00DE2CB4"/>
    <w:rsid w:val="00DE2CEB"/>
    <w:rsid w:val="00DE2D02"/>
    <w:rsid w:val="00DE2E75"/>
    <w:rsid w:val="00DE3B37"/>
    <w:rsid w:val="00DE3E4C"/>
    <w:rsid w:val="00DE477E"/>
    <w:rsid w:val="00DE47F9"/>
    <w:rsid w:val="00DE4B39"/>
    <w:rsid w:val="00DE50FF"/>
    <w:rsid w:val="00DE5B2D"/>
    <w:rsid w:val="00DE5E0B"/>
    <w:rsid w:val="00DE5E71"/>
    <w:rsid w:val="00DE5F87"/>
    <w:rsid w:val="00DE5F96"/>
    <w:rsid w:val="00DE653D"/>
    <w:rsid w:val="00DE68C7"/>
    <w:rsid w:val="00DE6EF6"/>
    <w:rsid w:val="00DE70B5"/>
    <w:rsid w:val="00DE73DA"/>
    <w:rsid w:val="00DF06C5"/>
    <w:rsid w:val="00DF074B"/>
    <w:rsid w:val="00DF0F97"/>
    <w:rsid w:val="00DF11A9"/>
    <w:rsid w:val="00DF125D"/>
    <w:rsid w:val="00DF1D5B"/>
    <w:rsid w:val="00DF2155"/>
    <w:rsid w:val="00DF21C6"/>
    <w:rsid w:val="00DF23CE"/>
    <w:rsid w:val="00DF2447"/>
    <w:rsid w:val="00DF2595"/>
    <w:rsid w:val="00DF2C26"/>
    <w:rsid w:val="00DF3480"/>
    <w:rsid w:val="00DF371D"/>
    <w:rsid w:val="00DF37B9"/>
    <w:rsid w:val="00DF3A06"/>
    <w:rsid w:val="00DF3A4D"/>
    <w:rsid w:val="00DF3B67"/>
    <w:rsid w:val="00DF42A1"/>
    <w:rsid w:val="00DF46A5"/>
    <w:rsid w:val="00DF4880"/>
    <w:rsid w:val="00DF48E5"/>
    <w:rsid w:val="00DF4B76"/>
    <w:rsid w:val="00DF4D02"/>
    <w:rsid w:val="00DF4EE8"/>
    <w:rsid w:val="00DF5427"/>
    <w:rsid w:val="00DF549F"/>
    <w:rsid w:val="00DF573F"/>
    <w:rsid w:val="00DF585E"/>
    <w:rsid w:val="00DF610D"/>
    <w:rsid w:val="00DF7690"/>
    <w:rsid w:val="00DF79ED"/>
    <w:rsid w:val="00DF7A51"/>
    <w:rsid w:val="00DF7DE6"/>
    <w:rsid w:val="00DF7F30"/>
    <w:rsid w:val="00E00220"/>
    <w:rsid w:val="00E00A8A"/>
    <w:rsid w:val="00E00C75"/>
    <w:rsid w:val="00E00E1C"/>
    <w:rsid w:val="00E01000"/>
    <w:rsid w:val="00E01209"/>
    <w:rsid w:val="00E013E7"/>
    <w:rsid w:val="00E01A01"/>
    <w:rsid w:val="00E01B51"/>
    <w:rsid w:val="00E01DD5"/>
    <w:rsid w:val="00E023BE"/>
    <w:rsid w:val="00E02877"/>
    <w:rsid w:val="00E02B7F"/>
    <w:rsid w:val="00E02FAE"/>
    <w:rsid w:val="00E0307B"/>
    <w:rsid w:val="00E045B4"/>
    <w:rsid w:val="00E049FE"/>
    <w:rsid w:val="00E04C83"/>
    <w:rsid w:val="00E051CE"/>
    <w:rsid w:val="00E052B6"/>
    <w:rsid w:val="00E0554A"/>
    <w:rsid w:val="00E056AF"/>
    <w:rsid w:val="00E060D4"/>
    <w:rsid w:val="00E06549"/>
    <w:rsid w:val="00E0723F"/>
    <w:rsid w:val="00E07296"/>
    <w:rsid w:val="00E07362"/>
    <w:rsid w:val="00E073C0"/>
    <w:rsid w:val="00E07A45"/>
    <w:rsid w:val="00E07A4A"/>
    <w:rsid w:val="00E10179"/>
    <w:rsid w:val="00E101BC"/>
    <w:rsid w:val="00E105B6"/>
    <w:rsid w:val="00E10F1C"/>
    <w:rsid w:val="00E1129D"/>
    <w:rsid w:val="00E1187F"/>
    <w:rsid w:val="00E11CD8"/>
    <w:rsid w:val="00E11EAC"/>
    <w:rsid w:val="00E124E2"/>
    <w:rsid w:val="00E12524"/>
    <w:rsid w:val="00E12D49"/>
    <w:rsid w:val="00E1328C"/>
    <w:rsid w:val="00E138D1"/>
    <w:rsid w:val="00E13AEA"/>
    <w:rsid w:val="00E1441B"/>
    <w:rsid w:val="00E1479A"/>
    <w:rsid w:val="00E148DD"/>
    <w:rsid w:val="00E14D62"/>
    <w:rsid w:val="00E14D8B"/>
    <w:rsid w:val="00E14EAD"/>
    <w:rsid w:val="00E1540D"/>
    <w:rsid w:val="00E1620E"/>
    <w:rsid w:val="00E169FF"/>
    <w:rsid w:val="00E203FB"/>
    <w:rsid w:val="00E205D7"/>
    <w:rsid w:val="00E208A0"/>
    <w:rsid w:val="00E20937"/>
    <w:rsid w:val="00E20AC2"/>
    <w:rsid w:val="00E20C9F"/>
    <w:rsid w:val="00E20F12"/>
    <w:rsid w:val="00E211A9"/>
    <w:rsid w:val="00E220AA"/>
    <w:rsid w:val="00E2241D"/>
    <w:rsid w:val="00E224EA"/>
    <w:rsid w:val="00E22B1F"/>
    <w:rsid w:val="00E22C5D"/>
    <w:rsid w:val="00E22C80"/>
    <w:rsid w:val="00E23682"/>
    <w:rsid w:val="00E23809"/>
    <w:rsid w:val="00E23A66"/>
    <w:rsid w:val="00E24C7E"/>
    <w:rsid w:val="00E2562F"/>
    <w:rsid w:val="00E2577C"/>
    <w:rsid w:val="00E25A5B"/>
    <w:rsid w:val="00E263F1"/>
    <w:rsid w:val="00E268A0"/>
    <w:rsid w:val="00E268EF"/>
    <w:rsid w:val="00E276D3"/>
    <w:rsid w:val="00E27725"/>
    <w:rsid w:val="00E27C26"/>
    <w:rsid w:val="00E27D6E"/>
    <w:rsid w:val="00E3013C"/>
    <w:rsid w:val="00E3022A"/>
    <w:rsid w:val="00E30460"/>
    <w:rsid w:val="00E304F2"/>
    <w:rsid w:val="00E30DE8"/>
    <w:rsid w:val="00E31246"/>
    <w:rsid w:val="00E314AF"/>
    <w:rsid w:val="00E3171D"/>
    <w:rsid w:val="00E31A8C"/>
    <w:rsid w:val="00E31C1D"/>
    <w:rsid w:val="00E3282E"/>
    <w:rsid w:val="00E33778"/>
    <w:rsid w:val="00E3386F"/>
    <w:rsid w:val="00E3402B"/>
    <w:rsid w:val="00E34333"/>
    <w:rsid w:val="00E34A55"/>
    <w:rsid w:val="00E355B0"/>
    <w:rsid w:val="00E356B7"/>
    <w:rsid w:val="00E35728"/>
    <w:rsid w:val="00E3586B"/>
    <w:rsid w:val="00E35AAE"/>
    <w:rsid w:val="00E362F4"/>
    <w:rsid w:val="00E36C53"/>
    <w:rsid w:val="00E36DED"/>
    <w:rsid w:val="00E373CD"/>
    <w:rsid w:val="00E374DC"/>
    <w:rsid w:val="00E37A85"/>
    <w:rsid w:val="00E40130"/>
    <w:rsid w:val="00E406AF"/>
    <w:rsid w:val="00E415B0"/>
    <w:rsid w:val="00E41766"/>
    <w:rsid w:val="00E41F48"/>
    <w:rsid w:val="00E42CC2"/>
    <w:rsid w:val="00E43177"/>
    <w:rsid w:val="00E43546"/>
    <w:rsid w:val="00E43561"/>
    <w:rsid w:val="00E4372A"/>
    <w:rsid w:val="00E43C37"/>
    <w:rsid w:val="00E44B96"/>
    <w:rsid w:val="00E457E9"/>
    <w:rsid w:val="00E45A36"/>
    <w:rsid w:val="00E45F90"/>
    <w:rsid w:val="00E46850"/>
    <w:rsid w:val="00E46BDE"/>
    <w:rsid w:val="00E46E85"/>
    <w:rsid w:val="00E47AAB"/>
    <w:rsid w:val="00E47AC4"/>
    <w:rsid w:val="00E47F78"/>
    <w:rsid w:val="00E50BE5"/>
    <w:rsid w:val="00E5115F"/>
    <w:rsid w:val="00E5172F"/>
    <w:rsid w:val="00E52745"/>
    <w:rsid w:val="00E5283C"/>
    <w:rsid w:val="00E52D14"/>
    <w:rsid w:val="00E5368A"/>
    <w:rsid w:val="00E53CAD"/>
    <w:rsid w:val="00E5423E"/>
    <w:rsid w:val="00E54567"/>
    <w:rsid w:val="00E549F4"/>
    <w:rsid w:val="00E54DCA"/>
    <w:rsid w:val="00E55459"/>
    <w:rsid w:val="00E555FC"/>
    <w:rsid w:val="00E55D3A"/>
    <w:rsid w:val="00E56111"/>
    <w:rsid w:val="00E56659"/>
    <w:rsid w:val="00E568BC"/>
    <w:rsid w:val="00E56A63"/>
    <w:rsid w:val="00E56E22"/>
    <w:rsid w:val="00E57181"/>
    <w:rsid w:val="00E573D1"/>
    <w:rsid w:val="00E576FC"/>
    <w:rsid w:val="00E5770E"/>
    <w:rsid w:val="00E579FE"/>
    <w:rsid w:val="00E57C73"/>
    <w:rsid w:val="00E60629"/>
    <w:rsid w:val="00E60BE5"/>
    <w:rsid w:val="00E60D4A"/>
    <w:rsid w:val="00E60DC8"/>
    <w:rsid w:val="00E6116B"/>
    <w:rsid w:val="00E61379"/>
    <w:rsid w:val="00E6150A"/>
    <w:rsid w:val="00E620AC"/>
    <w:rsid w:val="00E62170"/>
    <w:rsid w:val="00E622AA"/>
    <w:rsid w:val="00E62604"/>
    <w:rsid w:val="00E629F6"/>
    <w:rsid w:val="00E63173"/>
    <w:rsid w:val="00E6399A"/>
    <w:rsid w:val="00E63C94"/>
    <w:rsid w:val="00E6409C"/>
    <w:rsid w:val="00E640E8"/>
    <w:rsid w:val="00E642AF"/>
    <w:rsid w:val="00E64571"/>
    <w:rsid w:val="00E646ED"/>
    <w:rsid w:val="00E6474D"/>
    <w:rsid w:val="00E64A10"/>
    <w:rsid w:val="00E6594B"/>
    <w:rsid w:val="00E65D06"/>
    <w:rsid w:val="00E65F40"/>
    <w:rsid w:val="00E65FD5"/>
    <w:rsid w:val="00E66090"/>
    <w:rsid w:val="00E664BC"/>
    <w:rsid w:val="00E66743"/>
    <w:rsid w:val="00E66D70"/>
    <w:rsid w:val="00E671AB"/>
    <w:rsid w:val="00E6747C"/>
    <w:rsid w:val="00E67C26"/>
    <w:rsid w:val="00E70127"/>
    <w:rsid w:val="00E701E2"/>
    <w:rsid w:val="00E70247"/>
    <w:rsid w:val="00E7031D"/>
    <w:rsid w:val="00E70836"/>
    <w:rsid w:val="00E70BB2"/>
    <w:rsid w:val="00E71978"/>
    <w:rsid w:val="00E71B2B"/>
    <w:rsid w:val="00E723AE"/>
    <w:rsid w:val="00E725F8"/>
    <w:rsid w:val="00E72647"/>
    <w:rsid w:val="00E72880"/>
    <w:rsid w:val="00E72882"/>
    <w:rsid w:val="00E7294B"/>
    <w:rsid w:val="00E73174"/>
    <w:rsid w:val="00E7361A"/>
    <w:rsid w:val="00E744D8"/>
    <w:rsid w:val="00E7562C"/>
    <w:rsid w:val="00E7585F"/>
    <w:rsid w:val="00E7609C"/>
    <w:rsid w:val="00E7658C"/>
    <w:rsid w:val="00E765C0"/>
    <w:rsid w:val="00E76CED"/>
    <w:rsid w:val="00E76DEA"/>
    <w:rsid w:val="00E77A83"/>
    <w:rsid w:val="00E80578"/>
    <w:rsid w:val="00E805B7"/>
    <w:rsid w:val="00E80931"/>
    <w:rsid w:val="00E80EE9"/>
    <w:rsid w:val="00E811B8"/>
    <w:rsid w:val="00E81589"/>
    <w:rsid w:val="00E81D70"/>
    <w:rsid w:val="00E82098"/>
    <w:rsid w:val="00E8215B"/>
    <w:rsid w:val="00E821F6"/>
    <w:rsid w:val="00E8273E"/>
    <w:rsid w:val="00E83007"/>
    <w:rsid w:val="00E833A2"/>
    <w:rsid w:val="00E83504"/>
    <w:rsid w:val="00E8358B"/>
    <w:rsid w:val="00E836D6"/>
    <w:rsid w:val="00E842C5"/>
    <w:rsid w:val="00E844B8"/>
    <w:rsid w:val="00E84D71"/>
    <w:rsid w:val="00E84ED7"/>
    <w:rsid w:val="00E851BD"/>
    <w:rsid w:val="00E85270"/>
    <w:rsid w:val="00E85486"/>
    <w:rsid w:val="00E855F9"/>
    <w:rsid w:val="00E85660"/>
    <w:rsid w:val="00E85CE4"/>
    <w:rsid w:val="00E86276"/>
    <w:rsid w:val="00E8649E"/>
    <w:rsid w:val="00E864CF"/>
    <w:rsid w:val="00E86A84"/>
    <w:rsid w:val="00E86AAC"/>
    <w:rsid w:val="00E86B6B"/>
    <w:rsid w:val="00E8705A"/>
    <w:rsid w:val="00E87407"/>
    <w:rsid w:val="00E87619"/>
    <w:rsid w:val="00E8768D"/>
    <w:rsid w:val="00E8784C"/>
    <w:rsid w:val="00E90F5C"/>
    <w:rsid w:val="00E91725"/>
    <w:rsid w:val="00E919A7"/>
    <w:rsid w:val="00E91CB4"/>
    <w:rsid w:val="00E92577"/>
    <w:rsid w:val="00E92D3E"/>
    <w:rsid w:val="00E92DB2"/>
    <w:rsid w:val="00E92E91"/>
    <w:rsid w:val="00E93075"/>
    <w:rsid w:val="00E9314C"/>
    <w:rsid w:val="00E9367D"/>
    <w:rsid w:val="00E938CA"/>
    <w:rsid w:val="00E93F21"/>
    <w:rsid w:val="00E9469A"/>
    <w:rsid w:val="00E954E0"/>
    <w:rsid w:val="00E95584"/>
    <w:rsid w:val="00E9595E"/>
    <w:rsid w:val="00E95C60"/>
    <w:rsid w:val="00E95D6F"/>
    <w:rsid w:val="00E95E92"/>
    <w:rsid w:val="00E95F6D"/>
    <w:rsid w:val="00E96265"/>
    <w:rsid w:val="00E96C41"/>
    <w:rsid w:val="00E96F31"/>
    <w:rsid w:val="00E96F42"/>
    <w:rsid w:val="00E97053"/>
    <w:rsid w:val="00EA028B"/>
    <w:rsid w:val="00EA08BA"/>
    <w:rsid w:val="00EA09A9"/>
    <w:rsid w:val="00EA152E"/>
    <w:rsid w:val="00EA1DE3"/>
    <w:rsid w:val="00EA204F"/>
    <w:rsid w:val="00EA2241"/>
    <w:rsid w:val="00EA22E3"/>
    <w:rsid w:val="00EA233D"/>
    <w:rsid w:val="00EA272D"/>
    <w:rsid w:val="00EA2A38"/>
    <w:rsid w:val="00EA2B5A"/>
    <w:rsid w:val="00EA3522"/>
    <w:rsid w:val="00EA38CC"/>
    <w:rsid w:val="00EA4792"/>
    <w:rsid w:val="00EA4C5E"/>
    <w:rsid w:val="00EA5098"/>
    <w:rsid w:val="00EA512D"/>
    <w:rsid w:val="00EA516E"/>
    <w:rsid w:val="00EA5271"/>
    <w:rsid w:val="00EA55AD"/>
    <w:rsid w:val="00EA6324"/>
    <w:rsid w:val="00EA65DF"/>
    <w:rsid w:val="00EA65F3"/>
    <w:rsid w:val="00EA6A1E"/>
    <w:rsid w:val="00EA7A6E"/>
    <w:rsid w:val="00EB05F9"/>
    <w:rsid w:val="00EB0D15"/>
    <w:rsid w:val="00EB15AB"/>
    <w:rsid w:val="00EB185B"/>
    <w:rsid w:val="00EB1B75"/>
    <w:rsid w:val="00EB1D94"/>
    <w:rsid w:val="00EB1E35"/>
    <w:rsid w:val="00EB32D5"/>
    <w:rsid w:val="00EB340D"/>
    <w:rsid w:val="00EB3485"/>
    <w:rsid w:val="00EB36F8"/>
    <w:rsid w:val="00EB3738"/>
    <w:rsid w:val="00EB3751"/>
    <w:rsid w:val="00EB37C4"/>
    <w:rsid w:val="00EB3F43"/>
    <w:rsid w:val="00EB40A4"/>
    <w:rsid w:val="00EB425E"/>
    <w:rsid w:val="00EB44BB"/>
    <w:rsid w:val="00EB49D6"/>
    <w:rsid w:val="00EB5043"/>
    <w:rsid w:val="00EB53B6"/>
    <w:rsid w:val="00EB58C4"/>
    <w:rsid w:val="00EB6226"/>
    <w:rsid w:val="00EB629B"/>
    <w:rsid w:val="00EB69D9"/>
    <w:rsid w:val="00EB743C"/>
    <w:rsid w:val="00EB75BD"/>
    <w:rsid w:val="00EB75F9"/>
    <w:rsid w:val="00EB77A3"/>
    <w:rsid w:val="00EB7931"/>
    <w:rsid w:val="00EC01A4"/>
    <w:rsid w:val="00EC0A5B"/>
    <w:rsid w:val="00EC0EF1"/>
    <w:rsid w:val="00EC1103"/>
    <w:rsid w:val="00EC12C4"/>
    <w:rsid w:val="00EC23D5"/>
    <w:rsid w:val="00EC2487"/>
    <w:rsid w:val="00EC2A19"/>
    <w:rsid w:val="00EC2D88"/>
    <w:rsid w:val="00EC336D"/>
    <w:rsid w:val="00EC3F94"/>
    <w:rsid w:val="00EC3FA2"/>
    <w:rsid w:val="00EC4729"/>
    <w:rsid w:val="00EC48A6"/>
    <w:rsid w:val="00EC4A8F"/>
    <w:rsid w:val="00EC4DBC"/>
    <w:rsid w:val="00EC57A9"/>
    <w:rsid w:val="00EC5A38"/>
    <w:rsid w:val="00EC5B98"/>
    <w:rsid w:val="00EC5B9A"/>
    <w:rsid w:val="00EC5C6B"/>
    <w:rsid w:val="00EC5D0B"/>
    <w:rsid w:val="00EC65B3"/>
    <w:rsid w:val="00EC68DD"/>
    <w:rsid w:val="00EC7E4A"/>
    <w:rsid w:val="00EC7FEB"/>
    <w:rsid w:val="00ED0399"/>
    <w:rsid w:val="00ED06F9"/>
    <w:rsid w:val="00ED095D"/>
    <w:rsid w:val="00ED0CF0"/>
    <w:rsid w:val="00ED1637"/>
    <w:rsid w:val="00ED1947"/>
    <w:rsid w:val="00ED19A8"/>
    <w:rsid w:val="00ED201E"/>
    <w:rsid w:val="00ED2123"/>
    <w:rsid w:val="00ED2917"/>
    <w:rsid w:val="00ED2CF2"/>
    <w:rsid w:val="00ED32BD"/>
    <w:rsid w:val="00ED3723"/>
    <w:rsid w:val="00ED3D27"/>
    <w:rsid w:val="00ED3EF0"/>
    <w:rsid w:val="00ED4350"/>
    <w:rsid w:val="00ED4434"/>
    <w:rsid w:val="00ED44E4"/>
    <w:rsid w:val="00ED46ED"/>
    <w:rsid w:val="00ED47F9"/>
    <w:rsid w:val="00ED49E1"/>
    <w:rsid w:val="00ED4F2E"/>
    <w:rsid w:val="00ED5312"/>
    <w:rsid w:val="00ED54FC"/>
    <w:rsid w:val="00ED5EBA"/>
    <w:rsid w:val="00ED6703"/>
    <w:rsid w:val="00ED6AAC"/>
    <w:rsid w:val="00ED6EE9"/>
    <w:rsid w:val="00ED7674"/>
    <w:rsid w:val="00ED7761"/>
    <w:rsid w:val="00ED7856"/>
    <w:rsid w:val="00ED7D0B"/>
    <w:rsid w:val="00ED7D5F"/>
    <w:rsid w:val="00EE07FE"/>
    <w:rsid w:val="00EE098E"/>
    <w:rsid w:val="00EE0A7F"/>
    <w:rsid w:val="00EE0AA3"/>
    <w:rsid w:val="00EE0C49"/>
    <w:rsid w:val="00EE0EE3"/>
    <w:rsid w:val="00EE0EF7"/>
    <w:rsid w:val="00EE1450"/>
    <w:rsid w:val="00EE192B"/>
    <w:rsid w:val="00EE1F2E"/>
    <w:rsid w:val="00EE2343"/>
    <w:rsid w:val="00EE28A4"/>
    <w:rsid w:val="00EE32C7"/>
    <w:rsid w:val="00EE33AC"/>
    <w:rsid w:val="00EE390E"/>
    <w:rsid w:val="00EE3C00"/>
    <w:rsid w:val="00EE4356"/>
    <w:rsid w:val="00EE44DE"/>
    <w:rsid w:val="00EE44F8"/>
    <w:rsid w:val="00EE46F1"/>
    <w:rsid w:val="00EE51BE"/>
    <w:rsid w:val="00EE57B2"/>
    <w:rsid w:val="00EE6308"/>
    <w:rsid w:val="00EE654B"/>
    <w:rsid w:val="00EE7024"/>
    <w:rsid w:val="00EE73B1"/>
    <w:rsid w:val="00EE740A"/>
    <w:rsid w:val="00EE74E7"/>
    <w:rsid w:val="00EE782D"/>
    <w:rsid w:val="00EE7D1F"/>
    <w:rsid w:val="00EF0280"/>
    <w:rsid w:val="00EF0329"/>
    <w:rsid w:val="00EF09EE"/>
    <w:rsid w:val="00EF0D75"/>
    <w:rsid w:val="00EF0E7E"/>
    <w:rsid w:val="00EF1493"/>
    <w:rsid w:val="00EF1D6A"/>
    <w:rsid w:val="00EF230D"/>
    <w:rsid w:val="00EF293E"/>
    <w:rsid w:val="00EF2CE1"/>
    <w:rsid w:val="00EF2DCC"/>
    <w:rsid w:val="00EF2EF0"/>
    <w:rsid w:val="00EF30C2"/>
    <w:rsid w:val="00EF340E"/>
    <w:rsid w:val="00EF3BA0"/>
    <w:rsid w:val="00EF4062"/>
    <w:rsid w:val="00EF4217"/>
    <w:rsid w:val="00EF43B1"/>
    <w:rsid w:val="00EF4B50"/>
    <w:rsid w:val="00EF4C51"/>
    <w:rsid w:val="00EF675A"/>
    <w:rsid w:val="00EF70EF"/>
    <w:rsid w:val="00EF77A8"/>
    <w:rsid w:val="00EF78C3"/>
    <w:rsid w:val="00EF7B14"/>
    <w:rsid w:val="00EF7F36"/>
    <w:rsid w:val="00EF7F47"/>
    <w:rsid w:val="00F0009D"/>
    <w:rsid w:val="00F0029E"/>
    <w:rsid w:val="00F002CC"/>
    <w:rsid w:val="00F002D3"/>
    <w:rsid w:val="00F00459"/>
    <w:rsid w:val="00F010E9"/>
    <w:rsid w:val="00F01D5F"/>
    <w:rsid w:val="00F02577"/>
    <w:rsid w:val="00F02BA7"/>
    <w:rsid w:val="00F02E8D"/>
    <w:rsid w:val="00F031C2"/>
    <w:rsid w:val="00F0366C"/>
    <w:rsid w:val="00F04137"/>
    <w:rsid w:val="00F0414B"/>
    <w:rsid w:val="00F043B6"/>
    <w:rsid w:val="00F05169"/>
    <w:rsid w:val="00F054E7"/>
    <w:rsid w:val="00F058D9"/>
    <w:rsid w:val="00F059A1"/>
    <w:rsid w:val="00F059CA"/>
    <w:rsid w:val="00F06CEA"/>
    <w:rsid w:val="00F07443"/>
    <w:rsid w:val="00F076E1"/>
    <w:rsid w:val="00F079B8"/>
    <w:rsid w:val="00F108FD"/>
    <w:rsid w:val="00F10B21"/>
    <w:rsid w:val="00F11541"/>
    <w:rsid w:val="00F118AA"/>
    <w:rsid w:val="00F11CAB"/>
    <w:rsid w:val="00F1264F"/>
    <w:rsid w:val="00F128AF"/>
    <w:rsid w:val="00F133D0"/>
    <w:rsid w:val="00F13E9F"/>
    <w:rsid w:val="00F146DE"/>
    <w:rsid w:val="00F147F5"/>
    <w:rsid w:val="00F151BE"/>
    <w:rsid w:val="00F1551D"/>
    <w:rsid w:val="00F156CA"/>
    <w:rsid w:val="00F1588E"/>
    <w:rsid w:val="00F15A85"/>
    <w:rsid w:val="00F166F7"/>
    <w:rsid w:val="00F1724C"/>
    <w:rsid w:val="00F17532"/>
    <w:rsid w:val="00F17CBC"/>
    <w:rsid w:val="00F17DE8"/>
    <w:rsid w:val="00F20146"/>
    <w:rsid w:val="00F20E51"/>
    <w:rsid w:val="00F21C19"/>
    <w:rsid w:val="00F220DF"/>
    <w:rsid w:val="00F22551"/>
    <w:rsid w:val="00F22684"/>
    <w:rsid w:val="00F2380C"/>
    <w:rsid w:val="00F23A11"/>
    <w:rsid w:val="00F23DB5"/>
    <w:rsid w:val="00F2471C"/>
    <w:rsid w:val="00F24992"/>
    <w:rsid w:val="00F24AAB"/>
    <w:rsid w:val="00F24FF8"/>
    <w:rsid w:val="00F251CA"/>
    <w:rsid w:val="00F25671"/>
    <w:rsid w:val="00F25B55"/>
    <w:rsid w:val="00F25DFA"/>
    <w:rsid w:val="00F260A7"/>
    <w:rsid w:val="00F2666E"/>
    <w:rsid w:val="00F26D1A"/>
    <w:rsid w:val="00F26E12"/>
    <w:rsid w:val="00F2724D"/>
    <w:rsid w:val="00F2745B"/>
    <w:rsid w:val="00F276A2"/>
    <w:rsid w:val="00F27956"/>
    <w:rsid w:val="00F301F5"/>
    <w:rsid w:val="00F3049C"/>
    <w:rsid w:val="00F3056D"/>
    <w:rsid w:val="00F308D5"/>
    <w:rsid w:val="00F30D66"/>
    <w:rsid w:val="00F314FC"/>
    <w:rsid w:val="00F31517"/>
    <w:rsid w:val="00F3155C"/>
    <w:rsid w:val="00F3195B"/>
    <w:rsid w:val="00F31EBD"/>
    <w:rsid w:val="00F32418"/>
    <w:rsid w:val="00F335EF"/>
    <w:rsid w:val="00F33BA8"/>
    <w:rsid w:val="00F33D96"/>
    <w:rsid w:val="00F33E4A"/>
    <w:rsid w:val="00F3453E"/>
    <w:rsid w:val="00F34B2E"/>
    <w:rsid w:val="00F34E47"/>
    <w:rsid w:val="00F34EAD"/>
    <w:rsid w:val="00F35261"/>
    <w:rsid w:val="00F3570D"/>
    <w:rsid w:val="00F35D7A"/>
    <w:rsid w:val="00F36062"/>
    <w:rsid w:val="00F3621F"/>
    <w:rsid w:val="00F36982"/>
    <w:rsid w:val="00F36B1C"/>
    <w:rsid w:val="00F37122"/>
    <w:rsid w:val="00F377D8"/>
    <w:rsid w:val="00F379D1"/>
    <w:rsid w:val="00F37C86"/>
    <w:rsid w:val="00F37DD4"/>
    <w:rsid w:val="00F4014D"/>
    <w:rsid w:val="00F40189"/>
    <w:rsid w:val="00F40D70"/>
    <w:rsid w:val="00F40DF9"/>
    <w:rsid w:val="00F41617"/>
    <w:rsid w:val="00F41619"/>
    <w:rsid w:val="00F4161E"/>
    <w:rsid w:val="00F41728"/>
    <w:rsid w:val="00F4183A"/>
    <w:rsid w:val="00F4195B"/>
    <w:rsid w:val="00F41AB6"/>
    <w:rsid w:val="00F42427"/>
    <w:rsid w:val="00F4268F"/>
    <w:rsid w:val="00F426B0"/>
    <w:rsid w:val="00F42894"/>
    <w:rsid w:val="00F42FE0"/>
    <w:rsid w:val="00F436D0"/>
    <w:rsid w:val="00F43C8C"/>
    <w:rsid w:val="00F43F56"/>
    <w:rsid w:val="00F44162"/>
    <w:rsid w:val="00F4441C"/>
    <w:rsid w:val="00F444AA"/>
    <w:rsid w:val="00F44772"/>
    <w:rsid w:val="00F4486C"/>
    <w:rsid w:val="00F449D9"/>
    <w:rsid w:val="00F449E9"/>
    <w:rsid w:val="00F44A09"/>
    <w:rsid w:val="00F44A43"/>
    <w:rsid w:val="00F44B7C"/>
    <w:rsid w:val="00F44D4C"/>
    <w:rsid w:val="00F45591"/>
    <w:rsid w:val="00F45729"/>
    <w:rsid w:val="00F45881"/>
    <w:rsid w:val="00F4604E"/>
    <w:rsid w:val="00F4670D"/>
    <w:rsid w:val="00F46D51"/>
    <w:rsid w:val="00F46E37"/>
    <w:rsid w:val="00F47288"/>
    <w:rsid w:val="00F4734F"/>
    <w:rsid w:val="00F5034B"/>
    <w:rsid w:val="00F5039B"/>
    <w:rsid w:val="00F50548"/>
    <w:rsid w:val="00F50A93"/>
    <w:rsid w:val="00F50C0B"/>
    <w:rsid w:val="00F50D43"/>
    <w:rsid w:val="00F50F9B"/>
    <w:rsid w:val="00F5166C"/>
    <w:rsid w:val="00F5184D"/>
    <w:rsid w:val="00F51AC7"/>
    <w:rsid w:val="00F51B9C"/>
    <w:rsid w:val="00F51F48"/>
    <w:rsid w:val="00F520F7"/>
    <w:rsid w:val="00F52510"/>
    <w:rsid w:val="00F5291D"/>
    <w:rsid w:val="00F52B1E"/>
    <w:rsid w:val="00F52D3B"/>
    <w:rsid w:val="00F5320B"/>
    <w:rsid w:val="00F535FA"/>
    <w:rsid w:val="00F53AC6"/>
    <w:rsid w:val="00F53CFA"/>
    <w:rsid w:val="00F53E68"/>
    <w:rsid w:val="00F55BAC"/>
    <w:rsid w:val="00F5660F"/>
    <w:rsid w:val="00F56678"/>
    <w:rsid w:val="00F56D75"/>
    <w:rsid w:val="00F56E20"/>
    <w:rsid w:val="00F56F57"/>
    <w:rsid w:val="00F571FD"/>
    <w:rsid w:val="00F57668"/>
    <w:rsid w:val="00F57975"/>
    <w:rsid w:val="00F60BBF"/>
    <w:rsid w:val="00F60CC1"/>
    <w:rsid w:val="00F61036"/>
    <w:rsid w:val="00F61730"/>
    <w:rsid w:val="00F62176"/>
    <w:rsid w:val="00F621DF"/>
    <w:rsid w:val="00F62763"/>
    <w:rsid w:val="00F628AC"/>
    <w:rsid w:val="00F63636"/>
    <w:rsid w:val="00F646E3"/>
    <w:rsid w:val="00F64B33"/>
    <w:rsid w:val="00F65018"/>
    <w:rsid w:val="00F6509E"/>
    <w:rsid w:val="00F65585"/>
    <w:rsid w:val="00F659A4"/>
    <w:rsid w:val="00F65A2A"/>
    <w:rsid w:val="00F65B7D"/>
    <w:rsid w:val="00F65C68"/>
    <w:rsid w:val="00F661F8"/>
    <w:rsid w:val="00F662B0"/>
    <w:rsid w:val="00F66700"/>
    <w:rsid w:val="00F67197"/>
    <w:rsid w:val="00F6719B"/>
    <w:rsid w:val="00F67402"/>
    <w:rsid w:val="00F67581"/>
    <w:rsid w:val="00F67617"/>
    <w:rsid w:val="00F676C5"/>
    <w:rsid w:val="00F677B2"/>
    <w:rsid w:val="00F67AA6"/>
    <w:rsid w:val="00F67DC5"/>
    <w:rsid w:val="00F67FEA"/>
    <w:rsid w:val="00F701AD"/>
    <w:rsid w:val="00F703A5"/>
    <w:rsid w:val="00F70C04"/>
    <w:rsid w:val="00F70F52"/>
    <w:rsid w:val="00F7198E"/>
    <w:rsid w:val="00F71E69"/>
    <w:rsid w:val="00F72A4A"/>
    <w:rsid w:val="00F73069"/>
    <w:rsid w:val="00F730E9"/>
    <w:rsid w:val="00F7324A"/>
    <w:rsid w:val="00F7352A"/>
    <w:rsid w:val="00F7363E"/>
    <w:rsid w:val="00F73752"/>
    <w:rsid w:val="00F73BF4"/>
    <w:rsid w:val="00F758AB"/>
    <w:rsid w:val="00F759BB"/>
    <w:rsid w:val="00F75A7D"/>
    <w:rsid w:val="00F764CB"/>
    <w:rsid w:val="00F765E3"/>
    <w:rsid w:val="00F76C77"/>
    <w:rsid w:val="00F770DE"/>
    <w:rsid w:val="00F77ABE"/>
    <w:rsid w:val="00F804EF"/>
    <w:rsid w:val="00F812A6"/>
    <w:rsid w:val="00F8164A"/>
    <w:rsid w:val="00F816A5"/>
    <w:rsid w:val="00F81F4D"/>
    <w:rsid w:val="00F81FA2"/>
    <w:rsid w:val="00F82209"/>
    <w:rsid w:val="00F82564"/>
    <w:rsid w:val="00F8266D"/>
    <w:rsid w:val="00F828ED"/>
    <w:rsid w:val="00F82AAF"/>
    <w:rsid w:val="00F83092"/>
    <w:rsid w:val="00F83161"/>
    <w:rsid w:val="00F83968"/>
    <w:rsid w:val="00F83AFF"/>
    <w:rsid w:val="00F83FA2"/>
    <w:rsid w:val="00F84098"/>
    <w:rsid w:val="00F84AFB"/>
    <w:rsid w:val="00F84E69"/>
    <w:rsid w:val="00F852FF"/>
    <w:rsid w:val="00F8531B"/>
    <w:rsid w:val="00F85688"/>
    <w:rsid w:val="00F85850"/>
    <w:rsid w:val="00F85A25"/>
    <w:rsid w:val="00F85F54"/>
    <w:rsid w:val="00F86CE9"/>
    <w:rsid w:val="00F87347"/>
    <w:rsid w:val="00F87C94"/>
    <w:rsid w:val="00F906CC"/>
    <w:rsid w:val="00F90937"/>
    <w:rsid w:val="00F90958"/>
    <w:rsid w:val="00F90A4E"/>
    <w:rsid w:val="00F91150"/>
    <w:rsid w:val="00F915F8"/>
    <w:rsid w:val="00F91627"/>
    <w:rsid w:val="00F922FF"/>
    <w:rsid w:val="00F927CA"/>
    <w:rsid w:val="00F92A8E"/>
    <w:rsid w:val="00F92BA6"/>
    <w:rsid w:val="00F932BF"/>
    <w:rsid w:val="00F93DD9"/>
    <w:rsid w:val="00F9427F"/>
    <w:rsid w:val="00F94A9E"/>
    <w:rsid w:val="00F94D16"/>
    <w:rsid w:val="00F94E14"/>
    <w:rsid w:val="00F94E4F"/>
    <w:rsid w:val="00F952CF"/>
    <w:rsid w:val="00F957BC"/>
    <w:rsid w:val="00F95C1A"/>
    <w:rsid w:val="00F95F34"/>
    <w:rsid w:val="00F9604B"/>
    <w:rsid w:val="00F961E9"/>
    <w:rsid w:val="00F968A4"/>
    <w:rsid w:val="00F96CDE"/>
    <w:rsid w:val="00F972FE"/>
    <w:rsid w:val="00F973C1"/>
    <w:rsid w:val="00F976E4"/>
    <w:rsid w:val="00F97E1C"/>
    <w:rsid w:val="00FA0DC0"/>
    <w:rsid w:val="00FA11DC"/>
    <w:rsid w:val="00FA2054"/>
    <w:rsid w:val="00FA2818"/>
    <w:rsid w:val="00FA39CD"/>
    <w:rsid w:val="00FA39CE"/>
    <w:rsid w:val="00FA3A70"/>
    <w:rsid w:val="00FA3C26"/>
    <w:rsid w:val="00FA40A0"/>
    <w:rsid w:val="00FA4D2C"/>
    <w:rsid w:val="00FA4DE6"/>
    <w:rsid w:val="00FA515A"/>
    <w:rsid w:val="00FA5585"/>
    <w:rsid w:val="00FA570C"/>
    <w:rsid w:val="00FA59FF"/>
    <w:rsid w:val="00FA5D1C"/>
    <w:rsid w:val="00FA5DE5"/>
    <w:rsid w:val="00FA5EDB"/>
    <w:rsid w:val="00FA686D"/>
    <w:rsid w:val="00FA6AEE"/>
    <w:rsid w:val="00FA6C94"/>
    <w:rsid w:val="00FA6D06"/>
    <w:rsid w:val="00FA73B2"/>
    <w:rsid w:val="00FA75AE"/>
    <w:rsid w:val="00FB01D8"/>
    <w:rsid w:val="00FB15CD"/>
    <w:rsid w:val="00FB1722"/>
    <w:rsid w:val="00FB1B00"/>
    <w:rsid w:val="00FB1BD1"/>
    <w:rsid w:val="00FB1E0B"/>
    <w:rsid w:val="00FB2186"/>
    <w:rsid w:val="00FB2C04"/>
    <w:rsid w:val="00FB35DC"/>
    <w:rsid w:val="00FB3F69"/>
    <w:rsid w:val="00FB43BB"/>
    <w:rsid w:val="00FB465D"/>
    <w:rsid w:val="00FB5809"/>
    <w:rsid w:val="00FB594D"/>
    <w:rsid w:val="00FB624C"/>
    <w:rsid w:val="00FB6E66"/>
    <w:rsid w:val="00FB7136"/>
    <w:rsid w:val="00FB754C"/>
    <w:rsid w:val="00FB7C60"/>
    <w:rsid w:val="00FB7E0F"/>
    <w:rsid w:val="00FC00DC"/>
    <w:rsid w:val="00FC0A3A"/>
    <w:rsid w:val="00FC0D4B"/>
    <w:rsid w:val="00FC14A1"/>
    <w:rsid w:val="00FC15D2"/>
    <w:rsid w:val="00FC1768"/>
    <w:rsid w:val="00FC23CA"/>
    <w:rsid w:val="00FC2667"/>
    <w:rsid w:val="00FC2762"/>
    <w:rsid w:val="00FC2765"/>
    <w:rsid w:val="00FC293E"/>
    <w:rsid w:val="00FC2D5D"/>
    <w:rsid w:val="00FC31ED"/>
    <w:rsid w:val="00FC4383"/>
    <w:rsid w:val="00FC4488"/>
    <w:rsid w:val="00FC55F3"/>
    <w:rsid w:val="00FC61FB"/>
    <w:rsid w:val="00FC6445"/>
    <w:rsid w:val="00FC6656"/>
    <w:rsid w:val="00FC7431"/>
    <w:rsid w:val="00FC7DED"/>
    <w:rsid w:val="00FD0905"/>
    <w:rsid w:val="00FD0E66"/>
    <w:rsid w:val="00FD13F3"/>
    <w:rsid w:val="00FD16E3"/>
    <w:rsid w:val="00FD1726"/>
    <w:rsid w:val="00FD1AD9"/>
    <w:rsid w:val="00FD2100"/>
    <w:rsid w:val="00FD235A"/>
    <w:rsid w:val="00FD2406"/>
    <w:rsid w:val="00FD263A"/>
    <w:rsid w:val="00FD2856"/>
    <w:rsid w:val="00FD2DE8"/>
    <w:rsid w:val="00FD3184"/>
    <w:rsid w:val="00FD3261"/>
    <w:rsid w:val="00FD3537"/>
    <w:rsid w:val="00FD3846"/>
    <w:rsid w:val="00FD419F"/>
    <w:rsid w:val="00FD446B"/>
    <w:rsid w:val="00FD465B"/>
    <w:rsid w:val="00FD4968"/>
    <w:rsid w:val="00FD49D5"/>
    <w:rsid w:val="00FD4A8D"/>
    <w:rsid w:val="00FD4F69"/>
    <w:rsid w:val="00FD5345"/>
    <w:rsid w:val="00FD55A7"/>
    <w:rsid w:val="00FD55D5"/>
    <w:rsid w:val="00FD560F"/>
    <w:rsid w:val="00FD5DBA"/>
    <w:rsid w:val="00FD67F9"/>
    <w:rsid w:val="00FD6B4D"/>
    <w:rsid w:val="00FD729B"/>
    <w:rsid w:val="00FD79F1"/>
    <w:rsid w:val="00FD7D36"/>
    <w:rsid w:val="00FD7EF6"/>
    <w:rsid w:val="00FE0481"/>
    <w:rsid w:val="00FE0942"/>
    <w:rsid w:val="00FE0E87"/>
    <w:rsid w:val="00FE13A4"/>
    <w:rsid w:val="00FE148C"/>
    <w:rsid w:val="00FE1C94"/>
    <w:rsid w:val="00FE1E5A"/>
    <w:rsid w:val="00FE23D8"/>
    <w:rsid w:val="00FE33FC"/>
    <w:rsid w:val="00FE3725"/>
    <w:rsid w:val="00FE42A9"/>
    <w:rsid w:val="00FE4703"/>
    <w:rsid w:val="00FE4941"/>
    <w:rsid w:val="00FE4C61"/>
    <w:rsid w:val="00FE4DD6"/>
    <w:rsid w:val="00FE50EB"/>
    <w:rsid w:val="00FE5103"/>
    <w:rsid w:val="00FE51B0"/>
    <w:rsid w:val="00FE52E8"/>
    <w:rsid w:val="00FE5E9C"/>
    <w:rsid w:val="00FE66E4"/>
    <w:rsid w:val="00FE6A1B"/>
    <w:rsid w:val="00FE6CA7"/>
    <w:rsid w:val="00FE6FB2"/>
    <w:rsid w:val="00FE7A4F"/>
    <w:rsid w:val="00FE7AA4"/>
    <w:rsid w:val="00FE7B4C"/>
    <w:rsid w:val="00FE7C2E"/>
    <w:rsid w:val="00FE7EA5"/>
    <w:rsid w:val="00FF0171"/>
    <w:rsid w:val="00FF0635"/>
    <w:rsid w:val="00FF0A6D"/>
    <w:rsid w:val="00FF0AD8"/>
    <w:rsid w:val="00FF1503"/>
    <w:rsid w:val="00FF15D6"/>
    <w:rsid w:val="00FF1D12"/>
    <w:rsid w:val="00FF23B2"/>
    <w:rsid w:val="00FF24E4"/>
    <w:rsid w:val="00FF252E"/>
    <w:rsid w:val="00FF2705"/>
    <w:rsid w:val="00FF2834"/>
    <w:rsid w:val="00FF2B95"/>
    <w:rsid w:val="00FF2EE1"/>
    <w:rsid w:val="00FF3095"/>
    <w:rsid w:val="00FF3168"/>
    <w:rsid w:val="00FF3884"/>
    <w:rsid w:val="00FF3A10"/>
    <w:rsid w:val="00FF3C7A"/>
    <w:rsid w:val="00FF5904"/>
    <w:rsid w:val="00FF5F4B"/>
    <w:rsid w:val="00FF6176"/>
    <w:rsid w:val="00FF6340"/>
    <w:rsid w:val="00FF65C1"/>
    <w:rsid w:val="00FF75CE"/>
    <w:rsid w:val="00FF774D"/>
    <w:rsid w:val="00FF7823"/>
    <w:rsid w:val="00FF7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2FEF47A"/>
  <w15:docId w15:val="{7B8A38BD-DB89-442C-97B4-E5328EEC1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ind w:right="-450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ind w:right="-450"/>
      <w:outlineLvl w:val="2"/>
    </w:pPr>
    <w:rPr>
      <w:b/>
      <w:i/>
    </w:rPr>
  </w:style>
  <w:style w:type="paragraph" w:styleId="Heading4">
    <w:name w:val="heading 4"/>
    <w:basedOn w:val="Normal"/>
    <w:next w:val="Normal"/>
    <w:qFormat/>
    <w:pPr>
      <w:keepNext/>
      <w:ind w:right="-450"/>
      <w:jc w:val="right"/>
      <w:outlineLvl w:val="3"/>
    </w:pPr>
    <w:rPr>
      <w:b/>
      <w:sz w:val="1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37372D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eastAsia="SimSun"/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Index6">
    <w:name w:val="index 6"/>
    <w:basedOn w:val="Normal"/>
    <w:next w:val="Normal"/>
    <w:pPr>
      <w:ind w:left="1200" w:hanging="200"/>
    </w:pPr>
  </w:style>
  <w:style w:type="paragraph" w:styleId="Index2">
    <w:name w:val="index 2"/>
    <w:basedOn w:val="Normal"/>
    <w:next w:val="Normal"/>
    <w:pPr>
      <w:ind w:left="400" w:hanging="200"/>
    </w:p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pPr>
      <w:jc w:val="center"/>
    </w:pPr>
    <w:rPr>
      <w:sz w:val="36"/>
    </w:rPr>
  </w:style>
  <w:style w:type="paragraph" w:styleId="Index7">
    <w:name w:val="index 7"/>
    <w:basedOn w:val="Normal"/>
    <w:next w:val="Normal"/>
    <w:pPr>
      <w:ind w:left="1400" w:hanging="200"/>
    </w:pPr>
  </w:style>
  <w:style w:type="paragraph" w:styleId="Subtitle">
    <w:name w:val="Subtitle"/>
    <w:basedOn w:val="Normal"/>
    <w:qFormat/>
    <w:pPr>
      <w:jc w:val="center"/>
    </w:pPr>
    <w:rPr>
      <w:sz w:val="28"/>
    </w:rPr>
  </w:style>
  <w:style w:type="paragraph" w:styleId="Index8">
    <w:name w:val="index 8"/>
    <w:basedOn w:val="Normal"/>
    <w:next w:val="Normal"/>
    <w:pPr>
      <w:ind w:left="1600" w:hanging="200"/>
    </w:pPr>
  </w:style>
  <w:style w:type="paragraph" w:styleId="IndexHeading">
    <w:name w:val="index heading"/>
    <w:basedOn w:val="Normal"/>
    <w:next w:val="Index1"/>
  </w:style>
  <w:style w:type="paragraph" w:styleId="Index4">
    <w:name w:val="index 4"/>
    <w:basedOn w:val="Normal"/>
    <w:next w:val="Normal"/>
    <w:pPr>
      <w:ind w:left="800" w:hanging="200"/>
    </w:pPr>
  </w:style>
  <w:style w:type="paragraph" w:styleId="Index5">
    <w:name w:val="index 5"/>
    <w:basedOn w:val="Normal"/>
    <w:next w:val="Normal"/>
    <w:pPr>
      <w:ind w:left="1000" w:hanging="200"/>
    </w:pPr>
  </w:style>
  <w:style w:type="paragraph" w:styleId="Index3">
    <w:name w:val="index 3"/>
    <w:basedOn w:val="Normal"/>
    <w:next w:val="Normal"/>
    <w:pPr>
      <w:ind w:left="600" w:hanging="200"/>
    </w:pPr>
  </w:style>
  <w:style w:type="paragraph" w:styleId="Index9">
    <w:name w:val="index 9"/>
    <w:basedOn w:val="Normal"/>
    <w:next w:val="Normal"/>
    <w:pPr>
      <w:ind w:left="1800" w:hanging="200"/>
    </w:pPr>
  </w:style>
  <w:style w:type="paragraph" w:styleId="Index1">
    <w:name w:val="index 1"/>
    <w:basedOn w:val="Normal"/>
    <w:next w:val="Normal"/>
    <w:pPr>
      <w:ind w:left="200" w:hanging="200"/>
    </w:pPr>
  </w:style>
  <w:style w:type="character" w:styleId="Emphasis">
    <w:name w:val="Emphasis"/>
    <w:qFormat/>
    <w:rsid w:val="006254BF"/>
    <w:rPr>
      <w:i/>
      <w:iCs/>
    </w:rPr>
  </w:style>
  <w:style w:type="character" w:customStyle="1" w:styleId="TitleChar">
    <w:name w:val="Title Char"/>
    <w:link w:val="Title"/>
    <w:rsid w:val="00F56D75"/>
    <w:rPr>
      <w:sz w:val="36"/>
      <w:lang w:val="en-US" w:eastAsia="en-US"/>
    </w:rPr>
  </w:style>
  <w:style w:type="table" w:styleId="TableGrid">
    <w:name w:val="Table Grid"/>
    <w:basedOn w:val="TableNormal"/>
    <w:rsid w:val="0085245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sid w:val="0099086D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99086D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rsid w:val="00DB3DB9"/>
    <w:pPr>
      <w:suppressAutoHyphens/>
    </w:pPr>
    <w:rPr>
      <w:rFonts w:ascii="Arial" w:hAnsi="Arial"/>
      <w:sz w:val="24"/>
      <w:lang w:val="en-GB" w:eastAsia="zh-CN"/>
    </w:rPr>
  </w:style>
  <w:style w:type="character" w:customStyle="1" w:styleId="FootnoteTextChar">
    <w:name w:val="Footnote Text Char"/>
    <w:link w:val="FootnoteText"/>
    <w:rsid w:val="00DB3DB9"/>
    <w:rPr>
      <w:rFonts w:ascii="Arial" w:hAnsi="Arial" w:cs="Arial"/>
      <w:sz w:val="24"/>
      <w:lang w:val="en-GB" w:eastAsia="zh-CN"/>
    </w:rPr>
  </w:style>
  <w:style w:type="paragraph" w:styleId="EndnoteText">
    <w:name w:val="endnote text"/>
    <w:basedOn w:val="Normal"/>
    <w:link w:val="EndnoteTextChar"/>
    <w:rsid w:val="00DB3DB9"/>
    <w:pPr>
      <w:widowControl w:val="0"/>
      <w:suppressAutoHyphens/>
      <w:overflowPunct w:val="0"/>
      <w:autoSpaceDE w:val="0"/>
      <w:textAlignment w:val="baseline"/>
    </w:pPr>
    <w:rPr>
      <w:rFonts w:ascii="Univers" w:eastAsia="PMingLiU" w:hAnsi="Univers"/>
      <w:sz w:val="24"/>
      <w:lang w:val="en-GB" w:eastAsia="zh-CN"/>
    </w:rPr>
  </w:style>
  <w:style w:type="character" w:customStyle="1" w:styleId="EndnoteTextChar">
    <w:name w:val="Endnote Text Char"/>
    <w:link w:val="EndnoteText"/>
    <w:rsid w:val="00DB3DB9"/>
    <w:rPr>
      <w:rFonts w:ascii="Univers" w:eastAsia="PMingLiU" w:hAnsi="Univers" w:cs="Univers"/>
      <w:sz w:val="24"/>
      <w:lang w:val="en-GB" w:eastAsia="zh-CN"/>
    </w:rPr>
  </w:style>
  <w:style w:type="character" w:customStyle="1" w:styleId="Heading6Char">
    <w:name w:val="Heading 6 Char"/>
    <w:link w:val="Heading6"/>
    <w:semiHidden/>
    <w:rsid w:val="0037372D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erChar">
    <w:name w:val="Header Char"/>
    <w:link w:val="Header"/>
    <w:uiPriority w:val="99"/>
    <w:rsid w:val="00E76CED"/>
  </w:style>
  <w:style w:type="paragraph" w:styleId="ListParagraph">
    <w:name w:val="List Paragraph"/>
    <w:basedOn w:val="Normal"/>
    <w:uiPriority w:val="34"/>
    <w:qFormat/>
    <w:rsid w:val="00DE1AFD"/>
    <w:pPr>
      <w:ind w:left="720"/>
      <w:contextualSpacing/>
    </w:pPr>
  </w:style>
  <w:style w:type="paragraph" w:customStyle="1" w:styleId="Default">
    <w:name w:val="Default"/>
    <w:rsid w:val="00673AD4"/>
    <w:pPr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</w:rPr>
  </w:style>
  <w:style w:type="character" w:styleId="Hyperlink">
    <w:name w:val="Hyperlink"/>
    <w:basedOn w:val="DefaultParagraphFont"/>
    <w:unhideWhenUsed/>
    <w:rsid w:val="001F1A1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F1A16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0948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9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3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0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0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6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20.jpeg"/><Relationship Id="rId117" Type="http://schemas.openxmlformats.org/officeDocument/2006/relationships/image" Target="media/image111.jpeg"/><Relationship Id="rId21" Type="http://schemas.openxmlformats.org/officeDocument/2006/relationships/image" Target="media/image15.jpeg"/><Relationship Id="rId42" Type="http://schemas.openxmlformats.org/officeDocument/2006/relationships/image" Target="media/image36.jpeg"/><Relationship Id="rId47" Type="http://schemas.openxmlformats.org/officeDocument/2006/relationships/image" Target="media/image41.jpeg"/><Relationship Id="rId63" Type="http://schemas.openxmlformats.org/officeDocument/2006/relationships/image" Target="media/image57.jpeg"/><Relationship Id="rId68" Type="http://schemas.openxmlformats.org/officeDocument/2006/relationships/image" Target="media/image62.jpeg"/><Relationship Id="rId84" Type="http://schemas.openxmlformats.org/officeDocument/2006/relationships/image" Target="media/image78.jpeg"/><Relationship Id="rId89" Type="http://schemas.openxmlformats.org/officeDocument/2006/relationships/image" Target="media/image83.jpeg"/><Relationship Id="rId112" Type="http://schemas.openxmlformats.org/officeDocument/2006/relationships/image" Target="media/image106.jpeg"/><Relationship Id="rId16" Type="http://schemas.openxmlformats.org/officeDocument/2006/relationships/image" Target="media/image10.jpeg"/><Relationship Id="rId107" Type="http://schemas.openxmlformats.org/officeDocument/2006/relationships/image" Target="media/image101.jpeg"/><Relationship Id="rId11" Type="http://schemas.openxmlformats.org/officeDocument/2006/relationships/image" Target="media/image5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53" Type="http://schemas.openxmlformats.org/officeDocument/2006/relationships/image" Target="media/image47.jpeg"/><Relationship Id="rId58" Type="http://schemas.openxmlformats.org/officeDocument/2006/relationships/image" Target="media/image52.jpeg"/><Relationship Id="rId74" Type="http://schemas.openxmlformats.org/officeDocument/2006/relationships/image" Target="media/image68.jpeg"/><Relationship Id="rId79" Type="http://schemas.openxmlformats.org/officeDocument/2006/relationships/image" Target="media/image73.jpeg"/><Relationship Id="rId102" Type="http://schemas.openxmlformats.org/officeDocument/2006/relationships/image" Target="media/image96.jpeg"/><Relationship Id="rId123" Type="http://schemas.openxmlformats.org/officeDocument/2006/relationships/footer" Target="footer2.xml"/><Relationship Id="rId5" Type="http://schemas.openxmlformats.org/officeDocument/2006/relationships/webSettings" Target="webSettings.xml"/><Relationship Id="rId90" Type="http://schemas.openxmlformats.org/officeDocument/2006/relationships/image" Target="media/image84.jpeg"/><Relationship Id="rId95" Type="http://schemas.openxmlformats.org/officeDocument/2006/relationships/image" Target="media/image89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43" Type="http://schemas.openxmlformats.org/officeDocument/2006/relationships/image" Target="media/image37.jpeg"/><Relationship Id="rId48" Type="http://schemas.openxmlformats.org/officeDocument/2006/relationships/image" Target="media/image42.jpeg"/><Relationship Id="rId64" Type="http://schemas.openxmlformats.org/officeDocument/2006/relationships/image" Target="media/image58.jpeg"/><Relationship Id="rId69" Type="http://schemas.openxmlformats.org/officeDocument/2006/relationships/image" Target="media/image63.jpeg"/><Relationship Id="rId113" Type="http://schemas.openxmlformats.org/officeDocument/2006/relationships/image" Target="media/image107.jpeg"/><Relationship Id="rId118" Type="http://schemas.openxmlformats.org/officeDocument/2006/relationships/image" Target="media/image112.jpeg"/><Relationship Id="rId80" Type="http://schemas.openxmlformats.org/officeDocument/2006/relationships/image" Target="media/image74.jpeg"/><Relationship Id="rId85" Type="http://schemas.openxmlformats.org/officeDocument/2006/relationships/image" Target="media/image79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59" Type="http://schemas.openxmlformats.org/officeDocument/2006/relationships/image" Target="media/image53.jpeg"/><Relationship Id="rId103" Type="http://schemas.openxmlformats.org/officeDocument/2006/relationships/image" Target="media/image97.jpeg"/><Relationship Id="rId108" Type="http://schemas.openxmlformats.org/officeDocument/2006/relationships/image" Target="media/image102.jpeg"/><Relationship Id="rId124" Type="http://schemas.openxmlformats.org/officeDocument/2006/relationships/header" Target="header3.xml"/><Relationship Id="rId54" Type="http://schemas.openxmlformats.org/officeDocument/2006/relationships/image" Target="media/image48.jpeg"/><Relationship Id="rId70" Type="http://schemas.openxmlformats.org/officeDocument/2006/relationships/image" Target="media/image64.jpeg"/><Relationship Id="rId75" Type="http://schemas.openxmlformats.org/officeDocument/2006/relationships/image" Target="media/image69.jpeg"/><Relationship Id="rId91" Type="http://schemas.openxmlformats.org/officeDocument/2006/relationships/image" Target="media/image85.jpeg"/><Relationship Id="rId96" Type="http://schemas.openxmlformats.org/officeDocument/2006/relationships/image" Target="media/image9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49" Type="http://schemas.openxmlformats.org/officeDocument/2006/relationships/image" Target="media/image43.jpeg"/><Relationship Id="rId114" Type="http://schemas.openxmlformats.org/officeDocument/2006/relationships/image" Target="media/image108.jpeg"/><Relationship Id="rId119" Type="http://schemas.openxmlformats.org/officeDocument/2006/relationships/image" Target="media/image113.jpeg"/><Relationship Id="rId44" Type="http://schemas.openxmlformats.org/officeDocument/2006/relationships/image" Target="media/image38.jpeg"/><Relationship Id="rId60" Type="http://schemas.openxmlformats.org/officeDocument/2006/relationships/image" Target="media/image54.jpeg"/><Relationship Id="rId65" Type="http://schemas.openxmlformats.org/officeDocument/2006/relationships/image" Target="media/image59.jpeg"/><Relationship Id="rId81" Type="http://schemas.openxmlformats.org/officeDocument/2006/relationships/image" Target="media/image75.jpeg"/><Relationship Id="rId86" Type="http://schemas.openxmlformats.org/officeDocument/2006/relationships/image" Target="media/image80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9" Type="http://schemas.openxmlformats.org/officeDocument/2006/relationships/image" Target="media/image33.jpeg"/><Relationship Id="rId109" Type="http://schemas.openxmlformats.org/officeDocument/2006/relationships/image" Target="media/image103.jpeg"/><Relationship Id="rId34" Type="http://schemas.openxmlformats.org/officeDocument/2006/relationships/image" Target="media/image28.jpeg"/><Relationship Id="rId50" Type="http://schemas.openxmlformats.org/officeDocument/2006/relationships/image" Target="media/image44.jpeg"/><Relationship Id="rId55" Type="http://schemas.openxmlformats.org/officeDocument/2006/relationships/image" Target="media/image49.jpeg"/><Relationship Id="rId76" Type="http://schemas.openxmlformats.org/officeDocument/2006/relationships/image" Target="media/image70.jpeg"/><Relationship Id="rId97" Type="http://schemas.openxmlformats.org/officeDocument/2006/relationships/image" Target="media/image91.jpeg"/><Relationship Id="rId104" Type="http://schemas.openxmlformats.org/officeDocument/2006/relationships/image" Target="media/image98.jpeg"/><Relationship Id="rId120" Type="http://schemas.openxmlformats.org/officeDocument/2006/relationships/header" Target="header1.xml"/><Relationship Id="rId125" Type="http://schemas.openxmlformats.org/officeDocument/2006/relationships/footer" Target="footer3.xml"/><Relationship Id="rId7" Type="http://schemas.openxmlformats.org/officeDocument/2006/relationships/endnotes" Target="endnotes.xml"/><Relationship Id="rId71" Type="http://schemas.openxmlformats.org/officeDocument/2006/relationships/image" Target="media/image65.jpeg"/><Relationship Id="rId92" Type="http://schemas.openxmlformats.org/officeDocument/2006/relationships/image" Target="media/image86.jpeg"/><Relationship Id="rId2" Type="http://schemas.openxmlformats.org/officeDocument/2006/relationships/numbering" Target="numbering.xml"/><Relationship Id="rId29" Type="http://schemas.openxmlformats.org/officeDocument/2006/relationships/image" Target="media/image23.jpeg"/><Relationship Id="rId24" Type="http://schemas.openxmlformats.org/officeDocument/2006/relationships/image" Target="media/image18.jpe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66" Type="http://schemas.openxmlformats.org/officeDocument/2006/relationships/image" Target="media/image60.jpeg"/><Relationship Id="rId87" Type="http://schemas.openxmlformats.org/officeDocument/2006/relationships/image" Target="media/image81.jpeg"/><Relationship Id="rId110" Type="http://schemas.openxmlformats.org/officeDocument/2006/relationships/image" Target="media/image104.jpeg"/><Relationship Id="rId115" Type="http://schemas.openxmlformats.org/officeDocument/2006/relationships/image" Target="media/image109.jpeg"/><Relationship Id="rId61" Type="http://schemas.openxmlformats.org/officeDocument/2006/relationships/image" Target="media/image55.jpeg"/><Relationship Id="rId82" Type="http://schemas.openxmlformats.org/officeDocument/2006/relationships/image" Target="media/image76.jpeg"/><Relationship Id="rId19" Type="http://schemas.openxmlformats.org/officeDocument/2006/relationships/image" Target="media/image13.jpeg"/><Relationship Id="rId14" Type="http://schemas.openxmlformats.org/officeDocument/2006/relationships/image" Target="media/image8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56" Type="http://schemas.openxmlformats.org/officeDocument/2006/relationships/image" Target="media/image50.jpeg"/><Relationship Id="rId77" Type="http://schemas.openxmlformats.org/officeDocument/2006/relationships/image" Target="media/image71.jpeg"/><Relationship Id="rId100" Type="http://schemas.openxmlformats.org/officeDocument/2006/relationships/image" Target="media/image94.jpeg"/><Relationship Id="rId105" Type="http://schemas.openxmlformats.org/officeDocument/2006/relationships/image" Target="media/image99.jpeg"/><Relationship Id="rId126" Type="http://schemas.openxmlformats.org/officeDocument/2006/relationships/fontTable" Target="fontTable.xml"/><Relationship Id="rId8" Type="http://schemas.openxmlformats.org/officeDocument/2006/relationships/image" Target="media/image2.jpeg"/><Relationship Id="rId51" Type="http://schemas.openxmlformats.org/officeDocument/2006/relationships/image" Target="media/image45.jpeg"/><Relationship Id="rId72" Type="http://schemas.openxmlformats.org/officeDocument/2006/relationships/image" Target="media/image66.jpeg"/><Relationship Id="rId93" Type="http://schemas.openxmlformats.org/officeDocument/2006/relationships/image" Target="media/image87.jpeg"/><Relationship Id="rId98" Type="http://schemas.openxmlformats.org/officeDocument/2006/relationships/image" Target="media/image92.jpeg"/><Relationship Id="rId121" Type="http://schemas.openxmlformats.org/officeDocument/2006/relationships/header" Target="header2.xml"/><Relationship Id="rId3" Type="http://schemas.openxmlformats.org/officeDocument/2006/relationships/styles" Target="styles.xml"/><Relationship Id="rId25" Type="http://schemas.openxmlformats.org/officeDocument/2006/relationships/image" Target="media/image19.jpeg"/><Relationship Id="rId46" Type="http://schemas.openxmlformats.org/officeDocument/2006/relationships/image" Target="media/image40.jpeg"/><Relationship Id="rId67" Type="http://schemas.openxmlformats.org/officeDocument/2006/relationships/image" Target="media/image61.jpeg"/><Relationship Id="rId116" Type="http://schemas.openxmlformats.org/officeDocument/2006/relationships/image" Target="media/image110.jpeg"/><Relationship Id="rId20" Type="http://schemas.openxmlformats.org/officeDocument/2006/relationships/image" Target="media/image14.jpeg"/><Relationship Id="rId41" Type="http://schemas.openxmlformats.org/officeDocument/2006/relationships/image" Target="media/image35.jpeg"/><Relationship Id="rId62" Type="http://schemas.openxmlformats.org/officeDocument/2006/relationships/image" Target="media/image56.jpeg"/><Relationship Id="rId83" Type="http://schemas.openxmlformats.org/officeDocument/2006/relationships/image" Target="media/image77.jpeg"/><Relationship Id="rId88" Type="http://schemas.openxmlformats.org/officeDocument/2006/relationships/image" Target="media/image82.jpeg"/><Relationship Id="rId111" Type="http://schemas.openxmlformats.org/officeDocument/2006/relationships/image" Target="media/image105.jpeg"/><Relationship Id="rId15" Type="http://schemas.openxmlformats.org/officeDocument/2006/relationships/image" Target="media/image9.jpeg"/><Relationship Id="rId36" Type="http://schemas.openxmlformats.org/officeDocument/2006/relationships/image" Target="media/image30.jpeg"/><Relationship Id="rId57" Type="http://schemas.openxmlformats.org/officeDocument/2006/relationships/image" Target="media/image51.jpeg"/><Relationship Id="rId106" Type="http://schemas.openxmlformats.org/officeDocument/2006/relationships/image" Target="media/image100.jpeg"/><Relationship Id="rId127" Type="http://schemas.openxmlformats.org/officeDocument/2006/relationships/theme" Target="theme/theme1.xml"/><Relationship Id="rId10" Type="http://schemas.openxmlformats.org/officeDocument/2006/relationships/image" Target="media/image4.jpeg"/><Relationship Id="rId31" Type="http://schemas.openxmlformats.org/officeDocument/2006/relationships/image" Target="media/image25.jpeg"/><Relationship Id="rId52" Type="http://schemas.openxmlformats.org/officeDocument/2006/relationships/image" Target="media/image46.jpeg"/><Relationship Id="rId73" Type="http://schemas.openxmlformats.org/officeDocument/2006/relationships/image" Target="media/image67.jpeg"/><Relationship Id="rId78" Type="http://schemas.openxmlformats.org/officeDocument/2006/relationships/image" Target="media/image72.jpeg"/><Relationship Id="rId94" Type="http://schemas.openxmlformats.org/officeDocument/2006/relationships/image" Target="media/image88.jpeg"/><Relationship Id="rId99" Type="http://schemas.openxmlformats.org/officeDocument/2006/relationships/image" Target="media/image93.jpeg"/><Relationship Id="rId101" Type="http://schemas.openxmlformats.org/officeDocument/2006/relationships/image" Target="media/image95.jpeg"/><Relationship Id="rId12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hyperlink" Target="http://www.cot-house.com/" TargetMode="External"/><Relationship Id="rId2" Type="http://schemas.openxmlformats.org/officeDocument/2006/relationships/image" Target="media/image114.png"/><Relationship Id="rId1" Type="http://schemas.openxmlformats.org/officeDocument/2006/relationships/hyperlink" Target="http://www.cot-house.com/" TargetMode="External"/><Relationship Id="rId5" Type="http://schemas.openxmlformats.org/officeDocument/2006/relationships/hyperlink" Target="http://www.cot-house.com" TargetMode="External"/><Relationship Id="rId4" Type="http://schemas.openxmlformats.org/officeDocument/2006/relationships/image" Target="media/image1190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AC66AF-77CE-4952-AB66-09B54D1D9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2164</Words>
  <Characters>12336</Characters>
  <Application>Microsoft Office Word</Application>
  <DocSecurity>0</DocSecurity>
  <PresentationFormat/>
  <Lines>102</Lines>
  <Paragraphs>28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Are You suprised ?</vt:lpstr>
    </vt:vector>
  </TitlesOfParts>
  <Company>ape</Company>
  <LinksUpToDate>false</LinksUpToDate>
  <CharactersWithSpaces>14472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Are You suprised ?</dc:title>
  <dc:subject>Birthday</dc:subject>
  <dc:creator>LSK</dc:creator>
  <cp:keywords>Birthday</cp:keywords>
  <dc:description>Shankar's Birthday falls on 25th July.  Don't Forget to wish him</dc:description>
  <cp:lastModifiedBy>Kamran Shah</cp:lastModifiedBy>
  <cp:revision>3</cp:revision>
  <cp:lastPrinted>2016-05-06T14:37:00Z</cp:lastPrinted>
  <dcterms:created xsi:type="dcterms:W3CDTF">2026-04-11T08:47:00Z</dcterms:created>
  <dcterms:modified xsi:type="dcterms:W3CDTF">2026-04-11T08:47:00Z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2052-6.5.0.1966</vt:lpwstr>
  </property>
</Properties>
</file>